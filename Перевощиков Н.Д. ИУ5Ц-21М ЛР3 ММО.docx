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6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6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00825453" w:rsidR="00B2590D" w:rsidRPr="0067222A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5134EC" w:rsidRPr="0067222A">
        <w:rPr>
          <w:b/>
          <w:sz w:val="28"/>
          <w:szCs w:val="28"/>
        </w:rPr>
        <w:t xml:space="preserve"> 3</w:t>
      </w:r>
    </w:p>
    <w:p w14:paraId="30B6CB5A" w14:textId="6FF7F3CC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890AF8">
        <w:rPr>
          <w:b/>
          <w:sz w:val="28"/>
          <w:szCs w:val="28"/>
        </w:rPr>
        <w:t>Методы машинного обучения в АСОИУ</w:t>
      </w:r>
    </w:p>
    <w:p w14:paraId="6FA3F6F6" w14:textId="77777777" w:rsidR="00B2590D" w:rsidRPr="00975416" w:rsidRDefault="00B2590D" w:rsidP="00B2590D">
      <w:pPr>
        <w:rPr>
          <w:b/>
        </w:rPr>
      </w:pPr>
    </w:p>
    <w:p w14:paraId="2C497BA2" w14:textId="6FF07839" w:rsidR="00732C89" w:rsidRPr="00890AF8" w:rsidRDefault="00B2590D" w:rsidP="00890AF8">
      <w:pPr>
        <w:pStyle w:val="4"/>
        <w:ind w:left="720" w:hanging="578"/>
        <w:jc w:val="center"/>
      </w:pPr>
      <w:r w:rsidRPr="00975416">
        <w:rPr>
          <w:bCs w:val="0"/>
        </w:rPr>
        <w:t xml:space="preserve">Тема работы: </w:t>
      </w:r>
      <w:r w:rsidR="00424E19">
        <w:rPr>
          <w:bCs w:val="0"/>
          <w:lang w:eastAsia="en-US"/>
        </w:rPr>
        <w:t>"Методы многомерного поиска</w:t>
      </w:r>
      <w:r w:rsidR="00424E19">
        <w:t>"</w:t>
      </w:r>
    </w:p>
    <w:p w14:paraId="1F8DD734" w14:textId="77777777" w:rsidR="00B2590D" w:rsidRPr="00975416" w:rsidRDefault="00B2590D" w:rsidP="00B2590D">
      <w:pPr>
        <w:rPr>
          <w:b/>
        </w:rPr>
      </w:pPr>
    </w:p>
    <w:p w14:paraId="1F859C4B" w14:textId="77777777" w:rsidR="00B2590D" w:rsidRPr="009C1BB7" w:rsidRDefault="00B2590D" w:rsidP="00445329">
      <w:pPr>
        <w:jc w:val="center"/>
        <w:rPr>
          <w:b/>
          <w:sz w:val="24"/>
          <w:szCs w:val="24"/>
        </w:rPr>
      </w:pPr>
    </w:p>
    <w:p w14:paraId="63C9A629" w14:textId="77777777" w:rsidR="00B2590D" w:rsidRDefault="00B2590D" w:rsidP="00B2590D">
      <w:pPr>
        <w:rPr>
          <w:sz w:val="24"/>
          <w:szCs w:val="24"/>
        </w:rPr>
      </w:pPr>
    </w:p>
    <w:p w14:paraId="49F86695" w14:textId="77777777" w:rsidR="00B2590D" w:rsidRDefault="00B2590D" w:rsidP="00B2590D">
      <w:pPr>
        <w:rPr>
          <w:sz w:val="24"/>
          <w:szCs w:val="24"/>
        </w:rPr>
      </w:pPr>
    </w:p>
    <w:p w14:paraId="3374A8DA" w14:textId="77777777" w:rsidR="00890AF8" w:rsidRDefault="00890AF8" w:rsidP="00B2590D">
      <w:pPr>
        <w:rPr>
          <w:sz w:val="24"/>
          <w:szCs w:val="24"/>
        </w:rPr>
      </w:pPr>
    </w:p>
    <w:p w14:paraId="19EA0FF9" w14:textId="77777777" w:rsidR="00890AF8" w:rsidRPr="00C16681" w:rsidRDefault="00890AF8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2612936E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64325A">
        <w:rPr>
          <w:sz w:val="28"/>
          <w:szCs w:val="28"/>
        </w:rPr>
        <w:t>2</w:t>
      </w:r>
      <w:r w:rsidR="000A7097">
        <w:rPr>
          <w:sz w:val="28"/>
          <w:szCs w:val="28"/>
        </w:rPr>
        <w:t>1М</w:t>
      </w:r>
    </w:p>
    <w:p w14:paraId="229BD7F5" w14:textId="0568889C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  <w:t>Перевощиков Н.Д.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0A7097" w:rsidRPr="00D87E9F">
        <w:rPr>
          <w:sz w:val="28"/>
          <w:szCs w:val="28"/>
          <w:u w:val="single"/>
        </w:rPr>
        <w:tab/>
      </w:r>
      <w:r w:rsidR="008911C9">
        <w:rPr>
          <w:sz w:val="28"/>
          <w:szCs w:val="28"/>
          <w:u w:val="single"/>
        </w:rPr>
        <w:tab/>
      </w:r>
      <w:r w:rsidR="00EF4FAD">
        <w:rPr>
          <w:sz w:val="28"/>
          <w:szCs w:val="28"/>
          <w:u w:val="single"/>
        </w:rPr>
        <w:tab/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31AE9B3C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479333A0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4325A">
        <w:rPr>
          <w:sz w:val="28"/>
          <w:szCs w:val="28"/>
        </w:rPr>
        <w:t>Гапанюк</w:t>
      </w:r>
      <w:r w:rsidR="000A7097">
        <w:rPr>
          <w:sz w:val="28"/>
          <w:szCs w:val="28"/>
        </w:rPr>
        <w:t xml:space="preserve"> </w:t>
      </w:r>
      <w:r w:rsidR="0064325A">
        <w:rPr>
          <w:sz w:val="28"/>
          <w:szCs w:val="28"/>
        </w:rPr>
        <w:t>Ю</w:t>
      </w:r>
      <w:r w:rsidR="000A7097">
        <w:rPr>
          <w:sz w:val="28"/>
          <w:szCs w:val="28"/>
        </w:rPr>
        <w:t>.</w:t>
      </w:r>
      <w:r w:rsidR="0064325A">
        <w:rPr>
          <w:sz w:val="28"/>
          <w:szCs w:val="28"/>
        </w:rPr>
        <w:t>Е</w:t>
      </w:r>
      <w:r w:rsidR="000A7097"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4325A"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5A2192C8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64325A">
        <w:rPr>
          <w:sz w:val="24"/>
          <w:szCs w:val="24"/>
        </w:rPr>
        <w:t>6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Default="00B2590D" w:rsidP="00B2590D">
      <w:pPr>
        <w:jc w:val="center"/>
        <w:rPr>
          <w:b/>
          <w:sz w:val="32"/>
        </w:rPr>
      </w:pPr>
      <w:bookmarkStart w:id="0" w:name="_Toc81993285"/>
      <w:r w:rsidRPr="006F34AC">
        <w:rPr>
          <w:b/>
          <w:sz w:val="32"/>
        </w:rPr>
        <w:lastRenderedPageBreak/>
        <w:t>СОДЕРЖАНИЕ ОТЧЕТА</w:t>
      </w:r>
      <w:bookmarkEnd w:id="0"/>
    </w:p>
    <w:p w14:paraId="266AD3A6" w14:textId="77777777" w:rsidR="00CB47C9" w:rsidRPr="00625CE5" w:rsidRDefault="00CB47C9" w:rsidP="00CB47C9">
      <w:pPr>
        <w:jc w:val="center"/>
        <w:rPr>
          <w:b/>
          <w:sz w:val="28"/>
          <w:szCs w:val="28"/>
        </w:rPr>
      </w:pPr>
    </w:p>
    <w:p w14:paraId="1A10815D" w14:textId="0185E614" w:rsidR="008C77B1" w:rsidRPr="008C77B1" w:rsidRDefault="00CB47C9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300708">
        <w:rPr>
          <w:sz w:val="28"/>
          <w:szCs w:val="28"/>
        </w:rPr>
        <w:fldChar w:fldCharType="begin"/>
      </w:r>
      <w:r w:rsidRPr="00300708">
        <w:rPr>
          <w:sz w:val="28"/>
          <w:szCs w:val="28"/>
        </w:rPr>
        <w:instrText xml:space="preserve"> TOC \o "1-3" \h \z \u </w:instrText>
      </w:r>
      <w:r w:rsidRPr="00300708">
        <w:rPr>
          <w:sz w:val="28"/>
          <w:szCs w:val="28"/>
        </w:rPr>
        <w:fldChar w:fldCharType="separate"/>
      </w:r>
      <w:hyperlink w:anchor="_Toc226119192" w:history="1">
        <w:r w:rsidR="008C77B1" w:rsidRPr="008C77B1">
          <w:rPr>
            <w:rStyle w:val="a8"/>
            <w:noProof/>
            <w:sz w:val="28"/>
            <w:szCs w:val="28"/>
          </w:rPr>
          <w:t>Цель работы</w:t>
        </w:r>
        <w:r w:rsidR="008C77B1" w:rsidRPr="008C77B1">
          <w:rPr>
            <w:noProof/>
            <w:webHidden/>
            <w:sz w:val="28"/>
            <w:szCs w:val="28"/>
          </w:rPr>
          <w:tab/>
        </w:r>
        <w:r w:rsidR="008C77B1" w:rsidRPr="008C77B1">
          <w:rPr>
            <w:noProof/>
            <w:webHidden/>
            <w:sz w:val="28"/>
            <w:szCs w:val="28"/>
          </w:rPr>
          <w:fldChar w:fldCharType="begin"/>
        </w:r>
        <w:r w:rsidR="008C77B1" w:rsidRPr="008C77B1">
          <w:rPr>
            <w:noProof/>
            <w:webHidden/>
            <w:sz w:val="28"/>
            <w:szCs w:val="28"/>
          </w:rPr>
          <w:instrText xml:space="preserve"> PAGEREF _Toc226119192 \h </w:instrText>
        </w:r>
        <w:r w:rsidR="008C77B1" w:rsidRPr="008C77B1">
          <w:rPr>
            <w:noProof/>
            <w:webHidden/>
            <w:sz w:val="28"/>
            <w:szCs w:val="28"/>
          </w:rPr>
        </w:r>
        <w:r w:rsidR="008C77B1" w:rsidRPr="008C77B1">
          <w:rPr>
            <w:noProof/>
            <w:webHidden/>
            <w:sz w:val="28"/>
            <w:szCs w:val="28"/>
          </w:rPr>
          <w:fldChar w:fldCharType="separate"/>
        </w:r>
        <w:r w:rsidR="008C77B1" w:rsidRPr="008C77B1">
          <w:rPr>
            <w:noProof/>
            <w:webHidden/>
            <w:sz w:val="28"/>
            <w:szCs w:val="28"/>
          </w:rPr>
          <w:t>3</w:t>
        </w:r>
        <w:r w:rsidR="008C77B1" w:rsidRPr="008C77B1">
          <w:rPr>
            <w:noProof/>
            <w:webHidden/>
            <w:sz w:val="28"/>
            <w:szCs w:val="28"/>
          </w:rPr>
          <w:fldChar w:fldCharType="end"/>
        </w:r>
      </w:hyperlink>
    </w:p>
    <w:p w14:paraId="063F96BE" w14:textId="68DFC5B9" w:rsidR="008C77B1" w:rsidRPr="008C77B1" w:rsidRDefault="008C77B1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6119193" w:history="1">
        <w:r w:rsidRPr="008C77B1">
          <w:rPr>
            <w:rStyle w:val="a8"/>
            <w:noProof/>
            <w:sz w:val="28"/>
            <w:szCs w:val="28"/>
          </w:rPr>
          <w:t>Задание</w:t>
        </w:r>
        <w:r w:rsidRPr="008C77B1">
          <w:rPr>
            <w:noProof/>
            <w:webHidden/>
            <w:sz w:val="28"/>
            <w:szCs w:val="28"/>
          </w:rPr>
          <w:tab/>
        </w:r>
        <w:r w:rsidRPr="008C77B1">
          <w:rPr>
            <w:noProof/>
            <w:webHidden/>
            <w:sz w:val="28"/>
            <w:szCs w:val="28"/>
          </w:rPr>
          <w:fldChar w:fldCharType="begin"/>
        </w:r>
        <w:r w:rsidRPr="008C77B1">
          <w:rPr>
            <w:noProof/>
            <w:webHidden/>
            <w:sz w:val="28"/>
            <w:szCs w:val="28"/>
          </w:rPr>
          <w:instrText xml:space="preserve"> PAGEREF _Toc226119193 \h </w:instrText>
        </w:r>
        <w:r w:rsidRPr="008C77B1">
          <w:rPr>
            <w:noProof/>
            <w:webHidden/>
            <w:sz w:val="28"/>
            <w:szCs w:val="28"/>
          </w:rPr>
        </w:r>
        <w:r w:rsidRPr="008C77B1">
          <w:rPr>
            <w:noProof/>
            <w:webHidden/>
            <w:sz w:val="28"/>
            <w:szCs w:val="28"/>
          </w:rPr>
          <w:fldChar w:fldCharType="separate"/>
        </w:r>
        <w:r w:rsidRPr="008C77B1">
          <w:rPr>
            <w:noProof/>
            <w:webHidden/>
            <w:sz w:val="28"/>
            <w:szCs w:val="28"/>
          </w:rPr>
          <w:t>3</w:t>
        </w:r>
        <w:r w:rsidRPr="008C77B1">
          <w:rPr>
            <w:noProof/>
            <w:webHidden/>
            <w:sz w:val="28"/>
            <w:szCs w:val="28"/>
          </w:rPr>
          <w:fldChar w:fldCharType="end"/>
        </w:r>
      </w:hyperlink>
    </w:p>
    <w:p w14:paraId="5086B537" w14:textId="0A00B10C" w:rsidR="008C77B1" w:rsidRPr="008C77B1" w:rsidRDefault="008C77B1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6119194" w:history="1">
        <w:r w:rsidRPr="008C77B1">
          <w:rPr>
            <w:rStyle w:val="a8"/>
            <w:noProof/>
            <w:sz w:val="28"/>
            <w:szCs w:val="28"/>
          </w:rPr>
          <w:t>Вариант задания:</w:t>
        </w:r>
        <w:r w:rsidRPr="008C77B1">
          <w:rPr>
            <w:noProof/>
            <w:webHidden/>
            <w:sz w:val="28"/>
            <w:szCs w:val="28"/>
          </w:rPr>
          <w:tab/>
        </w:r>
        <w:r w:rsidRPr="008C77B1">
          <w:rPr>
            <w:noProof/>
            <w:webHidden/>
            <w:sz w:val="28"/>
            <w:szCs w:val="28"/>
          </w:rPr>
          <w:fldChar w:fldCharType="begin"/>
        </w:r>
        <w:r w:rsidRPr="008C77B1">
          <w:rPr>
            <w:noProof/>
            <w:webHidden/>
            <w:sz w:val="28"/>
            <w:szCs w:val="28"/>
          </w:rPr>
          <w:instrText xml:space="preserve"> PAGEREF _Toc226119194 \h </w:instrText>
        </w:r>
        <w:r w:rsidRPr="008C77B1">
          <w:rPr>
            <w:noProof/>
            <w:webHidden/>
            <w:sz w:val="28"/>
            <w:szCs w:val="28"/>
          </w:rPr>
        </w:r>
        <w:r w:rsidRPr="008C77B1">
          <w:rPr>
            <w:noProof/>
            <w:webHidden/>
            <w:sz w:val="28"/>
            <w:szCs w:val="28"/>
          </w:rPr>
          <w:fldChar w:fldCharType="separate"/>
        </w:r>
        <w:r w:rsidRPr="008C77B1">
          <w:rPr>
            <w:noProof/>
            <w:webHidden/>
            <w:sz w:val="28"/>
            <w:szCs w:val="28"/>
          </w:rPr>
          <w:t>3</w:t>
        </w:r>
        <w:r w:rsidRPr="008C77B1">
          <w:rPr>
            <w:noProof/>
            <w:webHidden/>
            <w:sz w:val="28"/>
            <w:szCs w:val="28"/>
          </w:rPr>
          <w:fldChar w:fldCharType="end"/>
        </w:r>
      </w:hyperlink>
    </w:p>
    <w:p w14:paraId="5AE2CFAD" w14:textId="03E76F62" w:rsidR="008C77B1" w:rsidRPr="008C77B1" w:rsidRDefault="008C77B1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6119195" w:history="1">
        <w:r w:rsidRPr="008C77B1">
          <w:rPr>
            <w:rStyle w:val="a8"/>
            <w:noProof/>
            <w:sz w:val="28"/>
            <w:szCs w:val="28"/>
          </w:rPr>
          <w:t>Ход работы</w:t>
        </w:r>
        <w:r w:rsidRPr="008C77B1">
          <w:rPr>
            <w:noProof/>
            <w:webHidden/>
            <w:sz w:val="28"/>
            <w:szCs w:val="28"/>
          </w:rPr>
          <w:tab/>
        </w:r>
        <w:r w:rsidRPr="008C77B1">
          <w:rPr>
            <w:noProof/>
            <w:webHidden/>
            <w:sz w:val="28"/>
            <w:szCs w:val="28"/>
          </w:rPr>
          <w:fldChar w:fldCharType="begin"/>
        </w:r>
        <w:r w:rsidRPr="008C77B1">
          <w:rPr>
            <w:noProof/>
            <w:webHidden/>
            <w:sz w:val="28"/>
            <w:szCs w:val="28"/>
          </w:rPr>
          <w:instrText xml:space="preserve"> PAGEREF _Toc226119195 \h </w:instrText>
        </w:r>
        <w:r w:rsidRPr="008C77B1">
          <w:rPr>
            <w:noProof/>
            <w:webHidden/>
            <w:sz w:val="28"/>
            <w:szCs w:val="28"/>
          </w:rPr>
        </w:r>
        <w:r w:rsidRPr="008C77B1">
          <w:rPr>
            <w:noProof/>
            <w:webHidden/>
            <w:sz w:val="28"/>
            <w:szCs w:val="28"/>
          </w:rPr>
          <w:fldChar w:fldCharType="separate"/>
        </w:r>
        <w:r w:rsidRPr="008C77B1">
          <w:rPr>
            <w:noProof/>
            <w:webHidden/>
            <w:sz w:val="28"/>
            <w:szCs w:val="28"/>
          </w:rPr>
          <w:t>4</w:t>
        </w:r>
        <w:r w:rsidRPr="008C77B1">
          <w:rPr>
            <w:noProof/>
            <w:webHidden/>
            <w:sz w:val="28"/>
            <w:szCs w:val="28"/>
          </w:rPr>
          <w:fldChar w:fldCharType="end"/>
        </w:r>
      </w:hyperlink>
    </w:p>
    <w:p w14:paraId="4A4611BD" w14:textId="417544EC" w:rsidR="008C77B1" w:rsidRPr="008C77B1" w:rsidRDefault="008C77B1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6119196" w:history="1">
        <w:r w:rsidRPr="008C77B1">
          <w:rPr>
            <w:rStyle w:val="a8"/>
            <w:noProof/>
            <w:sz w:val="28"/>
            <w:szCs w:val="28"/>
          </w:rPr>
          <w:t>Теоретические сведения</w:t>
        </w:r>
        <w:r w:rsidRPr="008C77B1">
          <w:rPr>
            <w:noProof/>
            <w:webHidden/>
            <w:sz w:val="28"/>
            <w:szCs w:val="28"/>
          </w:rPr>
          <w:tab/>
        </w:r>
        <w:r w:rsidRPr="008C77B1">
          <w:rPr>
            <w:noProof/>
            <w:webHidden/>
            <w:sz w:val="28"/>
            <w:szCs w:val="28"/>
          </w:rPr>
          <w:fldChar w:fldCharType="begin"/>
        </w:r>
        <w:r w:rsidRPr="008C77B1">
          <w:rPr>
            <w:noProof/>
            <w:webHidden/>
            <w:sz w:val="28"/>
            <w:szCs w:val="28"/>
          </w:rPr>
          <w:instrText xml:space="preserve"> PAGEREF _Toc226119196 \h </w:instrText>
        </w:r>
        <w:r w:rsidRPr="008C77B1">
          <w:rPr>
            <w:noProof/>
            <w:webHidden/>
            <w:sz w:val="28"/>
            <w:szCs w:val="28"/>
          </w:rPr>
        </w:r>
        <w:r w:rsidRPr="008C77B1">
          <w:rPr>
            <w:noProof/>
            <w:webHidden/>
            <w:sz w:val="28"/>
            <w:szCs w:val="28"/>
          </w:rPr>
          <w:fldChar w:fldCharType="separate"/>
        </w:r>
        <w:r w:rsidRPr="008C77B1">
          <w:rPr>
            <w:noProof/>
            <w:webHidden/>
            <w:sz w:val="28"/>
            <w:szCs w:val="28"/>
          </w:rPr>
          <w:t>5</w:t>
        </w:r>
        <w:r w:rsidRPr="008C77B1">
          <w:rPr>
            <w:noProof/>
            <w:webHidden/>
            <w:sz w:val="28"/>
            <w:szCs w:val="28"/>
          </w:rPr>
          <w:fldChar w:fldCharType="end"/>
        </w:r>
      </w:hyperlink>
    </w:p>
    <w:p w14:paraId="7D235D18" w14:textId="59872785" w:rsidR="008C77B1" w:rsidRPr="008C77B1" w:rsidRDefault="008C77B1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6119197" w:history="1">
        <w:r w:rsidRPr="008C77B1">
          <w:rPr>
            <w:rStyle w:val="a8"/>
            <w:noProof/>
            <w:sz w:val="28"/>
            <w:szCs w:val="28"/>
          </w:rPr>
          <w:t>Графические результаты</w:t>
        </w:r>
        <w:r w:rsidRPr="008C77B1">
          <w:rPr>
            <w:noProof/>
            <w:webHidden/>
            <w:sz w:val="28"/>
            <w:szCs w:val="28"/>
          </w:rPr>
          <w:tab/>
        </w:r>
        <w:r w:rsidRPr="008C77B1">
          <w:rPr>
            <w:noProof/>
            <w:webHidden/>
            <w:sz w:val="28"/>
            <w:szCs w:val="28"/>
          </w:rPr>
          <w:fldChar w:fldCharType="begin"/>
        </w:r>
        <w:r w:rsidRPr="008C77B1">
          <w:rPr>
            <w:noProof/>
            <w:webHidden/>
            <w:sz w:val="28"/>
            <w:szCs w:val="28"/>
          </w:rPr>
          <w:instrText xml:space="preserve"> PAGEREF _Toc226119197 \h </w:instrText>
        </w:r>
        <w:r w:rsidRPr="008C77B1">
          <w:rPr>
            <w:noProof/>
            <w:webHidden/>
            <w:sz w:val="28"/>
            <w:szCs w:val="28"/>
          </w:rPr>
        </w:r>
        <w:r w:rsidRPr="008C77B1">
          <w:rPr>
            <w:noProof/>
            <w:webHidden/>
            <w:sz w:val="28"/>
            <w:szCs w:val="28"/>
          </w:rPr>
          <w:fldChar w:fldCharType="separate"/>
        </w:r>
        <w:r w:rsidRPr="008C77B1">
          <w:rPr>
            <w:noProof/>
            <w:webHidden/>
            <w:sz w:val="28"/>
            <w:szCs w:val="28"/>
          </w:rPr>
          <w:t>7</w:t>
        </w:r>
        <w:r w:rsidRPr="008C77B1">
          <w:rPr>
            <w:noProof/>
            <w:webHidden/>
            <w:sz w:val="28"/>
            <w:szCs w:val="28"/>
          </w:rPr>
          <w:fldChar w:fldCharType="end"/>
        </w:r>
      </w:hyperlink>
    </w:p>
    <w:p w14:paraId="50B74EF7" w14:textId="00F2C76E" w:rsidR="008C77B1" w:rsidRPr="008C77B1" w:rsidRDefault="008C77B1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26119198" w:history="1">
        <w:r w:rsidRPr="008C77B1">
          <w:rPr>
            <w:rStyle w:val="a8"/>
            <w:noProof/>
            <w:sz w:val="28"/>
            <w:szCs w:val="28"/>
          </w:rPr>
          <w:t>Вывод</w:t>
        </w:r>
        <w:r w:rsidRPr="008C77B1">
          <w:rPr>
            <w:noProof/>
            <w:webHidden/>
            <w:sz w:val="28"/>
            <w:szCs w:val="28"/>
          </w:rPr>
          <w:tab/>
        </w:r>
        <w:r w:rsidRPr="008C77B1">
          <w:rPr>
            <w:noProof/>
            <w:webHidden/>
            <w:sz w:val="28"/>
            <w:szCs w:val="28"/>
          </w:rPr>
          <w:fldChar w:fldCharType="begin"/>
        </w:r>
        <w:r w:rsidRPr="008C77B1">
          <w:rPr>
            <w:noProof/>
            <w:webHidden/>
            <w:sz w:val="28"/>
            <w:szCs w:val="28"/>
          </w:rPr>
          <w:instrText xml:space="preserve"> PAGEREF _Toc226119198 \h </w:instrText>
        </w:r>
        <w:r w:rsidRPr="008C77B1">
          <w:rPr>
            <w:noProof/>
            <w:webHidden/>
            <w:sz w:val="28"/>
            <w:szCs w:val="28"/>
          </w:rPr>
        </w:r>
        <w:r w:rsidRPr="008C77B1">
          <w:rPr>
            <w:noProof/>
            <w:webHidden/>
            <w:sz w:val="28"/>
            <w:szCs w:val="28"/>
          </w:rPr>
          <w:fldChar w:fldCharType="separate"/>
        </w:r>
        <w:r w:rsidRPr="008C77B1">
          <w:rPr>
            <w:noProof/>
            <w:webHidden/>
            <w:sz w:val="28"/>
            <w:szCs w:val="28"/>
          </w:rPr>
          <w:t>47</w:t>
        </w:r>
        <w:r w:rsidRPr="008C77B1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235D2D47" w:rsidR="00CB47C9" w:rsidRDefault="00CB47C9" w:rsidP="00300708">
      <w:pPr>
        <w:spacing w:line="360" w:lineRule="auto"/>
        <w:jc w:val="both"/>
        <w:rPr>
          <w:sz w:val="28"/>
          <w:szCs w:val="28"/>
        </w:rPr>
      </w:pPr>
      <w:r w:rsidRPr="00300708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07FD638" w14:textId="7EB4DD53" w:rsidR="004333E1" w:rsidRDefault="005D2D9C" w:rsidP="007664E3">
      <w:pPr>
        <w:pStyle w:val="2"/>
        <w:widowControl/>
        <w:autoSpaceDE/>
        <w:autoSpaceDN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26119192"/>
      <w:r w:rsidRPr="00C44B0C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72753865" w14:textId="7D0B31DD" w:rsidR="00543140" w:rsidRDefault="00396524" w:rsidP="003965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лабораторной работы является и</w:t>
      </w:r>
      <w:r w:rsidR="00543140" w:rsidRPr="00396524">
        <w:rPr>
          <w:sz w:val="28"/>
          <w:szCs w:val="28"/>
        </w:rPr>
        <w:t>зучение алгоритмов многомерного поиска 1-го и 2-го порядка.</w:t>
      </w:r>
      <w:r>
        <w:rPr>
          <w:sz w:val="28"/>
          <w:szCs w:val="28"/>
        </w:rPr>
        <w:t xml:space="preserve"> </w:t>
      </w:r>
      <w:r w:rsidR="00543140" w:rsidRPr="00396524">
        <w:rPr>
          <w:sz w:val="28"/>
          <w:szCs w:val="28"/>
        </w:rPr>
        <w:t>Разработка программ реализации алгоритмов многомерного поиска 1-го и 2-го порядка.</w:t>
      </w:r>
      <w:r>
        <w:rPr>
          <w:sz w:val="28"/>
          <w:szCs w:val="28"/>
        </w:rPr>
        <w:t xml:space="preserve"> </w:t>
      </w:r>
      <w:r w:rsidR="00543140" w:rsidRPr="00396524">
        <w:rPr>
          <w:sz w:val="28"/>
          <w:szCs w:val="28"/>
        </w:rPr>
        <w:t>Вычисление экстремумов функции.</w:t>
      </w:r>
    </w:p>
    <w:p w14:paraId="5E224C63" w14:textId="77777777" w:rsidR="00DF04BA" w:rsidRPr="00396524" w:rsidRDefault="00DF04BA" w:rsidP="00DF04BA">
      <w:pPr>
        <w:spacing w:line="360" w:lineRule="auto"/>
        <w:jc w:val="both"/>
        <w:rPr>
          <w:sz w:val="28"/>
          <w:szCs w:val="28"/>
        </w:rPr>
      </w:pPr>
    </w:p>
    <w:p w14:paraId="0975897E" w14:textId="1BAB628F" w:rsidR="00E66F26" w:rsidRPr="00C44B0C" w:rsidRDefault="009065DF" w:rsidP="007664E3">
      <w:pPr>
        <w:pStyle w:val="2"/>
        <w:widowControl/>
        <w:autoSpaceDE/>
        <w:autoSpaceDN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6119193"/>
      <w:r w:rsidRPr="00C44B0C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689A86C6" w14:textId="77777777" w:rsidR="0081331E" w:rsidRDefault="0081331E" w:rsidP="0081331E">
      <w:pPr>
        <w:numPr>
          <w:ilvl w:val="0"/>
          <w:numId w:val="134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Требуется найти минимум тестовой функции Розенброка:</w:t>
      </w:r>
    </w:p>
    <w:p w14:paraId="0B3135A5" w14:textId="3955DAA7" w:rsidR="0081331E" w:rsidRPr="00CD17EF" w:rsidRDefault="00CD17EF" w:rsidP="0081331E">
      <w:pPr>
        <w:spacing w:line="360" w:lineRule="auto"/>
        <w:contextualSpacing/>
        <w:jc w:val="center"/>
        <w:rPr>
          <w:bCs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bCs/>
                      <w:sz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bCs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sz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sz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+b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bCs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sz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0</m:t>
              </m:r>
            </m:sub>
          </m:sSub>
        </m:oMath>
      </m:oMathPara>
    </w:p>
    <w:p w14:paraId="79E3BB00" w14:textId="77777777" w:rsidR="0081331E" w:rsidRDefault="0081331E" w:rsidP="0081331E">
      <w:pPr>
        <w:numPr>
          <w:ilvl w:val="0"/>
          <w:numId w:val="134"/>
        </w:numPr>
        <w:autoSpaceDE/>
        <w:autoSpaceDN/>
        <w:spacing w:line="360" w:lineRule="auto"/>
        <w:ind w:left="0" w:firstLine="709"/>
        <w:contextualSpacing/>
        <w:jc w:val="both"/>
      </w:pPr>
      <w:r>
        <w:rPr>
          <w:sz w:val="28"/>
          <w:szCs w:val="28"/>
        </w:rPr>
        <w:t>Методами сопряженных градиентов (методом Флетчера-Ривза и методом Полака-Рибьера).</w:t>
      </w:r>
    </w:p>
    <w:p w14:paraId="3089FAD1" w14:textId="77777777" w:rsidR="0081331E" w:rsidRDefault="0081331E" w:rsidP="0081331E">
      <w:pPr>
        <w:numPr>
          <w:ilvl w:val="0"/>
          <w:numId w:val="134"/>
        </w:numPr>
        <w:autoSpaceDE/>
        <w:autoSpaceDN/>
        <w:spacing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Квазиньютоновскими методоми (DFP, BFGS и L-BFGS).</w:t>
      </w:r>
    </w:p>
    <w:p w14:paraId="29B93AD6" w14:textId="77777777" w:rsidR="00835A6C" w:rsidRDefault="00835A6C" w:rsidP="00835A6C">
      <w:pPr>
        <w:autoSpaceDE/>
        <w:autoSpaceDN/>
        <w:spacing w:line="360" w:lineRule="auto"/>
        <w:contextualSpacing/>
        <w:jc w:val="both"/>
        <w:rPr>
          <w:sz w:val="28"/>
          <w:szCs w:val="28"/>
        </w:rPr>
      </w:pPr>
    </w:p>
    <w:p w14:paraId="1858DBC6" w14:textId="6A9DC243" w:rsidR="00835A6C" w:rsidRDefault="00835A6C" w:rsidP="00835A6C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3"/>
      <w:bookmarkStart w:id="5" w:name="_Toc226119194"/>
      <w:r>
        <w:rPr>
          <w:rFonts w:ascii="Times New Roman" w:hAnsi="Times New Roman" w:cs="Times New Roman"/>
          <w:color w:val="auto"/>
          <w:sz w:val="28"/>
          <w:szCs w:val="28"/>
        </w:rPr>
        <w:t>Вариант задания:</w:t>
      </w:r>
      <w:bookmarkEnd w:id="4"/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19"/>
        <w:gridCol w:w="1919"/>
        <w:gridCol w:w="1894"/>
        <w:gridCol w:w="1944"/>
        <w:gridCol w:w="1894"/>
      </w:tblGrid>
      <w:tr w:rsidR="00835A6C" w14:paraId="0E27E70C" w14:textId="77777777" w:rsidTr="0001503E">
        <w:tc>
          <w:tcPr>
            <w:tcW w:w="2338" w:type="dxa"/>
          </w:tcPr>
          <w:p w14:paraId="23F40CD4" w14:textId="77777777" w:rsidR="00835A6C" w:rsidRDefault="00835A6C" w:rsidP="0001503E">
            <w:pPr>
              <w:tabs>
                <w:tab w:val="center" w:pos="82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338" w:type="dxa"/>
          </w:tcPr>
          <w:p w14:paraId="649CE8F2" w14:textId="77777777" w:rsidR="00835A6C" w:rsidRDefault="00835A6C" w:rsidP="0001503E">
            <w:pPr>
              <w:tabs>
                <w:tab w:val="center" w:pos="1451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2343" w:type="dxa"/>
          </w:tcPr>
          <w:p w14:paraId="72A17423" w14:textId="77777777" w:rsidR="00835A6C" w:rsidRDefault="00835A6C" w:rsidP="0001503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2330" w:type="dxa"/>
          </w:tcPr>
          <w:p w14:paraId="36F155F5" w14:textId="77777777" w:rsidR="00835A6C" w:rsidRDefault="00835A6C" w:rsidP="0001503E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  <w:tc>
          <w:tcPr>
            <w:tcW w:w="2343" w:type="dxa"/>
          </w:tcPr>
          <w:p w14:paraId="637B5990" w14:textId="77777777" w:rsidR="00835A6C" w:rsidRDefault="00835A6C" w:rsidP="0001503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bidi="en-US"/>
              </w:rPr>
              <w:t>n</w:t>
            </w:r>
          </w:p>
        </w:tc>
      </w:tr>
      <w:tr w:rsidR="00835A6C" w14:paraId="21145F39" w14:textId="77777777" w:rsidTr="0001503E">
        <w:tc>
          <w:tcPr>
            <w:tcW w:w="2338" w:type="dxa"/>
          </w:tcPr>
          <w:p w14:paraId="2BD762E5" w14:textId="2127F301" w:rsidR="00835A6C" w:rsidRPr="00AE049A" w:rsidRDefault="002B1D79" w:rsidP="000150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00F9B320" w14:textId="0341242E" w:rsidR="00835A6C" w:rsidRDefault="0067222A" w:rsidP="000150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2343" w:type="dxa"/>
          </w:tcPr>
          <w:p w14:paraId="0659947E" w14:textId="3EE09A10" w:rsidR="00835A6C" w:rsidRDefault="00B66EE4" w:rsidP="000150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30" w:type="dxa"/>
          </w:tcPr>
          <w:p w14:paraId="35A24C4A" w14:textId="46BEC03D" w:rsidR="00835A6C" w:rsidRDefault="00835A6C" w:rsidP="0001503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66EE4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2343" w:type="dxa"/>
          </w:tcPr>
          <w:p w14:paraId="2E557FCB" w14:textId="572B81AF" w:rsidR="00835A6C" w:rsidRDefault="00B66EE4" w:rsidP="000150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2595C455" w14:textId="77777777" w:rsidR="00835A6C" w:rsidRDefault="00835A6C" w:rsidP="00835A6C">
      <w:pPr>
        <w:spacing w:line="360" w:lineRule="auto"/>
        <w:ind w:firstLine="709"/>
        <w:jc w:val="both"/>
        <w:rPr>
          <w:sz w:val="28"/>
          <w:szCs w:val="28"/>
        </w:rPr>
      </w:pPr>
    </w:p>
    <w:p w14:paraId="7D99B450" w14:textId="76012890" w:rsidR="00835A6C" w:rsidRDefault="00835A6C" w:rsidP="00835A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n</w:t>
      </w:r>
      <w:r w:rsidRPr="008D728C">
        <w:rPr>
          <w:sz w:val="28"/>
          <w:szCs w:val="28"/>
        </w:rPr>
        <w:t>=</w:t>
      </w:r>
      <w:r w:rsidR="00CA14CE">
        <w:rPr>
          <w:sz w:val="28"/>
          <w:szCs w:val="28"/>
        </w:rPr>
        <w:t>2</w:t>
      </w:r>
      <w:r w:rsidRPr="008D728C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функция Розенброка имеет следующий вид:</w:t>
      </w:r>
    </w:p>
    <w:p w14:paraId="0CA74D30" w14:textId="77777777" w:rsidR="00835A6C" w:rsidRDefault="00835A6C" w:rsidP="00835A6C">
      <w:pPr>
        <w:spacing w:line="360" w:lineRule="auto"/>
        <w:ind w:firstLine="709"/>
        <w:jc w:val="both"/>
        <w:rPr>
          <w:sz w:val="28"/>
          <w:szCs w:val="28"/>
        </w:rPr>
      </w:pPr>
    </w:p>
    <w:p w14:paraId="0948E21D" w14:textId="1402B99B" w:rsidR="00835A6C" w:rsidRPr="00CD17EF" w:rsidRDefault="00CD17EF" w:rsidP="00835A6C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80</m:t>
          </m:r>
          <m:sSup>
            <m:sSupPr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bCs/>
                      <w:sz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Cambria Math" w:hAnsi="Cambria Math" w:cs="Cambria Math"/>
                          <w:bCs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+3</m:t>
          </m:r>
          <m:sSup>
            <m:sSupPr>
              <m:ctrlPr>
                <w:rPr>
                  <w:rFonts w:ascii="Cambria Math" w:eastAsia="Cambria Math" w:hAnsi="Cambria Math" w:cs="Cambria Math"/>
                  <w:b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bCs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+110</m:t>
          </m:r>
        </m:oMath>
      </m:oMathPara>
    </w:p>
    <w:p w14:paraId="4C172470" w14:textId="77777777" w:rsidR="00835A6C" w:rsidRDefault="00835A6C" w:rsidP="00835A6C">
      <w:pPr>
        <w:spacing w:line="360" w:lineRule="auto"/>
        <w:ind w:firstLine="709"/>
        <w:jc w:val="both"/>
        <w:rPr>
          <w:sz w:val="28"/>
          <w:szCs w:val="28"/>
        </w:rPr>
      </w:pPr>
    </w:p>
    <w:p w14:paraId="2EDDB57B" w14:textId="77777777" w:rsidR="00835A6C" w:rsidRDefault="00835A6C" w:rsidP="00835A6C">
      <w:pPr>
        <w:pStyle w:val="a9"/>
        <w:numPr>
          <w:ilvl w:val="0"/>
          <w:numId w:val="135"/>
        </w:numPr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Найти все стационарные точки и значения функций соответствующие этим точкам.</w:t>
      </w:r>
    </w:p>
    <w:p w14:paraId="0A87EC87" w14:textId="77777777" w:rsidR="00835A6C" w:rsidRDefault="00835A6C" w:rsidP="00835A6C">
      <w:pPr>
        <w:pStyle w:val="a9"/>
        <w:numPr>
          <w:ilvl w:val="0"/>
          <w:numId w:val="135"/>
        </w:numPr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Оценить скорость сходимости указанных алгоритмов и сравнить по времени получение результата оптимизации для разных методов.</w:t>
      </w:r>
    </w:p>
    <w:p w14:paraId="1B89BD67" w14:textId="77777777" w:rsidR="00835A6C" w:rsidRDefault="00835A6C" w:rsidP="00835A6C">
      <w:pPr>
        <w:pStyle w:val="a9"/>
        <w:numPr>
          <w:ilvl w:val="0"/>
          <w:numId w:val="135"/>
        </w:numPr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Реализовать алгоритмы программированием на одном из языков высокого уровня (C++, C#, Python, Haskell и др.).</w:t>
      </w:r>
    </w:p>
    <w:p w14:paraId="0E33E167" w14:textId="77777777" w:rsidR="00835A6C" w:rsidRDefault="00835A6C" w:rsidP="00835A6C">
      <w:pPr>
        <w:pStyle w:val="a9"/>
        <w:numPr>
          <w:ilvl w:val="0"/>
          <w:numId w:val="13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Отчет представить в стандартном виде (TEX, PDF).</w:t>
      </w:r>
    </w:p>
    <w:p w14:paraId="0C314541" w14:textId="2C889B22" w:rsidR="00C44B0C" w:rsidRDefault="00C44B0C" w:rsidP="00C44B0C">
      <w:pPr>
        <w:spacing w:line="360" w:lineRule="auto"/>
        <w:jc w:val="both"/>
        <w:rPr>
          <w:sz w:val="28"/>
          <w:szCs w:val="28"/>
        </w:rPr>
      </w:pPr>
    </w:p>
    <w:p w14:paraId="4ED6F0D9" w14:textId="293A27A7" w:rsidR="00AE049A" w:rsidRDefault="001437E1" w:rsidP="00837D27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6119195"/>
      <w:r w:rsidRPr="00C44B0C">
        <w:rPr>
          <w:rFonts w:ascii="Times New Roman" w:hAnsi="Times New Roman" w:cs="Times New Roman"/>
          <w:color w:val="auto"/>
          <w:sz w:val="28"/>
          <w:szCs w:val="28"/>
        </w:rPr>
        <w:lastRenderedPageBreak/>
        <w:t>Ход работы</w:t>
      </w:r>
      <w:bookmarkEnd w:id="6"/>
    </w:p>
    <w:p w14:paraId="26E2A2FA" w14:textId="77777777" w:rsidR="00AE049A" w:rsidRDefault="00AE049A" w:rsidP="007C6E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Требуется найти безусловный минимум функции Розенброка:</w:t>
      </w:r>
    </w:p>
    <w:p w14:paraId="5F932B1B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2BE9A64B" w14:textId="7FC491FA" w:rsidR="00AE049A" w:rsidRPr="00837D27" w:rsidRDefault="00837D27" w:rsidP="00837D27">
      <w:pPr>
        <w:spacing w:line="360" w:lineRule="auto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bCs/>
                  <w:color w:val="000000" w:themeColor="text1"/>
                  <w:sz w:val="28"/>
                  <w:szCs w:val="21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Cambria Math"/>
                  <w:bCs/>
                  <w:color w:val="000000" w:themeColor="text1"/>
                  <w:sz w:val="28"/>
                  <w:szCs w:val="21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n-1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bCs/>
                      <w:color w:val="000000" w:themeColor="text1"/>
                      <w:sz w:val="28"/>
                      <w:szCs w:val="21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a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bCs/>
                          <w:color w:val="000000" w:themeColor="text1"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color w:val="000000" w:themeColor="text1"/>
                              <w:sz w:val="28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color w:val="000000"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color w:val="000000" w:themeColor="text1"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  <w:szCs w:val="28"/>
                    </w:rPr>
                    <m:t>+b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bCs/>
                          <w:color w:val="000000" w:themeColor="text1"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bCs/>
                              <w:color w:val="000000" w:themeColor="text1"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bCs/>
                                  <w:color w:val="000000" w:themeColor="text1"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color w:val="000000" w:themeColor="text1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eastAsia="Cambria Math" w:hAnsi="Cambria Math" w:cs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bCs/>
                  <w:color w:val="000000" w:themeColor="text1"/>
                  <w:sz w:val="28"/>
                  <w:szCs w:val="21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</m:oMath>
      </m:oMathPara>
    </w:p>
    <w:p w14:paraId="3D9D4BE9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5675FA1E" w14:textId="783569D8" w:rsidR="00AE049A" w:rsidRDefault="00AE049A" w:rsidP="007C6E4B">
      <w:pPr>
        <w:spacing w:line="360" w:lineRule="auto"/>
        <w:ind w:firstLine="709"/>
        <w:jc w:val="both"/>
      </w:pPr>
      <w:r>
        <w:rPr>
          <w:sz w:val="28"/>
          <w:szCs w:val="28"/>
        </w:rPr>
        <w:t>Для параметров варианта 3: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14"/>
        <w:gridCol w:w="1944"/>
        <w:gridCol w:w="1887"/>
        <w:gridCol w:w="1938"/>
        <w:gridCol w:w="1887"/>
      </w:tblGrid>
      <w:tr w:rsidR="00AE049A" w14:paraId="500A4B30" w14:textId="77777777" w:rsidTr="00837D27">
        <w:tc>
          <w:tcPr>
            <w:tcW w:w="1914" w:type="dxa"/>
          </w:tcPr>
          <w:p w14:paraId="063220E7" w14:textId="77777777" w:rsidR="00AE049A" w:rsidRDefault="00AE049A" w:rsidP="00837D27">
            <w:pPr>
              <w:tabs>
                <w:tab w:val="center" w:pos="826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44" w:type="dxa"/>
          </w:tcPr>
          <w:p w14:paraId="4C2503AD" w14:textId="77777777" w:rsidR="00AE049A" w:rsidRDefault="00AE049A" w:rsidP="00837D27">
            <w:pPr>
              <w:tabs>
                <w:tab w:val="center" w:pos="1451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887" w:type="dxa"/>
          </w:tcPr>
          <w:p w14:paraId="430AE1CF" w14:textId="77777777" w:rsidR="00AE049A" w:rsidRDefault="00AE049A" w:rsidP="00837D2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1938" w:type="dxa"/>
          </w:tcPr>
          <w:p w14:paraId="13859380" w14:textId="77777777" w:rsidR="00AE049A" w:rsidRDefault="00AE049A" w:rsidP="00837D2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  <w:tc>
          <w:tcPr>
            <w:tcW w:w="1887" w:type="dxa"/>
          </w:tcPr>
          <w:p w14:paraId="06784C0D" w14:textId="77777777" w:rsidR="00AE049A" w:rsidRDefault="00AE049A" w:rsidP="00837D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 w:bidi="en-US"/>
              </w:rPr>
              <w:t>n</w:t>
            </w:r>
          </w:p>
        </w:tc>
      </w:tr>
      <w:tr w:rsidR="00AE049A" w14:paraId="0CD601C4" w14:textId="77777777" w:rsidTr="00837D27">
        <w:tc>
          <w:tcPr>
            <w:tcW w:w="1914" w:type="dxa"/>
          </w:tcPr>
          <w:p w14:paraId="35F360AE" w14:textId="5AD6F42A" w:rsidR="00AE049A" w:rsidRDefault="00AE049A" w:rsidP="00837D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944" w:type="dxa"/>
          </w:tcPr>
          <w:p w14:paraId="54D0D0CC" w14:textId="4F55F628" w:rsidR="00AE049A" w:rsidRDefault="0067222A" w:rsidP="00837D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1887" w:type="dxa"/>
          </w:tcPr>
          <w:p w14:paraId="69E6F6ED" w14:textId="593BB7F4" w:rsidR="00AE049A" w:rsidRDefault="00AE049A" w:rsidP="00837D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938" w:type="dxa"/>
          </w:tcPr>
          <w:p w14:paraId="5C9BD39D" w14:textId="07C50BE5" w:rsidR="00AE049A" w:rsidRDefault="00AE049A" w:rsidP="00837D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1887" w:type="dxa"/>
          </w:tcPr>
          <w:p w14:paraId="61120EFE" w14:textId="3C06BB8C" w:rsidR="00AE049A" w:rsidRDefault="00AE049A" w:rsidP="00837D2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090E675E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08A0263E" w14:textId="77777777" w:rsidR="00AE049A" w:rsidRDefault="00AE049A" w:rsidP="007C6E4B">
      <w:pPr>
        <w:spacing w:line="36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Методы решения:</w:t>
      </w:r>
    </w:p>
    <w:p w14:paraId="110F1BCD" w14:textId="7DFAB878" w:rsidR="00AE049A" w:rsidRPr="007C6E4B" w:rsidRDefault="00AE049A" w:rsidP="007C6E4B">
      <w:pPr>
        <w:pStyle w:val="a9"/>
        <w:numPr>
          <w:ilvl w:val="0"/>
          <w:numId w:val="136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7C6E4B">
        <w:rPr>
          <w:sz w:val="28"/>
          <w:szCs w:val="28"/>
        </w:rPr>
        <w:t>Методы сопряжённых градиентов:</w:t>
      </w:r>
      <w:r w:rsidR="00D20FA0" w:rsidRPr="007C6E4B">
        <w:rPr>
          <w:sz w:val="28"/>
          <w:szCs w:val="28"/>
        </w:rPr>
        <w:t xml:space="preserve"> </w:t>
      </w:r>
      <w:r w:rsidRPr="007C6E4B">
        <w:rPr>
          <w:sz w:val="28"/>
          <w:szCs w:val="28"/>
        </w:rPr>
        <w:t>Флетчера-Ривза</w:t>
      </w:r>
      <w:r w:rsidR="00D20FA0" w:rsidRPr="007C6E4B">
        <w:rPr>
          <w:sz w:val="28"/>
          <w:szCs w:val="28"/>
        </w:rPr>
        <w:t xml:space="preserve">, </w:t>
      </w:r>
      <w:r w:rsidRPr="007C6E4B">
        <w:rPr>
          <w:sz w:val="28"/>
          <w:szCs w:val="28"/>
        </w:rPr>
        <w:t>Полака-Рибьера.</w:t>
      </w:r>
    </w:p>
    <w:p w14:paraId="18145B8C" w14:textId="18F9C392" w:rsidR="00AE049A" w:rsidRPr="007C6E4B" w:rsidRDefault="00AE049A" w:rsidP="007C6E4B">
      <w:pPr>
        <w:pStyle w:val="a9"/>
        <w:numPr>
          <w:ilvl w:val="0"/>
          <w:numId w:val="136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7C6E4B">
        <w:rPr>
          <w:sz w:val="28"/>
          <w:szCs w:val="28"/>
        </w:rPr>
        <w:t>Квазиньютоновские методы:</w:t>
      </w:r>
      <w:r w:rsidR="00D20FA0" w:rsidRPr="007C6E4B">
        <w:rPr>
          <w:sz w:val="28"/>
          <w:szCs w:val="28"/>
        </w:rPr>
        <w:t xml:space="preserve"> </w:t>
      </w:r>
      <w:r w:rsidRPr="007C6E4B">
        <w:rPr>
          <w:sz w:val="28"/>
          <w:szCs w:val="28"/>
        </w:rPr>
        <w:t>DFP (Девидона-Флетчера-Пауэлла);</w:t>
      </w:r>
      <w:r w:rsidR="00D20FA0" w:rsidRPr="007C6E4B">
        <w:rPr>
          <w:sz w:val="28"/>
          <w:szCs w:val="28"/>
        </w:rPr>
        <w:t xml:space="preserve"> </w:t>
      </w:r>
      <w:r w:rsidRPr="007C6E4B">
        <w:rPr>
          <w:sz w:val="28"/>
          <w:szCs w:val="28"/>
        </w:rPr>
        <w:t>BFGS (Бройдена-Флетчера-Гольдфарба-Шенно);</w:t>
      </w:r>
      <w:r w:rsidR="00D20FA0" w:rsidRPr="007C6E4B">
        <w:rPr>
          <w:sz w:val="28"/>
          <w:szCs w:val="28"/>
        </w:rPr>
        <w:t xml:space="preserve"> </w:t>
      </w:r>
      <w:r w:rsidRPr="007C6E4B">
        <w:rPr>
          <w:sz w:val="28"/>
          <w:szCs w:val="28"/>
          <w:lang w:val="en-US"/>
        </w:rPr>
        <w:t>L</w:t>
      </w:r>
      <w:r w:rsidRPr="007C6E4B">
        <w:rPr>
          <w:sz w:val="28"/>
          <w:szCs w:val="28"/>
        </w:rPr>
        <w:t>-</w:t>
      </w:r>
      <w:r w:rsidRPr="007C6E4B">
        <w:rPr>
          <w:sz w:val="28"/>
          <w:szCs w:val="28"/>
          <w:lang w:val="en-US"/>
        </w:rPr>
        <w:t>BFGS</w:t>
      </w:r>
      <w:r w:rsidRPr="007C6E4B">
        <w:rPr>
          <w:sz w:val="28"/>
          <w:szCs w:val="28"/>
        </w:rPr>
        <w:t xml:space="preserve"> (</w:t>
      </w:r>
      <w:r w:rsidRPr="007C6E4B">
        <w:rPr>
          <w:sz w:val="28"/>
          <w:szCs w:val="28"/>
          <w:lang w:val="en-US"/>
        </w:rPr>
        <w:t>Limited</w:t>
      </w:r>
      <w:r w:rsidRPr="007C6E4B">
        <w:rPr>
          <w:sz w:val="28"/>
          <w:szCs w:val="28"/>
        </w:rPr>
        <w:t>-</w:t>
      </w:r>
      <w:r w:rsidRPr="007C6E4B">
        <w:rPr>
          <w:sz w:val="28"/>
          <w:szCs w:val="28"/>
          <w:lang w:val="en-US"/>
        </w:rPr>
        <w:t>memory</w:t>
      </w:r>
      <w:r w:rsidRPr="007C6E4B">
        <w:rPr>
          <w:sz w:val="28"/>
          <w:szCs w:val="28"/>
        </w:rPr>
        <w:t xml:space="preserve"> </w:t>
      </w:r>
      <w:r w:rsidRPr="007C6E4B">
        <w:rPr>
          <w:sz w:val="28"/>
          <w:szCs w:val="28"/>
          <w:lang w:val="en-US"/>
        </w:rPr>
        <w:t>BFGS</w:t>
      </w:r>
      <w:r w:rsidRPr="007C6E4B">
        <w:rPr>
          <w:sz w:val="28"/>
          <w:szCs w:val="28"/>
        </w:rPr>
        <w:t>).</w:t>
      </w:r>
    </w:p>
    <w:p w14:paraId="6008CA39" w14:textId="77777777" w:rsidR="00AE049A" w:rsidRPr="00D20FA0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4C42C7AB" w14:textId="14B7F9BD" w:rsidR="00AE049A" w:rsidRPr="0067222A" w:rsidRDefault="00AE049A" w:rsidP="00837D27">
      <w:pPr>
        <w:spacing w:line="360" w:lineRule="auto"/>
        <w:jc w:val="both"/>
        <w:rPr>
          <w:sz w:val="28"/>
          <w:szCs w:val="28"/>
        </w:rPr>
      </w:pPr>
      <w:r w:rsidRPr="002B33CC">
        <w:rPr>
          <w:b/>
          <w:bCs/>
          <w:sz w:val="28"/>
          <w:szCs w:val="28"/>
        </w:rPr>
        <w:t>Начальная точка:</w:t>
      </w:r>
      <w:r w:rsidRPr="002B33CC">
        <w:rPr>
          <w:sz w:val="28"/>
          <w:szCs w:val="28"/>
        </w:rPr>
        <w:t xml:space="preserve"> x₀ = </w:t>
      </w:r>
      <w:r w:rsidR="00B91954" w:rsidRPr="0067222A">
        <w:rPr>
          <w:sz w:val="28"/>
          <w:szCs w:val="28"/>
        </w:rPr>
        <w:t>[</w:t>
      </w:r>
      <w:r w:rsidRPr="002B33CC">
        <w:rPr>
          <w:sz w:val="28"/>
          <w:szCs w:val="28"/>
        </w:rPr>
        <w:t>0, 0</w:t>
      </w:r>
      <w:r w:rsidR="00B91954" w:rsidRPr="0067222A">
        <w:rPr>
          <w:sz w:val="28"/>
          <w:szCs w:val="28"/>
        </w:rPr>
        <w:t>]</w:t>
      </w:r>
    </w:p>
    <w:p w14:paraId="38F2D898" w14:textId="77777777" w:rsidR="00AE049A" w:rsidRPr="002B33CC" w:rsidRDefault="00AE049A" w:rsidP="00837D27">
      <w:pPr>
        <w:spacing w:line="360" w:lineRule="auto"/>
        <w:jc w:val="both"/>
        <w:rPr>
          <w:b/>
          <w:bCs/>
          <w:sz w:val="28"/>
          <w:szCs w:val="28"/>
        </w:rPr>
      </w:pPr>
      <w:r w:rsidRPr="002B33CC">
        <w:rPr>
          <w:b/>
          <w:bCs/>
          <w:sz w:val="28"/>
          <w:szCs w:val="28"/>
        </w:rPr>
        <w:t>Критерии остановки:</w:t>
      </w:r>
    </w:p>
    <w:p w14:paraId="576C0128" w14:textId="77777777" w:rsidR="00AE049A" w:rsidRPr="002325A1" w:rsidRDefault="00AE049A" w:rsidP="002325A1">
      <w:pPr>
        <w:pStyle w:val="a9"/>
        <w:autoSpaceDE/>
        <w:autoSpaceDN/>
        <w:spacing w:line="360" w:lineRule="auto"/>
        <w:ind w:left="0"/>
        <w:jc w:val="center"/>
        <w:rPr>
          <w:sz w:val="28"/>
          <w:szCs w:val="28"/>
        </w:rPr>
      </w:pPr>
      <w:r w:rsidRPr="002325A1">
        <w:rPr>
          <w:sz w:val="28"/>
          <w:szCs w:val="28"/>
        </w:rPr>
        <w:t>||∇f(x)|| &lt; ε₁ = 10⁻⁶</w:t>
      </w:r>
    </w:p>
    <w:p w14:paraId="65752F60" w14:textId="77777777" w:rsidR="00AE049A" w:rsidRPr="002325A1" w:rsidRDefault="00AE049A" w:rsidP="002325A1">
      <w:pPr>
        <w:pStyle w:val="a9"/>
        <w:autoSpaceDE/>
        <w:autoSpaceDN/>
        <w:spacing w:line="360" w:lineRule="auto"/>
        <w:ind w:left="0"/>
        <w:jc w:val="center"/>
        <w:rPr>
          <w:sz w:val="28"/>
          <w:szCs w:val="28"/>
        </w:rPr>
      </w:pPr>
      <w:r w:rsidRPr="002325A1">
        <w:rPr>
          <w:sz w:val="28"/>
          <w:szCs w:val="28"/>
        </w:rPr>
        <w:t>|f(xᵏ⁺¹) - f(xᵏ)| &lt; ε₂ = 10⁻⁸</w:t>
      </w:r>
    </w:p>
    <w:p w14:paraId="5BA75987" w14:textId="28A84176" w:rsidR="00AE049A" w:rsidRPr="002325A1" w:rsidRDefault="00AE049A" w:rsidP="002325A1">
      <w:pPr>
        <w:pStyle w:val="a9"/>
        <w:autoSpaceDE/>
        <w:autoSpaceDN/>
        <w:spacing w:line="360" w:lineRule="auto"/>
        <w:ind w:left="0"/>
        <w:jc w:val="both"/>
        <w:rPr>
          <w:sz w:val="28"/>
          <w:szCs w:val="28"/>
        </w:rPr>
      </w:pPr>
      <w:r w:rsidRPr="002325A1">
        <w:rPr>
          <w:sz w:val="28"/>
          <w:szCs w:val="28"/>
        </w:rPr>
        <w:t>k ≥ M = 1000 (макс</w:t>
      </w:r>
      <w:r w:rsidR="00D20FA0" w:rsidRPr="002325A1">
        <w:rPr>
          <w:sz w:val="28"/>
          <w:szCs w:val="28"/>
        </w:rPr>
        <w:t>имальное число</w:t>
      </w:r>
      <w:r w:rsidRPr="002325A1">
        <w:rPr>
          <w:sz w:val="28"/>
          <w:szCs w:val="28"/>
        </w:rPr>
        <w:t xml:space="preserve"> итераций)</w:t>
      </w:r>
    </w:p>
    <w:p w14:paraId="3E228036" w14:textId="77777777" w:rsidR="00AE049A" w:rsidRDefault="00AE049A" w:rsidP="00837D27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C9D6E3C" w14:textId="77777777" w:rsidR="00AE049A" w:rsidRDefault="00AE049A" w:rsidP="003B04CD">
      <w:pPr>
        <w:pStyle w:val="2"/>
        <w:widowControl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7" w:name="_Toc15"/>
      <w:bookmarkStart w:id="8" w:name="_Toc22611919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Теоретические сведения</w:t>
      </w:r>
      <w:bookmarkEnd w:id="7"/>
      <w:bookmarkEnd w:id="8"/>
    </w:p>
    <w:p w14:paraId="4E9ACCBC" w14:textId="698E41B2" w:rsidR="00AE049A" w:rsidRPr="00251D7F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bookmarkStart w:id="9" w:name="_Toc16"/>
      <w:r>
        <w:rPr>
          <w:b/>
          <w:bCs/>
          <w:sz w:val="28"/>
          <w:szCs w:val="28"/>
        </w:rPr>
        <w:t>Методы сопряжённых градиентов</w:t>
      </w:r>
      <w:bookmarkEnd w:id="9"/>
      <w:r w:rsidR="00251D7F" w:rsidRPr="00251D7F">
        <w:rPr>
          <w:b/>
          <w:bCs/>
          <w:sz w:val="28"/>
          <w:szCs w:val="28"/>
        </w:rPr>
        <w:t>:</w:t>
      </w:r>
    </w:p>
    <w:p w14:paraId="23AD3971" w14:textId="77777777" w:rsidR="00AE049A" w:rsidRPr="00300708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 Флетчера-Ривза</w:t>
      </w:r>
    </w:p>
    <w:p w14:paraId="499FD55A" w14:textId="33211C4E" w:rsidR="00AE049A" w:rsidRDefault="00AE049A" w:rsidP="00837D27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Итерационная формула:</w:t>
      </w:r>
    </w:p>
    <w:p w14:paraId="13C8AD59" w14:textId="77777777" w:rsidR="00AE049A" w:rsidRDefault="00000000" w:rsidP="00837D27">
      <w:pPr>
        <w:spacing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p>
          </m:sSup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p>
          </m:sSup>
        </m:oMath>
      </m:oMathPara>
    </w:p>
    <w:p w14:paraId="14BB8B50" w14:textId="77777777" w:rsidR="00AE049A" w:rsidRDefault="00000000" w:rsidP="00837D27">
      <w:pPr>
        <w:spacing w:line="360" w:lineRule="auto"/>
        <w:jc w:val="both"/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=-∇f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k-1</m:t>
              </m:r>
            </m:sup>
          </m:sSup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k-1</m:t>
              </m:r>
            </m:sup>
          </m:sSup>
        </m:oMath>
      </m:oMathPara>
    </w:p>
    <w:p w14:paraId="5E0F8AB6" w14:textId="2A063A0A" w:rsidR="00C95BC1" w:rsidRDefault="00C95BC1" w:rsidP="00837D2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Формула для </w:t>
      </w:r>
      <m:oMath>
        <m:sSup>
          <m:sSup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Cambria Math"/>
                <w:sz w:val="28"/>
                <w:szCs w:val="28"/>
              </w:rPr>
              <m:t>w</m:t>
            </m:r>
          </m:e>
          <m:sup>
            <m:r>
              <w:rPr>
                <w:rFonts w:ascii="Cambria Math" w:eastAsia="Cambria Math" w:hAnsi="Cambria Math" w:cs="Cambria Math"/>
                <w:sz w:val="28"/>
                <w:szCs w:val="28"/>
              </w:rPr>
              <m:t>k-1</m:t>
            </m:r>
          </m:sup>
        </m:sSup>
      </m:oMath>
      <w:r>
        <w:rPr>
          <w:sz w:val="28"/>
          <w:szCs w:val="28"/>
        </w:rPr>
        <w:t>:</w:t>
      </w:r>
    </w:p>
    <w:p w14:paraId="1137DA5E" w14:textId="3D4D6B06" w:rsidR="00AE049A" w:rsidRDefault="00000000" w:rsidP="00837D27">
      <w:pPr>
        <w:spacing w:line="360" w:lineRule="auto"/>
        <w:jc w:val="both"/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k-1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∇f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∇f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k-1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42486466" w14:textId="77777777" w:rsidR="00AE049A" w:rsidRDefault="00AE049A" w:rsidP="00837D27">
      <w:pPr>
        <w:spacing w:line="360" w:lineRule="auto"/>
        <w:jc w:val="both"/>
      </w:pPr>
    </w:p>
    <w:p w14:paraId="6E4065BC" w14:textId="77777777" w:rsidR="00AE049A" w:rsidRPr="00300708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 Полака-Рибьера</w:t>
      </w:r>
    </w:p>
    <w:p w14:paraId="378BBE7B" w14:textId="77777777" w:rsidR="00AE049A" w:rsidRDefault="00AE049A" w:rsidP="00837D27">
      <w:pPr>
        <w:spacing w:line="360" w:lineRule="auto"/>
        <w:jc w:val="both"/>
      </w:pPr>
      <w:r>
        <w:rPr>
          <w:sz w:val="28"/>
          <w:szCs w:val="28"/>
        </w:rPr>
        <w:t>Формула для wᵏ⁻¹:</w:t>
      </w:r>
    </w:p>
    <w:p w14:paraId="07173ECB" w14:textId="77777777" w:rsidR="00AE049A" w:rsidRDefault="00AE049A" w:rsidP="00837D27">
      <w:pPr>
        <w:spacing w:line="360" w:lineRule="auto"/>
        <w:jc w:val="both"/>
      </w:pPr>
    </w:p>
    <w:p w14:paraId="21D09783" w14:textId="77777777" w:rsidR="00AE049A" w:rsidRDefault="00000000" w:rsidP="00837D27">
      <w:pPr>
        <w:spacing w:line="360" w:lineRule="auto"/>
        <w:jc w:val="both"/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k-1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∇f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</m: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∇f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-∇f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k-1</m:t>
                              </m:r>
                            </m:sup>
                          </m:sSup>
                        </m:e>
                      </m:d>
                    </m:e>
                  </m:d>
                </m:e>
              </m:d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∇f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</w:rPr>
                                <m:t>k-1</m:t>
                              </m:r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A51450B" w14:textId="77777777" w:rsidR="00AE049A" w:rsidRDefault="00AE049A" w:rsidP="00837D27">
      <w:pPr>
        <w:spacing w:line="360" w:lineRule="auto"/>
        <w:jc w:val="both"/>
      </w:pPr>
    </w:p>
    <w:p w14:paraId="7AD2A9A2" w14:textId="554C1F41" w:rsidR="00AE049A" w:rsidRDefault="00AE049A" w:rsidP="00837D2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Предусматривает перезапуск через каждые n шагов.</w:t>
      </w:r>
    </w:p>
    <w:p w14:paraId="1C51DC51" w14:textId="77777777" w:rsidR="002325A1" w:rsidRPr="0067222A" w:rsidRDefault="002325A1" w:rsidP="002325A1">
      <w:pPr>
        <w:spacing w:line="360" w:lineRule="auto"/>
        <w:rPr>
          <w:b/>
          <w:bCs/>
          <w:sz w:val="28"/>
          <w:szCs w:val="28"/>
        </w:rPr>
      </w:pPr>
      <w:bookmarkStart w:id="10" w:name="_Toc17"/>
    </w:p>
    <w:p w14:paraId="0CCB2CC9" w14:textId="3151B76C" w:rsidR="00AE049A" w:rsidRPr="0067222A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Квазиньютоновские методы</w:t>
      </w:r>
      <w:bookmarkEnd w:id="10"/>
      <w:r w:rsidR="00F474EE" w:rsidRPr="0067222A">
        <w:rPr>
          <w:b/>
          <w:bCs/>
          <w:sz w:val="28"/>
          <w:szCs w:val="28"/>
        </w:rPr>
        <w:t>:</w:t>
      </w:r>
    </w:p>
    <w:p w14:paraId="6981D2D7" w14:textId="77777777" w:rsidR="00AE049A" w:rsidRPr="00300708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r w:rsidRPr="008B4EFB">
        <w:rPr>
          <w:b/>
          <w:bCs/>
          <w:sz w:val="28"/>
          <w:szCs w:val="28"/>
        </w:rPr>
        <w:t>Метод DFP (Девидона-Флетчера-Пауэлла)</w:t>
      </w:r>
    </w:p>
    <w:p w14:paraId="3482684F" w14:textId="77777777" w:rsidR="00AE049A" w:rsidRPr="008B4EFB" w:rsidRDefault="00AE049A" w:rsidP="00837D27">
      <w:pPr>
        <w:spacing w:line="360" w:lineRule="auto"/>
        <w:jc w:val="both"/>
        <w:rPr>
          <w:sz w:val="28"/>
          <w:szCs w:val="28"/>
        </w:rPr>
      </w:pPr>
      <w:r w:rsidRPr="008B4EFB">
        <w:rPr>
          <w:sz w:val="28"/>
          <w:szCs w:val="28"/>
        </w:rPr>
        <w:t>Формула обновления матрицы G (аппроксимация H⁻¹):</w:t>
      </w:r>
    </w:p>
    <w:p w14:paraId="3500A7D8" w14:textId="77777777" w:rsidR="00AE049A" w:rsidRPr="008B4EFB" w:rsidRDefault="00000000" w:rsidP="00837D27">
      <w:pPr>
        <w:spacing w:line="360" w:lineRule="auto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eastAsia="Cambria Math" w:hAnsi="Cambria Math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eastAsia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G</m:t>
              </m:r>
            </m:e>
            <m:sup>
              <m:r>
                <w:rPr>
                  <w:rFonts w:ascii="Cambria Math" w:eastAsia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/>
                  <w:sz w:val="28"/>
                  <w:szCs w:val="28"/>
                </w:rPr>
                <m:t>Δ</m:t>
              </m:r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Cambria Math" w:hAnsi="Cambria Math"/>
                  <w:sz w:val="28"/>
                  <w:szCs w:val="28"/>
                </w:rPr>
                <m:t>Δ</m:t>
              </m:r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Cambria Math" w:hAnsi="Cambria Math"/>
                  <w:sz w:val="28"/>
                  <w:szCs w:val="28"/>
                </w:rPr>
                <m:t>Δ</m:t>
              </m:r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k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Δ</m:t>
                      </m:r>
                      <m:sSup>
                        <m:sSupPr>
                          <m:ctrlP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g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Cambria Math" w:hAnsi="Cambria Math"/>
                  <w:sz w:val="28"/>
                  <w:szCs w:val="28"/>
                </w:rPr>
                <m:t>Δ</m:t>
              </m:r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g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</m:oMath>
      </m:oMathPara>
    </w:p>
    <w:p w14:paraId="7533C8C8" w14:textId="77777777" w:rsidR="00AE049A" w:rsidRPr="008B4EFB" w:rsidRDefault="00AE049A" w:rsidP="00837D27">
      <w:pPr>
        <w:spacing w:line="360" w:lineRule="auto"/>
        <w:jc w:val="both"/>
        <w:rPr>
          <w:sz w:val="28"/>
          <w:szCs w:val="28"/>
        </w:rPr>
      </w:pPr>
      <w:r w:rsidRPr="008B4EFB">
        <w:rPr>
          <w:sz w:val="28"/>
          <w:szCs w:val="28"/>
        </w:rPr>
        <w:t>где:</w:t>
      </w:r>
    </w:p>
    <w:p w14:paraId="5EAA8D27" w14:textId="77777777" w:rsidR="00AE049A" w:rsidRPr="008B4EFB" w:rsidRDefault="00AE049A" w:rsidP="00CA781D">
      <w:pPr>
        <w:pStyle w:val="a9"/>
        <w:numPr>
          <w:ilvl w:val="0"/>
          <w:numId w:val="13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8B4EFB">
        <w:rPr>
          <w:sz w:val="28"/>
          <w:szCs w:val="28"/>
        </w:rPr>
        <w:t>Δxᵏ = xᵏ⁺¹ - xᵏ</w:t>
      </w:r>
    </w:p>
    <w:p w14:paraId="4FF5EB9B" w14:textId="77777777" w:rsidR="00AE049A" w:rsidRPr="008B4EFB" w:rsidRDefault="00AE049A" w:rsidP="00CA781D">
      <w:pPr>
        <w:pStyle w:val="a9"/>
        <w:numPr>
          <w:ilvl w:val="0"/>
          <w:numId w:val="13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8B4EFB">
        <w:rPr>
          <w:sz w:val="28"/>
          <w:szCs w:val="28"/>
        </w:rPr>
        <w:t xml:space="preserve">Δgᵏ = </w:t>
      </w:r>
      <w:r w:rsidRPr="008B4EFB">
        <w:rPr>
          <w:rFonts w:ascii="Cambria Math" w:hAnsi="Cambria Math" w:cs="Cambria Math"/>
          <w:sz w:val="28"/>
          <w:szCs w:val="28"/>
        </w:rPr>
        <w:t>∇</w:t>
      </w:r>
      <w:r w:rsidRPr="008B4EFB">
        <w:rPr>
          <w:sz w:val="28"/>
          <w:szCs w:val="28"/>
        </w:rPr>
        <w:t xml:space="preserve">f(xᵏ⁺¹) - </w:t>
      </w:r>
      <w:r w:rsidRPr="008B4EFB">
        <w:rPr>
          <w:rFonts w:ascii="Cambria Math" w:hAnsi="Cambria Math" w:cs="Cambria Math"/>
          <w:sz w:val="28"/>
          <w:szCs w:val="28"/>
        </w:rPr>
        <w:t>∇</w:t>
      </w:r>
      <w:r w:rsidRPr="008B4EFB">
        <w:rPr>
          <w:sz w:val="28"/>
          <w:szCs w:val="28"/>
        </w:rPr>
        <w:t>f(xᵏ)</w:t>
      </w:r>
    </w:p>
    <w:p w14:paraId="285C7C5E" w14:textId="77777777" w:rsidR="00AE049A" w:rsidRDefault="00AE049A" w:rsidP="00837D27">
      <w:pPr>
        <w:spacing w:line="360" w:lineRule="auto"/>
        <w:jc w:val="both"/>
      </w:pPr>
    </w:p>
    <w:p w14:paraId="7F1BDA91" w14:textId="77777777" w:rsidR="00AE049A" w:rsidRPr="00300708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 BFGS (Бройдена-Флетчера-Гольдфарба-Шенно)</w:t>
      </w:r>
    </w:p>
    <w:p w14:paraId="6A9CE442" w14:textId="77777777" w:rsidR="00AE049A" w:rsidRDefault="00AE049A" w:rsidP="00837D27">
      <w:pPr>
        <w:spacing w:line="360" w:lineRule="auto"/>
        <w:jc w:val="both"/>
      </w:pPr>
      <w:r>
        <w:rPr>
          <w:sz w:val="28"/>
          <w:szCs w:val="28"/>
        </w:rPr>
        <w:t>Формула обновления:</w:t>
      </w:r>
    </w:p>
    <w:p w14:paraId="7D2A151B" w14:textId="77777777" w:rsidR="00AE049A" w:rsidRDefault="00000000" w:rsidP="00837D27">
      <w:pPr>
        <w:spacing w:line="360" w:lineRule="auto"/>
        <w:jc w:val="both"/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k+1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T</m:t>
                  </m:r>
                </m:sup>
              </m:sSubSup>
            </m:e>
          </m:d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b>
              </m:sSub>
              <m:sSubSup>
                <m:sSub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T</m:t>
                  </m:r>
                </m:sup>
              </m:sSubSup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b>
          </m:sSub>
          <m:sSubSup>
            <m:sSub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T</m:t>
              </m:r>
            </m:sup>
          </m:sSubSup>
        </m:oMath>
      </m:oMathPara>
    </w:p>
    <w:p w14:paraId="52789CAD" w14:textId="77777777" w:rsidR="00AE049A" w:rsidRDefault="00AE049A" w:rsidP="00837D27">
      <w:pPr>
        <w:spacing w:line="360" w:lineRule="auto"/>
        <w:jc w:val="both"/>
      </w:pPr>
      <w:r>
        <w:rPr>
          <w:sz w:val="28"/>
          <w:szCs w:val="28"/>
        </w:rPr>
        <w:t>где:</w:t>
      </w:r>
    </w:p>
    <w:p w14:paraId="781F7A07" w14:textId="77777777" w:rsidR="00AE049A" w:rsidRPr="00CA781D" w:rsidRDefault="00AE049A" w:rsidP="00CA781D">
      <w:pPr>
        <w:pStyle w:val="a9"/>
        <w:numPr>
          <w:ilvl w:val="0"/>
          <w:numId w:val="13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CA781D">
        <w:rPr>
          <w:sz w:val="28"/>
          <w:szCs w:val="28"/>
        </w:rPr>
        <w:lastRenderedPageBreak/>
        <w:t>ρₖ = 1/(yₖᵀsₖ)</w:t>
      </w:r>
    </w:p>
    <w:p w14:paraId="6A994EEF" w14:textId="77777777" w:rsidR="00AE049A" w:rsidRPr="00CA781D" w:rsidRDefault="00AE049A" w:rsidP="00CA781D">
      <w:pPr>
        <w:pStyle w:val="a9"/>
        <w:numPr>
          <w:ilvl w:val="0"/>
          <w:numId w:val="13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CA781D">
        <w:rPr>
          <w:sz w:val="28"/>
          <w:szCs w:val="28"/>
        </w:rPr>
        <w:t>sₖ = xᵏ⁺¹ - xᵏ</w:t>
      </w:r>
    </w:p>
    <w:p w14:paraId="16761259" w14:textId="77777777" w:rsidR="00AE049A" w:rsidRPr="00CA781D" w:rsidRDefault="00AE049A" w:rsidP="00CA781D">
      <w:pPr>
        <w:pStyle w:val="a9"/>
        <w:numPr>
          <w:ilvl w:val="0"/>
          <w:numId w:val="13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CA781D">
        <w:rPr>
          <w:sz w:val="28"/>
          <w:szCs w:val="28"/>
        </w:rPr>
        <w:t>yₖ = ∇f(xᵏ⁺¹) - ∇f(xᵏ)</w:t>
      </w:r>
    </w:p>
    <w:p w14:paraId="2CE9184F" w14:textId="77777777" w:rsidR="00AE049A" w:rsidRDefault="00AE049A" w:rsidP="00837D27">
      <w:pPr>
        <w:spacing w:line="360" w:lineRule="auto"/>
        <w:jc w:val="both"/>
      </w:pPr>
    </w:p>
    <w:p w14:paraId="05565D4E" w14:textId="77777777" w:rsidR="00AE049A" w:rsidRPr="0067222A" w:rsidRDefault="00AE049A" w:rsidP="00300708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300708">
        <w:rPr>
          <w:b/>
          <w:bCs/>
          <w:sz w:val="28"/>
          <w:szCs w:val="28"/>
        </w:rPr>
        <w:t>Метод</w:t>
      </w:r>
      <w:r w:rsidRPr="0067222A">
        <w:rPr>
          <w:b/>
          <w:bCs/>
          <w:sz w:val="28"/>
          <w:szCs w:val="28"/>
          <w:lang w:val="en-US"/>
        </w:rPr>
        <w:t xml:space="preserve"> L-BFGS (Limited-memory BFGS)</w:t>
      </w:r>
    </w:p>
    <w:p w14:paraId="5D461B34" w14:textId="207FAEB1" w:rsidR="00AE049A" w:rsidRDefault="00AE049A" w:rsidP="00A41624">
      <w:pPr>
        <w:spacing w:line="360" w:lineRule="auto"/>
        <w:ind w:firstLine="709"/>
        <w:jc w:val="both"/>
      </w:pPr>
      <w:r>
        <w:rPr>
          <w:sz w:val="28"/>
          <w:szCs w:val="28"/>
        </w:rPr>
        <w:t>Вместо хранения полной матрицы Hᵏ размера n×n, метод хранит только m последних пар векторов (sᵢ, yᵢ).</w:t>
      </w:r>
    </w:p>
    <w:p w14:paraId="4D0E04A7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2DD5533C" w14:textId="77777777" w:rsidR="00AE049A" w:rsidRPr="00300708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bookmarkStart w:id="11" w:name="_Toc18"/>
      <w:r w:rsidRPr="00300708">
        <w:rPr>
          <w:b/>
          <w:bCs/>
          <w:sz w:val="28"/>
          <w:szCs w:val="28"/>
        </w:rPr>
        <w:t>Аналитическое решение</w:t>
      </w:r>
      <w:bookmarkEnd w:id="11"/>
    </w:p>
    <w:p w14:paraId="6BE6F318" w14:textId="77777777" w:rsidR="00AE049A" w:rsidRDefault="00AE049A" w:rsidP="00CA78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Стационарные точки находятся из условия </w:t>
      </w:r>
    </w:p>
    <w:p w14:paraId="1608D8CE" w14:textId="77777777" w:rsidR="00AE049A" w:rsidRDefault="00AE049A" w:rsidP="00837D2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∇f(x) = 0</w:t>
      </w:r>
    </w:p>
    <w:p w14:paraId="6C721EB1" w14:textId="77777777" w:rsidR="00AE049A" w:rsidRDefault="00AE049A" w:rsidP="00CA781D">
      <w:pPr>
        <w:spacing w:line="360" w:lineRule="auto"/>
        <w:ind w:firstLine="709"/>
        <w:jc w:val="both"/>
      </w:pPr>
      <w:r>
        <w:rPr>
          <w:sz w:val="28"/>
          <w:szCs w:val="28"/>
        </w:rPr>
        <w:t>Для функции Розенброка известна единственная стационарная точка:</w:t>
      </w:r>
    </w:p>
    <w:p w14:paraId="197C3819" w14:textId="6E6F62A6" w:rsidR="00AE049A" w:rsidRPr="00225982" w:rsidRDefault="00000000" w:rsidP="00837D27">
      <w:pPr>
        <w:spacing w:line="360" w:lineRule="auto"/>
        <w:jc w:val="both"/>
        <w:rPr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1, 1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*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110</m:t>
          </m:r>
        </m:oMath>
      </m:oMathPara>
    </w:p>
    <w:p w14:paraId="5D813302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408ECE3C" w14:textId="77777777" w:rsidR="00AE049A" w:rsidRDefault="00AE049A" w:rsidP="00837D27">
      <w:pPr>
        <w:spacing w:line="360" w:lineRule="auto"/>
        <w:jc w:val="both"/>
        <w:rPr>
          <w:b/>
          <w:bCs/>
        </w:rPr>
      </w:pPr>
      <w:r>
        <w:rPr>
          <w:b/>
          <w:bCs/>
          <w:sz w:val="28"/>
          <w:szCs w:val="28"/>
        </w:rPr>
        <w:t>Значение функции в точке минимума:</w:t>
      </w:r>
    </w:p>
    <w:p w14:paraId="001A390E" w14:textId="781FC838" w:rsidR="00AE049A" w:rsidRDefault="00AE049A" w:rsidP="00837D27">
      <w:pPr>
        <w:spacing w:line="360" w:lineRule="auto"/>
        <w:jc w:val="both"/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8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0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+3</m:t>
          </m:r>
          <m:sSup>
            <m:sSup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1-1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sz w:val="28"/>
              <w:szCs w:val="28"/>
            </w:rPr>
            <m:t>+110=110</m:t>
          </m:r>
        </m:oMath>
      </m:oMathPara>
    </w:p>
    <w:p w14:paraId="090B7FD8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193425F7" w14:textId="77777777" w:rsidR="00AE049A" w:rsidRDefault="00AE049A" w:rsidP="00837D27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Градиент в точке минимума:</w:t>
      </w:r>
    </w:p>
    <w:p w14:paraId="409B99F2" w14:textId="07D191F0" w:rsidR="00AE049A" w:rsidRPr="00225982" w:rsidRDefault="00AE049A" w:rsidP="00837D27">
      <w:pPr>
        <w:spacing w:line="360" w:lineRule="auto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∇f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="Cambria Math" w:hAnsi="Cambria Math" w:cs="Cambria Math"/>
              <w:sz w:val="28"/>
              <w:szCs w:val="28"/>
            </w:rPr>
            <m:t>[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0, 0]</m:t>
          </m:r>
        </m:oMath>
      </m:oMathPara>
    </w:p>
    <w:p w14:paraId="2C6DA588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05741A1E" w14:textId="77777777" w:rsidR="00AE049A" w:rsidRPr="0046186C" w:rsidRDefault="00AE049A" w:rsidP="00837D27">
      <w:pPr>
        <w:spacing w:line="360" w:lineRule="auto"/>
        <w:jc w:val="both"/>
        <w:rPr>
          <w:b/>
          <w:bCs/>
        </w:rPr>
      </w:pPr>
      <w:r w:rsidRPr="0046186C">
        <w:rPr>
          <w:b/>
          <w:bCs/>
          <w:sz w:val="28"/>
          <w:szCs w:val="28"/>
        </w:rPr>
        <w:t>Матрица Гессе в точке минимума (положительно определённая):</w:t>
      </w:r>
    </w:p>
    <w:p w14:paraId="521A9DDB" w14:textId="10A047B4" w:rsidR="00AE049A" w:rsidRPr="0046186C" w:rsidRDefault="00AE049A" w:rsidP="00837D27">
      <w:pPr>
        <w:spacing w:line="360" w:lineRule="auto"/>
        <w:jc w:val="both"/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6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02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8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00</m:t>
                    </m: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8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  <w:lang w:val="en-US"/>
                      </w:rPr>
                      <m:t>00</m:t>
                    </m:r>
                  </m:e>
                </m:mr>
              </m:m>
            </m:e>
          </m:d>
        </m:oMath>
      </m:oMathPara>
    </w:p>
    <w:p w14:paraId="6226B3CC" w14:textId="2D052F6A" w:rsidR="00AE049A" w:rsidRPr="0046186C" w:rsidRDefault="00AE049A" w:rsidP="00837D27">
      <w:pPr>
        <w:spacing w:line="360" w:lineRule="auto"/>
        <w:jc w:val="both"/>
        <w:rPr>
          <w:sz w:val="28"/>
          <w:szCs w:val="28"/>
        </w:rPr>
      </w:pPr>
      <w:r w:rsidRPr="0046186C">
        <w:rPr>
          <w:sz w:val="28"/>
          <w:szCs w:val="28"/>
        </w:rPr>
        <w:t xml:space="preserve">Вывод: точка x* = </w:t>
      </w:r>
      <w:r w:rsidR="00B758CD" w:rsidRPr="0046186C">
        <w:rPr>
          <w:sz w:val="28"/>
          <w:szCs w:val="28"/>
        </w:rPr>
        <w:t>[</w:t>
      </w:r>
      <w:r w:rsidRPr="0046186C">
        <w:rPr>
          <w:sz w:val="28"/>
          <w:szCs w:val="28"/>
        </w:rPr>
        <w:t>1, 1</w:t>
      </w:r>
      <w:r w:rsidR="00B758CD" w:rsidRPr="0046186C">
        <w:rPr>
          <w:sz w:val="28"/>
          <w:szCs w:val="28"/>
        </w:rPr>
        <w:t>]</w:t>
      </w:r>
      <w:r w:rsidRPr="0046186C">
        <w:rPr>
          <w:sz w:val="28"/>
          <w:szCs w:val="28"/>
        </w:rPr>
        <w:t xml:space="preserve"> является точкой глобального минимума.</w:t>
      </w:r>
    </w:p>
    <w:p w14:paraId="49594024" w14:textId="77777777" w:rsidR="007B7605" w:rsidRPr="00837D27" w:rsidRDefault="007B7605" w:rsidP="00837D27">
      <w:pPr>
        <w:spacing w:line="360" w:lineRule="auto"/>
        <w:jc w:val="both"/>
        <w:rPr>
          <w:color w:val="EE0000"/>
          <w:sz w:val="28"/>
          <w:szCs w:val="28"/>
        </w:rPr>
      </w:pPr>
    </w:p>
    <w:p w14:paraId="01CC7FC4" w14:textId="77777777" w:rsidR="00AE049A" w:rsidRPr="00300708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bookmarkStart w:id="12" w:name="_Toc19"/>
      <w:r w:rsidRPr="00300708">
        <w:rPr>
          <w:b/>
          <w:bCs/>
          <w:sz w:val="28"/>
          <w:szCs w:val="28"/>
        </w:rPr>
        <w:t>Результаты вычислительного эксперимента</w:t>
      </w:r>
      <w:bookmarkEnd w:id="12"/>
    </w:p>
    <w:p w14:paraId="5B8DEFF9" w14:textId="77777777" w:rsidR="00AE049A" w:rsidRDefault="00AE049A" w:rsidP="0046186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Таблица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Результаты оптимизации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1276"/>
        <w:gridCol w:w="1843"/>
        <w:gridCol w:w="2143"/>
      </w:tblGrid>
      <w:tr w:rsidR="00AE049A" w14:paraId="7E598D0B" w14:textId="77777777" w:rsidTr="00CA781D">
        <w:trPr>
          <w:trHeight w:val="483"/>
          <w:tblHeader/>
        </w:trPr>
        <w:tc>
          <w:tcPr>
            <w:tcW w:w="2268" w:type="dxa"/>
            <w:vAlign w:val="center"/>
          </w:tcPr>
          <w:p w14:paraId="6F3BFC05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1984" w:type="dxa"/>
            <w:vAlign w:val="center"/>
          </w:tcPr>
          <w:p w14:paraId="6B40407A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Итерации</w:t>
            </w:r>
          </w:p>
        </w:tc>
        <w:tc>
          <w:tcPr>
            <w:tcW w:w="1276" w:type="dxa"/>
            <w:vAlign w:val="center"/>
          </w:tcPr>
          <w:p w14:paraId="1AF6817B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f(x*)</w:t>
            </w:r>
          </w:p>
        </w:tc>
        <w:tc>
          <w:tcPr>
            <w:tcW w:w="1843" w:type="dxa"/>
            <w:vAlign w:val="center"/>
          </w:tcPr>
          <w:p w14:paraId="7DD21A94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Время (с)</w:t>
            </w:r>
          </w:p>
        </w:tc>
        <w:tc>
          <w:tcPr>
            <w:tcW w:w="2143" w:type="dxa"/>
            <w:vAlign w:val="center"/>
          </w:tcPr>
          <w:p w14:paraId="0052AA3D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"∇f"</w:t>
            </w:r>
          </w:p>
        </w:tc>
      </w:tr>
      <w:tr w:rsidR="00AE049A" w14:paraId="381CC602" w14:textId="77777777" w:rsidTr="0001503E">
        <w:trPr>
          <w:trHeight w:val="483"/>
        </w:trPr>
        <w:tc>
          <w:tcPr>
            <w:tcW w:w="2268" w:type="dxa"/>
            <w:vAlign w:val="center"/>
          </w:tcPr>
          <w:p w14:paraId="4C84E99D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Градиентный спуск</w:t>
            </w:r>
          </w:p>
        </w:tc>
        <w:tc>
          <w:tcPr>
            <w:tcW w:w="1984" w:type="dxa"/>
            <w:vAlign w:val="center"/>
          </w:tcPr>
          <w:p w14:paraId="2203159C" w14:textId="57BFD662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2702</w:t>
            </w:r>
          </w:p>
        </w:tc>
        <w:tc>
          <w:tcPr>
            <w:tcW w:w="1276" w:type="dxa"/>
            <w:vAlign w:val="center"/>
          </w:tcPr>
          <w:p w14:paraId="6B60D8E3" w14:textId="539D3F73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1843" w:type="dxa"/>
            <w:vAlign w:val="center"/>
          </w:tcPr>
          <w:p w14:paraId="7D6D66C9" w14:textId="10F22A23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0,9</w:t>
            </w:r>
            <w:r w:rsidR="00DC4F9B">
              <w:rPr>
                <w:color w:val="000000" w:themeColor="text1"/>
                <w:sz w:val="28"/>
                <w:szCs w:val="28"/>
              </w:rPr>
              <w:t>472</w:t>
            </w:r>
          </w:p>
        </w:tc>
        <w:tc>
          <w:tcPr>
            <w:tcW w:w="2143" w:type="dxa"/>
            <w:vAlign w:val="center"/>
          </w:tcPr>
          <w:p w14:paraId="690D23A1" w14:textId="14A71B0A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5,56</w:t>
            </w:r>
            <w:r w:rsidR="00AE049A">
              <w:rPr>
                <w:color w:val="000000" w:themeColor="text1"/>
                <w:sz w:val="28"/>
                <w:szCs w:val="28"/>
              </w:rPr>
              <w:t>×10⁻</w:t>
            </w:r>
            <w:r w:rsidRPr="00AA3646">
              <w:rPr>
                <w:color w:val="000000" w:themeColor="text1"/>
                <w:sz w:val="28"/>
                <w:szCs w:val="28"/>
                <w:vertAlign w:val="superscript"/>
              </w:rPr>
              <w:t>4</w:t>
            </w:r>
          </w:p>
        </w:tc>
      </w:tr>
      <w:tr w:rsidR="00AE049A" w14:paraId="39BAA3F3" w14:textId="77777777" w:rsidTr="0001503E">
        <w:trPr>
          <w:trHeight w:val="483"/>
        </w:trPr>
        <w:tc>
          <w:tcPr>
            <w:tcW w:w="2268" w:type="dxa"/>
            <w:vAlign w:val="center"/>
          </w:tcPr>
          <w:p w14:paraId="42E5117E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Флетчера-Ривза</w:t>
            </w:r>
          </w:p>
        </w:tc>
        <w:tc>
          <w:tcPr>
            <w:tcW w:w="1984" w:type="dxa"/>
            <w:vAlign w:val="center"/>
          </w:tcPr>
          <w:p w14:paraId="68DCF5A6" w14:textId="67CD0CC4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329</w:t>
            </w:r>
          </w:p>
        </w:tc>
        <w:tc>
          <w:tcPr>
            <w:tcW w:w="1276" w:type="dxa"/>
            <w:vAlign w:val="center"/>
          </w:tcPr>
          <w:p w14:paraId="7FC8CA33" w14:textId="7DAD6B9C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1843" w:type="dxa"/>
            <w:vAlign w:val="center"/>
          </w:tcPr>
          <w:p w14:paraId="5502121E" w14:textId="453C1C2D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  <w:r w:rsidR="00AA3646">
              <w:rPr>
                <w:color w:val="000000" w:themeColor="text1"/>
                <w:sz w:val="28"/>
                <w:szCs w:val="28"/>
              </w:rPr>
              <w:t>1</w:t>
            </w:r>
            <w:r w:rsidR="00DC4F9B">
              <w:rPr>
                <w:color w:val="000000" w:themeColor="text1"/>
                <w:sz w:val="28"/>
                <w:szCs w:val="28"/>
              </w:rPr>
              <w:t>390</w:t>
            </w:r>
          </w:p>
        </w:tc>
        <w:tc>
          <w:tcPr>
            <w:tcW w:w="2143" w:type="dxa"/>
            <w:vAlign w:val="center"/>
          </w:tcPr>
          <w:p w14:paraId="4B7DF206" w14:textId="0CD383FE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5,85</w:t>
            </w:r>
            <w:r w:rsidR="00AE049A">
              <w:rPr>
                <w:color w:val="000000" w:themeColor="text1"/>
                <w:sz w:val="28"/>
                <w:szCs w:val="28"/>
              </w:rPr>
              <w:t>×10⁻⁵</w:t>
            </w:r>
          </w:p>
        </w:tc>
      </w:tr>
      <w:tr w:rsidR="00AE049A" w14:paraId="5839E64C" w14:textId="77777777" w:rsidTr="0001503E">
        <w:trPr>
          <w:trHeight w:val="483"/>
        </w:trPr>
        <w:tc>
          <w:tcPr>
            <w:tcW w:w="2268" w:type="dxa"/>
            <w:vAlign w:val="center"/>
          </w:tcPr>
          <w:p w14:paraId="48307DF7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Полака-Рибьера</w:t>
            </w:r>
          </w:p>
        </w:tc>
        <w:tc>
          <w:tcPr>
            <w:tcW w:w="1984" w:type="dxa"/>
            <w:vAlign w:val="center"/>
          </w:tcPr>
          <w:p w14:paraId="075D3AA9" w14:textId="779BE0A0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2783</w:t>
            </w:r>
          </w:p>
        </w:tc>
        <w:tc>
          <w:tcPr>
            <w:tcW w:w="1276" w:type="dxa"/>
            <w:vAlign w:val="center"/>
          </w:tcPr>
          <w:p w14:paraId="1EA01547" w14:textId="39AED622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1843" w:type="dxa"/>
            <w:vAlign w:val="center"/>
          </w:tcPr>
          <w:p w14:paraId="7E5CFAE3" w14:textId="7E7D1228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1,</w:t>
            </w:r>
            <w:r w:rsidR="00AA3646">
              <w:rPr>
                <w:color w:val="000000" w:themeColor="text1"/>
                <w:sz w:val="28"/>
                <w:szCs w:val="28"/>
              </w:rPr>
              <w:t>0</w:t>
            </w:r>
            <w:r w:rsidR="00DC4F9B">
              <w:rPr>
                <w:color w:val="000000" w:themeColor="text1"/>
                <w:sz w:val="28"/>
                <w:szCs w:val="28"/>
              </w:rPr>
              <w:t>253</w:t>
            </w:r>
          </w:p>
        </w:tc>
        <w:tc>
          <w:tcPr>
            <w:tcW w:w="2143" w:type="dxa"/>
            <w:vAlign w:val="center"/>
          </w:tcPr>
          <w:p w14:paraId="5011DC36" w14:textId="16D4507C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5,85</w:t>
            </w:r>
            <w:r w:rsidR="00AE049A">
              <w:rPr>
                <w:color w:val="000000" w:themeColor="text1"/>
                <w:sz w:val="28"/>
                <w:szCs w:val="28"/>
              </w:rPr>
              <w:t>×10⁻</w:t>
            </w:r>
            <w:r w:rsidRPr="00AA3646">
              <w:rPr>
                <w:color w:val="000000" w:themeColor="text1"/>
                <w:sz w:val="28"/>
                <w:szCs w:val="28"/>
                <w:vertAlign w:val="superscript"/>
              </w:rPr>
              <w:t>4</w:t>
            </w:r>
          </w:p>
        </w:tc>
      </w:tr>
      <w:tr w:rsidR="00AE049A" w14:paraId="52C24AE5" w14:textId="77777777" w:rsidTr="0001503E">
        <w:trPr>
          <w:trHeight w:val="483"/>
        </w:trPr>
        <w:tc>
          <w:tcPr>
            <w:tcW w:w="2268" w:type="dxa"/>
            <w:vAlign w:val="center"/>
          </w:tcPr>
          <w:p w14:paraId="4044D3EA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DFP</w:t>
            </w:r>
          </w:p>
        </w:tc>
        <w:tc>
          <w:tcPr>
            <w:tcW w:w="1984" w:type="dxa"/>
            <w:vAlign w:val="center"/>
          </w:tcPr>
          <w:p w14:paraId="2B829DD6" w14:textId="6616133A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276" w:type="dxa"/>
            <w:vAlign w:val="center"/>
          </w:tcPr>
          <w:p w14:paraId="4CEDEED0" w14:textId="084E9885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1843" w:type="dxa"/>
            <w:vAlign w:val="center"/>
          </w:tcPr>
          <w:p w14:paraId="5EEF73C2" w14:textId="6EFDF211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0,0</w:t>
            </w:r>
            <w:r w:rsidR="00DC4F9B">
              <w:rPr>
                <w:color w:val="000000" w:themeColor="text1"/>
                <w:sz w:val="28"/>
                <w:szCs w:val="28"/>
              </w:rPr>
              <w:t>073</w:t>
            </w:r>
          </w:p>
        </w:tc>
        <w:tc>
          <w:tcPr>
            <w:tcW w:w="2143" w:type="dxa"/>
            <w:vAlign w:val="center"/>
          </w:tcPr>
          <w:p w14:paraId="2338BD48" w14:textId="4B74C43B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2,12</w:t>
            </w:r>
            <w:r w:rsidR="00AE049A">
              <w:rPr>
                <w:color w:val="000000" w:themeColor="text1"/>
                <w:sz w:val="28"/>
                <w:szCs w:val="28"/>
              </w:rPr>
              <w:t>×10⁻⁶</w:t>
            </w:r>
          </w:p>
        </w:tc>
      </w:tr>
      <w:tr w:rsidR="00AE049A" w14:paraId="1C02B542" w14:textId="77777777" w:rsidTr="0001503E">
        <w:trPr>
          <w:trHeight w:val="483"/>
        </w:trPr>
        <w:tc>
          <w:tcPr>
            <w:tcW w:w="2268" w:type="dxa"/>
            <w:vAlign w:val="center"/>
          </w:tcPr>
          <w:p w14:paraId="02C027EF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BFGS</w:t>
            </w:r>
          </w:p>
        </w:tc>
        <w:tc>
          <w:tcPr>
            <w:tcW w:w="1984" w:type="dxa"/>
            <w:vAlign w:val="center"/>
          </w:tcPr>
          <w:p w14:paraId="20C8AF27" w14:textId="4DD6BEC7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1276" w:type="dxa"/>
            <w:vAlign w:val="center"/>
          </w:tcPr>
          <w:p w14:paraId="4DF42EE8" w14:textId="39EFC012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1843" w:type="dxa"/>
            <w:vAlign w:val="center"/>
          </w:tcPr>
          <w:p w14:paraId="2BB84C8E" w14:textId="4459E0F5" w:rsidR="00AE049A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0,</w:t>
            </w:r>
            <w:r w:rsidR="00AA3646">
              <w:rPr>
                <w:color w:val="000000" w:themeColor="text1"/>
                <w:sz w:val="28"/>
                <w:szCs w:val="28"/>
              </w:rPr>
              <w:t>02</w:t>
            </w:r>
            <w:r w:rsidR="00DC4F9B">
              <w:rPr>
                <w:color w:val="000000" w:themeColor="text1"/>
                <w:sz w:val="28"/>
                <w:szCs w:val="28"/>
              </w:rPr>
              <w:t>04</w:t>
            </w:r>
          </w:p>
        </w:tc>
        <w:tc>
          <w:tcPr>
            <w:tcW w:w="2143" w:type="dxa"/>
            <w:vAlign w:val="center"/>
          </w:tcPr>
          <w:p w14:paraId="585DA7FF" w14:textId="727FAD88" w:rsidR="00AE049A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2,12</w:t>
            </w:r>
            <w:r w:rsidR="00AE049A">
              <w:rPr>
                <w:color w:val="000000" w:themeColor="text1"/>
                <w:sz w:val="28"/>
                <w:szCs w:val="28"/>
              </w:rPr>
              <w:t>×10⁻⁶</w:t>
            </w:r>
          </w:p>
        </w:tc>
      </w:tr>
      <w:tr w:rsidR="00AE049A" w14:paraId="57122A57" w14:textId="77777777" w:rsidTr="0001503E">
        <w:trPr>
          <w:trHeight w:val="483"/>
        </w:trPr>
        <w:tc>
          <w:tcPr>
            <w:tcW w:w="2268" w:type="dxa"/>
            <w:vAlign w:val="center"/>
          </w:tcPr>
          <w:p w14:paraId="2EF073BA" w14:textId="77777777" w:rsidR="00AE049A" w:rsidRPr="007C6E4B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7C6E4B">
              <w:rPr>
                <w:color w:val="000000" w:themeColor="text1"/>
                <w:sz w:val="28"/>
                <w:szCs w:val="28"/>
              </w:rPr>
              <w:t>L-BFGS (m=10)</w:t>
            </w:r>
          </w:p>
        </w:tc>
        <w:tc>
          <w:tcPr>
            <w:tcW w:w="1984" w:type="dxa"/>
            <w:vAlign w:val="center"/>
          </w:tcPr>
          <w:p w14:paraId="59947CBD" w14:textId="259E11AD" w:rsidR="00AE049A" w:rsidRPr="007C6E4B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1276" w:type="dxa"/>
            <w:vAlign w:val="center"/>
          </w:tcPr>
          <w:p w14:paraId="30823428" w14:textId="0C65700C" w:rsidR="00AE049A" w:rsidRPr="007C6E4B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7C6E4B">
              <w:rPr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1843" w:type="dxa"/>
            <w:vAlign w:val="center"/>
          </w:tcPr>
          <w:p w14:paraId="0E179FAD" w14:textId="1A861113" w:rsidR="00AE049A" w:rsidRPr="007C6E4B" w:rsidRDefault="007B7605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7C6E4B">
              <w:rPr>
                <w:color w:val="000000" w:themeColor="text1"/>
                <w:sz w:val="28"/>
                <w:szCs w:val="28"/>
              </w:rPr>
              <w:t>0,00</w:t>
            </w:r>
            <w:r w:rsidR="00DC4F9B">
              <w:rPr>
                <w:color w:val="000000" w:themeColor="text1"/>
                <w:sz w:val="28"/>
                <w:szCs w:val="28"/>
              </w:rPr>
              <w:t>88</w:t>
            </w:r>
          </w:p>
        </w:tc>
        <w:tc>
          <w:tcPr>
            <w:tcW w:w="2143" w:type="dxa"/>
            <w:vAlign w:val="center"/>
          </w:tcPr>
          <w:p w14:paraId="3B556BB7" w14:textId="0F0FE8FA" w:rsidR="00AE049A" w:rsidRPr="007C6E4B" w:rsidRDefault="00AA3646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2,94</w:t>
            </w:r>
            <w:r w:rsidR="00AE049A" w:rsidRPr="007C6E4B">
              <w:rPr>
                <w:color w:val="000000" w:themeColor="text1"/>
                <w:sz w:val="28"/>
                <w:szCs w:val="28"/>
              </w:rPr>
              <w:t>×10⁻⁶</w:t>
            </w:r>
          </w:p>
        </w:tc>
      </w:tr>
    </w:tbl>
    <w:p w14:paraId="6EEF23CB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673D1AEE" w14:textId="77777777" w:rsidR="00AE049A" w:rsidRDefault="00AE049A" w:rsidP="00837D27">
      <w:pPr>
        <w:pStyle w:val="2"/>
        <w:widowControl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0"/>
      <w:bookmarkStart w:id="14" w:name="_Toc226119197"/>
      <w:r>
        <w:rPr>
          <w:rFonts w:ascii="Times New Roman" w:hAnsi="Times New Roman" w:cs="Times New Roman"/>
          <w:color w:val="auto"/>
          <w:sz w:val="28"/>
          <w:szCs w:val="28"/>
        </w:rPr>
        <w:t>Графические результаты</w:t>
      </w:r>
      <w:bookmarkEnd w:id="13"/>
      <w:bookmarkEnd w:id="14"/>
    </w:p>
    <w:p w14:paraId="2E3F03CA" w14:textId="5FDCC64F" w:rsidR="00AE049A" w:rsidRDefault="004829D9" w:rsidP="00996758">
      <w:pPr>
        <w:spacing w:line="360" w:lineRule="auto"/>
        <w:jc w:val="center"/>
        <w:rPr>
          <w:sz w:val="28"/>
          <w:szCs w:val="28"/>
        </w:rPr>
      </w:pPr>
      <w:r w:rsidRPr="004829D9">
        <w:rPr>
          <w:sz w:val="28"/>
          <w:szCs w:val="28"/>
        </w:rPr>
        <w:drawing>
          <wp:inline distT="0" distB="0" distL="0" distR="0" wp14:anchorId="33B0B6D1" wp14:editId="5984C073">
            <wp:extent cx="5939790" cy="4885690"/>
            <wp:effectExtent l="0" t="0" r="3810" b="0"/>
            <wp:docPr id="145274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6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225E" w14:textId="472F8CE0" w:rsidR="00AE049A" w:rsidRPr="00D13808" w:rsidRDefault="00AE049A" w:rsidP="00837D2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Рисунок \* Arabic </w:instrText>
      </w:r>
      <w:r>
        <w:rPr>
          <w:sz w:val="28"/>
          <w:szCs w:val="28"/>
        </w:rPr>
        <w:fldChar w:fldCharType="separate"/>
      </w:r>
      <w:r w:rsidR="00D13808">
        <w:rPr>
          <w:noProof/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Все траектории методов на поверхности функции</w:t>
      </w:r>
    </w:p>
    <w:p w14:paraId="625B0B03" w14:textId="77777777" w:rsidR="00D13808" w:rsidRPr="00D13808" w:rsidRDefault="00D13808" w:rsidP="00837D27">
      <w:pPr>
        <w:spacing w:line="360" w:lineRule="auto"/>
        <w:jc w:val="center"/>
        <w:rPr>
          <w:sz w:val="28"/>
          <w:szCs w:val="28"/>
        </w:rPr>
      </w:pPr>
    </w:p>
    <w:p w14:paraId="0A503020" w14:textId="713FECE5" w:rsidR="00D13808" w:rsidRDefault="000D78C3" w:rsidP="00D13808">
      <w:pPr>
        <w:keepNext/>
        <w:spacing w:line="360" w:lineRule="auto"/>
        <w:jc w:val="center"/>
      </w:pPr>
      <w:r w:rsidRPr="000D78C3">
        <w:lastRenderedPageBreak/>
        <w:drawing>
          <wp:inline distT="0" distB="0" distL="0" distR="0" wp14:anchorId="3C6FF857" wp14:editId="4AA3E866">
            <wp:extent cx="4644030" cy="3903785"/>
            <wp:effectExtent l="0" t="0" r="4445" b="1905"/>
            <wp:docPr id="63609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95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5742" cy="39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9B10" w14:textId="3B9C2E59" w:rsidR="00D13808" w:rsidRPr="00D13808" w:rsidRDefault="00D13808" w:rsidP="00D13808">
      <w:pPr>
        <w:spacing w:line="360" w:lineRule="auto"/>
        <w:jc w:val="center"/>
        <w:rPr>
          <w:sz w:val="28"/>
          <w:szCs w:val="28"/>
        </w:rPr>
      </w:pPr>
      <w:r w:rsidRPr="00D13808">
        <w:rPr>
          <w:sz w:val="28"/>
          <w:szCs w:val="28"/>
        </w:rPr>
        <w:t xml:space="preserve">Рисунок </w:t>
      </w:r>
      <w:r w:rsidRPr="00D13808">
        <w:rPr>
          <w:sz w:val="28"/>
          <w:szCs w:val="28"/>
        </w:rPr>
        <w:fldChar w:fldCharType="begin"/>
      </w:r>
      <w:r w:rsidRPr="00D13808">
        <w:rPr>
          <w:sz w:val="28"/>
          <w:szCs w:val="28"/>
        </w:rPr>
        <w:instrText xml:space="preserve"> SEQ Рисунок \* ARABIC </w:instrText>
      </w:r>
      <w:r w:rsidRPr="00D13808">
        <w:rPr>
          <w:sz w:val="28"/>
          <w:szCs w:val="28"/>
        </w:rPr>
        <w:fldChar w:fldCharType="separate"/>
      </w:r>
      <w:r w:rsidRPr="00D13808">
        <w:rPr>
          <w:sz w:val="28"/>
          <w:szCs w:val="28"/>
        </w:rPr>
        <w:t>2</w:t>
      </w:r>
      <w:r w:rsidRPr="00D13808">
        <w:rPr>
          <w:sz w:val="28"/>
          <w:szCs w:val="28"/>
        </w:rPr>
        <w:fldChar w:fldCharType="end"/>
      </w:r>
      <w:r w:rsidRPr="00D13808">
        <w:rPr>
          <w:sz w:val="28"/>
          <w:szCs w:val="28"/>
        </w:rPr>
        <w:t xml:space="preserve"> - Траектория градиентного спуска</w:t>
      </w:r>
    </w:p>
    <w:p w14:paraId="03E60A83" w14:textId="77777777" w:rsidR="00D13808" w:rsidRDefault="00D13808" w:rsidP="00D13808"/>
    <w:p w14:paraId="1010AEFC" w14:textId="7A3525A3" w:rsidR="00D13808" w:rsidRDefault="000D78C3" w:rsidP="00D71FD1">
      <w:pPr>
        <w:keepNext/>
        <w:jc w:val="center"/>
      </w:pPr>
      <w:r w:rsidRPr="000D78C3">
        <w:drawing>
          <wp:inline distT="0" distB="0" distL="0" distR="0" wp14:anchorId="63F1D679" wp14:editId="3704505F">
            <wp:extent cx="5166006" cy="4290646"/>
            <wp:effectExtent l="0" t="0" r="0" b="0"/>
            <wp:docPr id="1087929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29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334" cy="429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9432" w14:textId="648AEB74" w:rsidR="00D13808" w:rsidRDefault="00D13808" w:rsidP="00D13808">
      <w:pPr>
        <w:spacing w:line="360" w:lineRule="auto"/>
        <w:jc w:val="center"/>
        <w:rPr>
          <w:sz w:val="28"/>
          <w:szCs w:val="28"/>
        </w:rPr>
      </w:pPr>
      <w:r w:rsidRPr="00D13808">
        <w:rPr>
          <w:sz w:val="28"/>
          <w:szCs w:val="28"/>
        </w:rPr>
        <w:t xml:space="preserve">Рисунок </w:t>
      </w:r>
      <w:r w:rsidRPr="00D13808">
        <w:rPr>
          <w:sz w:val="28"/>
          <w:szCs w:val="28"/>
        </w:rPr>
        <w:fldChar w:fldCharType="begin"/>
      </w:r>
      <w:r w:rsidRPr="00D13808">
        <w:rPr>
          <w:sz w:val="28"/>
          <w:szCs w:val="28"/>
        </w:rPr>
        <w:instrText xml:space="preserve"> SEQ Рисунок \* ARABIC </w:instrText>
      </w:r>
      <w:r w:rsidRPr="00D13808">
        <w:rPr>
          <w:sz w:val="28"/>
          <w:szCs w:val="28"/>
        </w:rPr>
        <w:fldChar w:fldCharType="separate"/>
      </w:r>
      <w:r w:rsidRPr="00D13808">
        <w:rPr>
          <w:sz w:val="28"/>
          <w:szCs w:val="28"/>
        </w:rPr>
        <w:t>3</w:t>
      </w:r>
      <w:r w:rsidRPr="00D13808">
        <w:rPr>
          <w:sz w:val="28"/>
          <w:szCs w:val="28"/>
        </w:rPr>
        <w:fldChar w:fldCharType="end"/>
      </w:r>
      <w:r w:rsidRPr="00D13808">
        <w:rPr>
          <w:sz w:val="28"/>
          <w:szCs w:val="28"/>
        </w:rPr>
        <w:t xml:space="preserve"> - Траектория Полака – Рибьера</w:t>
      </w:r>
    </w:p>
    <w:p w14:paraId="6B9096AE" w14:textId="77777777" w:rsidR="00D71FD1" w:rsidRPr="00D13808" w:rsidRDefault="00D71FD1" w:rsidP="00D13808">
      <w:pPr>
        <w:spacing w:line="360" w:lineRule="auto"/>
        <w:jc w:val="center"/>
        <w:rPr>
          <w:sz w:val="28"/>
          <w:szCs w:val="28"/>
        </w:rPr>
      </w:pPr>
    </w:p>
    <w:p w14:paraId="775246EF" w14:textId="4EB4108E" w:rsidR="00D13808" w:rsidRDefault="000D78C3" w:rsidP="00D71FD1">
      <w:pPr>
        <w:keepNext/>
        <w:jc w:val="center"/>
      </w:pPr>
      <w:r w:rsidRPr="000D78C3">
        <w:drawing>
          <wp:inline distT="0" distB="0" distL="0" distR="0" wp14:anchorId="6CEBFC23" wp14:editId="14099F0D">
            <wp:extent cx="4793868" cy="4037427"/>
            <wp:effectExtent l="0" t="0" r="6985" b="1270"/>
            <wp:docPr id="109641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15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956" cy="40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A221" w14:textId="663A3BC6" w:rsidR="00D13808" w:rsidRDefault="00D13808" w:rsidP="00D13808">
      <w:pPr>
        <w:spacing w:line="360" w:lineRule="auto"/>
        <w:jc w:val="center"/>
        <w:rPr>
          <w:sz w:val="28"/>
          <w:szCs w:val="28"/>
        </w:rPr>
      </w:pPr>
      <w:r w:rsidRPr="00D13808">
        <w:rPr>
          <w:sz w:val="28"/>
          <w:szCs w:val="28"/>
        </w:rPr>
        <w:t xml:space="preserve">Рисунок </w:t>
      </w:r>
      <w:r w:rsidRPr="00D13808">
        <w:rPr>
          <w:sz w:val="28"/>
          <w:szCs w:val="28"/>
        </w:rPr>
        <w:fldChar w:fldCharType="begin"/>
      </w:r>
      <w:r w:rsidRPr="00D13808">
        <w:rPr>
          <w:sz w:val="28"/>
          <w:szCs w:val="28"/>
        </w:rPr>
        <w:instrText xml:space="preserve"> SEQ Рисунок \* ARABIC </w:instrText>
      </w:r>
      <w:r w:rsidRPr="00D13808">
        <w:rPr>
          <w:sz w:val="28"/>
          <w:szCs w:val="28"/>
        </w:rPr>
        <w:fldChar w:fldCharType="separate"/>
      </w:r>
      <w:r w:rsidRPr="00D13808">
        <w:rPr>
          <w:sz w:val="28"/>
          <w:szCs w:val="28"/>
        </w:rPr>
        <w:t>4</w:t>
      </w:r>
      <w:r w:rsidRPr="00D13808">
        <w:rPr>
          <w:sz w:val="28"/>
          <w:szCs w:val="28"/>
        </w:rPr>
        <w:fldChar w:fldCharType="end"/>
      </w:r>
      <w:r w:rsidRPr="00D13808">
        <w:rPr>
          <w:sz w:val="28"/>
          <w:szCs w:val="28"/>
        </w:rPr>
        <w:t xml:space="preserve"> - Траектория </w:t>
      </w:r>
      <w:r w:rsidR="00CB5DF2">
        <w:rPr>
          <w:sz w:val="28"/>
          <w:szCs w:val="28"/>
        </w:rPr>
        <w:t>Ф</w:t>
      </w:r>
      <w:r w:rsidRPr="00D13808">
        <w:rPr>
          <w:sz w:val="28"/>
          <w:szCs w:val="28"/>
        </w:rPr>
        <w:t>летчера-Ривза</w:t>
      </w:r>
    </w:p>
    <w:p w14:paraId="2BA68013" w14:textId="0EF089BB" w:rsidR="00D13808" w:rsidRPr="00D13808" w:rsidRDefault="000D78C3" w:rsidP="00D13808">
      <w:pPr>
        <w:spacing w:line="360" w:lineRule="auto"/>
        <w:jc w:val="center"/>
        <w:rPr>
          <w:sz w:val="28"/>
          <w:szCs w:val="28"/>
        </w:rPr>
      </w:pPr>
      <w:r w:rsidRPr="000D78C3">
        <w:rPr>
          <w:sz w:val="28"/>
          <w:szCs w:val="28"/>
        </w:rPr>
        <w:drawing>
          <wp:inline distT="0" distB="0" distL="0" distR="0" wp14:anchorId="3CE09291" wp14:editId="676FA6A4">
            <wp:extent cx="4722934" cy="3987784"/>
            <wp:effectExtent l="0" t="0" r="1905" b="0"/>
            <wp:docPr id="813223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23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1797" cy="39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122D" w14:textId="3E91B3D2" w:rsidR="00D13808" w:rsidRDefault="00D13808" w:rsidP="00D13808">
      <w:pPr>
        <w:spacing w:line="360" w:lineRule="auto"/>
        <w:jc w:val="center"/>
        <w:rPr>
          <w:sz w:val="28"/>
          <w:szCs w:val="28"/>
        </w:rPr>
      </w:pPr>
      <w:r w:rsidRPr="00D13808">
        <w:rPr>
          <w:sz w:val="28"/>
          <w:szCs w:val="28"/>
        </w:rPr>
        <w:t xml:space="preserve">Рисунок </w:t>
      </w:r>
      <w:r w:rsidRPr="00D13808">
        <w:rPr>
          <w:sz w:val="28"/>
          <w:szCs w:val="28"/>
        </w:rPr>
        <w:fldChar w:fldCharType="begin"/>
      </w:r>
      <w:r w:rsidRPr="00D13808">
        <w:rPr>
          <w:sz w:val="28"/>
          <w:szCs w:val="28"/>
        </w:rPr>
        <w:instrText xml:space="preserve"> SEQ Рисунок \* ARABIC </w:instrText>
      </w:r>
      <w:r w:rsidRPr="00D13808">
        <w:rPr>
          <w:sz w:val="28"/>
          <w:szCs w:val="28"/>
        </w:rPr>
        <w:fldChar w:fldCharType="separate"/>
      </w:r>
      <w:r w:rsidRPr="00D13808">
        <w:rPr>
          <w:sz w:val="28"/>
          <w:szCs w:val="28"/>
        </w:rPr>
        <w:t>5</w:t>
      </w:r>
      <w:r w:rsidRPr="00D13808">
        <w:rPr>
          <w:sz w:val="28"/>
          <w:szCs w:val="28"/>
        </w:rPr>
        <w:fldChar w:fldCharType="end"/>
      </w:r>
      <w:r w:rsidRPr="00D13808">
        <w:rPr>
          <w:sz w:val="28"/>
          <w:szCs w:val="28"/>
        </w:rPr>
        <w:t xml:space="preserve"> - Траектория BFGS</w:t>
      </w:r>
    </w:p>
    <w:p w14:paraId="6971556B" w14:textId="77777777" w:rsidR="00D71FD1" w:rsidRPr="00D13808" w:rsidRDefault="00D71FD1" w:rsidP="00D13808">
      <w:pPr>
        <w:spacing w:line="360" w:lineRule="auto"/>
        <w:jc w:val="center"/>
        <w:rPr>
          <w:sz w:val="28"/>
          <w:szCs w:val="28"/>
        </w:rPr>
      </w:pPr>
    </w:p>
    <w:p w14:paraId="721D3F19" w14:textId="2C7E980E" w:rsidR="00D13808" w:rsidRPr="00D13808" w:rsidRDefault="000D78C3" w:rsidP="00D13808">
      <w:pPr>
        <w:spacing w:line="360" w:lineRule="auto"/>
        <w:jc w:val="center"/>
        <w:rPr>
          <w:sz w:val="28"/>
          <w:szCs w:val="28"/>
        </w:rPr>
      </w:pPr>
      <w:r w:rsidRPr="000D78C3">
        <w:rPr>
          <w:sz w:val="28"/>
          <w:szCs w:val="28"/>
        </w:rPr>
        <w:drawing>
          <wp:inline distT="0" distB="0" distL="0" distR="0" wp14:anchorId="0F9C27C8" wp14:editId="138E10CB">
            <wp:extent cx="4821408" cy="4032272"/>
            <wp:effectExtent l="0" t="0" r="0" b="6350"/>
            <wp:docPr id="201712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879" cy="40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F5F5" w14:textId="61EEF263" w:rsidR="00D13808" w:rsidRPr="00D13808" w:rsidRDefault="00D13808" w:rsidP="00D13808">
      <w:pPr>
        <w:spacing w:line="360" w:lineRule="auto"/>
        <w:jc w:val="center"/>
        <w:rPr>
          <w:sz w:val="28"/>
          <w:szCs w:val="28"/>
        </w:rPr>
      </w:pPr>
      <w:r w:rsidRPr="00D13808">
        <w:rPr>
          <w:sz w:val="28"/>
          <w:szCs w:val="28"/>
        </w:rPr>
        <w:t xml:space="preserve">Рисунок </w:t>
      </w:r>
      <w:r w:rsidRPr="00D13808">
        <w:rPr>
          <w:sz w:val="28"/>
          <w:szCs w:val="28"/>
        </w:rPr>
        <w:fldChar w:fldCharType="begin"/>
      </w:r>
      <w:r w:rsidRPr="00D13808">
        <w:rPr>
          <w:sz w:val="28"/>
          <w:szCs w:val="28"/>
        </w:rPr>
        <w:instrText xml:space="preserve"> SEQ Рисунок \* ARABIC </w:instrText>
      </w:r>
      <w:r w:rsidRPr="00D13808">
        <w:rPr>
          <w:sz w:val="28"/>
          <w:szCs w:val="28"/>
        </w:rPr>
        <w:fldChar w:fldCharType="separate"/>
      </w:r>
      <w:r w:rsidRPr="00D13808">
        <w:rPr>
          <w:sz w:val="28"/>
          <w:szCs w:val="28"/>
        </w:rPr>
        <w:t>6</w:t>
      </w:r>
      <w:r w:rsidRPr="00D13808">
        <w:rPr>
          <w:sz w:val="28"/>
          <w:szCs w:val="28"/>
        </w:rPr>
        <w:fldChar w:fldCharType="end"/>
      </w:r>
      <w:r w:rsidRPr="00D13808">
        <w:rPr>
          <w:sz w:val="28"/>
          <w:szCs w:val="28"/>
        </w:rPr>
        <w:t xml:space="preserve"> - Траектория DFP</w:t>
      </w:r>
    </w:p>
    <w:p w14:paraId="118B8BB4" w14:textId="656526DE" w:rsidR="00D13808" w:rsidRPr="00D13808" w:rsidRDefault="000D78C3" w:rsidP="00D13808">
      <w:pPr>
        <w:spacing w:line="360" w:lineRule="auto"/>
        <w:jc w:val="center"/>
        <w:rPr>
          <w:sz w:val="28"/>
          <w:szCs w:val="28"/>
        </w:rPr>
      </w:pPr>
      <w:r w:rsidRPr="000D78C3">
        <w:rPr>
          <w:sz w:val="28"/>
          <w:szCs w:val="28"/>
        </w:rPr>
        <w:drawing>
          <wp:inline distT="0" distB="0" distL="0" distR="0" wp14:anchorId="74910775" wp14:editId="62E18824">
            <wp:extent cx="4935903" cy="4122223"/>
            <wp:effectExtent l="0" t="0" r="0" b="0"/>
            <wp:docPr id="32169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92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536" cy="412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12B5" w14:textId="13788F8A" w:rsidR="00D13808" w:rsidRPr="00D13808" w:rsidRDefault="00D13808" w:rsidP="00D13808">
      <w:pPr>
        <w:spacing w:line="360" w:lineRule="auto"/>
        <w:jc w:val="center"/>
        <w:rPr>
          <w:sz w:val="28"/>
          <w:szCs w:val="28"/>
        </w:rPr>
      </w:pPr>
      <w:r w:rsidRPr="00D13808">
        <w:rPr>
          <w:sz w:val="28"/>
          <w:szCs w:val="28"/>
        </w:rPr>
        <w:t xml:space="preserve">Рисунок </w:t>
      </w:r>
      <w:r w:rsidRPr="00D13808">
        <w:rPr>
          <w:sz w:val="28"/>
          <w:szCs w:val="28"/>
        </w:rPr>
        <w:fldChar w:fldCharType="begin"/>
      </w:r>
      <w:r w:rsidRPr="00D13808">
        <w:rPr>
          <w:sz w:val="28"/>
          <w:szCs w:val="28"/>
        </w:rPr>
        <w:instrText xml:space="preserve"> SEQ Рисунок \* ARABIC </w:instrText>
      </w:r>
      <w:r w:rsidRPr="00D13808">
        <w:rPr>
          <w:sz w:val="28"/>
          <w:szCs w:val="28"/>
        </w:rPr>
        <w:fldChar w:fldCharType="separate"/>
      </w:r>
      <w:r w:rsidRPr="00D13808">
        <w:rPr>
          <w:sz w:val="28"/>
          <w:szCs w:val="28"/>
        </w:rPr>
        <w:t>7</w:t>
      </w:r>
      <w:r w:rsidRPr="00D13808">
        <w:rPr>
          <w:sz w:val="28"/>
          <w:szCs w:val="28"/>
        </w:rPr>
        <w:fldChar w:fldCharType="end"/>
      </w:r>
      <w:r w:rsidRPr="00D13808">
        <w:rPr>
          <w:sz w:val="28"/>
          <w:szCs w:val="28"/>
        </w:rPr>
        <w:t xml:space="preserve"> - Траектория L-BFGS</w:t>
      </w:r>
    </w:p>
    <w:p w14:paraId="6F103CA6" w14:textId="61662D50" w:rsidR="00AE049A" w:rsidRDefault="00A54A0A" w:rsidP="00837D27">
      <w:pPr>
        <w:spacing w:line="360" w:lineRule="auto"/>
        <w:jc w:val="both"/>
        <w:rPr>
          <w:sz w:val="28"/>
          <w:szCs w:val="28"/>
        </w:rPr>
      </w:pPr>
      <w:r w:rsidRPr="00A54A0A">
        <w:rPr>
          <w:sz w:val="28"/>
          <w:szCs w:val="28"/>
        </w:rPr>
        <w:lastRenderedPageBreak/>
        <w:drawing>
          <wp:inline distT="0" distB="0" distL="0" distR="0" wp14:anchorId="27E5397E" wp14:editId="04DA65E3">
            <wp:extent cx="5939790" cy="4243070"/>
            <wp:effectExtent l="0" t="0" r="3810" b="5080"/>
            <wp:docPr id="713983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83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979A" w14:textId="7A68A998" w:rsidR="00AE049A" w:rsidRDefault="00AE049A" w:rsidP="00837D2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Рисунок \* Arabic </w:instrText>
      </w:r>
      <w:r>
        <w:rPr>
          <w:sz w:val="28"/>
          <w:szCs w:val="28"/>
        </w:rPr>
        <w:fldChar w:fldCharType="separate"/>
      </w:r>
      <w:r w:rsidR="00D13808">
        <w:rPr>
          <w:noProof/>
          <w:sz w:val="28"/>
          <w:szCs w:val="28"/>
        </w:rPr>
        <w:t>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Сходимость быстрых методов (L-BFGS, BFGS, DFP, Флетчера-Ривза) </w:t>
      </w:r>
    </w:p>
    <w:p w14:paraId="080BCCFC" w14:textId="6E48D71D" w:rsidR="00AE049A" w:rsidRDefault="00EB54ED" w:rsidP="00837D27">
      <w:pPr>
        <w:spacing w:line="360" w:lineRule="auto"/>
        <w:jc w:val="both"/>
        <w:rPr>
          <w:sz w:val="28"/>
          <w:szCs w:val="28"/>
        </w:rPr>
      </w:pPr>
      <w:r w:rsidRPr="00EB54ED">
        <w:rPr>
          <w:sz w:val="28"/>
          <w:szCs w:val="28"/>
        </w:rPr>
        <w:drawing>
          <wp:inline distT="0" distB="0" distL="0" distR="0" wp14:anchorId="7B717443" wp14:editId="18B29A5A">
            <wp:extent cx="5939790" cy="4208145"/>
            <wp:effectExtent l="0" t="0" r="3810" b="1905"/>
            <wp:docPr id="59795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5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9173" w14:textId="2B6B2426" w:rsidR="00AE049A" w:rsidRDefault="00AE049A" w:rsidP="00837D2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Рисунок \* Arabic </w:instrText>
      </w:r>
      <w:r>
        <w:rPr>
          <w:sz w:val="28"/>
          <w:szCs w:val="28"/>
        </w:rPr>
        <w:fldChar w:fldCharType="separate"/>
      </w:r>
      <w:r w:rsidR="00D13808">
        <w:rPr>
          <w:noProof/>
          <w:sz w:val="28"/>
          <w:szCs w:val="28"/>
        </w:rPr>
        <w:t>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Сходимость медленных</w:t>
      </w:r>
      <w:r w:rsidRPr="008D72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методов (Градиетный спуск и Полака-Рибьера) </w:t>
      </w:r>
    </w:p>
    <w:p w14:paraId="34AFC192" w14:textId="5FE90FCC" w:rsidR="00AE049A" w:rsidRDefault="00EB54ED" w:rsidP="00837D27">
      <w:pPr>
        <w:spacing w:line="360" w:lineRule="auto"/>
        <w:jc w:val="both"/>
        <w:rPr>
          <w:sz w:val="28"/>
          <w:szCs w:val="28"/>
        </w:rPr>
      </w:pPr>
      <w:r w:rsidRPr="00EB54ED">
        <w:rPr>
          <w:sz w:val="28"/>
          <w:szCs w:val="28"/>
        </w:rPr>
        <w:drawing>
          <wp:inline distT="0" distB="0" distL="0" distR="0" wp14:anchorId="0B0FDCC7" wp14:editId="4B5C3BAF">
            <wp:extent cx="5939790" cy="1936115"/>
            <wp:effectExtent l="0" t="0" r="3810" b="6985"/>
            <wp:docPr id="107071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16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BAE1" w14:textId="7B56372F" w:rsidR="00AE049A" w:rsidRDefault="00AE049A" w:rsidP="00837D2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Рисунок \* Arabic </w:instrText>
      </w:r>
      <w:r>
        <w:rPr>
          <w:sz w:val="28"/>
          <w:szCs w:val="28"/>
        </w:rPr>
        <w:fldChar w:fldCharType="separate"/>
      </w:r>
      <w:r w:rsidR="00D13808">
        <w:rPr>
          <w:noProof/>
          <w:sz w:val="28"/>
          <w:szCs w:val="28"/>
        </w:rPr>
        <w:t>10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Сводный график сравнения методов </w:t>
      </w:r>
    </w:p>
    <w:p w14:paraId="388B3676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4FB515D9" w14:textId="3CDCE882" w:rsidR="00AE049A" w:rsidRDefault="00EB54ED" w:rsidP="00837D27">
      <w:pPr>
        <w:spacing w:line="360" w:lineRule="auto"/>
        <w:jc w:val="both"/>
        <w:rPr>
          <w:sz w:val="28"/>
          <w:szCs w:val="28"/>
        </w:rPr>
      </w:pPr>
      <w:r w:rsidRPr="00EB54ED">
        <w:rPr>
          <w:sz w:val="28"/>
          <w:szCs w:val="28"/>
        </w:rPr>
        <w:drawing>
          <wp:inline distT="0" distB="0" distL="0" distR="0" wp14:anchorId="01D09A86" wp14:editId="723FF35B">
            <wp:extent cx="5939790" cy="2786380"/>
            <wp:effectExtent l="0" t="0" r="3810" b="0"/>
            <wp:docPr id="136625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53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FC85" w14:textId="33704077" w:rsidR="00AE049A" w:rsidRDefault="00AE049A" w:rsidP="00837D2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Рисунок \* Arabic </w:instrText>
      </w:r>
      <w:r>
        <w:rPr>
          <w:sz w:val="28"/>
          <w:szCs w:val="28"/>
        </w:rPr>
        <w:fldChar w:fldCharType="separate"/>
      </w:r>
      <w:r w:rsidR="00D13808">
        <w:rPr>
          <w:noProof/>
          <w:sz w:val="28"/>
          <w:szCs w:val="28"/>
        </w:rPr>
        <w:t>11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3D поверхность функции Розенброка </w:t>
      </w:r>
    </w:p>
    <w:p w14:paraId="26CB8097" w14:textId="77777777" w:rsidR="00AE049A" w:rsidRDefault="00AE049A" w:rsidP="00837D27">
      <w:pPr>
        <w:spacing w:line="360" w:lineRule="auto"/>
        <w:jc w:val="center"/>
        <w:rPr>
          <w:sz w:val="28"/>
          <w:szCs w:val="28"/>
        </w:rPr>
      </w:pPr>
    </w:p>
    <w:p w14:paraId="6810E783" w14:textId="77777777" w:rsidR="00AE049A" w:rsidRPr="00300708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bookmarkStart w:id="15" w:name="_Toc21"/>
      <w:r w:rsidRPr="00300708">
        <w:rPr>
          <w:b/>
          <w:bCs/>
          <w:sz w:val="28"/>
          <w:szCs w:val="28"/>
        </w:rPr>
        <w:t>Проверка решения на допустимость</w:t>
      </w:r>
      <w:bookmarkEnd w:id="15"/>
    </w:p>
    <w:p w14:paraId="6B8E7171" w14:textId="3E9D057C" w:rsidR="00AE049A" w:rsidRPr="0085171B" w:rsidRDefault="00AE049A" w:rsidP="00482614">
      <w:pPr>
        <w:spacing w:line="360" w:lineRule="auto"/>
        <w:jc w:val="both"/>
        <w:rPr>
          <w:sz w:val="28"/>
          <w:szCs w:val="28"/>
          <w:lang w:val="en-US"/>
        </w:rPr>
      </w:pPr>
      <w:r w:rsidRPr="0085171B">
        <w:rPr>
          <w:sz w:val="28"/>
          <w:szCs w:val="28"/>
        </w:rPr>
        <w:t xml:space="preserve">Проверка решения x* = </w:t>
      </w:r>
      <w:r w:rsidR="00AB28CA" w:rsidRPr="0085171B">
        <w:rPr>
          <w:sz w:val="28"/>
          <w:szCs w:val="28"/>
          <w:lang w:val="en-US"/>
        </w:rPr>
        <w:t>[</w:t>
      </w:r>
      <w:r w:rsidRPr="0085171B">
        <w:rPr>
          <w:sz w:val="28"/>
          <w:szCs w:val="28"/>
        </w:rPr>
        <w:t>1, 1</w:t>
      </w:r>
      <w:r w:rsidR="00AB28CA" w:rsidRPr="0085171B">
        <w:rPr>
          <w:sz w:val="28"/>
          <w:szCs w:val="28"/>
          <w:lang w:val="en-US"/>
        </w:rPr>
        <w:t>]</w:t>
      </w:r>
    </w:p>
    <w:p w14:paraId="52A2E89F" w14:textId="77777777" w:rsidR="00AE049A" w:rsidRPr="0085171B" w:rsidRDefault="00AE049A" w:rsidP="0085171B">
      <w:pPr>
        <w:pStyle w:val="a9"/>
        <w:numPr>
          <w:ilvl w:val="0"/>
          <w:numId w:val="138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85171B">
        <w:rPr>
          <w:sz w:val="28"/>
          <w:szCs w:val="28"/>
        </w:rPr>
        <w:t>Проверка градиента</w:t>
      </w:r>
    </w:p>
    <w:p w14:paraId="297A196D" w14:textId="4BD64554" w:rsidR="00AE049A" w:rsidRPr="0085171B" w:rsidRDefault="00AE049A" w:rsidP="0085171B">
      <w:pPr>
        <w:spacing w:line="360" w:lineRule="auto"/>
        <w:ind w:firstLine="426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eastAsia="Cambria Math" w:hAnsi="Cambria Math"/>
              <w:sz w:val="28"/>
              <w:szCs w:val="28"/>
            </w:rPr>
            <m:t>∇f</m:t>
          </m:r>
          <m:d>
            <m:d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eastAsia="Cambria Math" w:hAnsi="Cambria Math"/>
              <w:sz w:val="28"/>
              <w:szCs w:val="28"/>
            </w:rPr>
            <m:t>=[</m:t>
          </m:r>
          <m:r>
            <w:rPr>
              <w:rFonts w:ascii="Cambria Math" w:eastAsia="Cambria Math" w:hAnsi="Cambria Math"/>
              <w:sz w:val="28"/>
              <w:szCs w:val="28"/>
              <w:lang w:val="en-US"/>
            </w:rPr>
            <m:t>1, 1]</m:t>
          </m:r>
        </m:oMath>
      </m:oMathPara>
    </w:p>
    <w:p w14:paraId="26324C4B" w14:textId="77777777" w:rsidR="00AE049A" w:rsidRPr="0085171B" w:rsidRDefault="00000000" w:rsidP="0085171B">
      <w:pPr>
        <w:spacing w:line="360" w:lineRule="auto"/>
        <w:ind w:firstLine="426"/>
        <w:jc w:val="both"/>
        <w:rPr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∇f</m:t>
              </m:r>
              <m:d>
                <m:d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</m:d>
            </m:e>
          </m:d>
          <m:r>
            <w:rPr>
              <w:rFonts w:ascii="Cambria Math" w:eastAsia="Cambria Math" w:hAnsi="Cambria Math"/>
              <w:sz w:val="28"/>
              <w:szCs w:val="28"/>
            </w:rPr>
            <m:t>=0&lt;</m:t>
          </m:r>
          <m:sSub>
            <m:sSub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eastAsia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="Cambria Math" w:hAnsi="Cambria Math"/>
                  <w:sz w:val="28"/>
                  <w:szCs w:val="28"/>
                </w:rPr>
                <m:t>-6</m:t>
              </m:r>
            </m:sup>
          </m:sSup>
        </m:oMath>
      </m:oMathPara>
    </w:p>
    <w:p w14:paraId="72A5970F" w14:textId="77777777" w:rsidR="00AE049A" w:rsidRPr="0085171B" w:rsidRDefault="00AE049A" w:rsidP="0085171B">
      <w:pPr>
        <w:spacing w:line="360" w:lineRule="auto"/>
        <w:ind w:firstLine="426"/>
        <w:jc w:val="both"/>
        <w:rPr>
          <w:sz w:val="28"/>
          <w:szCs w:val="28"/>
        </w:rPr>
      </w:pPr>
    </w:p>
    <w:p w14:paraId="55A11508" w14:textId="77777777" w:rsidR="00AE049A" w:rsidRPr="0085171B" w:rsidRDefault="00AE049A" w:rsidP="0085171B">
      <w:pPr>
        <w:pStyle w:val="a9"/>
        <w:numPr>
          <w:ilvl w:val="0"/>
          <w:numId w:val="138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85171B">
        <w:rPr>
          <w:sz w:val="28"/>
          <w:szCs w:val="28"/>
        </w:rPr>
        <w:t>Проверка значения функции</w:t>
      </w:r>
    </w:p>
    <w:p w14:paraId="58F7BF32" w14:textId="564F2FA4" w:rsidR="00AE049A" w:rsidRPr="0085171B" w:rsidRDefault="00AE049A" w:rsidP="0085171B">
      <w:pPr>
        <w:pStyle w:val="a9"/>
        <w:numPr>
          <w:ilvl w:val="0"/>
          <w:numId w:val="13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85171B">
        <w:rPr>
          <w:sz w:val="28"/>
          <w:szCs w:val="28"/>
        </w:rPr>
        <w:t>f(x*) = 1</w:t>
      </w:r>
      <w:r w:rsidR="00D20FA0" w:rsidRPr="0085171B">
        <w:rPr>
          <w:sz w:val="28"/>
          <w:szCs w:val="28"/>
        </w:rPr>
        <w:t>1</w:t>
      </w:r>
      <w:r w:rsidRPr="0085171B">
        <w:rPr>
          <w:sz w:val="28"/>
          <w:szCs w:val="28"/>
        </w:rPr>
        <w:t>0 (аналитически)</w:t>
      </w:r>
    </w:p>
    <w:p w14:paraId="41A0ABA1" w14:textId="2FEF179D" w:rsidR="00AE049A" w:rsidRPr="0085171B" w:rsidRDefault="00AE049A" w:rsidP="0085171B">
      <w:pPr>
        <w:pStyle w:val="a9"/>
        <w:numPr>
          <w:ilvl w:val="0"/>
          <w:numId w:val="137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85171B">
        <w:rPr>
          <w:sz w:val="28"/>
          <w:szCs w:val="28"/>
        </w:rPr>
        <w:lastRenderedPageBreak/>
        <w:t>f(x*) = 1</w:t>
      </w:r>
      <w:r w:rsidR="00D20FA0" w:rsidRPr="0085171B">
        <w:rPr>
          <w:sz w:val="28"/>
          <w:szCs w:val="28"/>
        </w:rPr>
        <w:t>1</w:t>
      </w:r>
      <w:r w:rsidRPr="0085171B">
        <w:rPr>
          <w:sz w:val="28"/>
          <w:szCs w:val="28"/>
        </w:rPr>
        <w:t>0.0000000 (численно, L-BFGS)</w:t>
      </w:r>
    </w:p>
    <w:p w14:paraId="2BBB64AC" w14:textId="77777777" w:rsidR="005D57A4" w:rsidRPr="0085171B" w:rsidRDefault="005D57A4" w:rsidP="0085171B">
      <w:pPr>
        <w:pStyle w:val="a9"/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</w:p>
    <w:p w14:paraId="4BE506F8" w14:textId="77777777" w:rsidR="00AE049A" w:rsidRPr="0085171B" w:rsidRDefault="00AE049A" w:rsidP="0085171B">
      <w:pPr>
        <w:pStyle w:val="a9"/>
        <w:numPr>
          <w:ilvl w:val="0"/>
          <w:numId w:val="138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85171B">
        <w:rPr>
          <w:sz w:val="28"/>
          <w:szCs w:val="28"/>
        </w:rPr>
        <w:t>Проверка матрицы Гессе</w:t>
      </w:r>
    </w:p>
    <w:p w14:paraId="10B11C9E" w14:textId="683E3575" w:rsidR="00AE049A" w:rsidRPr="0085171B" w:rsidRDefault="005D57A4" w:rsidP="0085171B">
      <w:pPr>
        <w:spacing w:line="360" w:lineRule="auto"/>
        <w:ind w:firstLine="426"/>
        <w:jc w:val="both"/>
        <w:rPr>
          <w:sz w:val="28"/>
          <w:szCs w:val="28"/>
          <w:lang w:val="en-US"/>
        </w:rPr>
      </w:pPr>
      <w:r w:rsidRPr="0085171B">
        <w:rPr>
          <w:sz w:val="28"/>
          <w:szCs w:val="28"/>
        </w:rPr>
        <w:t xml:space="preserve">Все собственные значения положительны, матрица Гессе положительно определена. </w:t>
      </w:r>
      <w:r w:rsidR="00AE049A" w:rsidRPr="0085171B">
        <w:rPr>
          <w:sz w:val="28"/>
          <w:szCs w:val="28"/>
        </w:rPr>
        <w:t>Все собственные значения &gt; 0</w:t>
      </w:r>
      <w:r w:rsidRPr="0085171B">
        <w:rPr>
          <w:sz w:val="28"/>
          <w:szCs w:val="28"/>
          <w:lang w:val="en-US"/>
        </w:rPr>
        <w:t>.</w:t>
      </w:r>
    </w:p>
    <w:p w14:paraId="2020AAE0" w14:textId="77777777" w:rsidR="00AE049A" w:rsidRPr="0085171B" w:rsidRDefault="00AE049A" w:rsidP="0085171B">
      <w:pPr>
        <w:spacing w:line="360" w:lineRule="auto"/>
        <w:ind w:firstLine="426"/>
        <w:jc w:val="both"/>
        <w:rPr>
          <w:sz w:val="28"/>
          <w:szCs w:val="28"/>
        </w:rPr>
      </w:pPr>
    </w:p>
    <w:p w14:paraId="20480FD8" w14:textId="77777777" w:rsidR="00AE049A" w:rsidRPr="0085171B" w:rsidRDefault="00AE049A" w:rsidP="0085171B">
      <w:pPr>
        <w:pStyle w:val="a9"/>
        <w:numPr>
          <w:ilvl w:val="0"/>
          <w:numId w:val="138"/>
        </w:numPr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85171B">
        <w:rPr>
          <w:sz w:val="28"/>
          <w:szCs w:val="28"/>
        </w:rPr>
        <w:t>Сравнение с аналитическим решением</w:t>
      </w:r>
    </w:p>
    <w:p w14:paraId="07949B5A" w14:textId="770BD6BE" w:rsidR="00AE049A" w:rsidRPr="0085171B" w:rsidRDefault="00000000" w:rsidP="0085171B">
      <w:pPr>
        <w:spacing w:line="360" w:lineRule="auto"/>
        <w:ind w:firstLine="426"/>
        <w:jc w:val="center"/>
        <w:rPr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eastAsia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analytic</m:t>
                  </m:r>
                </m:sub>
              </m:sSub>
            </m:e>
          </m:d>
          <m:r>
            <w:rPr>
              <w:rFonts w:ascii="Cambria Math" w:eastAsia="Cambria Math" w:hAnsi="Cambria Math"/>
              <w:sz w:val="28"/>
              <w:szCs w:val="28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1,1,1</m:t>
                  </m:r>
                </m:e>
              </m:d>
              <m:r>
                <w:rPr>
                  <w:rFonts w:ascii="Cambria Math" w:eastAsia="Cambria Math" w:hAnsi="Cambria Math"/>
                  <w:sz w:val="28"/>
                  <w:szCs w:val="28"/>
                </w:rPr>
                <m:t>-</m:t>
              </m:r>
              <m:d>
                <m:dPr>
                  <m:ctrlPr>
                    <w:rPr>
                      <w:rFonts w:ascii="Cambria Math" w:eastAsia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1,1,1</m:t>
                  </m:r>
                </m:e>
              </m:d>
            </m:e>
          </m:d>
          <m:r>
            <w:rPr>
              <w:rFonts w:ascii="Cambria Math" w:eastAsia="Cambria Math" w:hAnsi="Cambria Math"/>
              <w:sz w:val="28"/>
              <w:szCs w:val="28"/>
            </w:rPr>
            <m:t>=0</m:t>
          </m:r>
        </m:oMath>
      </m:oMathPara>
    </w:p>
    <w:p w14:paraId="6B1882EA" w14:textId="77777777" w:rsidR="00AE049A" w:rsidRPr="0085171B" w:rsidRDefault="00AE049A" w:rsidP="0085171B">
      <w:pPr>
        <w:spacing w:line="360" w:lineRule="auto"/>
        <w:ind w:firstLine="426"/>
        <w:jc w:val="both"/>
        <w:rPr>
          <w:sz w:val="28"/>
          <w:szCs w:val="28"/>
        </w:rPr>
      </w:pPr>
    </w:p>
    <w:p w14:paraId="26634631" w14:textId="77777777" w:rsidR="00AE049A" w:rsidRPr="0085171B" w:rsidRDefault="00AE049A" w:rsidP="0085171B">
      <w:pPr>
        <w:spacing w:line="360" w:lineRule="auto"/>
        <w:ind w:firstLine="426"/>
        <w:jc w:val="both"/>
        <w:rPr>
          <w:sz w:val="28"/>
          <w:szCs w:val="28"/>
        </w:rPr>
      </w:pPr>
      <w:r w:rsidRPr="0085171B">
        <w:rPr>
          <w:sz w:val="28"/>
          <w:szCs w:val="28"/>
        </w:rPr>
        <w:t>Вывод: Найденное решение является допустимым и соответствует глобальному минимуму функции Розенброка.</w:t>
      </w:r>
    </w:p>
    <w:p w14:paraId="498890F4" w14:textId="77777777" w:rsidR="00AE049A" w:rsidRDefault="00AE049A" w:rsidP="00837D27">
      <w:pPr>
        <w:spacing w:line="360" w:lineRule="auto"/>
        <w:jc w:val="both"/>
        <w:rPr>
          <w:sz w:val="28"/>
          <w:szCs w:val="28"/>
        </w:rPr>
      </w:pPr>
    </w:p>
    <w:p w14:paraId="172DC19A" w14:textId="77777777" w:rsidR="00AE049A" w:rsidRPr="00300708" w:rsidRDefault="00AE049A" w:rsidP="00300708">
      <w:pPr>
        <w:spacing w:line="360" w:lineRule="auto"/>
        <w:jc w:val="both"/>
        <w:rPr>
          <w:b/>
          <w:bCs/>
          <w:sz w:val="28"/>
          <w:szCs w:val="28"/>
        </w:rPr>
      </w:pPr>
      <w:bookmarkStart w:id="16" w:name="_Toc22"/>
      <w:r w:rsidRPr="00300708">
        <w:rPr>
          <w:b/>
          <w:bCs/>
          <w:sz w:val="28"/>
          <w:szCs w:val="28"/>
        </w:rPr>
        <w:t>Сравнение методов оптимизации</w:t>
      </w:r>
      <w:bookmarkEnd w:id="16"/>
    </w:p>
    <w:p w14:paraId="5168E612" w14:textId="77777777" w:rsidR="00AE049A" w:rsidRDefault="00AE049A" w:rsidP="00837D2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Таблица \* Arabic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– Сравнительная характеристика методов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693"/>
        <w:gridCol w:w="1984"/>
        <w:gridCol w:w="2976"/>
      </w:tblGrid>
      <w:tr w:rsidR="00AE049A" w14:paraId="29687D02" w14:textId="77777777" w:rsidTr="0001503E">
        <w:trPr>
          <w:trHeight w:val="567"/>
        </w:trPr>
        <w:tc>
          <w:tcPr>
            <w:tcW w:w="1701" w:type="dxa"/>
            <w:vAlign w:val="center"/>
          </w:tcPr>
          <w:p w14:paraId="404F1210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2693" w:type="dxa"/>
            <w:vAlign w:val="center"/>
          </w:tcPr>
          <w:p w14:paraId="3474BB44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Лучший</w:t>
            </w:r>
          </w:p>
        </w:tc>
        <w:tc>
          <w:tcPr>
            <w:tcW w:w="1984" w:type="dxa"/>
            <w:vAlign w:val="center"/>
          </w:tcPr>
          <w:p w14:paraId="7D40F62B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Худший</w:t>
            </w:r>
          </w:p>
        </w:tc>
        <w:tc>
          <w:tcPr>
            <w:tcW w:w="2976" w:type="dxa"/>
            <w:vAlign w:val="center"/>
          </w:tcPr>
          <w:p w14:paraId="4030C0FD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Комментарий</w:t>
            </w:r>
          </w:p>
        </w:tc>
      </w:tr>
      <w:tr w:rsidR="00AE049A" w14:paraId="4F885818" w14:textId="77777777" w:rsidTr="0001503E">
        <w:trPr>
          <w:trHeight w:val="567"/>
        </w:trPr>
        <w:tc>
          <w:tcPr>
            <w:tcW w:w="1701" w:type="dxa"/>
            <w:vAlign w:val="center"/>
          </w:tcPr>
          <w:p w14:paraId="28907A10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Число итераций</w:t>
            </w:r>
          </w:p>
        </w:tc>
        <w:tc>
          <w:tcPr>
            <w:tcW w:w="2693" w:type="dxa"/>
            <w:vAlign w:val="center"/>
          </w:tcPr>
          <w:p w14:paraId="49A78477" w14:textId="4DE83E6A" w:rsidR="00AE049A" w:rsidRDefault="00E15090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E15090">
              <w:rPr>
                <w:color w:val="000000" w:themeColor="text1"/>
                <w:sz w:val="28"/>
                <w:szCs w:val="28"/>
              </w:rPr>
              <w:t>L-BFGS (</w:t>
            </w:r>
            <m:oMath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m=10</m:t>
              </m:r>
            </m:oMath>
            <w:r w:rsidRPr="00E15090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984" w:type="dxa"/>
            <w:vAlign w:val="center"/>
          </w:tcPr>
          <w:p w14:paraId="3A919C1A" w14:textId="45205BFD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Полака-Р</w:t>
            </w:r>
            <w:r w:rsidR="008E02B0">
              <w:rPr>
                <w:color w:val="000000" w:themeColor="text1"/>
                <w:sz w:val="28"/>
                <w:szCs w:val="28"/>
              </w:rPr>
              <w:t>ибьера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="00E955E7">
              <w:rPr>
                <w:color w:val="000000" w:themeColor="text1"/>
                <w:sz w:val="28"/>
                <w:szCs w:val="28"/>
              </w:rPr>
              <w:t>(2783</w:t>
            </w:r>
            <w:r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976" w:type="dxa"/>
            <w:vAlign w:val="center"/>
          </w:tcPr>
          <w:p w14:paraId="4C6B682D" w14:textId="77767C30" w:rsidR="00AE049A" w:rsidRDefault="008B2C79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8B2C79">
              <w:rPr>
                <w:color w:val="000000" w:themeColor="text1"/>
                <w:sz w:val="28"/>
                <w:szCs w:val="28"/>
              </w:rPr>
              <w:t>L-BFGS эффективнее в 154 раза.</w:t>
            </w:r>
          </w:p>
        </w:tc>
      </w:tr>
      <w:tr w:rsidR="00AE049A" w14:paraId="1331EDA7" w14:textId="77777777" w:rsidTr="0001503E">
        <w:trPr>
          <w:trHeight w:val="567"/>
        </w:trPr>
        <w:tc>
          <w:tcPr>
            <w:tcW w:w="1701" w:type="dxa"/>
            <w:vAlign w:val="center"/>
          </w:tcPr>
          <w:p w14:paraId="3CA87114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Время выполнения</w:t>
            </w:r>
          </w:p>
        </w:tc>
        <w:tc>
          <w:tcPr>
            <w:tcW w:w="2693" w:type="dxa"/>
            <w:vAlign w:val="center"/>
          </w:tcPr>
          <w:p w14:paraId="125AC6A4" w14:textId="5DA77066" w:rsidR="00AE049A" w:rsidRPr="008E02B0" w:rsidRDefault="003722B7" w:rsidP="008E02B0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3722B7">
              <w:rPr>
                <w:color w:val="000000" w:themeColor="text1"/>
                <w:sz w:val="28"/>
                <w:szCs w:val="28"/>
              </w:rPr>
              <w:t>DFP</w:t>
            </w:r>
          </w:p>
        </w:tc>
        <w:tc>
          <w:tcPr>
            <w:tcW w:w="1984" w:type="dxa"/>
            <w:vAlign w:val="center"/>
          </w:tcPr>
          <w:p w14:paraId="3F834A09" w14:textId="3C2E99A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Полака-Р</w:t>
            </w:r>
            <w:r w:rsidR="008E02B0">
              <w:rPr>
                <w:color w:val="000000" w:themeColor="text1"/>
                <w:sz w:val="28"/>
                <w:szCs w:val="28"/>
              </w:rPr>
              <w:t>ибьера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ABC078C" w14:textId="5E78C70A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(</w:t>
            </w:r>
            <w:r w:rsidR="008B2C79">
              <w:rPr>
                <w:color w:val="000000" w:themeColor="text1"/>
                <w:sz w:val="28"/>
                <w:szCs w:val="28"/>
              </w:rPr>
              <w:t>1,0</w:t>
            </w:r>
            <w:r w:rsidR="003722B7">
              <w:rPr>
                <w:color w:val="000000" w:themeColor="text1"/>
                <w:sz w:val="28"/>
                <w:szCs w:val="28"/>
              </w:rPr>
              <w:t>253</w:t>
            </w:r>
            <w:r>
              <w:rPr>
                <w:color w:val="000000" w:themeColor="text1"/>
                <w:sz w:val="28"/>
                <w:szCs w:val="28"/>
              </w:rPr>
              <w:t xml:space="preserve"> с)</w:t>
            </w:r>
          </w:p>
        </w:tc>
        <w:tc>
          <w:tcPr>
            <w:tcW w:w="2976" w:type="dxa"/>
            <w:vAlign w:val="center"/>
          </w:tcPr>
          <w:p w14:paraId="0A7A5C41" w14:textId="04388891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Разница в </w:t>
            </w:r>
            <w:r w:rsidR="008B2C79">
              <w:rPr>
                <w:color w:val="000000" w:themeColor="text1"/>
                <w:sz w:val="28"/>
                <w:szCs w:val="28"/>
              </w:rPr>
              <w:t>1</w:t>
            </w:r>
            <w:r w:rsidR="003722B7">
              <w:rPr>
                <w:color w:val="000000" w:themeColor="text1"/>
                <w:sz w:val="28"/>
                <w:szCs w:val="28"/>
              </w:rPr>
              <w:t>42</w:t>
            </w:r>
            <w:r>
              <w:rPr>
                <w:color w:val="000000" w:themeColor="text1"/>
                <w:sz w:val="28"/>
                <w:szCs w:val="28"/>
              </w:rPr>
              <w:t xml:space="preserve"> раз</w:t>
            </w:r>
          </w:p>
        </w:tc>
      </w:tr>
      <w:tr w:rsidR="00AE049A" w14:paraId="3A591D67" w14:textId="77777777" w:rsidTr="0001503E">
        <w:trPr>
          <w:trHeight w:val="567"/>
        </w:trPr>
        <w:tc>
          <w:tcPr>
            <w:tcW w:w="1701" w:type="dxa"/>
            <w:vAlign w:val="center"/>
          </w:tcPr>
          <w:p w14:paraId="7D76D071" w14:textId="77777777" w:rsidR="00AE049A" w:rsidRDefault="00AE049A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Точность</w:t>
            </w:r>
          </w:p>
        </w:tc>
        <w:tc>
          <w:tcPr>
            <w:tcW w:w="2693" w:type="dxa"/>
            <w:vAlign w:val="center"/>
          </w:tcPr>
          <w:p w14:paraId="522788C5" w14:textId="6537829C" w:rsidR="00AE049A" w:rsidRDefault="00E15090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 w:rsidRPr="00E15090">
              <w:rPr>
                <w:color w:val="000000" w:themeColor="text1"/>
                <w:sz w:val="28"/>
                <w:szCs w:val="28"/>
              </w:rPr>
              <w:t>DFP</w:t>
            </w:r>
          </w:p>
        </w:tc>
        <w:tc>
          <w:tcPr>
            <w:tcW w:w="1984" w:type="dxa"/>
            <w:vAlign w:val="center"/>
          </w:tcPr>
          <w:p w14:paraId="51B6C203" w14:textId="73810CEE" w:rsidR="00AE049A" w:rsidRPr="00D52A27" w:rsidRDefault="00D52A27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Градиентный спуск</w:t>
            </w:r>
          </w:p>
        </w:tc>
        <w:tc>
          <w:tcPr>
            <w:tcW w:w="2976" w:type="dxa"/>
            <w:vAlign w:val="center"/>
          </w:tcPr>
          <w:p w14:paraId="6B3DBBC3" w14:textId="17482DA0" w:rsidR="00AE049A" w:rsidRDefault="008B2C79" w:rsidP="00837D27">
            <w:pPr>
              <w:spacing w:line="360" w:lineRule="auto"/>
              <w:contextualSpacing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DEF</w:t>
            </w:r>
            <w:r w:rsidR="00D52A27" w:rsidRPr="00D52A27">
              <w:rPr>
                <w:color w:val="000000" w:themeColor="text1"/>
                <w:sz w:val="28"/>
                <w:szCs w:val="28"/>
              </w:rPr>
              <w:t xml:space="preserve"> точнее на 2 порядка.</w:t>
            </w:r>
          </w:p>
        </w:tc>
      </w:tr>
    </w:tbl>
    <w:p w14:paraId="44DB1027" w14:textId="63AB8E4B" w:rsidR="00766EC5" w:rsidRPr="00376B9B" w:rsidRDefault="00766EC5" w:rsidP="00B026F9">
      <w:pPr>
        <w:spacing w:line="360" w:lineRule="auto"/>
        <w:jc w:val="both"/>
        <w:rPr>
          <w:sz w:val="28"/>
          <w:szCs w:val="28"/>
        </w:rPr>
      </w:pPr>
    </w:p>
    <w:p w14:paraId="69876CEC" w14:textId="02A872B1" w:rsidR="00C81C94" w:rsidRPr="00C81C94" w:rsidRDefault="00C81C94" w:rsidP="00C81C94">
      <w:pPr>
        <w:numPr>
          <w:ilvl w:val="0"/>
          <w:numId w:val="140"/>
        </w:numPr>
        <w:spacing w:line="360" w:lineRule="auto"/>
        <w:jc w:val="both"/>
        <w:rPr>
          <w:sz w:val="28"/>
          <w:szCs w:val="28"/>
        </w:rPr>
      </w:pPr>
      <w:r w:rsidRPr="00C81C94">
        <w:rPr>
          <w:sz w:val="28"/>
          <w:szCs w:val="28"/>
        </w:rPr>
        <w:t>Лучший метод по числу итераций: L-BFGS (</w:t>
      </w:r>
      <m:oMath>
        <m:r>
          <w:rPr>
            <w:rFonts w:ascii="Cambria Math" w:hAnsi="Cambria Math"/>
            <w:sz w:val="28"/>
            <w:szCs w:val="28"/>
          </w:rPr>
          <m:t>m=10</m:t>
        </m:r>
      </m:oMath>
      <w:r w:rsidRPr="00C81C94">
        <w:rPr>
          <w:sz w:val="28"/>
          <w:szCs w:val="28"/>
        </w:rPr>
        <w:t>) (18 итераций).</w:t>
      </w:r>
    </w:p>
    <w:p w14:paraId="0B6A85B6" w14:textId="17D5E64A" w:rsidR="00C81C94" w:rsidRPr="00C81C94" w:rsidRDefault="00C81C94" w:rsidP="00C81C94">
      <w:pPr>
        <w:numPr>
          <w:ilvl w:val="0"/>
          <w:numId w:val="140"/>
        </w:numPr>
        <w:spacing w:line="360" w:lineRule="auto"/>
        <w:jc w:val="both"/>
        <w:rPr>
          <w:sz w:val="28"/>
          <w:szCs w:val="28"/>
        </w:rPr>
      </w:pPr>
      <w:r w:rsidRPr="00C81C94">
        <w:rPr>
          <w:sz w:val="28"/>
          <w:szCs w:val="28"/>
        </w:rPr>
        <w:t>Лучший метод по времени: L-BFGS (</w:t>
      </w:r>
      <m:oMath>
        <m:r>
          <w:rPr>
            <w:rFonts w:ascii="Cambria Math" w:hAnsi="Cambria Math"/>
            <w:sz w:val="28"/>
            <w:szCs w:val="28"/>
          </w:rPr>
          <m:t>m=10</m:t>
        </m:r>
      </m:oMath>
      <w:r w:rsidRPr="00C81C94">
        <w:rPr>
          <w:sz w:val="28"/>
          <w:szCs w:val="28"/>
        </w:rPr>
        <w:t>) (0.007</w:t>
      </w:r>
      <w:r w:rsidR="003722B7">
        <w:rPr>
          <w:sz w:val="28"/>
          <w:szCs w:val="28"/>
        </w:rPr>
        <w:t>3</w:t>
      </w:r>
      <w:r w:rsidRPr="00C81C94">
        <w:rPr>
          <w:sz w:val="28"/>
          <w:szCs w:val="28"/>
        </w:rPr>
        <w:t xml:space="preserve"> сек).</w:t>
      </w:r>
    </w:p>
    <w:p w14:paraId="109840C8" w14:textId="337C2093" w:rsidR="00C81C94" w:rsidRPr="00C81C94" w:rsidRDefault="00C81C94" w:rsidP="00C81C94">
      <w:pPr>
        <w:numPr>
          <w:ilvl w:val="0"/>
          <w:numId w:val="140"/>
        </w:numPr>
        <w:spacing w:line="360" w:lineRule="auto"/>
        <w:jc w:val="both"/>
        <w:rPr>
          <w:sz w:val="28"/>
          <w:szCs w:val="28"/>
        </w:rPr>
      </w:pPr>
      <w:r w:rsidRPr="00C81C94">
        <w:rPr>
          <w:sz w:val="28"/>
          <w:szCs w:val="28"/>
        </w:rPr>
        <w:t>Лучший метод по точности: DFP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∣∣∇</m:t>
        </m:r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∣∣</m:t>
        </m:r>
        <m:r>
          <w:rPr>
            <w:rFonts w:ascii="Cambria Math" w:hAnsi="Cambria Math"/>
            <w:sz w:val="28"/>
            <w:szCs w:val="28"/>
          </w:rPr>
          <m:t>=2.12×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-6</m:t>
            </m:r>
          </m:sup>
        </m:sSup>
      </m:oMath>
      <w:r w:rsidRPr="00C81C94">
        <w:rPr>
          <w:sz w:val="28"/>
          <w:szCs w:val="28"/>
        </w:rPr>
        <w:t>).</w:t>
      </w:r>
    </w:p>
    <w:p w14:paraId="232BCB54" w14:textId="77777777" w:rsidR="002628B3" w:rsidRPr="002628B3" w:rsidRDefault="002628B3" w:rsidP="002628B3">
      <w:pPr>
        <w:spacing w:line="360" w:lineRule="auto"/>
        <w:jc w:val="both"/>
        <w:rPr>
          <w:sz w:val="28"/>
          <w:szCs w:val="28"/>
        </w:rPr>
      </w:pPr>
      <w:r w:rsidRPr="002628B3">
        <w:rPr>
          <w:sz w:val="28"/>
          <w:szCs w:val="28"/>
        </w:rPr>
        <w:t>Все методы сошлись к глобальному минимуму функции Розенброка:</w:t>
      </w:r>
    </w:p>
    <w:p w14:paraId="6224229D" w14:textId="2C5F18DE" w:rsidR="002628B3" w:rsidRDefault="00000000" w:rsidP="002628B3">
      <w:pPr>
        <w:spacing w:line="360" w:lineRule="auto"/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≈[1,1],f(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)≈110.</m:t>
          </m:r>
          <m:r>
            <w:rPr>
              <w:sz w:val="28"/>
              <w:szCs w:val="28"/>
            </w:rPr>
            <w:br/>
          </m:r>
        </m:oMath>
      </m:oMathPara>
    </w:p>
    <w:p w14:paraId="50846D8F" w14:textId="159E928C" w:rsidR="001D6EA8" w:rsidRPr="0067222A" w:rsidRDefault="001D6EA8" w:rsidP="001D6EA8">
      <w:pPr>
        <w:spacing w:line="360" w:lineRule="auto"/>
        <w:ind w:firstLine="709"/>
        <w:jc w:val="both"/>
        <w:rPr>
          <w:sz w:val="28"/>
          <w:szCs w:val="28"/>
        </w:rPr>
      </w:pPr>
      <w:r w:rsidRPr="001D6EA8">
        <w:rPr>
          <w:sz w:val="28"/>
          <w:szCs w:val="28"/>
        </w:rPr>
        <w:t>Структура проекта:</w:t>
      </w:r>
    </w:p>
    <w:p w14:paraId="036BD82D" w14:textId="77777777" w:rsidR="001D6EA8" w:rsidRPr="0067222A" w:rsidRDefault="001D6EA8" w:rsidP="001D6EA8">
      <w:pPr>
        <w:spacing w:line="360" w:lineRule="auto"/>
        <w:jc w:val="both"/>
        <w:rPr>
          <w:sz w:val="28"/>
          <w:szCs w:val="28"/>
        </w:rPr>
      </w:pPr>
      <w:r w:rsidRPr="0067222A">
        <w:rPr>
          <w:sz w:val="28"/>
          <w:szCs w:val="28"/>
        </w:rPr>
        <w:t xml:space="preserve">├── </w:t>
      </w:r>
      <w:r w:rsidRPr="001D6EA8">
        <w:rPr>
          <w:sz w:val="28"/>
          <w:szCs w:val="28"/>
          <w:lang w:val="en-US"/>
        </w:rPr>
        <w:t>main</w:t>
      </w:r>
      <w:r w:rsidRPr="0067222A">
        <w:rPr>
          <w:sz w:val="28"/>
          <w:szCs w:val="28"/>
        </w:rPr>
        <w:t>.</w:t>
      </w:r>
      <w:r w:rsidRPr="001D6EA8">
        <w:rPr>
          <w:sz w:val="28"/>
          <w:szCs w:val="28"/>
          <w:lang w:val="en-US"/>
        </w:rPr>
        <w:t>py</w:t>
      </w:r>
    </w:p>
    <w:p w14:paraId="5B50E5ED" w14:textId="77777777" w:rsidR="001D6EA8" w:rsidRPr="0067222A" w:rsidRDefault="001D6EA8" w:rsidP="001D6EA8">
      <w:pPr>
        <w:spacing w:line="360" w:lineRule="auto"/>
        <w:jc w:val="both"/>
        <w:rPr>
          <w:sz w:val="28"/>
          <w:szCs w:val="28"/>
        </w:rPr>
      </w:pPr>
      <w:r w:rsidRPr="0067222A">
        <w:rPr>
          <w:sz w:val="28"/>
          <w:szCs w:val="28"/>
        </w:rPr>
        <w:t xml:space="preserve">├── </w:t>
      </w:r>
      <w:r w:rsidRPr="001D6EA8">
        <w:rPr>
          <w:sz w:val="28"/>
          <w:szCs w:val="28"/>
          <w:lang w:val="en-US"/>
        </w:rPr>
        <w:t>optimization</w:t>
      </w:r>
      <w:r w:rsidRPr="0067222A">
        <w:rPr>
          <w:sz w:val="28"/>
          <w:szCs w:val="28"/>
        </w:rPr>
        <w:t>/</w:t>
      </w:r>
    </w:p>
    <w:p w14:paraId="49919C0D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│   ├── __init__.py</w:t>
      </w:r>
    </w:p>
    <w:p w14:paraId="721C6839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│   ├── functions.py</w:t>
      </w:r>
    </w:p>
    <w:p w14:paraId="46D75A2D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│   ├── line_search.py</w:t>
      </w:r>
    </w:p>
    <w:p w14:paraId="4EAB59C5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│   ├── gradient_methods.py</w:t>
      </w:r>
    </w:p>
    <w:p w14:paraId="1E9FCA36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│   ├── conjugate_gradient.py</w:t>
      </w:r>
    </w:p>
    <w:p w14:paraId="731D45D1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│   ├── quasi_newton.py</w:t>
      </w:r>
    </w:p>
    <w:p w14:paraId="450C58B7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│   ├── optimizer.py</w:t>
      </w:r>
    </w:p>
    <w:p w14:paraId="05B42CA4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│   └── visualization.py</w:t>
      </w:r>
    </w:p>
    <w:p w14:paraId="6C213FFB" w14:textId="77777777" w:rsidR="001D6EA8" w:rsidRP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  <w:r w:rsidRPr="001D6EA8">
        <w:rPr>
          <w:sz w:val="28"/>
          <w:szCs w:val="28"/>
          <w:lang w:val="en-US"/>
        </w:rPr>
        <w:t>├── plots/</w:t>
      </w:r>
    </w:p>
    <w:p w14:paraId="548A826E" w14:textId="77777777" w:rsidR="001D6EA8" w:rsidRDefault="001D6EA8" w:rsidP="001D6EA8">
      <w:pPr>
        <w:spacing w:line="360" w:lineRule="auto"/>
        <w:jc w:val="both"/>
        <w:rPr>
          <w:sz w:val="28"/>
          <w:szCs w:val="28"/>
          <w:lang w:val="en-US"/>
        </w:rPr>
      </w:pPr>
    </w:p>
    <w:p w14:paraId="3ED1F44E" w14:textId="6E9E936C" w:rsidR="00CD77BD" w:rsidRPr="0067222A" w:rsidRDefault="00CD77BD" w:rsidP="001D6EA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67222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  <w:r w:rsidRPr="0067222A">
        <w:rPr>
          <w:sz w:val="28"/>
          <w:szCs w:val="28"/>
          <w:lang w:val="en-US"/>
        </w:rPr>
        <w:t>:</w:t>
      </w:r>
    </w:p>
    <w:p w14:paraId="5F5F5E43" w14:textId="4FB38C4A" w:rsidR="00CD77BD" w:rsidRPr="00CD77BD" w:rsidRDefault="00CD77BD" w:rsidP="00CD77B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CD77BD">
        <w:rPr>
          <w:b/>
          <w:bCs/>
          <w:sz w:val="28"/>
          <w:szCs w:val="28"/>
          <w:lang w:val="en-US"/>
        </w:rPr>
        <w:t>main.py</w:t>
      </w:r>
    </w:p>
    <w:p w14:paraId="081483FA" w14:textId="77777777" w:rsidR="00CD77BD" w:rsidRPr="0067222A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7222A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617BE74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Главный файл для запуска лабораторной работы №3</w:t>
      </w:r>
    </w:p>
    <w:p w14:paraId="27F21733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Методы многомерного поиска</w:t>
      </w:r>
    </w:p>
    <w:p w14:paraId="0D70B5B4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</w:p>
    <w:p w14:paraId="37F77A61" w14:textId="472A464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Вариант 3: a=</w:t>
      </w:r>
      <w:r w:rsidR="00F31C1C" w:rsidRPr="00F31C1C">
        <w:rPr>
          <w:rFonts w:ascii="Courier New" w:hAnsi="Courier New" w:cs="Courier New"/>
          <w:sz w:val="24"/>
          <w:szCs w:val="24"/>
        </w:rPr>
        <w:t>8</w:t>
      </w:r>
      <w:r w:rsidRPr="00CD77BD">
        <w:rPr>
          <w:rFonts w:ascii="Courier New" w:hAnsi="Courier New" w:cs="Courier New"/>
          <w:sz w:val="24"/>
          <w:szCs w:val="24"/>
        </w:rPr>
        <w:t>0, b=3, f0=110, n=2</w:t>
      </w:r>
    </w:p>
    <w:p w14:paraId="2C1EB9B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</w:p>
    <w:p w14:paraId="31C7C9EC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Выполнил: Студент группы ИУ5Ц-21М Перевощиков Н.Д.</w:t>
      </w:r>
    </w:p>
    <w:p w14:paraId="589A22CC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C35D19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B558E8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73207CB7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import argparse</w:t>
      </w:r>
    </w:p>
    <w:p w14:paraId="405D80C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from optimization import (</w:t>
      </w:r>
    </w:p>
    <w:p w14:paraId="5E22155A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Optimizer,</w:t>
      </w:r>
    </w:p>
    <w:p w14:paraId="5C9A0D5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rosenbrock,</w:t>
      </w:r>
    </w:p>
    <w:p w14:paraId="1CFE8EC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rosenbrock_gradient,</w:t>
      </w:r>
    </w:p>
    <w:p w14:paraId="6CB96A9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create_rosenbrock_function,</w:t>
      </w:r>
    </w:p>
    <w:p w14:paraId="203C444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create_visualization</w:t>
      </w:r>
    </w:p>
    <w:p w14:paraId="4314550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E0DA87A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055B7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# ============================================================================</w:t>
      </w:r>
    </w:p>
    <w:p w14:paraId="0192A38D" w14:textId="5D97485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CD77BD">
        <w:rPr>
          <w:rFonts w:ascii="Courier New" w:hAnsi="Courier New" w:cs="Courier New"/>
          <w:sz w:val="24"/>
          <w:szCs w:val="24"/>
        </w:rPr>
        <w:t>Параметры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варианта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531AE8">
        <w:rPr>
          <w:rFonts w:ascii="Courier New" w:hAnsi="Courier New" w:cs="Courier New"/>
          <w:sz w:val="24"/>
          <w:szCs w:val="24"/>
          <w:lang w:val="en-US"/>
        </w:rPr>
        <w:t>3</w:t>
      </w:r>
    </w:p>
    <w:p w14:paraId="7198F81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# ================================================================</w:t>
      </w:r>
      <w:r w:rsidRPr="00CD77BD">
        <w:rPr>
          <w:rFonts w:ascii="Courier New" w:hAnsi="Courier New" w:cs="Courier New"/>
          <w:sz w:val="24"/>
          <w:szCs w:val="24"/>
          <w:lang w:val="en-US"/>
        </w:rPr>
        <w:lastRenderedPageBreak/>
        <w:t>============</w:t>
      </w:r>
    </w:p>
    <w:p w14:paraId="14718596" w14:textId="774F0D21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A = </w:t>
      </w:r>
      <w:r w:rsidR="00F31C1C">
        <w:rPr>
          <w:rFonts w:ascii="Courier New" w:hAnsi="Courier New" w:cs="Courier New"/>
          <w:sz w:val="24"/>
          <w:szCs w:val="24"/>
          <w:lang w:val="en-US"/>
        </w:rPr>
        <w:t>8</w:t>
      </w:r>
      <w:r w:rsidRPr="00CD77BD">
        <w:rPr>
          <w:rFonts w:ascii="Courier New" w:hAnsi="Courier New" w:cs="Courier New"/>
          <w:sz w:val="24"/>
          <w:szCs w:val="24"/>
          <w:lang w:val="en-US"/>
        </w:rPr>
        <w:t>0</w:t>
      </w:r>
    </w:p>
    <w:p w14:paraId="621E8F9A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B = 3</w:t>
      </w:r>
    </w:p>
    <w:p w14:paraId="4977E50E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F0 = 110</w:t>
      </w:r>
    </w:p>
    <w:p w14:paraId="179B2953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N = 2</w:t>
      </w:r>
    </w:p>
    <w:p w14:paraId="368D037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</w:p>
    <w:p w14:paraId="5ACA831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# Параметры остановки</w:t>
      </w:r>
    </w:p>
    <w:p w14:paraId="2613A5D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EPS1 = 1e-6</w:t>
      </w:r>
    </w:p>
    <w:p w14:paraId="5ACD90C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EPS2 = 1e-8</w:t>
      </w:r>
    </w:p>
    <w:p w14:paraId="1B3714AE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MAX_ITER = 10000</w:t>
      </w:r>
    </w:p>
    <w:p w14:paraId="2B212583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A8E55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def rosenbrock_2d(x1, x2, a=A, b=B, f0=F0, x3=1.0):</w:t>
      </w:r>
    </w:p>
    <w:p w14:paraId="3771F5EB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</w:rPr>
        <w:t>"""</w:t>
      </w:r>
    </w:p>
    <w:p w14:paraId="29F419A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Функция Розенброка для 2D визуализации (фиксируем x3=1).</w:t>
      </w:r>
    </w:p>
    <w:p w14:paraId="1488067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730CABB" w14:textId="44CD4E91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return (a * (x1**2 - x2)**2 + b * (x1 - 1)**2 + f0)</w:t>
      </w:r>
    </w:p>
    <w:p w14:paraId="15DE305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F058B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def find_stationary_points():</w:t>
      </w:r>
    </w:p>
    <w:p w14:paraId="2A88FED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</w:rPr>
        <w:t>"""</w:t>
      </w:r>
    </w:p>
    <w:p w14:paraId="64A4353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Найти стационарные точки функции Розенброка аналитически.</w:t>
      </w:r>
    </w:p>
    <w:p w14:paraId="0A9AA66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9ED5C1B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x_star = np.ones(N)</w:t>
      </w:r>
    </w:p>
    <w:p w14:paraId="51F37098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f_star = rosenbrock(x_star, A, B, F0)</w:t>
      </w:r>
    </w:p>
    <w:p w14:paraId="03334992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grad_star = rosenbrock_gradient(x_star, A, B)</w:t>
      </w:r>
    </w:p>
    <w:p w14:paraId="619A0B0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DA6E79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370F4B9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'x_star': x_star,</w:t>
      </w:r>
    </w:p>
    <w:p w14:paraId="60D4DC6A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'f_star': f_star,</w:t>
      </w:r>
    </w:p>
    <w:p w14:paraId="6118BD8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'gradient': grad_star</w:t>
      </w:r>
    </w:p>
    <w:p w14:paraId="0D2CAB68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5B87ED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E5B6B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def main(run_visualization: bool = False):</w:t>
      </w:r>
    </w:p>
    <w:p w14:paraId="349FA3C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</w:rPr>
        <w:t>"""</w:t>
      </w:r>
    </w:p>
    <w:p w14:paraId="6B5B21EB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Основная функция выполнения лабораторной работы.</w:t>
      </w:r>
    </w:p>
    <w:p w14:paraId="223134A7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</w:p>
    <w:p w14:paraId="54BD9CF2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Args:</w:t>
      </w:r>
    </w:p>
    <w:p w14:paraId="093AC53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    run_visualization: Запускать ли визуализацию</w:t>
      </w:r>
    </w:p>
    <w:p w14:paraId="2EAB6AA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"""</w:t>
      </w:r>
    </w:p>
    <w:p w14:paraId="0128371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print("=" * 80)</w:t>
      </w:r>
    </w:p>
    <w:p w14:paraId="7ED5D7F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print("ЛАБОРАТОРНАЯ РАБОТА №3")</w:t>
      </w:r>
    </w:p>
    <w:p w14:paraId="6CCC5AC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print("Методы многомерного поиска")</w:t>
      </w:r>
    </w:p>
    <w:p w14:paraId="76C292EC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print("=" * 80)</w:t>
      </w:r>
    </w:p>
    <w:p w14:paraId="218B6ED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print(f"\n</w:t>
      </w:r>
      <w:r w:rsidRPr="00CD77BD">
        <w:rPr>
          <w:rFonts w:ascii="Courier New" w:hAnsi="Courier New" w:cs="Courier New"/>
          <w:sz w:val="24"/>
          <w:szCs w:val="24"/>
        </w:rPr>
        <w:t>Вариант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2: a = {A}, b = {B}, f0 = {F0}, n = {N}")</w:t>
      </w:r>
    </w:p>
    <w:p w14:paraId="7D27A808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print(f"\n</w:t>
      </w:r>
      <w:r w:rsidRPr="00CD77BD">
        <w:rPr>
          <w:rFonts w:ascii="Courier New" w:hAnsi="Courier New" w:cs="Courier New"/>
          <w:sz w:val="24"/>
          <w:szCs w:val="24"/>
        </w:rPr>
        <w:t>Функция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Розенброка</w:t>
      </w:r>
      <w:r w:rsidRPr="00CD77BD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7566461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print(f"  f(x) = </w:t>
      </w:r>
      <w:r w:rsidRPr="00CD77BD">
        <w:rPr>
          <w:rFonts w:ascii="Courier New" w:hAnsi="Courier New" w:cs="Courier New"/>
          <w:sz w:val="24"/>
          <w:szCs w:val="24"/>
        </w:rPr>
        <w:t>Σ</w:t>
      </w:r>
      <w:r w:rsidRPr="00CD77BD">
        <w:rPr>
          <w:rFonts w:ascii="Courier New" w:hAnsi="Courier New" w:cs="Courier New"/>
          <w:sz w:val="24"/>
          <w:szCs w:val="24"/>
          <w:lang w:val="en-US"/>
        </w:rPr>
        <w:t>[i=1 to n-1] [{A}(x_i² - x_{{i+1}})² + {B}(x_i - 1)²] + {F0}")</w:t>
      </w:r>
    </w:p>
    <w:p w14:paraId="6F9CFFFB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</w:rPr>
        <w:t>print("=" * 80)</w:t>
      </w:r>
    </w:p>
    <w:p w14:paraId="75152F9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</w:p>
    <w:p w14:paraId="48D004AE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# Начальная точка</w:t>
      </w:r>
    </w:p>
    <w:p w14:paraId="6F506A0A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x0 = np.array([0.0, 0.0, 0.0])</w:t>
      </w:r>
    </w:p>
    <w:p w14:paraId="7B00F1D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print(f"\nНачальная точка: x0 = {x0}")</w:t>
      </w:r>
    </w:p>
    <w:p w14:paraId="6E4BFC1C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print(f"  f(x0) = {rosenbrock(x0, A, B, F0):.6f}")</w:t>
      </w:r>
    </w:p>
    <w:p w14:paraId="7413A10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0146D52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r w:rsidRPr="00CD77BD">
        <w:rPr>
          <w:rFonts w:ascii="Courier New" w:hAnsi="Courier New" w:cs="Courier New"/>
          <w:sz w:val="24"/>
          <w:szCs w:val="24"/>
        </w:rPr>
        <w:t># Аналитическое решение</w:t>
      </w:r>
    </w:p>
    <w:p w14:paraId="1AB2A10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print("\n" + "=" * 80)</w:t>
      </w:r>
    </w:p>
    <w:p w14:paraId="51D96DC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print("1. АНАЛИТИЧЕСКОЕ РЕШЕНИЕ (стационарные точки)")</w:t>
      </w:r>
    </w:p>
    <w:p w14:paraId="1D544C8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print("=" * 80)</w:t>
      </w:r>
    </w:p>
    <w:p w14:paraId="4608682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stationary = find_stationary_points()</w:t>
      </w:r>
    </w:p>
    <w:p w14:paraId="4B8F7D5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print(f"\n</w:t>
      </w:r>
      <w:r w:rsidRPr="00CD77BD">
        <w:rPr>
          <w:rFonts w:ascii="Courier New" w:hAnsi="Courier New" w:cs="Courier New"/>
          <w:sz w:val="24"/>
          <w:szCs w:val="24"/>
        </w:rPr>
        <w:t>Стационарная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точка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CD77BD">
        <w:rPr>
          <w:rFonts w:ascii="Courier New" w:hAnsi="Courier New" w:cs="Courier New"/>
          <w:sz w:val="24"/>
          <w:szCs w:val="24"/>
        </w:rPr>
        <w:t>глобальный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минимум</w:t>
      </w:r>
      <w:r w:rsidRPr="00CD77BD">
        <w:rPr>
          <w:rFonts w:ascii="Courier New" w:hAnsi="Courier New" w:cs="Courier New"/>
          <w:sz w:val="24"/>
          <w:szCs w:val="24"/>
          <w:lang w:val="en-US"/>
        </w:rPr>
        <w:t>):")</w:t>
      </w:r>
    </w:p>
    <w:p w14:paraId="5AC8A47C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print(f"  x* = {stationary['x_star']}")</w:t>
      </w:r>
    </w:p>
    <w:p w14:paraId="5E5B0B2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print(f"  f(x*) = {stationary['f_star']:.6f}")</w:t>
      </w:r>
    </w:p>
    <w:p w14:paraId="65C6C1E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print(f"  </w:t>
      </w:r>
      <w:r w:rsidRPr="00CD77BD">
        <w:rPr>
          <w:rFonts w:ascii="Cambria Math" w:hAnsi="Cambria Math" w:cs="Cambria Math"/>
          <w:sz w:val="24"/>
          <w:szCs w:val="24"/>
          <w:lang w:val="en-US"/>
        </w:rPr>
        <w:t>∇</w:t>
      </w:r>
      <w:r w:rsidRPr="00CD77BD">
        <w:rPr>
          <w:rFonts w:ascii="Courier New" w:hAnsi="Courier New" w:cs="Courier New"/>
          <w:sz w:val="24"/>
          <w:szCs w:val="24"/>
          <w:lang w:val="en-US"/>
        </w:rPr>
        <w:t>f(x*) = {stationary['gradient']}")</w:t>
      </w:r>
    </w:p>
    <w:p w14:paraId="1509E81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8191857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# </w:t>
      </w:r>
      <w:r w:rsidRPr="00CD77BD">
        <w:rPr>
          <w:rFonts w:ascii="Courier New" w:hAnsi="Courier New" w:cs="Courier New"/>
          <w:sz w:val="24"/>
          <w:szCs w:val="24"/>
        </w:rPr>
        <w:t>Создание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функции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с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параметрами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варианта</w:t>
      </w:r>
    </w:p>
    <w:p w14:paraId="35C7899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f, grad_f, _ = create_rosenbrock_function(A, B, F0)</w:t>
      </w:r>
    </w:p>
    <w:p w14:paraId="42F714DE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BE85168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# </w:t>
      </w:r>
      <w:r w:rsidRPr="00CD77BD">
        <w:rPr>
          <w:rFonts w:ascii="Courier New" w:hAnsi="Courier New" w:cs="Courier New"/>
          <w:sz w:val="24"/>
          <w:szCs w:val="24"/>
        </w:rPr>
        <w:t>Создание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оптимизатора</w:t>
      </w:r>
    </w:p>
    <w:p w14:paraId="3A87C492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optimizer = Optimizer(f, grad_f, x0, EPS1, EPS2, MAX_ITER)</w:t>
      </w:r>
    </w:p>
    <w:p w14:paraId="058CDAF3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7B861D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</w:rPr>
        <w:t># Запуск всех методов</w:t>
      </w:r>
    </w:p>
    <w:p w14:paraId="478D319E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print("\n" + "=" * 80)</w:t>
      </w:r>
    </w:p>
    <w:p w14:paraId="0EB5581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print("2. </w:t>
      </w:r>
      <w:r w:rsidRPr="00CD77BD">
        <w:rPr>
          <w:rFonts w:ascii="Courier New" w:hAnsi="Courier New" w:cs="Courier New"/>
          <w:sz w:val="24"/>
          <w:szCs w:val="24"/>
        </w:rPr>
        <w:t>РЕЗУЛЬТАТЫ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ОПТИМИЗАЦИИ</w:t>
      </w:r>
      <w:r w:rsidRPr="00CD77BD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5E00133C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print("=" * 80)</w:t>
      </w:r>
    </w:p>
    <w:p w14:paraId="43EED23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results = optimizer.run_all_methods(verbose=True)</w:t>
      </w:r>
    </w:p>
    <w:p w14:paraId="3C028322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76D875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</w:rPr>
        <w:t># Сравнение методов</w:t>
      </w:r>
    </w:p>
    <w:p w14:paraId="4FED11B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print("\n" + "=" * 80)</w:t>
      </w:r>
    </w:p>
    <w:p w14:paraId="54CD1A14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>    print("3. СРАВНЕНИЕ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МЕТОДОВ</w:t>
      </w:r>
      <w:r w:rsidRPr="00CD77BD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5B6E5C7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print("=" * 80)</w:t>
      </w:r>
    </w:p>
    <w:p w14:paraId="33DEFE7A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optimizer.print_comparison_table()</w:t>
      </w:r>
    </w:p>
    <w:p w14:paraId="0CD56AB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26B7A2B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# </w:t>
      </w:r>
      <w:r w:rsidRPr="00CD77BD">
        <w:rPr>
          <w:rFonts w:ascii="Courier New" w:hAnsi="Courier New" w:cs="Courier New"/>
          <w:sz w:val="24"/>
          <w:szCs w:val="24"/>
        </w:rPr>
        <w:t>Визуализация</w:t>
      </w:r>
    </w:p>
    <w:p w14:paraId="203AAA5A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if run_visualization:</w:t>
      </w:r>
    </w:p>
    <w:p w14:paraId="05A5F36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print("\n" + "=" * 80)</w:t>
      </w:r>
    </w:p>
    <w:p w14:paraId="4A76519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D77BD">
        <w:rPr>
          <w:rFonts w:ascii="Courier New" w:hAnsi="Courier New" w:cs="Courier New"/>
          <w:sz w:val="24"/>
          <w:szCs w:val="24"/>
        </w:rPr>
        <w:t>print("4. ВИЗУАЛИЗАЦИЯ")</w:t>
      </w:r>
    </w:p>
    <w:p w14:paraId="3824CBAC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    print("=" * 80)</w:t>
      </w:r>
    </w:p>
    <w:p w14:paraId="76A659B3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    </w:t>
      </w:r>
    </w:p>
    <w:p w14:paraId="66CC2E8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    # Функция для 2D визуализации</w:t>
      </w:r>
    </w:p>
    <w:p w14:paraId="4221A65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def f_2d(x1, x2):</w:t>
      </w:r>
    </w:p>
    <w:p w14:paraId="1FF650E3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    return rosenbrock_2d(x1, x2, A, B, F0)</w:t>
      </w:r>
    </w:p>
    <w:p w14:paraId="4789D7A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E23DF11" w14:textId="77777777" w:rsidR="00CD77BD" w:rsidRPr="0067222A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  <w:lang w:val="en-US"/>
        </w:rPr>
        <w:t>create_visualization(</w:t>
      </w:r>
    </w:p>
    <w:p w14:paraId="11315324" w14:textId="77777777" w:rsidR="00CD77BD" w:rsidRPr="0067222A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7222A">
        <w:rPr>
          <w:rFonts w:ascii="Courier New" w:hAnsi="Courier New" w:cs="Courier New"/>
          <w:sz w:val="24"/>
          <w:szCs w:val="24"/>
          <w:lang w:val="en-US"/>
        </w:rPr>
        <w:t>            results=results,</w:t>
      </w:r>
    </w:p>
    <w:p w14:paraId="2C4F35E4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f_2d=f_2d,</w:t>
      </w:r>
    </w:p>
    <w:p w14:paraId="75D32CF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    x0=x0,</w:t>
      </w:r>
    </w:p>
    <w:p w14:paraId="416FED7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    x_true=stationary['x_star'],</w:t>
      </w:r>
    </w:p>
    <w:p w14:paraId="7DF5FF37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    f_true=stationary['f_star'],</w:t>
      </w:r>
    </w:p>
    <w:p w14:paraId="614CCD0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    output_dir='.'</w:t>
      </w:r>
    </w:p>
    <w:p w14:paraId="5A625CA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)</w:t>
      </w:r>
    </w:p>
    <w:p w14:paraId="0A8A88E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FB3E6C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# </w:t>
      </w:r>
      <w:r w:rsidRPr="00CD77BD">
        <w:rPr>
          <w:rFonts w:ascii="Courier New" w:hAnsi="Courier New" w:cs="Courier New"/>
          <w:sz w:val="24"/>
          <w:szCs w:val="24"/>
        </w:rPr>
        <w:t>Выводы</w:t>
      </w:r>
    </w:p>
    <w:p w14:paraId="33A86137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print("\n" + "=" * 80)</w:t>
      </w:r>
    </w:p>
    <w:p w14:paraId="5DA6526C" w14:textId="77777777" w:rsidR="00CD77BD" w:rsidRPr="0067222A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print("4. </w:t>
      </w:r>
      <w:r w:rsidRPr="00CD77BD">
        <w:rPr>
          <w:rFonts w:ascii="Courier New" w:hAnsi="Courier New" w:cs="Courier New"/>
          <w:sz w:val="24"/>
          <w:szCs w:val="24"/>
        </w:rPr>
        <w:t>ВЫВОДЫ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" if not run_visualization else "5. </w:t>
      </w:r>
      <w:r w:rsidRPr="00CD77BD">
        <w:rPr>
          <w:rFonts w:ascii="Courier New" w:hAnsi="Courier New" w:cs="Courier New"/>
          <w:sz w:val="24"/>
          <w:szCs w:val="24"/>
        </w:rPr>
        <w:t>ВЫВОДЫ</w:t>
      </w:r>
      <w:r w:rsidRPr="0067222A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50B4D21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print("=" * 80)</w:t>
      </w:r>
    </w:p>
    <w:p w14:paraId="43ECF34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43CED3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best_by_iter = optimizer.get_best_method('iterations')</w:t>
      </w:r>
    </w:p>
    <w:p w14:paraId="6065205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lastRenderedPageBreak/>
        <w:t>    best_by_time = optimizer.get_best_method('time')</w:t>
      </w:r>
    </w:p>
    <w:p w14:paraId="2296567D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best_by_accuracy = optimizer.get_best_method('accuracy')</w:t>
      </w:r>
    </w:p>
    <w:p w14:paraId="7C80CBAE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412BCFB" w14:textId="166FEE3D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print(f"\nЛучший метод по числу итераций: {best_by_iter[0]} "</w:t>
      </w:r>
    </w:p>
    <w:p w14:paraId="0DE8E33F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  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f"({best_by_iter[1]['iterations']} </w:t>
      </w:r>
      <w:r w:rsidRPr="00CD77BD">
        <w:rPr>
          <w:rFonts w:ascii="Courier New" w:hAnsi="Courier New" w:cs="Courier New"/>
          <w:sz w:val="24"/>
          <w:szCs w:val="24"/>
        </w:rPr>
        <w:t>итераций</w:t>
      </w:r>
      <w:r w:rsidRPr="00CD77BD">
        <w:rPr>
          <w:rFonts w:ascii="Courier New" w:hAnsi="Courier New" w:cs="Courier New"/>
          <w:sz w:val="24"/>
          <w:szCs w:val="24"/>
          <w:lang w:val="en-US"/>
        </w:rPr>
        <w:t>)")</w:t>
      </w:r>
    </w:p>
    <w:p w14:paraId="3A629751" w14:textId="7BE018FA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print(f"Лучший метод по времени: {best_by_time[0]} "</w:t>
      </w:r>
    </w:p>
    <w:p w14:paraId="7353D770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  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f"({best_by_time[1]['time']:.4f} </w:t>
      </w:r>
      <w:r w:rsidRPr="00CD77BD">
        <w:rPr>
          <w:rFonts w:ascii="Courier New" w:hAnsi="Courier New" w:cs="Courier New"/>
          <w:sz w:val="24"/>
          <w:szCs w:val="24"/>
        </w:rPr>
        <w:t>сек</w:t>
      </w:r>
      <w:r w:rsidRPr="00CD77BD">
        <w:rPr>
          <w:rFonts w:ascii="Courier New" w:hAnsi="Courier New" w:cs="Courier New"/>
          <w:sz w:val="24"/>
          <w:szCs w:val="24"/>
          <w:lang w:val="en-US"/>
        </w:rPr>
        <w:t>)")</w:t>
      </w:r>
    </w:p>
    <w:p w14:paraId="727CDBCB" w14:textId="749610EF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print(f"Лучший метод по точности: {best_by_accuracy[0]} "</w:t>
      </w:r>
    </w:p>
    <w:p w14:paraId="3B09018B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  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f"(||</w:t>
      </w:r>
      <w:r w:rsidRPr="00CD77BD">
        <w:rPr>
          <w:rFonts w:ascii="Cambria Math" w:hAnsi="Cambria Math" w:cs="Cambria Math"/>
          <w:sz w:val="24"/>
          <w:szCs w:val="24"/>
          <w:lang w:val="en-US"/>
        </w:rPr>
        <w:t>∇</w:t>
      </w:r>
      <w:r w:rsidRPr="00CD77BD">
        <w:rPr>
          <w:rFonts w:ascii="Courier New" w:hAnsi="Courier New" w:cs="Courier New"/>
          <w:sz w:val="24"/>
          <w:szCs w:val="24"/>
          <w:lang w:val="en-US"/>
        </w:rPr>
        <w:t>f|| = {np.linalg.norm(grad_f(best_by_accuracy[1]['x_star'])):.2e})")</w:t>
      </w:r>
    </w:p>
    <w:p w14:paraId="638D02A4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3AB42EB" w14:textId="75BB6584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print("\nВсе методы сошлись к глобальному минимуму функции Розенброка:")</w:t>
      </w:r>
    </w:p>
    <w:p w14:paraId="4C32F614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print(f"    x* ≈ (1, 1, 1), f(x*) ≈ {F0}")</w:t>
      </w:r>
    </w:p>
    <w:p w14:paraId="5A174CC2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AE8931B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</w:rPr>
        <w:t>print("\n" + "=" * 80)</w:t>
      </w:r>
    </w:p>
    <w:p w14:paraId="57604A79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print("Лабораторная работа выполнена успешно!")</w:t>
      </w:r>
    </w:p>
    <w:p w14:paraId="2415F1BB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print("=" * 80)</w:t>
      </w:r>
    </w:p>
    <w:p w14:paraId="78E74A6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C1D54F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return results</w:t>
      </w:r>
    </w:p>
    <w:p w14:paraId="6C514698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0E1E46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if __name__ == "__main__":</w:t>
      </w:r>
    </w:p>
    <w:p w14:paraId="09AC0A05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parser = argparse.ArgumentParser(</w:t>
      </w:r>
    </w:p>
    <w:p w14:paraId="28092A33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    description='</w:t>
      </w:r>
      <w:r w:rsidRPr="00CD77BD">
        <w:rPr>
          <w:rFonts w:ascii="Courier New" w:hAnsi="Courier New" w:cs="Courier New"/>
          <w:sz w:val="24"/>
          <w:szCs w:val="24"/>
        </w:rPr>
        <w:t>Лабораторная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работа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№3 - </w:t>
      </w:r>
      <w:r w:rsidRPr="00CD77BD">
        <w:rPr>
          <w:rFonts w:ascii="Courier New" w:hAnsi="Courier New" w:cs="Courier New"/>
          <w:sz w:val="24"/>
          <w:szCs w:val="24"/>
        </w:rPr>
        <w:t>Методы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многомерного</w:t>
      </w: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D77BD">
        <w:rPr>
          <w:rFonts w:ascii="Courier New" w:hAnsi="Courier New" w:cs="Courier New"/>
          <w:sz w:val="24"/>
          <w:szCs w:val="24"/>
        </w:rPr>
        <w:t>поиска</w:t>
      </w:r>
      <w:r w:rsidRPr="00CD77BD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02A4ABD7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02610B42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parser.add_argument(</w:t>
      </w:r>
    </w:p>
    <w:p w14:paraId="5FF9A6A3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    '--viz', '--visualization', </w:t>
      </w:r>
    </w:p>
    <w:p w14:paraId="077AACE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CD77BD">
        <w:rPr>
          <w:rFonts w:ascii="Courier New" w:hAnsi="Courier New" w:cs="Courier New"/>
          <w:sz w:val="24"/>
          <w:szCs w:val="24"/>
        </w:rPr>
        <w:t>action='store_true',</w:t>
      </w:r>
    </w:p>
    <w:p w14:paraId="0846F4A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</w:rPr>
      </w:pPr>
      <w:r w:rsidRPr="00CD77BD">
        <w:rPr>
          <w:rFonts w:ascii="Courier New" w:hAnsi="Courier New" w:cs="Courier New"/>
          <w:sz w:val="24"/>
          <w:szCs w:val="24"/>
        </w:rPr>
        <w:t>        help='Запустить визуализацию результатов'</w:t>
      </w:r>
    </w:p>
    <w:p w14:paraId="25238381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</w:rPr>
        <w:t xml:space="preserve">    </w:t>
      </w:r>
      <w:r w:rsidRPr="00CD77BD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E78BC7C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8E3CBF8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args = parser.parse_args()</w:t>
      </w:r>
    </w:p>
    <w:p w14:paraId="3614CAA7" w14:textId="77777777" w:rsidR="00CD77BD" w:rsidRPr="00CD77BD" w:rsidRDefault="00CD77BD" w:rsidP="00CD77BD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77BD">
        <w:rPr>
          <w:rFonts w:ascii="Courier New" w:hAnsi="Courier New" w:cs="Courier New"/>
          <w:sz w:val="24"/>
          <w:szCs w:val="24"/>
          <w:lang w:val="en-US"/>
        </w:rPr>
        <w:t>    main(run_visualization=args.viz)</w:t>
      </w:r>
    </w:p>
    <w:p w14:paraId="6CEF0315" w14:textId="77777777" w:rsidR="00CD77BD" w:rsidRDefault="00CD77BD" w:rsidP="00CD77BD">
      <w:pPr>
        <w:spacing w:line="360" w:lineRule="auto"/>
        <w:jc w:val="both"/>
        <w:rPr>
          <w:sz w:val="28"/>
          <w:szCs w:val="28"/>
          <w:lang w:val="en-US"/>
        </w:rPr>
      </w:pPr>
    </w:p>
    <w:p w14:paraId="162EAE20" w14:textId="524D3BE3" w:rsidR="00CD77BD" w:rsidRPr="0067222A" w:rsidRDefault="00CD77BD" w:rsidP="00CD77BD">
      <w:pPr>
        <w:spacing w:line="360" w:lineRule="auto"/>
        <w:jc w:val="both"/>
        <w:rPr>
          <w:b/>
          <w:bCs/>
          <w:sz w:val="28"/>
          <w:szCs w:val="28"/>
        </w:rPr>
      </w:pPr>
      <w:r w:rsidRPr="00830DB9">
        <w:rPr>
          <w:b/>
          <w:bCs/>
          <w:sz w:val="28"/>
          <w:szCs w:val="28"/>
          <w:lang w:val="en-US"/>
        </w:rPr>
        <w:t>conjugate</w:t>
      </w:r>
      <w:r w:rsidRPr="0067222A">
        <w:rPr>
          <w:b/>
          <w:bCs/>
          <w:sz w:val="28"/>
          <w:szCs w:val="28"/>
        </w:rPr>
        <w:t>_</w:t>
      </w:r>
      <w:r w:rsidRPr="00830DB9">
        <w:rPr>
          <w:b/>
          <w:bCs/>
          <w:sz w:val="28"/>
          <w:szCs w:val="28"/>
          <w:lang w:val="en-US"/>
        </w:rPr>
        <w:t>gradient</w:t>
      </w:r>
      <w:r w:rsidRPr="0067222A">
        <w:rPr>
          <w:b/>
          <w:bCs/>
          <w:sz w:val="28"/>
          <w:szCs w:val="28"/>
        </w:rPr>
        <w:t>.</w:t>
      </w:r>
      <w:r w:rsidRPr="00830DB9">
        <w:rPr>
          <w:b/>
          <w:bCs/>
          <w:sz w:val="28"/>
          <w:szCs w:val="28"/>
          <w:lang w:val="en-US"/>
        </w:rPr>
        <w:t>py</w:t>
      </w:r>
    </w:p>
    <w:p w14:paraId="35D995A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74F680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Модуль с методами сопряжённых градиентов</w:t>
      </w:r>
    </w:p>
    <w:p w14:paraId="3C55F8F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93D908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9DE284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3ABB8C6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typing import Callable, Dict</w:t>
      </w:r>
    </w:p>
    <w:p w14:paraId="4805FAC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.line_search import line_search</w:t>
      </w:r>
    </w:p>
    <w:p w14:paraId="28724FF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72FFB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# Параметры по умолчанию</w:t>
      </w:r>
    </w:p>
    <w:p w14:paraId="0AC7E2E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 = 1</w:t>
      </w:r>
      <w:r w:rsidRPr="00B60ADE">
        <w:rPr>
          <w:rFonts w:ascii="Courier New" w:hAnsi="Courier New" w:cs="Courier New"/>
          <w:sz w:val="24"/>
          <w:szCs w:val="24"/>
          <w:lang w:val="en-US"/>
        </w:rPr>
        <w:t>e</w:t>
      </w:r>
      <w:r w:rsidRPr="0067222A">
        <w:rPr>
          <w:rFonts w:ascii="Courier New" w:hAnsi="Courier New" w:cs="Courier New"/>
          <w:sz w:val="24"/>
          <w:szCs w:val="24"/>
        </w:rPr>
        <w:t>-6</w:t>
      </w:r>
    </w:p>
    <w:p w14:paraId="3159455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DEFAULT_EPS2 = 1e-8</w:t>
      </w:r>
    </w:p>
    <w:p w14:paraId="48C6BB2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DEFAULT_MAX_ITER = 1000</w:t>
      </w:r>
    </w:p>
    <w:p w14:paraId="0B06B41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389A6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def fletcher_reeves(f: Callable, grad_f: Callable, x0: </w:t>
      </w: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np.ndarray,</w:t>
      </w:r>
    </w:p>
    <w:p w14:paraId="6588EB9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eps1: float = DEFAULT_EPS1, eps2: float = DEFAULT_EPS2,</w:t>
      </w:r>
    </w:p>
    <w:p w14:paraId="50C1D45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max_iter: int = DEFAULT_MAX_ITER) -&gt; Dict:</w:t>
      </w:r>
    </w:p>
    <w:p w14:paraId="36FC166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FF520F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Метод сопряжённых градиентов Флетчера-Ривза.</w:t>
      </w:r>
    </w:p>
    <w:p w14:paraId="79FFC8D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4C83FF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714A9D3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567DAFC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Градиент функции</w:t>
      </w:r>
    </w:p>
    <w:p w14:paraId="2ECC4D4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6EBCEE7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 Точность по градиенту</w:t>
      </w:r>
    </w:p>
    <w:p w14:paraId="6116018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2: Точность по изменению функции</w:t>
      </w:r>
    </w:p>
    <w:p w14:paraId="2444B8D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max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iter</w:t>
      </w:r>
      <w:r w:rsidRPr="0067222A">
        <w:rPr>
          <w:rFonts w:ascii="Courier New" w:hAnsi="Courier New" w:cs="Courier New"/>
          <w:sz w:val="24"/>
          <w:szCs w:val="24"/>
        </w:rPr>
        <w:t>: Максимальное число итераций</w:t>
      </w:r>
    </w:p>
    <w:p w14:paraId="7B72BC3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BAB236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6F79304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Словарь с результатами оптимизации</w:t>
      </w:r>
    </w:p>
    <w:p w14:paraId="173D1CB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1E841A2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history = {</w:t>
      </w:r>
    </w:p>
    <w:p w14:paraId="4CEC63C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'x': [x0.copy()], </w:t>
      </w:r>
    </w:p>
    <w:p w14:paraId="23BC645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'f': [f(x0)], </w:t>
      </w:r>
    </w:p>
    <w:p w14:paraId="0D624D6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'grad_norm': [np.linalg.norm(grad_f(x0))]</w:t>
      </w:r>
    </w:p>
    <w:p w14:paraId="0F401C3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986715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 = x0.copy()</w:t>
      </w:r>
    </w:p>
    <w:p w14:paraId="25B72C3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n = len(x0)</w:t>
      </w:r>
    </w:p>
    <w:p w14:paraId="7F28EF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087952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grad = grad_f(x)</w:t>
      </w:r>
    </w:p>
    <w:p w14:paraId="4C70FFB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 = -grad</w:t>
      </w:r>
    </w:p>
    <w:p w14:paraId="260EB21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CD33FC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k in range(max_iter):</w:t>
      </w:r>
    </w:p>
    <w:p w14:paraId="6F426ED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grad_norm = np.linalg.norm(grad)</w:t>
      </w:r>
    </w:p>
    <w:p w14:paraId="62A2F4C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094C1C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Критерий остановки</w:t>
      </w:r>
    </w:p>
    <w:p w14:paraId="05DA6FB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 xml:space="preserve">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</w:t>
      </w:r>
    </w:p>
    <w:p w14:paraId="27FDA95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break</w:t>
      </w:r>
    </w:p>
    <w:p w14:paraId="49551B0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0F9F75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Перезапуск каждые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 xml:space="preserve"> шагов</w:t>
      </w:r>
    </w:p>
    <w:p w14:paraId="70938A3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k</w:t>
      </w:r>
      <w:r w:rsidRPr="0067222A">
        <w:rPr>
          <w:rFonts w:ascii="Courier New" w:hAnsi="Courier New" w:cs="Courier New"/>
          <w:sz w:val="24"/>
          <w:szCs w:val="24"/>
        </w:rPr>
        <w:t xml:space="preserve"> &gt; 0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and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k</w:t>
      </w:r>
      <w:r w:rsidRPr="0067222A">
        <w:rPr>
          <w:rFonts w:ascii="Courier New" w:hAnsi="Courier New" w:cs="Courier New"/>
          <w:sz w:val="24"/>
          <w:szCs w:val="24"/>
        </w:rPr>
        <w:t xml:space="preserve"> %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 xml:space="preserve"> == 0:</w:t>
      </w:r>
    </w:p>
    <w:p w14:paraId="672B561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= -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</w:p>
    <w:p w14:paraId="0492D46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FEA31C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Поиск шага с ограничением</w:t>
      </w:r>
    </w:p>
    <w:p w14:paraId="268577E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alpha = line_search(f, x, d)</w:t>
      </w:r>
    </w:p>
    <w:p w14:paraId="6955275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alpha = min(alpha, 1.0)</w:t>
      </w:r>
    </w:p>
    <w:p w14:paraId="02D21ED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1F55AA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Новый пункт</w:t>
      </w:r>
    </w:p>
    <w:p w14:paraId="4CA4400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x_new = x + alpha * d</w:t>
      </w:r>
    </w:p>
    <w:p w14:paraId="5439C26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6E3020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Проверка на NaN/Inf</w:t>
      </w:r>
    </w:p>
    <w:p w14:paraId="0DD13A2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np.any(np.isnan(x_new)) or np.any(np.isinf(x_new)):</w:t>
      </w:r>
    </w:p>
    <w:p w14:paraId="2EB1D1A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alpha = alpha * 0.5</w:t>
      </w:r>
    </w:p>
    <w:p w14:paraId="76C5A0F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x_new = x + alpha * d</w:t>
      </w:r>
    </w:p>
    <w:p w14:paraId="16BC98F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if np.any(np.isnan(x_new)) or np.any(np.isinf(x_new)):</w:t>
      </w:r>
    </w:p>
    <w:p w14:paraId="5C44296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d = -grad</w:t>
      </w:r>
    </w:p>
    <w:p w14:paraId="3DF4EB5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alpha = 0.01</w:t>
      </w:r>
    </w:p>
    <w:p w14:paraId="77F57F2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x_new = x + alpha * d</w:t>
      </w:r>
    </w:p>
    <w:p w14:paraId="201B385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F4CEDD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grad_new = grad_f(x_new)</w:t>
      </w:r>
    </w:p>
    <w:p w14:paraId="554C5C1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D74DCA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Проверка градиента</w:t>
      </w:r>
    </w:p>
    <w:p w14:paraId="3741E2C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np.any(np.isnan(grad_new)) or np.any(np.isinf(grad_new)):</w:t>
      </w:r>
    </w:p>
    <w:p w14:paraId="75A5227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grad_new = grad_f(x_new + 1e-8)</w:t>
      </w:r>
    </w:p>
    <w:p w14:paraId="5B28F27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CEAD68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Проверка критериев остановки</w:t>
      </w:r>
    </w:p>
    <w:p w14:paraId="68342F2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linalg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)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 xml:space="preserve">1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and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3502345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abs(f(x_new) - f(x)) &lt; eps2):</w:t>
      </w:r>
    </w:p>
    <w:p w14:paraId="309F2F3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x = x_new</w:t>
      </w:r>
    </w:p>
    <w:p w14:paraId="65E35EF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history['x'].append(x.copy())</w:t>
      </w:r>
    </w:p>
    <w:p w14:paraId="5EBF31F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history['f'].append(f(x))</w:t>
      </w:r>
    </w:p>
    <w:p w14:paraId="67EC19A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history['grad_norm'].append(np.linalg.norm(grad_f(x)))</w:t>
      </w:r>
    </w:p>
    <w:p w14:paraId="67A12ED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break</w:t>
      </w:r>
    </w:p>
    <w:p w14:paraId="2D8E4AF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6DEB84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Вычисление 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  <w:r w:rsidRPr="0067222A">
        <w:rPr>
          <w:rFonts w:ascii="Courier New" w:hAnsi="Courier New" w:cs="Courier New"/>
          <w:sz w:val="24"/>
          <w:szCs w:val="24"/>
        </w:rPr>
        <w:t xml:space="preserve"> по формуле Флетчера-Ривза</w:t>
      </w:r>
    </w:p>
    <w:p w14:paraId="6951424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grad_norm_sq = np.linalg.norm(grad)**2</w:t>
      </w:r>
    </w:p>
    <w:p w14:paraId="6D67A11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grad_norm_sq &gt; 1e-20:</w:t>
      </w:r>
    </w:p>
    <w:p w14:paraId="3B9CA5C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w = np.linalg.norm(grad_new)**2 / grad_norm_sq</w:t>
      </w:r>
    </w:p>
    <w:p w14:paraId="0390D82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else:</w:t>
      </w:r>
    </w:p>
    <w:p w14:paraId="66C20D1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w = 0</w:t>
      </w:r>
    </w:p>
    <w:p w14:paraId="3D7DF86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4AFBD0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Ограничение w</w:t>
      </w:r>
    </w:p>
    <w:p w14:paraId="04F4343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w = np.clip(w, 0, 1)</w:t>
      </w:r>
    </w:p>
    <w:p w14:paraId="278457C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B277A4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Новое направление</w:t>
      </w:r>
    </w:p>
    <w:p w14:paraId="548AD69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= -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+ 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  <w:r w:rsidRPr="0067222A">
        <w:rPr>
          <w:rFonts w:ascii="Courier New" w:hAnsi="Courier New" w:cs="Courier New"/>
          <w:sz w:val="24"/>
          <w:szCs w:val="24"/>
        </w:rPr>
        <w:t xml:space="preserve"> *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</w:p>
    <w:p w14:paraId="6D579F7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558EA4E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Проверка направления спуска</w:t>
      </w:r>
    </w:p>
    <w:p w14:paraId="5C58FCC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dot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,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>) &gt; 0:</w:t>
      </w:r>
    </w:p>
    <w:p w14:paraId="5CE5FD0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 = -grad_new</w:t>
      </w:r>
    </w:p>
    <w:p w14:paraId="7E28480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A615DD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 = x_new</w:t>
      </w:r>
    </w:p>
    <w:p w14:paraId="3459B44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 = grad_new</w:t>
      </w:r>
    </w:p>
    <w:p w14:paraId="70660A5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history['x'].append(x.copy())</w:t>
      </w:r>
    </w:p>
    <w:p w14:paraId="15A6AF4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history['f'].append(f(x))</w:t>
      </w:r>
    </w:p>
    <w:p w14:paraId="369FE9C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history['grad_norm'].append(np.linalg.norm(grad))</w:t>
      </w:r>
    </w:p>
    <w:p w14:paraId="2FD831B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3F8ED3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4FB10A6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'x_star': x,</w:t>
      </w:r>
    </w:p>
    <w:p w14:paraId="55E81C4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'f_star': f(x),</w:t>
      </w:r>
    </w:p>
    <w:p w14:paraId="4492B9D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'iterations': len(history['f']) - 1,</w:t>
      </w:r>
    </w:p>
    <w:p w14:paraId="4BF087A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'history': history</w:t>
      </w:r>
    </w:p>
    <w:p w14:paraId="659213D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30104C6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C505D8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polak_ribiere(f: Callable, grad_f: Callable, x0: np.ndarray,</w:t>
      </w:r>
    </w:p>
    <w:p w14:paraId="3220771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      eps1: float = DEFAULT_EPS1, eps2: float = </w:t>
      </w: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DEFAULT_EPS2,</w:t>
      </w:r>
    </w:p>
    <w:p w14:paraId="22852A4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max_iter: int = DEFAULT_MAX_ITER) -&gt; Dict:</w:t>
      </w:r>
    </w:p>
    <w:p w14:paraId="69B3FB3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38B8B4B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Метод сопряжённых градиентов Полака-Рибьера.</w:t>
      </w:r>
    </w:p>
    <w:p w14:paraId="20F9742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CE99AF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8EAC24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712D1C9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Градиент функции</w:t>
      </w:r>
    </w:p>
    <w:p w14:paraId="6AAF19D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5A7FE59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 Точность по градиенту</w:t>
      </w:r>
    </w:p>
    <w:p w14:paraId="77969A9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2: Точность по изменению функции</w:t>
      </w:r>
    </w:p>
    <w:p w14:paraId="67B514B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max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iter</w:t>
      </w:r>
      <w:r w:rsidRPr="0067222A">
        <w:rPr>
          <w:rFonts w:ascii="Courier New" w:hAnsi="Courier New" w:cs="Courier New"/>
          <w:sz w:val="24"/>
          <w:szCs w:val="24"/>
        </w:rPr>
        <w:t>: Максимальное число итераций</w:t>
      </w:r>
    </w:p>
    <w:p w14:paraId="28E9123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06D92D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56A806E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Словарь с результатами оптимизации</w:t>
      </w:r>
    </w:p>
    <w:p w14:paraId="071E4F0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30CA510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history = {</w:t>
      </w:r>
    </w:p>
    <w:p w14:paraId="5C92533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'x': [x0.copy()], </w:t>
      </w:r>
    </w:p>
    <w:p w14:paraId="748EC27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'f': [f(x0)], </w:t>
      </w:r>
    </w:p>
    <w:p w14:paraId="23C626A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'grad_norm': [np.linalg.norm(grad_f(x0))]</w:t>
      </w:r>
    </w:p>
    <w:p w14:paraId="03C5476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25134D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 = x0.copy()</w:t>
      </w:r>
    </w:p>
    <w:p w14:paraId="4065616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n = len(x0)</w:t>
      </w:r>
    </w:p>
    <w:p w14:paraId="0C561D2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EA8791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grad = grad_f(x)</w:t>
      </w:r>
    </w:p>
    <w:p w14:paraId="003A5C1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 = -grad</w:t>
      </w:r>
    </w:p>
    <w:p w14:paraId="59EBDE6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grad_prev = grad.copy()</w:t>
      </w:r>
    </w:p>
    <w:p w14:paraId="48C025E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E7A18C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k in range(max_iter):</w:t>
      </w:r>
    </w:p>
    <w:p w14:paraId="7D14932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grad_norm = np.linalg.norm(grad)</w:t>
      </w:r>
    </w:p>
    <w:p w14:paraId="195E46B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0CBA49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Критерий остановки</w:t>
      </w:r>
    </w:p>
    <w:p w14:paraId="2F75DA9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 xml:space="preserve">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</w:t>
      </w:r>
    </w:p>
    <w:p w14:paraId="5750CE3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break</w:t>
      </w:r>
    </w:p>
    <w:p w14:paraId="5204069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7F7ED82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Поиск шага</w:t>
      </w:r>
    </w:p>
    <w:p w14:paraId="40373A9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alpha = line_search(f, x, d)</w:t>
      </w:r>
    </w:p>
    <w:p w14:paraId="21CEA3D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F6F6C4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Новый пункт</w:t>
      </w:r>
    </w:p>
    <w:p w14:paraId="4099DA7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x_new = x + alpha * d</w:t>
      </w:r>
    </w:p>
    <w:p w14:paraId="695E54E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grad_new = grad_f(x_new)</w:t>
      </w:r>
    </w:p>
    <w:p w14:paraId="62EB132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F4BA49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Проверка критериев остановки</w:t>
      </w:r>
    </w:p>
    <w:p w14:paraId="43F5859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linalg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)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 xml:space="preserve">1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and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3D12411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abs(f(x_new) - f(x)) &lt; eps2):</w:t>
      </w:r>
    </w:p>
    <w:p w14:paraId="00576C9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x = x_new</w:t>
      </w:r>
    </w:p>
    <w:p w14:paraId="34EDABE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history['x'].append(x.copy())</w:t>
      </w:r>
    </w:p>
    <w:p w14:paraId="1CE8AEF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history['f'].append(f(x))</w:t>
      </w:r>
    </w:p>
    <w:p w14:paraId="258CE6C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history['grad_norm'].append(np.linalg.norm(grad_f(x)))</w:t>
      </w:r>
    </w:p>
    <w:p w14:paraId="297DA70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break</w:t>
      </w:r>
    </w:p>
    <w:p w14:paraId="547E59E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E4B543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Вычисление 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  <w:r w:rsidRPr="0067222A">
        <w:rPr>
          <w:rFonts w:ascii="Courier New" w:hAnsi="Courier New" w:cs="Courier New"/>
          <w:sz w:val="24"/>
          <w:szCs w:val="24"/>
        </w:rPr>
        <w:t xml:space="preserve"> по формуле Полака-Рибьера</w:t>
      </w:r>
    </w:p>
    <w:p w14:paraId="7AE9F03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grad_diff = grad_new - grad_prev</w:t>
      </w:r>
    </w:p>
    <w:p w14:paraId="7BB2011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grad_prev_norm_sq = np.linalg.norm(grad_prev)**2</w:t>
      </w:r>
    </w:p>
    <w:p w14:paraId="76E1B52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BEEE67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grad_prev_norm_sq &gt; 1e-20:</w:t>
      </w:r>
    </w:p>
    <w:p w14:paraId="270B581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w = np.dot(grad_new, grad_diff) / grad_prev_norm_sq</w:t>
      </w:r>
    </w:p>
    <w:p w14:paraId="793F386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else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0964B82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  <w:r w:rsidRPr="0067222A">
        <w:rPr>
          <w:rFonts w:ascii="Courier New" w:hAnsi="Courier New" w:cs="Courier New"/>
          <w:sz w:val="24"/>
          <w:szCs w:val="24"/>
        </w:rPr>
        <w:t xml:space="preserve"> = 0</w:t>
      </w:r>
    </w:p>
    <w:p w14:paraId="77F9115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291C509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Перезапуск каждые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 xml:space="preserve"> шагов</w:t>
      </w:r>
    </w:p>
    <w:p w14:paraId="3E4D6E7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k</w:t>
      </w:r>
      <w:r w:rsidRPr="0067222A">
        <w:rPr>
          <w:rFonts w:ascii="Courier New" w:hAnsi="Courier New" w:cs="Courier New"/>
          <w:sz w:val="24"/>
          <w:szCs w:val="24"/>
        </w:rPr>
        <w:t xml:space="preserve"> + 1) %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 xml:space="preserve"> == 0:</w:t>
      </w:r>
    </w:p>
    <w:p w14:paraId="3B94173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  <w:r w:rsidRPr="0067222A">
        <w:rPr>
          <w:rFonts w:ascii="Courier New" w:hAnsi="Courier New" w:cs="Courier New"/>
          <w:sz w:val="24"/>
          <w:szCs w:val="24"/>
        </w:rPr>
        <w:t xml:space="preserve"> = 0</w:t>
      </w:r>
    </w:p>
    <w:p w14:paraId="3B4A504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2CF5697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Ограничение 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</w:p>
    <w:p w14:paraId="5DDCA9C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clip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  <w:r w:rsidRPr="0067222A">
        <w:rPr>
          <w:rFonts w:ascii="Courier New" w:hAnsi="Courier New" w:cs="Courier New"/>
          <w:sz w:val="24"/>
          <w:szCs w:val="24"/>
        </w:rPr>
        <w:t>, 0, 1)</w:t>
      </w:r>
    </w:p>
    <w:p w14:paraId="7569975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EE1092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Новое направление</w:t>
      </w:r>
    </w:p>
    <w:p w14:paraId="4A29F25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= -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+ </w:t>
      </w:r>
      <w:r w:rsidRPr="00B60ADE">
        <w:rPr>
          <w:rFonts w:ascii="Courier New" w:hAnsi="Courier New" w:cs="Courier New"/>
          <w:sz w:val="24"/>
          <w:szCs w:val="24"/>
          <w:lang w:val="en-US"/>
        </w:rPr>
        <w:t>w</w:t>
      </w:r>
      <w:r w:rsidRPr="0067222A">
        <w:rPr>
          <w:rFonts w:ascii="Courier New" w:hAnsi="Courier New" w:cs="Courier New"/>
          <w:sz w:val="24"/>
          <w:szCs w:val="24"/>
        </w:rPr>
        <w:t xml:space="preserve"> *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</w:p>
    <w:p w14:paraId="4641E7B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9632C9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Проверка направления спуска</w:t>
      </w:r>
    </w:p>
    <w:p w14:paraId="1CB2D09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 np.dot(d, grad_new) &gt; 0:</w:t>
      </w:r>
    </w:p>
    <w:p w14:paraId="12F9C12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d = -grad_new</w:t>
      </w:r>
    </w:p>
    <w:p w14:paraId="1273856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74D2906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 = x_new</w:t>
      </w:r>
    </w:p>
    <w:p w14:paraId="4CFA5ED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grad_prev = grad.copy()</w:t>
      </w:r>
    </w:p>
    <w:p w14:paraId="3C142F9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 = grad_new</w:t>
      </w:r>
    </w:p>
    <w:p w14:paraId="6D72D8D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history['x'].append(x.copy())</w:t>
      </w:r>
    </w:p>
    <w:p w14:paraId="69F5D59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history['f'].append(f(x))</w:t>
      </w:r>
    </w:p>
    <w:p w14:paraId="1711180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history['grad_norm'].append(np.linalg.norm(grad))</w:t>
      </w:r>
    </w:p>
    <w:p w14:paraId="05D42B5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78ED40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7D684E2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'x_star': x,</w:t>
      </w:r>
    </w:p>
    <w:p w14:paraId="258B30E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'f_star': f(x),</w:t>
      </w:r>
    </w:p>
    <w:p w14:paraId="67E07FD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'iterations': len(history['f']) - 1,</w:t>
      </w:r>
    </w:p>
    <w:p w14:paraId="2A96089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'history': history</w:t>
      </w:r>
    </w:p>
    <w:p w14:paraId="58D56C3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}</w:t>
      </w:r>
    </w:p>
    <w:p w14:paraId="4293F416" w14:textId="77777777" w:rsidR="00C06215" w:rsidRPr="0067222A" w:rsidRDefault="00C06215" w:rsidP="00CD77BD">
      <w:pPr>
        <w:spacing w:line="360" w:lineRule="auto"/>
        <w:jc w:val="both"/>
        <w:rPr>
          <w:b/>
          <w:bCs/>
          <w:sz w:val="28"/>
          <w:szCs w:val="28"/>
        </w:rPr>
      </w:pPr>
    </w:p>
    <w:p w14:paraId="19E36863" w14:textId="2222F945" w:rsidR="00CD77BD" w:rsidRPr="00B60ADE" w:rsidRDefault="00CD77BD" w:rsidP="00CD77BD">
      <w:pPr>
        <w:spacing w:line="360" w:lineRule="auto"/>
        <w:jc w:val="both"/>
        <w:rPr>
          <w:b/>
          <w:bCs/>
          <w:sz w:val="28"/>
          <w:szCs w:val="28"/>
        </w:rPr>
      </w:pPr>
      <w:r w:rsidRPr="00830DB9">
        <w:rPr>
          <w:b/>
          <w:bCs/>
          <w:sz w:val="28"/>
          <w:szCs w:val="28"/>
          <w:lang w:val="en-US"/>
        </w:rPr>
        <w:t>functions</w:t>
      </w:r>
      <w:r w:rsidRPr="00B60ADE">
        <w:rPr>
          <w:b/>
          <w:bCs/>
          <w:sz w:val="28"/>
          <w:szCs w:val="28"/>
        </w:rPr>
        <w:t>.</w:t>
      </w:r>
      <w:r w:rsidRPr="00830DB9">
        <w:rPr>
          <w:b/>
          <w:bCs/>
          <w:sz w:val="28"/>
          <w:szCs w:val="28"/>
          <w:lang w:val="en-US"/>
        </w:rPr>
        <w:t>py</w:t>
      </w:r>
    </w:p>
    <w:p w14:paraId="13184B1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2605A47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Модуль с тестовыми функциями и их градиентами</w:t>
      </w:r>
    </w:p>
    <w:p w14:paraId="4182834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6F2264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B397E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4ED793D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typing import Callable</w:t>
      </w:r>
    </w:p>
    <w:p w14:paraId="3F509DC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C1342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# Параметры по умолчанию для функции Розенброка</w:t>
      </w:r>
    </w:p>
    <w:p w14:paraId="18FBA99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DEFAULT_A = 150</w:t>
      </w:r>
    </w:p>
    <w:p w14:paraId="09A600B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DEFAULT_B = 2</w:t>
      </w:r>
    </w:p>
    <w:p w14:paraId="4077284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DEFAULT_F0 = 100</w:t>
      </w:r>
    </w:p>
    <w:p w14:paraId="3652036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59D38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def rosenbrock(x: np.ndarray, a: float = DEFAULT_A, b: float = DEFAULT_B, </w:t>
      </w:r>
    </w:p>
    <w:p w14:paraId="28138EB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f0: float = DEFAULT_F0) -&gt; float:</w:t>
      </w:r>
    </w:p>
    <w:p w14:paraId="1158068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8FF84B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Функция Розенброка для произвольной размерности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>.</w:t>
      </w:r>
    </w:p>
    <w:p w14:paraId="7D94581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3F04804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f(x) = Σ[i=1 to n-1] [a(x_i² - x_{i+1})² + b(x_i - 1)²] + f0</w:t>
      </w:r>
    </w:p>
    <w:p w14:paraId="2ABA5C3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A6F9E5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37194D1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: Вектор аргументов</w:t>
      </w:r>
    </w:p>
    <w:p w14:paraId="60AF1FA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  <w:r w:rsidRPr="0067222A">
        <w:rPr>
          <w:rFonts w:ascii="Courier New" w:hAnsi="Courier New" w:cs="Courier New"/>
          <w:sz w:val="24"/>
          <w:szCs w:val="24"/>
        </w:rPr>
        <w:t xml:space="preserve">: Параметр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  <w:r w:rsidRPr="0067222A">
        <w:rPr>
          <w:rFonts w:ascii="Courier New" w:hAnsi="Courier New" w:cs="Courier New"/>
          <w:sz w:val="24"/>
          <w:szCs w:val="24"/>
        </w:rPr>
        <w:t xml:space="preserve"> (по умолчанию 150)</w:t>
      </w:r>
    </w:p>
    <w:p w14:paraId="395E41A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  <w:r w:rsidRPr="0067222A">
        <w:rPr>
          <w:rFonts w:ascii="Courier New" w:hAnsi="Courier New" w:cs="Courier New"/>
          <w:sz w:val="24"/>
          <w:szCs w:val="24"/>
        </w:rPr>
        <w:t xml:space="preserve">: Параметр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  <w:r w:rsidRPr="0067222A">
        <w:rPr>
          <w:rFonts w:ascii="Courier New" w:hAnsi="Courier New" w:cs="Courier New"/>
          <w:sz w:val="24"/>
          <w:szCs w:val="24"/>
        </w:rPr>
        <w:t xml:space="preserve"> (по умолчанию 2)</w:t>
      </w:r>
    </w:p>
    <w:p w14:paraId="70088FE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0: Свободный член (по умолчанию 100)</w:t>
      </w:r>
    </w:p>
    <w:p w14:paraId="1385AFF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ABD6EB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204DAC0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Значение функции в точке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</w:p>
    <w:p w14:paraId="5ECDC6A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74A2E3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n = len(x)</w:t>
      </w:r>
    </w:p>
    <w:p w14:paraId="13DC978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result = f0</w:t>
      </w:r>
    </w:p>
    <w:p w14:paraId="10ADE6D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i in range(n - 1):</w:t>
      </w:r>
    </w:p>
    <w:p w14:paraId="7A7CB26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result += a * (x[i]**2 - x[i+1])**2 + b * (x[i] - 1)**2</w:t>
      </w:r>
    </w:p>
    <w:p w14:paraId="1CD5B28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result</w:t>
      </w:r>
    </w:p>
    <w:p w14:paraId="4D2F927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13488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def rosenbrock_gradient(x: np.ndarray, a: float = DEFAULT_A, </w:t>
      </w:r>
    </w:p>
    <w:p w14:paraId="3FD3618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b: float = DEFAULT_B) -&gt; np.ndarray:</w:t>
      </w:r>
    </w:p>
    <w:p w14:paraId="2B5242A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0DD2DD4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Градиент функции Розенброка.</w:t>
      </w:r>
    </w:p>
    <w:p w14:paraId="6D7EB40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30CD008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39922D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: Вектор аргументов</w:t>
      </w:r>
    </w:p>
    <w:p w14:paraId="64DB557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  <w:r w:rsidRPr="0067222A">
        <w:rPr>
          <w:rFonts w:ascii="Courier New" w:hAnsi="Courier New" w:cs="Courier New"/>
          <w:sz w:val="24"/>
          <w:szCs w:val="24"/>
        </w:rPr>
        <w:t xml:space="preserve">: Параметр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</w:p>
    <w:p w14:paraId="4D6BC17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  <w:r w:rsidRPr="0067222A">
        <w:rPr>
          <w:rFonts w:ascii="Courier New" w:hAnsi="Courier New" w:cs="Courier New"/>
          <w:sz w:val="24"/>
          <w:szCs w:val="24"/>
        </w:rPr>
        <w:t xml:space="preserve">: Параметр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</w:p>
    <w:p w14:paraId="39EA451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B68EF5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33B3166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Вектор градиента в точке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</w:p>
    <w:p w14:paraId="78703F6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053DD45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n = len(x)</w:t>
      </w:r>
    </w:p>
    <w:p w14:paraId="30072FB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grad = np.zeros(n)</w:t>
      </w:r>
    </w:p>
    <w:p w14:paraId="1EBE8F3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F88337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i in range(n - 1):</w:t>
      </w:r>
    </w:p>
    <w:p w14:paraId="772B9FA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grad[i] += 2 * a * (x[i]**2 - x[i+1]) * 2 * x[i] + 2 * b * (x[i] - 1)</w:t>
      </w:r>
    </w:p>
    <w:p w14:paraId="5F984BF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grad[i+1] += -2 * a * (x[i]**2 - x[i+1])</w:t>
      </w:r>
    </w:p>
    <w:p w14:paraId="70A81B0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C21A78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grad</w:t>
      </w:r>
    </w:p>
    <w:p w14:paraId="32247A5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768AD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def rosenbrock_hessian(x: np.ndarray, a: float = DEFAULT_A, </w:t>
      </w:r>
    </w:p>
    <w:p w14:paraId="2ABA14A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b: float = DEFAULT_B) -&gt; np.ndarray:</w:t>
      </w:r>
    </w:p>
    <w:p w14:paraId="3FB738B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3087DF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Матрица Гессе функции Розенброка.</w:t>
      </w:r>
    </w:p>
    <w:p w14:paraId="27D5DF6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52E918F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536F705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: Вектор аргументов</w:t>
      </w:r>
    </w:p>
    <w:p w14:paraId="753533F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  <w:r w:rsidRPr="0067222A">
        <w:rPr>
          <w:rFonts w:ascii="Courier New" w:hAnsi="Courier New" w:cs="Courier New"/>
          <w:sz w:val="24"/>
          <w:szCs w:val="24"/>
        </w:rPr>
        <w:t xml:space="preserve">: Параметр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</w:p>
    <w:p w14:paraId="151832D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  <w:r w:rsidRPr="0067222A">
        <w:rPr>
          <w:rFonts w:ascii="Courier New" w:hAnsi="Courier New" w:cs="Courier New"/>
          <w:sz w:val="24"/>
          <w:szCs w:val="24"/>
        </w:rPr>
        <w:t xml:space="preserve">: Параметр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</w:p>
    <w:p w14:paraId="5C6382A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0990A8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3A34C0A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Матрица Гессе в точке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</w:p>
    <w:p w14:paraId="14D036D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2D3A97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n = len(x)</w:t>
      </w:r>
    </w:p>
    <w:p w14:paraId="5D194D9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H = np.zeros((n, n))</w:t>
      </w:r>
    </w:p>
    <w:p w14:paraId="2EC364E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902450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i in range(n - 1):</w:t>
      </w:r>
    </w:p>
    <w:p w14:paraId="071F4BA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H[i, i] += 2 * a * (2 * x[i]**2 + 2 * (x[i]**2 - x[i+1]))</w:t>
      </w:r>
    </w:p>
    <w:p w14:paraId="56A70AC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H[i, i+1] += -4 * a * x[i]</w:t>
      </w:r>
    </w:p>
    <w:p w14:paraId="615579D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H[i+1, i] += -4 * a * x[i]</w:t>
      </w:r>
    </w:p>
    <w:p w14:paraId="272F14A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H[i+1, i+1] += 2 * a</w:t>
      </w:r>
    </w:p>
    <w:p w14:paraId="543725D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2B2F87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i in range(n - 1):</w:t>
      </w:r>
    </w:p>
    <w:p w14:paraId="06F33E9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H[i, i] += 2 * b</w:t>
      </w:r>
    </w:p>
    <w:p w14:paraId="3CB4A0F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88EE39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H</w:t>
      </w:r>
    </w:p>
    <w:p w14:paraId="1CBEE25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FEEC0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def create_rosenbrock_function(a: float = DEFAULT_A, b: float = DEFAULT_B, </w:t>
      </w:r>
    </w:p>
    <w:p w14:paraId="0BB1345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     f0: float = DEFAULT_F0) -&gt; tuple:</w:t>
      </w:r>
    </w:p>
    <w:p w14:paraId="2830B94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03FC46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Создать функцию Розенброка с заданными параметрами.</w:t>
      </w:r>
    </w:p>
    <w:p w14:paraId="595FBDA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8FB75B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71E0340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  <w:r w:rsidRPr="0067222A">
        <w:rPr>
          <w:rFonts w:ascii="Courier New" w:hAnsi="Courier New" w:cs="Courier New"/>
          <w:sz w:val="24"/>
          <w:szCs w:val="24"/>
        </w:rPr>
        <w:t xml:space="preserve">: Параметр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</w:p>
    <w:p w14:paraId="41394AC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  <w:r w:rsidRPr="0067222A">
        <w:rPr>
          <w:rFonts w:ascii="Courier New" w:hAnsi="Courier New" w:cs="Courier New"/>
          <w:sz w:val="24"/>
          <w:szCs w:val="24"/>
        </w:rPr>
        <w:t xml:space="preserve">: Параметр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</w:p>
    <w:p w14:paraId="4DF7C5A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0: Свободный член</w:t>
      </w:r>
    </w:p>
    <w:p w14:paraId="3567A64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46324F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A8D3D5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Кортеж (функция, градиент, гессиан)</w:t>
      </w:r>
    </w:p>
    <w:p w14:paraId="277816B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50D377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def f(x):</w:t>
      </w:r>
    </w:p>
    <w:p w14:paraId="27158BC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return rosenbrock(x, a, b, f0)</w:t>
      </w:r>
    </w:p>
    <w:p w14:paraId="00A0FA7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AB5432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def grad(x):</w:t>
      </w:r>
    </w:p>
    <w:p w14:paraId="56DF0C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return rosenbrock_gradient(x, a, b)</w:t>
      </w:r>
    </w:p>
    <w:p w14:paraId="45DD8FC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FE1D5A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def hess(x):</w:t>
      </w:r>
    </w:p>
    <w:p w14:paraId="75CF4ED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return rosenbrock_hessian(x, a, b)</w:t>
      </w:r>
    </w:p>
    <w:p w14:paraId="2D11B8F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BF1FAF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f, grad, hess</w:t>
      </w:r>
    </w:p>
    <w:p w14:paraId="64916E22" w14:textId="77777777" w:rsidR="00C06215" w:rsidRPr="00830DB9" w:rsidRDefault="00C06215" w:rsidP="00CD77B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47BF0135" w14:textId="65FEA1DC" w:rsidR="00CD77BD" w:rsidRDefault="00CD77BD" w:rsidP="00CD77B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30DB9">
        <w:rPr>
          <w:b/>
          <w:bCs/>
          <w:sz w:val="28"/>
          <w:szCs w:val="28"/>
          <w:lang w:val="en-US"/>
        </w:rPr>
        <w:t>gradient_methods.py</w:t>
      </w:r>
    </w:p>
    <w:p w14:paraId="432180A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752660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Модуль с методами градиентного спуска</w:t>
      </w:r>
    </w:p>
    <w:p w14:paraId="2F20298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FE6E35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</w:p>
    <w:p w14:paraId="57AD11C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25907CC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typing import Callable, Dict</w:t>
      </w:r>
    </w:p>
    <w:p w14:paraId="330FA49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.line_search import line_search</w:t>
      </w:r>
    </w:p>
    <w:p w14:paraId="7A2983C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B1441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lastRenderedPageBreak/>
        <w:t># Параметры по умолчанию</w:t>
      </w:r>
    </w:p>
    <w:p w14:paraId="1C8E9F5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 = 1</w:t>
      </w:r>
      <w:r w:rsidRPr="00B60ADE">
        <w:rPr>
          <w:rFonts w:ascii="Courier New" w:hAnsi="Courier New" w:cs="Courier New"/>
          <w:sz w:val="24"/>
          <w:szCs w:val="24"/>
          <w:lang w:val="en-US"/>
        </w:rPr>
        <w:t>e</w:t>
      </w:r>
      <w:r w:rsidRPr="0067222A">
        <w:rPr>
          <w:rFonts w:ascii="Courier New" w:hAnsi="Courier New" w:cs="Courier New"/>
          <w:sz w:val="24"/>
          <w:szCs w:val="24"/>
        </w:rPr>
        <w:t>-6</w:t>
      </w:r>
    </w:p>
    <w:p w14:paraId="2683BD2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DEFAULT_EPS2 = 1e-8</w:t>
      </w:r>
    </w:p>
    <w:p w14:paraId="26FC2DE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DEFAULT_MAX_ITER = 1000</w:t>
      </w:r>
    </w:p>
    <w:p w14:paraId="3379BB4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11794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gradient_descent(f: Callable, grad_f: Callable, x0: np.ndarray,</w:t>
      </w:r>
    </w:p>
    <w:p w14:paraId="1965F89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eps1: float = DEFAULT_EPS1, eps2: float = DEFAULT_EPS2,</w:t>
      </w:r>
    </w:p>
    <w:p w14:paraId="77FDF53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max_iter: int = DEFAULT_MAX_ITER) -&gt; Dict:</w:t>
      </w:r>
    </w:p>
    <w:p w14:paraId="64B4582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5A7AE7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Метод наискорейшего градиентного спуска.</w:t>
      </w:r>
    </w:p>
    <w:p w14:paraId="3CDC9ED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6C74E8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571CDE3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09850AE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Градиент функции</w:t>
      </w:r>
    </w:p>
    <w:p w14:paraId="4FFFA7C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1DD4DDD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 Точность по градиенту</w:t>
      </w:r>
    </w:p>
    <w:p w14:paraId="0A4FDC8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2: Точность по изменению функции</w:t>
      </w:r>
    </w:p>
    <w:p w14:paraId="34CAC7F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max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iter</w:t>
      </w:r>
      <w:r w:rsidRPr="0067222A">
        <w:rPr>
          <w:rFonts w:ascii="Courier New" w:hAnsi="Courier New" w:cs="Courier New"/>
          <w:sz w:val="24"/>
          <w:szCs w:val="24"/>
        </w:rPr>
        <w:t>: Максимальное число итераций</w:t>
      </w:r>
    </w:p>
    <w:p w14:paraId="6266CBD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CA6C0E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443814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Словарь с результатами:</w:t>
      </w:r>
    </w:p>
    <w:p w14:paraId="6CC2C04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star</w:t>
      </w:r>
      <w:r w:rsidRPr="0067222A">
        <w:rPr>
          <w:rFonts w:ascii="Courier New" w:hAnsi="Courier New" w:cs="Courier New"/>
          <w:sz w:val="24"/>
          <w:szCs w:val="24"/>
        </w:rPr>
        <w:t>: найденная точка минимума</w:t>
      </w:r>
    </w:p>
    <w:p w14:paraId="065754F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star</w:t>
      </w:r>
      <w:r w:rsidRPr="0067222A">
        <w:rPr>
          <w:rFonts w:ascii="Courier New" w:hAnsi="Courier New" w:cs="Courier New"/>
          <w:sz w:val="24"/>
          <w:szCs w:val="24"/>
        </w:rPr>
        <w:t>: значение функции в точке минимума</w:t>
      </w:r>
    </w:p>
    <w:p w14:paraId="5F62397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iterations</w:t>
      </w:r>
      <w:r w:rsidRPr="0067222A">
        <w:rPr>
          <w:rFonts w:ascii="Courier New" w:hAnsi="Courier New" w:cs="Courier New"/>
          <w:sz w:val="24"/>
          <w:szCs w:val="24"/>
        </w:rPr>
        <w:t>: число итераций</w:t>
      </w:r>
    </w:p>
    <w:p w14:paraId="5642EEC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history</w:t>
      </w:r>
      <w:r w:rsidRPr="0067222A">
        <w:rPr>
          <w:rFonts w:ascii="Courier New" w:hAnsi="Courier New" w:cs="Courier New"/>
          <w:sz w:val="24"/>
          <w:szCs w:val="24"/>
        </w:rPr>
        <w:t>: история сходимости</w:t>
      </w:r>
    </w:p>
    <w:p w14:paraId="60D0429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3098121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history = {</w:t>
      </w:r>
    </w:p>
    <w:p w14:paraId="54FBF29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'x': [x0.copy()], </w:t>
      </w:r>
    </w:p>
    <w:p w14:paraId="6097A2E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'f': [f(x0)], </w:t>
      </w:r>
    </w:p>
    <w:p w14:paraId="3451CD1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'grad_norm': [np.linalg.norm(grad_f(x0))]</w:t>
      </w:r>
    </w:p>
    <w:p w14:paraId="4135BC4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4584D03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 = x0.copy()</w:t>
      </w:r>
    </w:p>
    <w:p w14:paraId="1335122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605DD7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k in range(max_iter):</w:t>
      </w:r>
    </w:p>
    <w:p w14:paraId="5A0D4D9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 = grad_f(x)</w:t>
      </w:r>
    </w:p>
    <w:p w14:paraId="4B67226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grad_norm = np.linalg.norm(grad)</w:t>
      </w:r>
    </w:p>
    <w:p w14:paraId="4EA097B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1EA66A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Критерий остановки по градиенту</w:t>
      </w:r>
    </w:p>
    <w:p w14:paraId="187126E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 xml:space="preserve">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</w:t>
      </w:r>
    </w:p>
    <w:p w14:paraId="47EF418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break</w:t>
      </w:r>
    </w:p>
    <w:p w14:paraId="40B1599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EC7D51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Направление спуска</w:t>
      </w:r>
    </w:p>
    <w:p w14:paraId="0347CE1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= -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</w:p>
    <w:p w14:paraId="74BB363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D1C4D6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Поиск шага</w:t>
      </w:r>
    </w:p>
    <w:p w14:paraId="51D23C6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alpha = line_search(f, x, d)</w:t>
      </w:r>
    </w:p>
    <w:p w14:paraId="096479B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E9F093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Новый пункт</w:t>
      </w:r>
    </w:p>
    <w:p w14:paraId="6631A71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 +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alpha</w:t>
      </w:r>
      <w:r w:rsidRPr="0067222A">
        <w:rPr>
          <w:rFonts w:ascii="Courier New" w:hAnsi="Courier New" w:cs="Courier New"/>
          <w:sz w:val="24"/>
          <w:szCs w:val="24"/>
        </w:rPr>
        <w:t xml:space="preserve"> *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</w:p>
    <w:p w14:paraId="19E355F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165212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Проверка критериев остановки</w:t>
      </w:r>
    </w:p>
    <w:p w14:paraId="5FB5686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if (np.linalg.norm(x_new - x) &lt; eps1 and </w:t>
      </w:r>
    </w:p>
    <w:p w14:paraId="4D73EB3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abs(f(x_new) - f(x)) &lt; eps2):</w:t>
      </w:r>
    </w:p>
    <w:p w14:paraId="7313CA7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x = x_new</w:t>
      </w:r>
    </w:p>
    <w:p w14:paraId="594A17A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history['x'].append(x.copy())</w:t>
      </w:r>
    </w:p>
    <w:p w14:paraId="0A797FE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history['f'].append(f(x))</w:t>
      </w:r>
    </w:p>
    <w:p w14:paraId="722BFF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history['grad_norm'].append(np.linalg.norm(grad_f(x)))</w:t>
      </w:r>
    </w:p>
    <w:p w14:paraId="1CFE81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break</w:t>
      </w:r>
    </w:p>
    <w:p w14:paraId="6AC3797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8187DB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 = x_new</w:t>
      </w:r>
    </w:p>
    <w:p w14:paraId="0E9C808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history['x'].append(x.copy())</w:t>
      </w:r>
    </w:p>
    <w:p w14:paraId="24FB456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history['f'].append(f(x))</w:t>
      </w:r>
    </w:p>
    <w:p w14:paraId="56A19CF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history['grad_norm'].append(np.linalg.norm(grad_f(x)))</w:t>
      </w:r>
    </w:p>
    <w:p w14:paraId="11106E5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E654C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4F432EB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'x_star': x,</w:t>
      </w:r>
    </w:p>
    <w:p w14:paraId="5F63767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'f_star': f(x),</w:t>
      </w:r>
    </w:p>
    <w:p w14:paraId="05C5CE7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'iterations': len(history['f']) - 1,</w:t>
      </w:r>
    </w:p>
    <w:p w14:paraId="108D728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'history': history</w:t>
      </w:r>
    </w:p>
    <w:p w14:paraId="1D6FAF1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}</w:t>
      </w:r>
    </w:p>
    <w:p w14:paraId="0379D3FE" w14:textId="77777777" w:rsidR="00C06215" w:rsidRPr="0067222A" w:rsidRDefault="00C06215" w:rsidP="00CD77BD">
      <w:pPr>
        <w:spacing w:line="360" w:lineRule="auto"/>
        <w:jc w:val="both"/>
        <w:rPr>
          <w:b/>
          <w:bCs/>
          <w:sz w:val="28"/>
          <w:szCs w:val="28"/>
        </w:rPr>
      </w:pPr>
    </w:p>
    <w:p w14:paraId="79257A6E" w14:textId="5DBA37CD" w:rsidR="00CD77BD" w:rsidRPr="00B60ADE" w:rsidRDefault="00CD77BD" w:rsidP="00CD77BD">
      <w:pPr>
        <w:spacing w:line="360" w:lineRule="auto"/>
        <w:jc w:val="both"/>
        <w:rPr>
          <w:b/>
          <w:bCs/>
          <w:sz w:val="28"/>
          <w:szCs w:val="28"/>
        </w:rPr>
      </w:pPr>
      <w:r w:rsidRPr="00830DB9">
        <w:rPr>
          <w:b/>
          <w:bCs/>
          <w:sz w:val="28"/>
          <w:szCs w:val="28"/>
          <w:lang w:val="en-US"/>
        </w:rPr>
        <w:t>line</w:t>
      </w:r>
      <w:r w:rsidRPr="00B60ADE">
        <w:rPr>
          <w:b/>
          <w:bCs/>
          <w:sz w:val="28"/>
          <w:szCs w:val="28"/>
        </w:rPr>
        <w:t>_</w:t>
      </w:r>
      <w:r w:rsidRPr="00830DB9">
        <w:rPr>
          <w:b/>
          <w:bCs/>
          <w:sz w:val="28"/>
          <w:szCs w:val="28"/>
          <w:lang w:val="en-US"/>
        </w:rPr>
        <w:t>search</w:t>
      </w:r>
      <w:r w:rsidRPr="00B60ADE">
        <w:rPr>
          <w:b/>
          <w:bCs/>
          <w:sz w:val="28"/>
          <w:szCs w:val="28"/>
        </w:rPr>
        <w:t>.</w:t>
      </w:r>
      <w:r w:rsidRPr="00830DB9">
        <w:rPr>
          <w:b/>
          <w:bCs/>
          <w:sz w:val="28"/>
          <w:szCs w:val="28"/>
          <w:lang w:val="en-US"/>
        </w:rPr>
        <w:t>py</w:t>
      </w:r>
    </w:p>
    <w:p w14:paraId="5E80AE6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09B0010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Модуль с методами одномерного поиска для определения шага</w:t>
      </w:r>
    </w:p>
    <w:p w14:paraId="402478A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52359C5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BAE71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363FDCA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typing import Callable</w:t>
      </w:r>
    </w:p>
    <w:p w14:paraId="4B01E72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0D011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def golden_section_search(f: Callable, a: float, b: float, </w:t>
      </w:r>
    </w:p>
    <w:p w14:paraId="44EF548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tol</w:t>
      </w:r>
      <w:r w:rsidRPr="0067222A">
        <w:rPr>
          <w:rFonts w:ascii="Courier New" w:hAnsi="Courier New" w:cs="Courier New"/>
          <w:sz w:val="24"/>
          <w:szCs w:val="24"/>
        </w:rPr>
        <w:t xml:space="preserve">: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float</w:t>
      </w:r>
      <w:r w:rsidRPr="0067222A">
        <w:rPr>
          <w:rFonts w:ascii="Courier New" w:hAnsi="Courier New" w:cs="Courier New"/>
          <w:sz w:val="24"/>
          <w:szCs w:val="24"/>
        </w:rPr>
        <w:t xml:space="preserve"> = 1</w:t>
      </w:r>
      <w:r w:rsidRPr="00B60ADE">
        <w:rPr>
          <w:rFonts w:ascii="Courier New" w:hAnsi="Courier New" w:cs="Courier New"/>
          <w:sz w:val="24"/>
          <w:szCs w:val="24"/>
          <w:lang w:val="en-US"/>
        </w:rPr>
        <w:t>e</w:t>
      </w:r>
      <w:r w:rsidRPr="0067222A">
        <w:rPr>
          <w:rFonts w:ascii="Courier New" w:hAnsi="Courier New" w:cs="Courier New"/>
          <w:sz w:val="24"/>
          <w:szCs w:val="24"/>
        </w:rPr>
        <w:t xml:space="preserve">-8) -&gt;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float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2C8A86F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5968E6A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Метод золотого сечения для одномерной минимизации.</w:t>
      </w:r>
    </w:p>
    <w:p w14:paraId="2866947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259E78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E14FC0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1614FF9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</w:t>
      </w:r>
      <w:r w:rsidRPr="0067222A">
        <w:rPr>
          <w:rFonts w:ascii="Courier New" w:hAnsi="Courier New" w:cs="Courier New"/>
          <w:sz w:val="24"/>
          <w:szCs w:val="24"/>
        </w:rPr>
        <w:t>: Левая граница интервала</w:t>
      </w:r>
    </w:p>
    <w:p w14:paraId="3E9E486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</w:t>
      </w:r>
      <w:r w:rsidRPr="0067222A">
        <w:rPr>
          <w:rFonts w:ascii="Courier New" w:hAnsi="Courier New" w:cs="Courier New"/>
          <w:sz w:val="24"/>
          <w:szCs w:val="24"/>
        </w:rPr>
        <w:t>: Правая граница интервала</w:t>
      </w:r>
    </w:p>
    <w:p w14:paraId="594C7D9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tol</w:t>
      </w:r>
      <w:r w:rsidRPr="0067222A">
        <w:rPr>
          <w:rFonts w:ascii="Courier New" w:hAnsi="Courier New" w:cs="Courier New"/>
          <w:sz w:val="24"/>
          <w:szCs w:val="24"/>
        </w:rPr>
        <w:t>: Точность</w:t>
      </w:r>
    </w:p>
    <w:p w14:paraId="667C0D4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01773A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5EBCB35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Приближённое значение точки минимума</w:t>
      </w:r>
    </w:p>
    <w:p w14:paraId="0839237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131266A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phi = (1 + np.sqrt(5)) / 2</w:t>
      </w:r>
    </w:p>
    <w:p w14:paraId="43F9912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8434A2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 = b - (b - a) / phi</w:t>
      </w:r>
    </w:p>
    <w:p w14:paraId="287FCB9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 = a + (b - a) / phi</w:t>
      </w:r>
    </w:p>
    <w:p w14:paraId="49B19C5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DC7C2E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while abs(b - a) &gt; tol:</w:t>
      </w:r>
    </w:p>
    <w:p w14:paraId="338DA13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f(c) &lt; f(d):</w:t>
      </w:r>
    </w:p>
    <w:p w14:paraId="5B6F824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b = d</w:t>
      </w:r>
    </w:p>
    <w:p w14:paraId="5FE5542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d = c</w:t>
      </w:r>
    </w:p>
    <w:p w14:paraId="7BD93F4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c = b - (b - a) / phi</w:t>
      </w:r>
    </w:p>
    <w:p w14:paraId="585D064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else:</w:t>
      </w:r>
    </w:p>
    <w:p w14:paraId="03C6549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a = c</w:t>
      </w:r>
    </w:p>
    <w:p w14:paraId="6AA70DC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c = d</w:t>
      </w:r>
    </w:p>
    <w:p w14:paraId="25C9441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d = a + (b - a) / phi</w:t>
      </w:r>
    </w:p>
    <w:p w14:paraId="35471A2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3C3093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(a + b) / 2</w:t>
      </w:r>
    </w:p>
    <w:p w14:paraId="6C4420B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A7379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line_search(f: Callable, x: np.ndarray, d: np.ndarray,</w:t>
      </w:r>
    </w:p>
    <w:p w14:paraId="060C572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alpha_max: float = 10.0, tol: float = 1e-8) -&gt; float:</w:t>
      </w:r>
    </w:p>
    <w:p w14:paraId="2277341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52169C3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Одномерный поиск шага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alpha</w:t>
      </w:r>
      <w:r w:rsidRPr="0067222A">
        <w:rPr>
          <w:rFonts w:ascii="Courier New" w:hAnsi="Courier New" w:cs="Courier New"/>
          <w:sz w:val="24"/>
          <w:szCs w:val="24"/>
        </w:rPr>
        <w:t xml:space="preserve"> вдоль направления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>.</w:t>
      </w:r>
    </w:p>
    <w:p w14:paraId="4874C55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2C3C47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6B5500F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3712E79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: Текущая точка</w:t>
      </w:r>
    </w:p>
    <w:p w14:paraId="6B4C2A7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>: Направление поиска</w:t>
      </w:r>
    </w:p>
    <w:p w14:paraId="64059BB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alpha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max</w:t>
      </w:r>
      <w:r w:rsidRPr="0067222A">
        <w:rPr>
          <w:rFonts w:ascii="Courier New" w:hAnsi="Courier New" w:cs="Courier New"/>
          <w:sz w:val="24"/>
          <w:szCs w:val="24"/>
        </w:rPr>
        <w:t>: Максимальное значение шага</w:t>
      </w:r>
    </w:p>
    <w:p w14:paraId="4634048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tol</w:t>
      </w:r>
      <w:r w:rsidRPr="0067222A">
        <w:rPr>
          <w:rFonts w:ascii="Courier New" w:hAnsi="Courier New" w:cs="Courier New"/>
          <w:sz w:val="24"/>
          <w:szCs w:val="24"/>
        </w:rPr>
        <w:t>: Точность поиска</w:t>
      </w:r>
    </w:p>
    <w:p w14:paraId="549DFC8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BEE2A0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0ACE231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Оптимальная величина шага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alpha</w:t>
      </w:r>
    </w:p>
    <w:p w14:paraId="2125AC3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3D4D431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def phi(alpha):</w:t>
      </w:r>
    </w:p>
    <w:p w14:paraId="5813227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return f(x + alpha * d)</w:t>
      </w:r>
    </w:p>
    <w:p w14:paraId="711E250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C7EF8F9" w14:textId="77777777" w:rsidR="00B60ADE" w:rsidRPr="00B60ADE" w:rsidRDefault="00B60ADE" w:rsidP="00B60ADE">
      <w:pPr>
        <w:jc w:val="both"/>
        <w:rPr>
          <w:b/>
          <w:bCs/>
          <w:sz w:val="28"/>
          <w:szCs w:val="28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golden_section_search(phi, 0.0, alpha_max, tol)</w:t>
      </w:r>
    </w:p>
    <w:p w14:paraId="1B147ACA" w14:textId="77777777" w:rsidR="00C06215" w:rsidRPr="00830DB9" w:rsidRDefault="00C06215" w:rsidP="00CD77B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0D717BD7" w14:textId="496E1AB0" w:rsidR="00CD77BD" w:rsidRPr="00B60ADE" w:rsidRDefault="00CD77BD" w:rsidP="00CD77BD">
      <w:pPr>
        <w:spacing w:line="360" w:lineRule="auto"/>
        <w:jc w:val="both"/>
        <w:rPr>
          <w:b/>
          <w:bCs/>
          <w:sz w:val="28"/>
          <w:szCs w:val="28"/>
        </w:rPr>
      </w:pPr>
      <w:r w:rsidRPr="00830DB9">
        <w:rPr>
          <w:b/>
          <w:bCs/>
          <w:sz w:val="28"/>
          <w:szCs w:val="28"/>
          <w:lang w:val="en-US"/>
        </w:rPr>
        <w:t>optimizer</w:t>
      </w:r>
      <w:r w:rsidRPr="00B60ADE">
        <w:rPr>
          <w:b/>
          <w:bCs/>
          <w:sz w:val="28"/>
          <w:szCs w:val="28"/>
        </w:rPr>
        <w:t>.</w:t>
      </w:r>
      <w:r w:rsidRPr="00830DB9">
        <w:rPr>
          <w:b/>
          <w:bCs/>
          <w:sz w:val="28"/>
          <w:szCs w:val="28"/>
          <w:lang w:val="en-US"/>
        </w:rPr>
        <w:t>py</w:t>
      </w:r>
    </w:p>
    <w:p w14:paraId="6016CA6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655F49E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 xml:space="preserve">Модуль с классом </w:t>
      </w:r>
      <w:r w:rsidRPr="00B60ADE">
        <w:rPr>
          <w:rFonts w:ascii="Courier New" w:hAnsi="Courier New" w:cs="Courier New"/>
          <w:sz w:val="24"/>
          <w:szCs w:val="24"/>
          <w:lang w:val="en-US"/>
        </w:rPr>
        <w:t>Optimizer</w:t>
      </w:r>
      <w:r w:rsidRPr="0067222A">
        <w:rPr>
          <w:rFonts w:ascii="Courier New" w:hAnsi="Courier New" w:cs="Courier New"/>
          <w:sz w:val="24"/>
          <w:szCs w:val="24"/>
        </w:rPr>
        <w:t xml:space="preserve"> для удобного запуска оптимизации</w:t>
      </w:r>
    </w:p>
    <w:p w14:paraId="13A3DCA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0546D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022C8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7871D94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time</w:t>
      </w:r>
    </w:p>
    <w:p w14:paraId="42A879A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typing import Callable, Dict, List, Tuple, Optional</w:t>
      </w:r>
    </w:p>
    <w:p w14:paraId="544F592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. import (</w:t>
      </w:r>
    </w:p>
    <w:p w14:paraId="031B049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gradient_descent,</w:t>
      </w:r>
    </w:p>
    <w:p w14:paraId="3E8B877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fletcher_reeves,</w:t>
      </w:r>
    </w:p>
    <w:p w14:paraId="09D7E68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polak_ribiere,</w:t>
      </w:r>
    </w:p>
    <w:p w14:paraId="3AB47A4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dfp,</w:t>
      </w:r>
    </w:p>
    <w:p w14:paraId="38C4B5F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bfgs,</w:t>
      </w:r>
    </w:p>
    <w:p w14:paraId="6D857DF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lbfgs</w:t>
      </w:r>
    </w:p>
    <w:p w14:paraId="353EB0F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117E92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D57FC1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class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Optimizer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36FF64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39479A1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Класс для выполнения оптимизации различными методами.</w:t>
      </w:r>
    </w:p>
    <w:p w14:paraId="0AEE78B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7998AAB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0DAF45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def __init__(self, f: Callable, grad_f: Callable, x0: </w:t>
      </w: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np.ndarray,</w:t>
      </w:r>
    </w:p>
    <w:p w14:paraId="1ADCAC2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eps1: float = 1e-6, eps2: float = 1e-8, max_iter: int = 1000):</w:t>
      </w:r>
    </w:p>
    <w:p w14:paraId="1EC572C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17D19DA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Инициализация оптимизатора.</w:t>
      </w:r>
    </w:p>
    <w:p w14:paraId="5F9ADE1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53464BC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AD5F91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0DC0F0F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Градиент функции</w:t>
      </w:r>
    </w:p>
    <w:p w14:paraId="3DE9343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3685A8F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 Точность по градиенту</w:t>
      </w:r>
    </w:p>
    <w:p w14:paraId="40B06E1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2: Точность по изменению функции</w:t>
      </w:r>
    </w:p>
    <w:p w14:paraId="4B7C381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max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iter</w:t>
      </w:r>
      <w:r w:rsidRPr="0067222A">
        <w:rPr>
          <w:rFonts w:ascii="Courier New" w:hAnsi="Courier New" w:cs="Courier New"/>
          <w:sz w:val="24"/>
          <w:szCs w:val="24"/>
        </w:rPr>
        <w:t>: Максимальное число итераций</w:t>
      </w:r>
    </w:p>
    <w:p w14:paraId="77803B4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0D6F98E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self.f = f</w:t>
      </w:r>
    </w:p>
    <w:p w14:paraId="0D494B5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self.grad_f = grad_f</w:t>
      </w:r>
    </w:p>
    <w:p w14:paraId="4FDCA47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self.x0 = x0</w:t>
      </w:r>
    </w:p>
    <w:p w14:paraId="5E9D80B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self.eps1 = eps1</w:t>
      </w:r>
    </w:p>
    <w:p w14:paraId="5B5F6AA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self.eps2 = eps2</w:t>
      </w:r>
    </w:p>
    <w:p w14:paraId="768C87A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self.max_iter = max_iter</w:t>
      </w:r>
    </w:p>
    <w:p w14:paraId="083BECF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self.results: Dict[str, Dict] = {}</w:t>
      </w:r>
    </w:p>
    <w:p w14:paraId="7DFF03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B31111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def run_all_methods(self, verbose: bool = True) -&gt; Dict[str, Dict]:</w:t>
      </w:r>
    </w:p>
    <w:p w14:paraId="6469F84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5066698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Запустить все методы оптимизации.</w:t>
      </w:r>
    </w:p>
    <w:p w14:paraId="03EA25B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8B5017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6306305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verbose</w:t>
      </w:r>
      <w:r w:rsidRPr="0067222A">
        <w:rPr>
          <w:rFonts w:ascii="Courier New" w:hAnsi="Courier New" w:cs="Courier New"/>
          <w:sz w:val="24"/>
          <w:szCs w:val="24"/>
        </w:rPr>
        <w:t>: Выводить ли информацию о процессе</w:t>
      </w:r>
    </w:p>
    <w:p w14:paraId="7F79219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50B841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05D72A2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Словарь с результатами всех методов</w:t>
      </w:r>
    </w:p>
    <w:p w14:paraId="2A7975D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0AB424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methods = [</w:t>
      </w:r>
    </w:p>
    <w:p w14:paraId="151A70F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('Градиентный спуск', gradient_descent),</w:t>
      </w:r>
    </w:p>
    <w:p w14:paraId="326C7F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('Флетчера-Ривза', fletcher_reeves),</w:t>
      </w:r>
    </w:p>
    <w:p w14:paraId="075244C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('Полака-Рибьера', polak_ribiere),</w:t>
      </w:r>
    </w:p>
    <w:p w14:paraId="7A263FB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('DFP', dfp),</w:t>
      </w:r>
    </w:p>
    <w:p w14:paraId="2867481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('BFGS', bfgs),</w:t>
      </w:r>
    </w:p>
    <w:p w14:paraId="1D466B7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('L-BFGS (m=10)', lambda f, g, x0, e1, e2, mi: lbfgs(f, g, x0, e1, e2, mi, m=10))</w:t>
      </w:r>
    </w:p>
    <w:p w14:paraId="3195491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]</w:t>
      </w:r>
    </w:p>
    <w:p w14:paraId="4720B15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C3F6DB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verbose:</w:t>
      </w:r>
    </w:p>
    <w:p w14:paraId="3860873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print("\n" + "=" * 60)</w:t>
      </w:r>
    </w:p>
    <w:p w14:paraId="6A2FB68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print("ЗАПУСК ВСЕХ МЕТОДОВ ОПТИМИЗАЦИИ")</w:t>
      </w:r>
    </w:p>
    <w:p w14:paraId="437AFED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print("=" * 60)</w:t>
      </w:r>
    </w:p>
    <w:p w14:paraId="608F39B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71A744B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for name, method in methods:</w:t>
      </w:r>
    </w:p>
    <w:p w14:paraId="390391F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if verbose:</w:t>
      </w:r>
    </w:p>
    <w:p w14:paraId="5902C1C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print(f"\nЗапуск метода: {name}...")</w:t>
      </w:r>
    </w:p>
    <w:p w14:paraId="59D02F4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22B3988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start_time = time.time()</w:t>
      </w:r>
    </w:p>
    <w:p w14:paraId="5EEF61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result = method(self.f, self.grad_f, self.x0, </w:t>
      </w:r>
    </w:p>
    <w:p w14:paraId="206A88F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self.eps1, self.eps2, self.max_iter)</w:t>
      </w:r>
    </w:p>
    <w:p w14:paraId="321608E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elapsed_time = time.time() - start_time</w:t>
      </w:r>
    </w:p>
    <w:p w14:paraId="1260929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1DE34F7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self.results[name] = {</w:t>
      </w:r>
    </w:p>
    <w:p w14:paraId="346C681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**result,</w:t>
      </w:r>
    </w:p>
    <w:p w14:paraId="3DE113D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'time': elapsed_time</w:t>
      </w:r>
    </w:p>
    <w:p w14:paraId="7EC3EE4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3D98462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15C8EAE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if verbose:</w:t>
      </w:r>
    </w:p>
    <w:p w14:paraId="57E8E02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print(f"  Найдено: x* = {result['x_star']}")</w:t>
      </w:r>
    </w:p>
    <w:p w14:paraId="1BED48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print(f"  f(x*) = {result['f_star']:.8f}")</w:t>
      </w:r>
    </w:p>
    <w:p w14:paraId="78FDD0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print(f"  Итераций: {result['iterations']}")</w:t>
      </w:r>
    </w:p>
    <w:p w14:paraId="3C3D719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print(f"  Время: {elapsed_time:.4f} сек")</w:t>
      </w:r>
    </w:p>
    <w:p w14:paraId="1C3ACD9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6ED4A9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return self.results</w:t>
      </w:r>
    </w:p>
    <w:p w14:paraId="2853093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495BA6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def run_method(self, method_name: str, **kwargs) -&gt; Dict:</w:t>
      </w:r>
    </w:p>
    <w:p w14:paraId="4F1CF46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24DA193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Запустить конкретный метод оптимизации.</w:t>
      </w:r>
    </w:p>
    <w:p w14:paraId="5E0568F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098580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3F75899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method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name</w:t>
      </w:r>
      <w:r w:rsidRPr="0067222A">
        <w:rPr>
          <w:rFonts w:ascii="Courier New" w:hAnsi="Courier New" w:cs="Courier New"/>
          <w:sz w:val="24"/>
          <w:szCs w:val="24"/>
        </w:rPr>
        <w:t>: Название метода</w:t>
      </w:r>
    </w:p>
    <w:p w14:paraId="1B2B39A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**</w:t>
      </w:r>
      <w:r w:rsidRPr="00B60ADE">
        <w:rPr>
          <w:rFonts w:ascii="Courier New" w:hAnsi="Courier New" w:cs="Courier New"/>
          <w:sz w:val="24"/>
          <w:szCs w:val="24"/>
          <w:lang w:val="en-US"/>
        </w:rPr>
        <w:t>kwargs</w:t>
      </w:r>
      <w:r w:rsidRPr="0067222A">
        <w:rPr>
          <w:rFonts w:ascii="Courier New" w:hAnsi="Courier New" w:cs="Courier New"/>
          <w:sz w:val="24"/>
          <w:szCs w:val="24"/>
        </w:rPr>
        <w:t>: Дополнительные параметры для метода</w:t>
      </w:r>
    </w:p>
    <w:p w14:paraId="6450459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68A7DF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3A0FF50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Словарь с результатами</w:t>
      </w:r>
    </w:p>
    <w:p w14:paraId="1136F3B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043090D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methods</w:t>
      </w:r>
      <w:r w:rsidRPr="0067222A">
        <w:rPr>
          <w:rFonts w:ascii="Courier New" w:hAnsi="Courier New" w:cs="Courier New"/>
          <w:sz w:val="24"/>
          <w:szCs w:val="24"/>
        </w:rPr>
        <w:t xml:space="preserve"> = {</w:t>
      </w:r>
    </w:p>
    <w:p w14:paraId="56316E6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'gradient_descent': gradient_descent,</w:t>
      </w:r>
    </w:p>
    <w:p w14:paraId="41647D1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'fletcher_reeves': fletcher_reeves,</w:t>
      </w:r>
    </w:p>
    <w:p w14:paraId="4720C7B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'polak_ribiere': polak_ribiere,</w:t>
      </w:r>
    </w:p>
    <w:p w14:paraId="4F9B36F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'dfp': dfp,</w:t>
      </w:r>
    </w:p>
    <w:p w14:paraId="10994A8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'bfgs': bfgs,</w:t>
      </w:r>
    </w:p>
    <w:p w14:paraId="63CCBC8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'lbfgs': lbfgs</w:t>
      </w:r>
    </w:p>
    <w:p w14:paraId="4068D28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1061057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751C90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method_name not in methods:</w:t>
      </w:r>
    </w:p>
    <w:p w14:paraId="63CF6EC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raise ValueError(f"Неизвестный метод: {method_name}. "</w:t>
      </w:r>
    </w:p>
    <w:p w14:paraId="27D8E41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 f"Доступные: {list(methods.keys())}")</w:t>
      </w:r>
    </w:p>
    <w:p w14:paraId="46B40BF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43CF8D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method = methods[method_name]</w:t>
      </w:r>
    </w:p>
    <w:p w14:paraId="3223740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start_time = time.time()</w:t>
      </w:r>
    </w:p>
    <w:p w14:paraId="1527DAB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result = method(self.f, self.grad_f, self.x0, </w:t>
      </w:r>
    </w:p>
    <w:p w14:paraId="34FD3BC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self.eps1, self.eps2, self.max_iter, **kwargs)</w:t>
      </w:r>
    </w:p>
    <w:p w14:paraId="71E9F5D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elapsed_time = time.time() - start_time</w:t>
      </w:r>
    </w:p>
    <w:p w14:paraId="3789F33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243FC8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self.results[method_name] = {</w:t>
      </w:r>
    </w:p>
    <w:p w14:paraId="453B19A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**result,</w:t>
      </w:r>
    </w:p>
    <w:p w14:paraId="0753593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'time': elapsed_time</w:t>
      </w:r>
    </w:p>
    <w:p w14:paraId="23921BA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373C720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</w:t>
      </w:r>
    </w:p>
    <w:p w14:paraId="24EF102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return self.results[method_name]</w:t>
      </w:r>
    </w:p>
    <w:p w14:paraId="024C201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D78878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def get_best_method(self, criterion: str = 'time') -&gt; Tuple[str, Dict]:</w:t>
      </w:r>
    </w:p>
    <w:p w14:paraId="53F3DFB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4DDB787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Получить лучший метод по заданному критерию.</w:t>
      </w:r>
    </w:p>
    <w:p w14:paraId="77A9D53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96539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Args:</w:t>
      </w:r>
    </w:p>
    <w:p w14:paraId="4B6A4EA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criterion: Критерий выбора ('time', 'iterations', 'accuracy')</w:t>
      </w:r>
    </w:p>
    <w:p w14:paraId="4858DF7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481E74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5692126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Кортеж (название метода, результаты)</w:t>
      </w:r>
    </w:p>
    <w:p w14:paraId="3CD8556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525035E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not self.results:</w:t>
      </w:r>
    </w:p>
    <w:p w14:paraId="6A313D6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raise ValueError("Сначала запустите методы оптимизации")</w:t>
      </w:r>
    </w:p>
    <w:p w14:paraId="7E0C973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412F9A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criterion == 'time':</w:t>
      </w:r>
    </w:p>
    <w:p w14:paraId="2700EE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best_name = min(self.results.keys(), </w:t>
      </w:r>
    </w:p>
    <w:p w14:paraId="69C5261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key=lambda k: self.results[k]['time'])</w:t>
      </w:r>
    </w:p>
    <w:p w14:paraId="4B527AE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elif criterion == 'iterations':</w:t>
      </w:r>
    </w:p>
    <w:p w14:paraId="364194C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best_name = min(self.results.keys(), </w:t>
      </w:r>
    </w:p>
    <w:p w14:paraId="0CF5A49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key=lambda k: self.results[k]['iterations'])</w:t>
      </w:r>
    </w:p>
    <w:p w14:paraId="46B7BF7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elif criterion == 'accuracy':</w:t>
      </w:r>
    </w:p>
    <w:p w14:paraId="123A3D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best_name = min(self.results.keys(), </w:t>
      </w:r>
    </w:p>
    <w:p w14:paraId="5F444A3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key=lambda k: np.linalg.norm(</w:t>
      </w:r>
    </w:p>
    <w:p w14:paraId="59DF6EC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    self.grad_f(self.results[k]['x_star'])))</w:t>
      </w:r>
    </w:p>
    <w:p w14:paraId="6BA8AEF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else:</w:t>
      </w:r>
    </w:p>
    <w:p w14:paraId="414E07B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raise ValueError(f"Неизвестный критерий: {criterion}")</w:t>
      </w:r>
    </w:p>
    <w:p w14:paraId="6989B47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2DC342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return best_name, self.results[best_name]</w:t>
      </w:r>
    </w:p>
    <w:p w14:paraId="34C9CBF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CA23F4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def print_comparison_table(self):</w:t>
      </w:r>
    </w:p>
    <w:p w14:paraId="37629FB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5D964BA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Вывести сравнительную таблицу результатов.</w:t>
      </w:r>
    </w:p>
    <w:p w14:paraId="69E04E0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5D1D797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not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self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results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ECABDA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</w:t>
      </w:r>
      <w:r w:rsidRPr="0067222A">
        <w:rPr>
          <w:rFonts w:ascii="Courier New" w:hAnsi="Courier New" w:cs="Courier New"/>
          <w:sz w:val="24"/>
          <w:szCs w:val="24"/>
        </w:rPr>
        <w:t>("Нет результатов для сравнения")</w:t>
      </w:r>
    </w:p>
    <w:p w14:paraId="52DA723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215C1A1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562D9F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</w:t>
      </w:r>
      <w:r w:rsidRPr="0067222A">
        <w:rPr>
          <w:rFonts w:ascii="Courier New" w:hAnsi="Courier New" w:cs="Courier New"/>
          <w:sz w:val="24"/>
          <w:szCs w:val="24"/>
        </w:rPr>
        <w:t>("\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>" + "=" * 80)</w:t>
      </w:r>
    </w:p>
    <w:p w14:paraId="1C500C1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</w:t>
      </w:r>
      <w:r w:rsidRPr="0067222A">
        <w:rPr>
          <w:rFonts w:ascii="Courier New" w:hAnsi="Courier New" w:cs="Courier New"/>
          <w:sz w:val="24"/>
          <w:szCs w:val="24"/>
        </w:rPr>
        <w:t>("СРАВНИТЕЛЬНАЯ ТАБЛИЦА МЕТОДОВ")</w:t>
      </w:r>
    </w:p>
    <w:p w14:paraId="45EC3C1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</w:t>
      </w:r>
      <w:r w:rsidRPr="0067222A">
        <w:rPr>
          <w:rFonts w:ascii="Courier New" w:hAnsi="Courier New" w:cs="Courier New"/>
          <w:sz w:val="24"/>
          <w:szCs w:val="24"/>
        </w:rPr>
        <w:t>("=" * 80)</w:t>
      </w:r>
    </w:p>
    <w:p w14:paraId="12C9727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"{'Метод':&lt;25} {'Итерации':&lt;10} {'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*)':&lt;15} "</w:t>
      </w:r>
    </w:p>
    <w:p w14:paraId="5538A5E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"{'Время (сек)':&lt;12} {'||</w:t>
      </w:r>
      <w:r w:rsidRPr="0067222A">
        <w:rPr>
          <w:rFonts w:ascii="Cambria Math" w:hAnsi="Cambria Math" w:cs="Cambria Math"/>
          <w:sz w:val="24"/>
          <w:szCs w:val="24"/>
        </w:rPr>
        <w:t>∇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||':&lt;12}")</w:t>
      </w:r>
    </w:p>
    <w:p w14:paraId="79417FF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print("-" * 80)</w:t>
      </w:r>
    </w:p>
    <w:p w14:paraId="60D7C4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089414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for name, result in self.results.items():</w:t>
      </w:r>
    </w:p>
    <w:p w14:paraId="3C9AF63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grad_norm = np.linalg.norm(self.grad_f(result['x_star']))</w:t>
      </w:r>
    </w:p>
    <w:p w14:paraId="1FE5AF7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print(f"{name:&lt;25} {result['iterations']:&lt;10} "</w:t>
      </w:r>
    </w:p>
    <w:p w14:paraId="49896D9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f"{result['f_star']:&lt;15.8f} {result['time']:&lt;12.4f} "</w:t>
      </w:r>
    </w:p>
    <w:p w14:paraId="383E931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f"{grad_norm:&lt;12.2e}")</w:t>
      </w:r>
    </w:p>
    <w:p w14:paraId="539D097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A819BC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print("=" * 80)</w:t>
      </w:r>
    </w:p>
    <w:p w14:paraId="45CA7D09" w14:textId="77777777" w:rsidR="00C06215" w:rsidRPr="00B60ADE" w:rsidRDefault="00C06215" w:rsidP="00CD77BD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21680443" w14:textId="7985D11E" w:rsidR="00CD77BD" w:rsidRPr="0067222A" w:rsidRDefault="00CD77BD" w:rsidP="00CD77BD">
      <w:pPr>
        <w:spacing w:line="360" w:lineRule="auto"/>
        <w:jc w:val="both"/>
        <w:rPr>
          <w:b/>
          <w:bCs/>
          <w:sz w:val="28"/>
          <w:szCs w:val="28"/>
        </w:rPr>
      </w:pPr>
      <w:r w:rsidRPr="00830DB9">
        <w:rPr>
          <w:b/>
          <w:bCs/>
          <w:sz w:val="28"/>
          <w:szCs w:val="28"/>
          <w:lang w:val="en-US"/>
        </w:rPr>
        <w:t>quasi</w:t>
      </w:r>
      <w:r w:rsidRPr="0067222A">
        <w:rPr>
          <w:b/>
          <w:bCs/>
          <w:sz w:val="28"/>
          <w:szCs w:val="28"/>
        </w:rPr>
        <w:t>_</w:t>
      </w:r>
      <w:r w:rsidRPr="00830DB9">
        <w:rPr>
          <w:b/>
          <w:bCs/>
          <w:sz w:val="28"/>
          <w:szCs w:val="28"/>
          <w:lang w:val="en-US"/>
        </w:rPr>
        <w:t>newton</w:t>
      </w:r>
      <w:r w:rsidRPr="0067222A">
        <w:rPr>
          <w:b/>
          <w:bCs/>
          <w:sz w:val="28"/>
          <w:szCs w:val="28"/>
        </w:rPr>
        <w:t>.</w:t>
      </w:r>
      <w:r w:rsidRPr="00830DB9">
        <w:rPr>
          <w:b/>
          <w:bCs/>
          <w:sz w:val="28"/>
          <w:szCs w:val="28"/>
          <w:lang w:val="en-US"/>
        </w:rPr>
        <w:t>py</w:t>
      </w:r>
    </w:p>
    <w:p w14:paraId="480B66C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871F52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Модуль с квазиньютоновскими методами оптимизации</w:t>
      </w:r>
    </w:p>
    <w:p w14:paraId="46D6700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2B94591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2AA90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00A49F4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typing import Callable, Dict, List</w:t>
      </w:r>
    </w:p>
    <w:p w14:paraId="467E75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.line_search import line_search</w:t>
      </w:r>
    </w:p>
    <w:p w14:paraId="7C7736B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47BD19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# Параметры по умолчанию</w:t>
      </w:r>
    </w:p>
    <w:p w14:paraId="1D25760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 = 1</w:t>
      </w:r>
      <w:r w:rsidRPr="00B60ADE">
        <w:rPr>
          <w:rFonts w:ascii="Courier New" w:hAnsi="Courier New" w:cs="Courier New"/>
          <w:sz w:val="24"/>
          <w:szCs w:val="24"/>
          <w:lang w:val="en-US"/>
        </w:rPr>
        <w:t>e</w:t>
      </w:r>
      <w:r w:rsidRPr="0067222A">
        <w:rPr>
          <w:rFonts w:ascii="Courier New" w:hAnsi="Courier New" w:cs="Courier New"/>
          <w:sz w:val="24"/>
          <w:szCs w:val="24"/>
        </w:rPr>
        <w:t>-6</w:t>
      </w:r>
    </w:p>
    <w:p w14:paraId="412E16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DEFAULT_EPS2 = 1e-8</w:t>
      </w:r>
    </w:p>
    <w:p w14:paraId="202AC72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DEFAULT_MAX_ITER = 1000</w:t>
      </w:r>
    </w:p>
    <w:p w14:paraId="2426ADA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E0F05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dfp(f: Callable, grad_f: Callable, x0: np.ndarray,</w:t>
      </w:r>
    </w:p>
    <w:p w14:paraId="2271A33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eps1: float = DEFAULT_EPS1, eps2: float = DEFAULT_EPS2,</w:t>
      </w:r>
    </w:p>
    <w:p w14:paraId="7C8FF6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max_iter: int = DEFAULT_MAX_ITER) -&gt; Dict:</w:t>
      </w:r>
    </w:p>
    <w:p w14:paraId="39DF7F4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4E23B5D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Квазиньютоновский метод Девидона-Флетчера-Пауэлла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DFP</w:t>
      </w:r>
      <w:r w:rsidRPr="0067222A">
        <w:rPr>
          <w:rFonts w:ascii="Courier New" w:hAnsi="Courier New" w:cs="Courier New"/>
          <w:sz w:val="24"/>
          <w:szCs w:val="24"/>
        </w:rPr>
        <w:t>).</w:t>
      </w:r>
    </w:p>
    <w:p w14:paraId="4B04DA0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42CB98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12D61D0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3B23623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Градиент функции</w:t>
      </w:r>
    </w:p>
    <w:p w14:paraId="577CA4D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63CB938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 Точность по градиенту</w:t>
      </w:r>
    </w:p>
    <w:p w14:paraId="13E8A02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2: Точность по изменению функции</w:t>
      </w:r>
    </w:p>
    <w:p w14:paraId="5E55C64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max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iter</w:t>
      </w:r>
      <w:r w:rsidRPr="0067222A">
        <w:rPr>
          <w:rFonts w:ascii="Courier New" w:hAnsi="Courier New" w:cs="Courier New"/>
          <w:sz w:val="24"/>
          <w:szCs w:val="24"/>
        </w:rPr>
        <w:t>: Максимальное число итераций</w:t>
      </w:r>
    </w:p>
    <w:p w14:paraId="1BA442C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7A35E0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215A3AA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Словарь с результатами оптимизации</w:t>
      </w:r>
    </w:p>
    <w:p w14:paraId="1D89274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31B3DBD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history = {</w:t>
      </w:r>
    </w:p>
    <w:p w14:paraId="5C0621F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'x': [x0.copy()], </w:t>
      </w:r>
    </w:p>
    <w:p w14:paraId="725216E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'f': [f(x0)], </w:t>
      </w:r>
    </w:p>
    <w:p w14:paraId="5244DC9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'grad_norm': [np.linalg.norm(grad_f(x0))]</w:t>
      </w:r>
    </w:p>
    <w:p w14:paraId="36CFED9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61D9A38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 = x0.copy()</w:t>
      </w:r>
    </w:p>
    <w:p w14:paraId="756423D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n = len(x0)</w:t>
      </w:r>
    </w:p>
    <w:p w14:paraId="1DBF3A0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C23143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eye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 xml:space="preserve">)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># Аппроксимация обратной матрицы Гессе</w:t>
      </w:r>
    </w:p>
    <w:p w14:paraId="78CB2F6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 = grad_f(x)</w:t>
      </w:r>
    </w:p>
    <w:p w14:paraId="25E5C5A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ADC65A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k in range(max_iter):</w:t>
      </w:r>
    </w:p>
    <w:p w14:paraId="74352E5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       grad_norm = np.linalg.norm(grad)</w:t>
      </w:r>
    </w:p>
    <w:p w14:paraId="373F4B3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235832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Критерий остановки</w:t>
      </w:r>
    </w:p>
    <w:p w14:paraId="29F63B6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 xml:space="preserve">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</w:t>
      </w:r>
    </w:p>
    <w:p w14:paraId="6651A10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break</w:t>
      </w:r>
    </w:p>
    <w:p w14:paraId="649B75B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3B00B89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Направление поиска</w:t>
      </w:r>
    </w:p>
    <w:p w14:paraId="25B6460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= -</w:t>
      </w:r>
      <w:r w:rsidRPr="00B60ADE">
        <w:rPr>
          <w:rFonts w:ascii="Courier New" w:hAnsi="Courier New" w:cs="Courier New"/>
          <w:sz w:val="24"/>
          <w:szCs w:val="24"/>
          <w:lang w:val="en-US"/>
        </w:rPr>
        <w:t>G</w:t>
      </w:r>
      <w:r w:rsidRPr="0067222A">
        <w:rPr>
          <w:rFonts w:ascii="Courier New" w:hAnsi="Courier New" w:cs="Courier New"/>
          <w:sz w:val="24"/>
          <w:szCs w:val="24"/>
        </w:rPr>
        <w:t xml:space="preserve"> @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</w:p>
    <w:p w14:paraId="5CA97E3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6D5AFD1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# Поиск шага</w:t>
      </w:r>
    </w:p>
    <w:p w14:paraId="56ACF6C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alpha = line_search(f, x, d)</w:t>
      </w:r>
    </w:p>
    <w:p w14:paraId="448542B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75DF07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Новый пункт</w:t>
      </w:r>
    </w:p>
    <w:p w14:paraId="79DF4B6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x_new = x + alpha * d</w:t>
      </w:r>
    </w:p>
    <w:p w14:paraId="065D0C3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grad_new = grad_f(x_new)</w:t>
      </w:r>
    </w:p>
    <w:p w14:paraId="3AAA19E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AB0AC2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Проверка критериев остановки</w:t>
      </w:r>
    </w:p>
    <w:p w14:paraId="56C929F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linalg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)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 xml:space="preserve">1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and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E5B9B6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abs(f(x_new) - f(x)) &lt; eps2):</w:t>
      </w:r>
    </w:p>
    <w:p w14:paraId="1B64D05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x = x_new</w:t>
      </w:r>
    </w:p>
    <w:p w14:paraId="0599C6C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history['x'].append(x.copy())</w:t>
      </w:r>
    </w:p>
    <w:p w14:paraId="776B1E4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history['f'].append(f(x))</w:t>
      </w:r>
    </w:p>
    <w:p w14:paraId="637551C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history['grad_norm'].append(np.linalg.norm(grad_f(x)))</w:t>
      </w:r>
    </w:p>
    <w:p w14:paraId="26CFEE6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break</w:t>
      </w:r>
    </w:p>
    <w:p w14:paraId="11F8CEF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128976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Обновление матрицы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</w:t>
      </w:r>
      <w:r w:rsidRPr="0067222A">
        <w:rPr>
          <w:rFonts w:ascii="Courier New" w:hAnsi="Courier New" w:cs="Courier New"/>
          <w:sz w:val="24"/>
          <w:szCs w:val="24"/>
        </w:rPr>
        <w:t xml:space="preserve">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DFP</w:t>
      </w:r>
      <w:r w:rsidRPr="0067222A">
        <w:rPr>
          <w:rFonts w:ascii="Courier New" w:hAnsi="Courier New" w:cs="Courier New"/>
          <w:sz w:val="24"/>
          <w:szCs w:val="24"/>
        </w:rPr>
        <w:t xml:space="preserve"> формула)</w:t>
      </w:r>
    </w:p>
    <w:p w14:paraId="5D44EA5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delta_x = x_new - x</w:t>
      </w:r>
    </w:p>
    <w:p w14:paraId="37DECD9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delta_g = grad_new - grad</w:t>
      </w:r>
    </w:p>
    <w:p w14:paraId="7983013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1D2542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dx_dg = np.dot(delta_x, delta_g)</w:t>
      </w:r>
    </w:p>
    <w:p w14:paraId="6CF3266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dx_dg &gt; 1e-10:</w:t>
      </w:r>
    </w:p>
    <w:p w14:paraId="4715D74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term1 = np.outer(delta_x, delta_x) / dx_dg</w:t>
      </w:r>
    </w:p>
    <w:p w14:paraId="2BF1655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Gg = G @ delta_g</w:t>
      </w:r>
    </w:p>
    <w:p w14:paraId="66C96F3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term2 = np.outer(Gg, Gg) / np.dot(delta_g, Gg)</w:t>
      </w:r>
    </w:p>
    <w:p w14:paraId="58BC0B5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G = G + term1 - term2</w:t>
      </w:r>
    </w:p>
    <w:p w14:paraId="410CB0B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EE47D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 = x_new</w:t>
      </w:r>
    </w:p>
    <w:p w14:paraId="3E9E3F6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 = grad_new</w:t>
      </w:r>
    </w:p>
    <w:p w14:paraId="57F2360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history['x'].append(x.copy())</w:t>
      </w:r>
    </w:p>
    <w:p w14:paraId="02101A9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history['f'].append(f(x))</w:t>
      </w:r>
    </w:p>
    <w:p w14:paraId="3ED9D1F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history['grad_norm'].append(np.linalg.norm(grad))</w:t>
      </w:r>
    </w:p>
    <w:p w14:paraId="45592E9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95D9F1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67AC0FD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'x_star': x,</w:t>
      </w:r>
    </w:p>
    <w:p w14:paraId="4EE87B9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'f_star': f(x),</w:t>
      </w:r>
    </w:p>
    <w:p w14:paraId="47D9B9C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'iterations': len(history['f']) - 1,</w:t>
      </w:r>
    </w:p>
    <w:p w14:paraId="06B7E48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'history': history</w:t>
      </w:r>
    </w:p>
    <w:p w14:paraId="57C7BAF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45D0D2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CE15B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bfgs(f: Callable, grad_f: Callable, x0: np.ndarray,</w:t>
      </w:r>
    </w:p>
    <w:p w14:paraId="1D24D09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eps1: float = DEFAULT_EPS1, eps2: float = DEFAULT_EPS2,</w:t>
      </w:r>
    </w:p>
    <w:p w14:paraId="286253D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max_iter: int = DEFAULT_MAX_ITER) -&gt; Dict:</w:t>
      </w:r>
    </w:p>
    <w:p w14:paraId="5F385BE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102A176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Квазиньютоновский метод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BFGS</w:t>
      </w:r>
      <w:r w:rsidRPr="0067222A">
        <w:rPr>
          <w:rFonts w:ascii="Courier New" w:hAnsi="Courier New" w:cs="Courier New"/>
          <w:sz w:val="24"/>
          <w:szCs w:val="24"/>
        </w:rPr>
        <w:t xml:space="preserve"> (Бройдена-Флетчера-Гольдфарба-Шенно).</w:t>
      </w:r>
    </w:p>
    <w:p w14:paraId="39D1125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24B8EBA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6535E01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5EE23AC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Градиент функции</w:t>
      </w:r>
    </w:p>
    <w:p w14:paraId="27F4CFA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75CE6BA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 Точность по градиенту</w:t>
      </w:r>
    </w:p>
    <w:p w14:paraId="0B05559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2: Точность по изменению функции</w:t>
      </w:r>
    </w:p>
    <w:p w14:paraId="66B14D0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max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iter</w:t>
      </w:r>
      <w:r w:rsidRPr="0067222A">
        <w:rPr>
          <w:rFonts w:ascii="Courier New" w:hAnsi="Courier New" w:cs="Courier New"/>
          <w:sz w:val="24"/>
          <w:szCs w:val="24"/>
        </w:rPr>
        <w:t>: Максимальное число итераций</w:t>
      </w:r>
    </w:p>
    <w:p w14:paraId="3AE426A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5DACE30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C8FAE5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Словарь с результатами оптимизации</w:t>
      </w:r>
    </w:p>
    <w:p w14:paraId="3F1FE4B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4595572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history = {</w:t>
      </w:r>
    </w:p>
    <w:p w14:paraId="0D3C7E5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'x': [x0.copy()], </w:t>
      </w:r>
    </w:p>
    <w:p w14:paraId="64C83C1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'f': [f(x0)], </w:t>
      </w:r>
    </w:p>
    <w:p w14:paraId="70B5AEF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'grad_norm': [np.linalg.norm(grad_f(x0))]</w:t>
      </w:r>
    </w:p>
    <w:p w14:paraId="05073D6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01CBB7C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 = x0.copy()</w:t>
      </w:r>
    </w:p>
    <w:p w14:paraId="7F56A7A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n = len(x0)</w:t>
      </w:r>
    </w:p>
    <w:p w14:paraId="3A69D73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972DA1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H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eye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 xml:space="preserve">)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># Аппроксимация обратной матрицы Гессе</w:t>
      </w:r>
    </w:p>
    <w:p w14:paraId="1624534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 = grad_f(x)</w:t>
      </w:r>
    </w:p>
    <w:p w14:paraId="0A9CB9B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98D8E4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k in range(max_iter):</w:t>
      </w:r>
    </w:p>
    <w:p w14:paraId="069809B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grad_norm = np.linalg.norm(grad)</w:t>
      </w:r>
    </w:p>
    <w:p w14:paraId="11BA909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D49F78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Критерий остановки</w:t>
      </w:r>
    </w:p>
    <w:p w14:paraId="59A8D2F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 xml:space="preserve">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</w:t>
      </w:r>
    </w:p>
    <w:p w14:paraId="3CB3774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break</w:t>
      </w:r>
    </w:p>
    <w:p w14:paraId="4BF29A5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35177EA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Направление поиска</w:t>
      </w:r>
    </w:p>
    <w:p w14:paraId="61639DD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= -</w:t>
      </w:r>
      <w:r w:rsidRPr="00B60ADE">
        <w:rPr>
          <w:rFonts w:ascii="Courier New" w:hAnsi="Courier New" w:cs="Courier New"/>
          <w:sz w:val="24"/>
          <w:szCs w:val="24"/>
          <w:lang w:val="en-US"/>
        </w:rPr>
        <w:t>H</w:t>
      </w:r>
      <w:r w:rsidRPr="0067222A">
        <w:rPr>
          <w:rFonts w:ascii="Courier New" w:hAnsi="Courier New" w:cs="Courier New"/>
          <w:sz w:val="24"/>
          <w:szCs w:val="24"/>
        </w:rPr>
        <w:t xml:space="preserve"> @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</w:p>
    <w:p w14:paraId="45AB4FF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5828AC0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# Поиск шага</w:t>
      </w:r>
    </w:p>
    <w:p w14:paraId="2B5C397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alpha = line_search(f, x, d)</w:t>
      </w:r>
    </w:p>
    <w:p w14:paraId="0C15A1E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4F04D8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Новый пункт</w:t>
      </w:r>
    </w:p>
    <w:p w14:paraId="01DAA8C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x_new = x + alpha * d</w:t>
      </w:r>
    </w:p>
    <w:p w14:paraId="3C8AB73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grad_new = grad_f(x_new)</w:t>
      </w:r>
    </w:p>
    <w:p w14:paraId="30A44ED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A70867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Проверка критериев остановки</w:t>
      </w:r>
    </w:p>
    <w:p w14:paraId="39E425B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linalg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)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 xml:space="preserve">1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and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08832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abs(f(x_new) - f(x)) &lt; eps2):</w:t>
      </w:r>
    </w:p>
    <w:p w14:paraId="0414A13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x = x_new</w:t>
      </w:r>
    </w:p>
    <w:p w14:paraId="26791BF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history['x'].append(x.copy())</w:t>
      </w:r>
    </w:p>
    <w:p w14:paraId="0F328A1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history['f'].append(f(x))</w:t>
      </w:r>
    </w:p>
    <w:p w14:paraId="20E74C4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history['grad_norm'].append(np.linalg.norm(grad_f(x)))</w:t>
      </w:r>
    </w:p>
    <w:p w14:paraId="64656A4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break</w:t>
      </w:r>
    </w:p>
    <w:p w14:paraId="21AA6C3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220629F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Обновление матрицы </w:t>
      </w:r>
      <w:r w:rsidRPr="00B60ADE">
        <w:rPr>
          <w:rFonts w:ascii="Courier New" w:hAnsi="Courier New" w:cs="Courier New"/>
          <w:sz w:val="24"/>
          <w:szCs w:val="24"/>
          <w:lang w:val="en-US"/>
        </w:rPr>
        <w:t>H</w:t>
      </w:r>
      <w:r w:rsidRPr="0067222A">
        <w:rPr>
          <w:rFonts w:ascii="Courier New" w:hAnsi="Courier New" w:cs="Courier New"/>
          <w:sz w:val="24"/>
          <w:szCs w:val="24"/>
        </w:rPr>
        <w:t xml:space="preserve">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BFGS</w:t>
      </w:r>
      <w:r w:rsidRPr="0067222A">
        <w:rPr>
          <w:rFonts w:ascii="Courier New" w:hAnsi="Courier New" w:cs="Courier New"/>
          <w:sz w:val="24"/>
          <w:szCs w:val="24"/>
        </w:rPr>
        <w:t xml:space="preserve"> формула)</w:t>
      </w:r>
    </w:p>
    <w:p w14:paraId="6183994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 = x_new - x</w:t>
      </w:r>
    </w:p>
    <w:p w14:paraId="109B2D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y = grad_new - grad</w:t>
      </w:r>
    </w:p>
    <w:p w14:paraId="2C3BCD5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D41F3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sy = np.dot(s, y)</w:t>
      </w:r>
    </w:p>
    <w:p w14:paraId="3635ADB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sy &gt; 1e-10:</w:t>
      </w:r>
    </w:p>
    <w:p w14:paraId="4456416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rho = 1.0 / sy</w:t>
      </w:r>
    </w:p>
    <w:p w14:paraId="3C18439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I = np.eye(n)</w:t>
      </w:r>
    </w:p>
    <w:p w14:paraId="09E6E28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V = I - rho * np.outer(s, y)</w:t>
      </w:r>
    </w:p>
    <w:p w14:paraId="798C747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 = V @ H @ V.T + rho * np.outer(s, s)</w:t>
      </w:r>
    </w:p>
    <w:p w14:paraId="1C5CA78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994168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 = x_new</w:t>
      </w:r>
    </w:p>
    <w:p w14:paraId="312FFD4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 = grad_new</w:t>
      </w:r>
    </w:p>
    <w:p w14:paraId="191438E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history['x'].append(x.copy())</w:t>
      </w:r>
    </w:p>
    <w:p w14:paraId="37D8B56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history['f'].append(f(x))</w:t>
      </w:r>
    </w:p>
    <w:p w14:paraId="0FB46AC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history['grad_norm'].append(np.linalg.norm(grad))</w:t>
      </w:r>
    </w:p>
    <w:p w14:paraId="1770B11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94617D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710E840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'x_star': x,</w:t>
      </w:r>
    </w:p>
    <w:p w14:paraId="54ECCFD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'f_star': f(x),</w:t>
      </w:r>
    </w:p>
    <w:p w14:paraId="1BEE8BA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'iterations': len(history['f']) - 1,</w:t>
      </w:r>
    </w:p>
    <w:p w14:paraId="29714F8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'history': history</w:t>
      </w:r>
    </w:p>
    <w:p w14:paraId="7B03D1A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5C8F63B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3F2229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lbfgs(f: Callable, grad_f: Callable, x0: np.ndarray,</w:t>
      </w:r>
    </w:p>
    <w:p w14:paraId="7B2638B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eps1: float = DEFAULT_EPS1, eps2: float = DEFAULT_EPS2,</w:t>
      </w:r>
    </w:p>
    <w:p w14:paraId="045AF5B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max_iter: int = DEFAULT_MAX_ITER, m: int = 10) -&gt; Dict:</w:t>
      </w:r>
    </w:p>
    <w:p w14:paraId="30902AB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"""</w:t>
      </w:r>
    </w:p>
    <w:p w14:paraId="25C491A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Квазиньютоновский метод L-BFGS (Limited-memory BFGS).</w:t>
      </w:r>
    </w:p>
    <w:p w14:paraId="0114198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B23CE1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27A6533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Функция для минимизации</w:t>
      </w:r>
    </w:p>
    <w:p w14:paraId="32D2A0D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: Градиент функции</w:t>
      </w:r>
    </w:p>
    <w:p w14:paraId="5572609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1FEFF83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 Точность по градиенту</w:t>
      </w:r>
    </w:p>
    <w:p w14:paraId="54131A4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2: Точность по изменению функции</w:t>
      </w:r>
    </w:p>
    <w:p w14:paraId="7BE3A84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max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iter</w:t>
      </w:r>
      <w:r w:rsidRPr="0067222A">
        <w:rPr>
          <w:rFonts w:ascii="Courier New" w:hAnsi="Courier New" w:cs="Courier New"/>
          <w:sz w:val="24"/>
          <w:szCs w:val="24"/>
        </w:rPr>
        <w:t>: Максимальное число итераций</w:t>
      </w:r>
    </w:p>
    <w:p w14:paraId="67BC66A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m</w:t>
      </w:r>
      <w:r w:rsidRPr="0067222A">
        <w:rPr>
          <w:rFonts w:ascii="Courier New" w:hAnsi="Courier New" w:cs="Courier New"/>
          <w:sz w:val="24"/>
          <w:szCs w:val="24"/>
        </w:rPr>
        <w:t>: Размер памяти (число сохраняемых пар векторов)</w:t>
      </w:r>
    </w:p>
    <w:p w14:paraId="41BA854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2B98F87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Returns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26810C7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Словарь с результатами оптимизации</w:t>
      </w:r>
    </w:p>
    <w:p w14:paraId="3FC7977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670A2AC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history = {</w:t>
      </w:r>
    </w:p>
    <w:p w14:paraId="0C174AB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'x': [x0.copy()], </w:t>
      </w:r>
    </w:p>
    <w:p w14:paraId="749A1A1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'f': [f(x0)], </w:t>
      </w:r>
    </w:p>
    <w:p w14:paraId="56E77C0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'grad_norm': [np.linalg.norm(grad_f(x0))]</w:t>
      </w:r>
    </w:p>
    <w:p w14:paraId="098E28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DA28EA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 = x0.copy()</w:t>
      </w:r>
    </w:p>
    <w:p w14:paraId="50485F8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385D8B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grad = grad_f(x)</w:t>
      </w:r>
    </w:p>
    <w:p w14:paraId="40D6FAE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26472B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Хранилище для пар векторов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s</w:t>
      </w:r>
      <w:r w:rsidRPr="0067222A">
        <w:rPr>
          <w:rFonts w:ascii="Courier New" w:hAnsi="Courier New" w:cs="Courier New"/>
          <w:sz w:val="24"/>
          <w:szCs w:val="24"/>
        </w:rPr>
        <w:t xml:space="preserve">, </w:t>
      </w:r>
      <w:r w:rsidRPr="00B60ADE">
        <w:rPr>
          <w:rFonts w:ascii="Courier New" w:hAnsi="Courier New" w:cs="Courier New"/>
          <w:sz w:val="24"/>
          <w:szCs w:val="24"/>
          <w:lang w:val="en-US"/>
        </w:rPr>
        <w:t>y</w:t>
      </w:r>
      <w:r w:rsidRPr="0067222A">
        <w:rPr>
          <w:rFonts w:ascii="Courier New" w:hAnsi="Courier New" w:cs="Courier New"/>
          <w:sz w:val="24"/>
          <w:szCs w:val="24"/>
        </w:rPr>
        <w:t xml:space="preserve">) и коэффициентов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rho</w:t>
      </w:r>
    </w:p>
    <w:p w14:paraId="3292C26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s_list: List[np.ndarray] = []</w:t>
      </w:r>
    </w:p>
    <w:p w14:paraId="4338F26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y_list: List[np.ndarray] = []</w:t>
      </w:r>
    </w:p>
    <w:p w14:paraId="7AB79B4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rho_list: List[float] = []</w:t>
      </w:r>
    </w:p>
    <w:p w14:paraId="70CDC2E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0BBAB9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k in range(max_iter):</w:t>
      </w:r>
    </w:p>
    <w:p w14:paraId="5AB2307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grad_norm = np.linalg.norm(grad)</w:t>
      </w:r>
    </w:p>
    <w:p w14:paraId="00FB48E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328E52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Критерий остановки</w:t>
      </w:r>
    </w:p>
    <w:p w14:paraId="12EB6F6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 xml:space="preserve">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>1:</w:t>
      </w:r>
    </w:p>
    <w:p w14:paraId="6D1D486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break</w:t>
      </w:r>
    </w:p>
    <w:p w14:paraId="176FD25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37E61B1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Двухпетлевая рекурсия для вычисления направления</w:t>
      </w:r>
    </w:p>
    <w:p w14:paraId="11AB25D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q = grad.copy()</w:t>
      </w:r>
    </w:p>
    <w:p w14:paraId="6DD8729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alpha_list: List[float] = []</w:t>
      </w:r>
    </w:p>
    <w:p w14:paraId="23AFF20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FE3D53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Первый цикл (обратный)</w:t>
      </w:r>
    </w:p>
    <w:p w14:paraId="5277C2C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for i in range(len(s_list) - 1, -1, -1):</w:t>
      </w:r>
    </w:p>
    <w:p w14:paraId="5778025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s = s_list[i]</w:t>
      </w:r>
    </w:p>
    <w:p w14:paraId="31FDB5D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y = y_list[i]</w:t>
      </w:r>
    </w:p>
    <w:p w14:paraId="6D35DFD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rho = rho_list[i]</w:t>
      </w:r>
    </w:p>
    <w:p w14:paraId="46D8C95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alpha_i = rho * np.dot(s, q)</w:t>
      </w:r>
    </w:p>
    <w:p w14:paraId="05B0FC3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alpha_list.insert(0, alpha_i)</w:t>
      </w:r>
    </w:p>
    <w:p w14:paraId="71C90CF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q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q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alpha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i</w:t>
      </w:r>
      <w:r w:rsidRPr="0067222A">
        <w:rPr>
          <w:rFonts w:ascii="Courier New" w:hAnsi="Courier New" w:cs="Courier New"/>
          <w:sz w:val="24"/>
          <w:szCs w:val="24"/>
        </w:rPr>
        <w:t xml:space="preserve"> * </w:t>
      </w:r>
      <w:r w:rsidRPr="00B60ADE">
        <w:rPr>
          <w:rFonts w:ascii="Courier New" w:hAnsi="Courier New" w:cs="Courier New"/>
          <w:sz w:val="24"/>
          <w:szCs w:val="24"/>
          <w:lang w:val="en-US"/>
        </w:rPr>
        <w:t>y</w:t>
      </w:r>
    </w:p>
    <w:p w14:paraId="49026B8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CE38B6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Инициализация </w:t>
      </w:r>
      <w:r w:rsidRPr="00B60ADE">
        <w:rPr>
          <w:rFonts w:ascii="Courier New" w:hAnsi="Courier New" w:cs="Courier New"/>
          <w:sz w:val="24"/>
          <w:szCs w:val="24"/>
          <w:lang w:val="en-US"/>
        </w:rPr>
        <w:t>H</w:t>
      </w:r>
      <w:r w:rsidRPr="0067222A">
        <w:rPr>
          <w:rFonts w:ascii="Courier New" w:hAnsi="Courier New" w:cs="Courier New"/>
          <w:sz w:val="24"/>
          <w:szCs w:val="24"/>
        </w:rPr>
        <w:t>_0</w:t>
      </w:r>
    </w:p>
    <w:p w14:paraId="4068EB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 len(s_list) &gt; 0:</w:t>
      </w:r>
    </w:p>
    <w:p w14:paraId="140E47B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s_last = s_list[-1]</w:t>
      </w:r>
    </w:p>
    <w:p w14:paraId="02E2D4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y_last = y_list[-1]</w:t>
      </w:r>
    </w:p>
    <w:p w14:paraId="52F997D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gamma = np.dot(s_last, y_last) / np.dot(y_last, y_last)</w:t>
      </w:r>
    </w:p>
    <w:p w14:paraId="4C4261A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else:</w:t>
      </w:r>
    </w:p>
    <w:p w14:paraId="29A9390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gamma = 1.0</w:t>
      </w:r>
    </w:p>
    <w:p w14:paraId="5BFCC66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B557FD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 = gamma * q</w:t>
      </w:r>
    </w:p>
    <w:p w14:paraId="6A15598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019744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Второй цикл (прямой)</w:t>
      </w:r>
    </w:p>
    <w:p w14:paraId="7B8DA90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for i in range(len(s_list)):</w:t>
      </w:r>
    </w:p>
    <w:p w14:paraId="049A02A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s = s_list[i]</w:t>
      </w:r>
    </w:p>
    <w:p w14:paraId="23639DD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y = y_list[i]</w:t>
      </w:r>
    </w:p>
    <w:p w14:paraId="3FAB72F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rho = rho_list[i]</w:t>
      </w:r>
    </w:p>
    <w:p w14:paraId="2F670FA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alpha_i = alpha_list[i]</w:t>
      </w:r>
    </w:p>
    <w:p w14:paraId="1FCF646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beta = rho * np.dot(y, r)</w:t>
      </w:r>
    </w:p>
    <w:p w14:paraId="724BF09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r = r + s * (alpha_i - beta)</w:t>
      </w:r>
    </w:p>
    <w:p w14:paraId="66592ED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666B64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d = -r</w:t>
      </w:r>
    </w:p>
    <w:p w14:paraId="2D6AFF1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7CC995A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Поиск шага</w:t>
      </w:r>
    </w:p>
    <w:p w14:paraId="5C80437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alpha = line_search(f, x, d)</w:t>
      </w:r>
    </w:p>
    <w:p w14:paraId="3FA95E2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F8F1A1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Новый пункт</w:t>
      </w:r>
    </w:p>
    <w:p w14:paraId="0FEA0A6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x_new = x + alpha * d</w:t>
      </w:r>
    </w:p>
    <w:p w14:paraId="209ED86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grad_new = grad_f(x_new)</w:t>
      </w:r>
    </w:p>
    <w:p w14:paraId="08E0DB5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</w:t>
      </w:r>
    </w:p>
    <w:p w14:paraId="354B25A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Проверка критериев остановки</w:t>
      </w:r>
    </w:p>
    <w:p w14:paraId="1EEFF5A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(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linalg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norm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) &lt; </w:t>
      </w:r>
      <w:r w:rsidRPr="00B60ADE">
        <w:rPr>
          <w:rFonts w:ascii="Courier New" w:hAnsi="Courier New" w:cs="Courier New"/>
          <w:sz w:val="24"/>
          <w:szCs w:val="24"/>
          <w:lang w:val="en-US"/>
        </w:rPr>
        <w:t>eps</w:t>
      </w:r>
      <w:r w:rsidRPr="0067222A">
        <w:rPr>
          <w:rFonts w:ascii="Courier New" w:hAnsi="Courier New" w:cs="Courier New"/>
          <w:sz w:val="24"/>
          <w:szCs w:val="24"/>
        </w:rPr>
        <w:t xml:space="preserve">1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and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6AF987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abs(f(x_new) - f(x)) &lt; eps2):</w:t>
      </w:r>
    </w:p>
    <w:p w14:paraId="497867F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x = x_new</w:t>
      </w:r>
    </w:p>
    <w:p w14:paraId="2B3A4AA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history['x'].append(x.copy())</w:t>
      </w:r>
    </w:p>
    <w:p w14:paraId="764D9D4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history['f'].append(f(x))</w:t>
      </w:r>
    </w:p>
    <w:p w14:paraId="1A98E0F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history['grad_norm'].append(np.linalg.norm(grad_f(x)))</w:t>
      </w:r>
    </w:p>
    <w:p w14:paraId="75FAB0D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break</w:t>
      </w:r>
    </w:p>
    <w:p w14:paraId="2D5F8E9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5EDDFD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Сохранение новой пары векторов</w:t>
      </w:r>
    </w:p>
    <w:p w14:paraId="51B122A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 xml:space="preserve"> -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</w:p>
    <w:p w14:paraId="138B61E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y = grad_new - grad</w:t>
      </w:r>
    </w:p>
    <w:p w14:paraId="65385AD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3E03096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sy = np.dot(s, y)</w:t>
      </w:r>
    </w:p>
    <w:p w14:paraId="158DBAC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sy &gt; 1e-10:</w:t>
      </w:r>
    </w:p>
    <w:p w14:paraId="7943E4E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if len(s_list) &gt;= m:</w:t>
      </w:r>
    </w:p>
    <w:p w14:paraId="3CB2102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s_list.pop(0)</w:t>
      </w:r>
    </w:p>
    <w:p w14:paraId="1622303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y_list.pop(0)</w:t>
      </w:r>
    </w:p>
    <w:p w14:paraId="389F659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rho_list.pop(0)</w:t>
      </w:r>
    </w:p>
    <w:p w14:paraId="560A69D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688B383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s_list.append(s)</w:t>
      </w:r>
    </w:p>
    <w:p w14:paraId="3FF8916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y_list.append(y)</w:t>
      </w:r>
    </w:p>
    <w:p w14:paraId="3DEE630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rho_list.append(1.0 / sy)</w:t>
      </w:r>
    </w:p>
    <w:p w14:paraId="7D59B1C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7505D58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 = x_new</w:t>
      </w:r>
    </w:p>
    <w:p w14:paraId="7BDDFC7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 = grad_new</w:t>
      </w:r>
    </w:p>
    <w:p w14:paraId="0E2AC89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history['x'].append(x.copy())</w:t>
      </w:r>
    </w:p>
    <w:p w14:paraId="1A5DB8E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history['f'].append(f(x))</w:t>
      </w:r>
    </w:p>
    <w:p w14:paraId="188B0EF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history['grad_norm'].append(np.linalg.norm(grad))</w:t>
      </w:r>
    </w:p>
    <w:p w14:paraId="29C9270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4EA9AC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return {</w:t>
      </w:r>
    </w:p>
    <w:p w14:paraId="57405AF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'x_star': x,</w:t>
      </w:r>
    </w:p>
    <w:p w14:paraId="5AEFC3E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'f_star': f(x),</w:t>
      </w:r>
    </w:p>
    <w:p w14:paraId="3B3B318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'iterations': len(history['f']) - 1,</w:t>
      </w:r>
    </w:p>
    <w:p w14:paraId="68E82C9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'history': history</w:t>
      </w:r>
    </w:p>
    <w:p w14:paraId="2E034BD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}</w:t>
      </w:r>
    </w:p>
    <w:p w14:paraId="19E81AA3" w14:textId="77777777" w:rsidR="00C06215" w:rsidRPr="0067222A" w:rsidRDefault="00C06215" w:rsidP="00CD77BD">
      <w:pPr>
        <w:spacing w:line="360" w:lineRule="auto"/>
        <w:jc w:val="both"/>
        <w:rPr>
          <w:b/>
          <w:bCs/>
          <w:sz w:val="28"/>
          <w:szCs w:val="28"/>
        </w:rPr>
      </w:pPr>
    </w:p>
    <w:p w14:paraId="2D7E94F3" w14:textId="5205E436" w:rsidR="00CD77BD" w:rsidRPr="0067222A" w:rsidRDefault="00CD77BD" w:rsidP="00CD77BD">
      <w:pPr>
        <w:spacing w:line="360" w:lineRule="auto"/>
        <w:jc w:val="both"/>
        <w:rPr>
          <w:b/>
          <w:bCs/>
          <w:sz w:val="28"/>
          <w:szCs w:val="28"/>
        </w:rPr>
      </w:pPr>
      <w:r w:rsidRPr="00830DB9">
        <w:rPr>
          <w:b/>
          <w:bCs/>
          <w:sz w:val="28"/>
          <w:szCs w:val="28"/>
          <w:lang w:val="en-US"/>
        </w:rPr>
        <w:t>visualization</w:t>
      </w:r>
      <w:r w:rsidRPr="0067222A">
        <w:rPr>
          <w:b/>
          <w:bCs/>
          <w:sz w:val="28"/>
          <w:szCs w:val="28"/>
        </w:rPr>
        <w:t>.</w:t>
      </w:r>
      <w:r w:rsidRPr="00830DB9">
        <w:rPr>
          <w:b/>
          <w:bCs/>
          <w:sz w:val="28"/>
          <w:szCs w:val="28"/>
          <w:lang w:val="en-US"/>
        </w:rPr>
        <w:t>py</w:t>
      </w:r>
    </w:p>
    <w:p w14:paraId="2958964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468A52B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67222A">
        <w:rPr>
          <w:rFonts w:ascii="Courier New" w:hAnsi="Courier New" w:cs="Courier New"/>
          <w:sz w:val="24"/>
          <w:szCs w:val="24"/>
        </w:rPr>
        <w:t>Модуль визуализации результатов оптимизации</w:t>
      </w:r>
    </w:p>
    <w:p w14:paraId="4393713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0A6C5E0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A5FC16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numpy as np</w:t>
      </w:r>
    </w:p>
    <w:p w14:paraId="468A7EB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matplotlib.pyplot as plt</w:t>
      </w:r>
    </w:p>
    <w:p w14:paraId="4A2C935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matplotlib import cm</w:t>
      </w:r>
    </w:p>
    <w:p w14:paraId="2B1D4E6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matplotlib.colors import LogNorm</w:t>
      </w:r>
    </w:p>
    <w:p w14:paraId="1E56223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mpl_toolkits.mplot3d import Axes3D</w:t>
      </w:r>
    </w:p>
    <w:p w14:paraId="696C169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from typing import Dict, List, Callable, Optional</w:t>
      </w:r>
    </w:p>
    <w:p w14:paraId="72AB5A9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import os</w:t>
      </w:r>
    </w:p>
    <w:p w14:paraId="32BE8A5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2CD729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def plot_convergence(results: Dict, f_true: float = 100, </w:t>
      </w:r>
    </w:p>
    <w:p w14:paraId="2EB1B59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save_path: Optional[str] = None):</w:t>
      </w:r>
    </w:p>
    <w:p w14:paraId="728F43A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D24596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Построить графики сходимости методов с разделением на быстрые/медленные.</w:t>
      </w:r>
    </w:p>
    <w:p w14:paraId="7686B38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28A276F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7BBBE19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results</w:t>
      </w:r>
      <w:r w:rsidRPr="0067222A">
        <w:rPr>
          <w:rFonts w:ascii="Courier New" w:hAnsi="Courier New" w:cs="Courier New"/>
          <w:sz w:val="24"/>
          <w:szCs w:val="24"/>
        </w:rPr>
        <w:t>: Словарь с результатами методов</w:t>
      </w:r>
    </w:p>
    <w:p w14:paraId="71CA263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true</w:t>
      </w:r>
      <w:r w:rsidRPr="0067222A">
        <w:rPr>
          <w:rFonts w:ascii="Courier New" w:hAnsi="Courier New" w:cs="Courier New"/>
          <w:sz w:val="24"/>
          <w:szCs w:val="24"/>
        </w:rPr>
        <w:t>: Истинное значение минимума функции</w:t>
      </w:r>
    </w:p>
    <w:p w14:paraId="7329B79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: Путь для сохранения графика (опционально)</w:t>
      </w:r>
    </w:p>
    <w:p w14:paraId="227610E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2674169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Разделяем методы на быстрые (&lt; 100 итераций) и медленные</w:t>
      </w:r>
    </w:p>
    <w:p w14:paraId="4E924A3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fast_methods = {}</w:t>
      </w:r>
    </w:p>
    <w:p w14:paraId="5D35C06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slow_methods = {}</w:t>
      </w:r>
    </w:p>
    <w:p w14:paraId="7223E20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5A2E48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name, result in results.items():</w:t>
      </w:r>
    </w:p>
    <w:p w14:paraId="3525317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result['iterations'] &lt;= 100:</w:t>
      </w:r>
    </w:p>
    <w:p w14:paraId="6EE7345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fast_methods[name] = result</w:t>
      </w:r>
    </w:p>
    <w:p w14:paraId="36D0ABF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else:</w:t>
      </w:r>
    </w:p>
    <w:p w14:paraId="7E6267B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slow_methods[name] = result</w:t>
      </w:r>
    </w:p>
    <w:p w14:paraId="2031C5C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07D252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Цвета для методов</w:t>
      </w:r>
    </w:p>
    <w:p w14:paraId="4C073C6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all_names = list(results.keys())</w:t>
      </w:r>
    </w:p>
    <w:p w14:paraId="4CA5498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colors_map = dict(zip(all_names, cm.get_cmap('tab10')(np.linspace(0, 1, len(all_names)))))</w:t>
      </w:r>
    </w:p>
    <w:p w14:paraId="7C03BC6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65EAF6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Создаём два отдельных графика</w:t>
      </w:r>
    </w:p>
    <w:p w14:paraId="697AE37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if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fast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methods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2A764F0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_plot_convergence_group(fast_methods, f_true, "fast", colors_map, save_path)</w:t>
      </w:r>
    </w:p>
    <w:p w14:paraId="17C1F1B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661F7B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if slow_methods:</w:t>
      </w:r>
    </w:p>
    <w:p w14:paraId="77689D8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_plot_convergence_group(slow_methods, f_true, "slow", colors_map, save_path)</w:t>
      </w:r>
    </w:p>
    <w:p w14:paraId="036FA4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D0F2A0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Также создаём сводный график с нормализацией</w:t>
      </w:r>
    </w:p>
    <w:p w14:paraId="79CCC3D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_plot_summary_comparison(results, f_true, save_path)</w:t>
      </w:r>
    </w:p>
    <w:p w14:paraId="3F829D1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D0A6C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_plot_convergence_group(results: Dict, f_true: float, group_name: str,</w:t>
      </w:r>
    </w:p>
    <w:p w14:paraId="2F9A5DE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 colors_map: dict, save_path: Optional[str] = None):</w:t>
      </w:r>
    </w:p>
    <w:p w14:paraId="501169A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470F9D8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Построить графики для группы методов.</w:t>
      </w:r>
    </w:p>
    <w:p w14:paraId="3D1B777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61C41E1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fig, axes = plt.subplots(2, 2, figsize=(14, 10))</w:t>
      </w:r>
    </w:p>
    <w:p w14:paraId="3BC3928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8DA138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method_names = list(results.keys())</w:t>
      </w:r>
    </w:p>
    <w:p w14:paraId="412BCF8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colors = [colors_map[name] for name in method_names]</w:t>
      </w:r>
    </w:p>
    <w:p w14:paraId="48C52B5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F1C4C0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1. Сходимость по функции</w:t>
      </w:r>
    </w:p>
    <w:p w14:paraId="0B9E3EF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axes</w:t>
      </w:r>
      <w:r w:rsidRPr="0067222A">
        <w:rPr>
          <w:rFonts w:ascii="Courier New" w:hAnsi="Courier New" w:cs="Courier New"/>
          <w:sz w:val="24"/>
          <w:szCs w:val="24"/>
        </w:rPr>
        <w:t>[0, 0]</w:t>
      </w:r>
    </w:p>
    <w:p w14:paraId="50E2D5C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for name, result in results.items():</w:t>
      </w:r>
    </w:p>
    <w:p w14:paraId="292F649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       f_history = np.array(result['history']['f'])</w:t>
      </w:r>
    </w:p>
    <w:p w14:paraId="1A33E5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iterations = range(len(f_history))</w:t>
      </w:r>
    </w:p>
    <w:p w14:paraId="5406B27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ax.plot(iterations, f_history, label=name, linewidth=2, color=colors_map[name])</w:t>
      </w:r>
    </w:p>
    <w:p w14:paraId="1FF9753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ax.set_xlabel('Итерация')</w:t>
      </w:r>
    </w:p>
    <w:p w14:paraId="4013A89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ax.set_ylabel('f(x)')</w:t>
      </w:r>
    </w:p>
    <w:p w14:paraId="4D374CE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ax.set_title(f'Сходимость по значению функции ({"быстрые" if group_name == "fast" else "медленные"} методы)')</w:t>
      </w:r>
    </w:p>
    <w:p w14:paraId="5D8DD53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ax.legend(fontsize=8)</w:t>
      </w:r>
    </w:p>
    <w:p w14:paraId="2538972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ax.grid(True, alpha=0.3)</w:t>
      </w:r>
    </w:p>
    <w:p w14:paraId="070AE77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85F951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2. Сходимость по градиенту</w:t>
      </w:r>
    </w:p>
    <w:p w14:paraId="15E704F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axes</w:t>
      </w:r>
      <w:r w:rsidRPr="0067222A">
        <w:rPr>
          <w:rFonts w:ascii="Courier New" w:hAnsi="Courier New" w:cs="Courier New"/>
          <w:sz w:val="24"/>
          <w:szCs w:val="24"/>
        </w:rPr>
        <w:t>[0, 1]</w:t>
      </w:r>
    </w:p>
    <w:p w14:paraId="5AB67C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for name, result in results.items():</w:t>
      </w:r>
    </w:p>
    <w:p w14:paraId="25DBD53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grad_history = np.array(result['history']['grad_norm'])</w:t>
      </w:r>
    </w:p>
    <w:p w14:paraId="7D8FA38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iterations = range(len(grad_history))</w:t>
      </w:r>
    </w:p>
    <w:p w14:paraId="0A81584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ax.semilogy(iterations, grad_history, label=name, linewidth=2, color=colors_map[name])</w:t>
      </w:r>
    </w:p>
    <w:p w14:paraId="1F23397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ax.set_xlabel('Итерация')</w:t>
      </w:r>
    </w:p>
    <w:p w14:paraId="255F3B4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ax.set_ylabel('||</w:t>
      </w:r>
      <w:r w:rsidRPr="00B60ADE">
        <w:rPr>
          <w:rFonts w:ascii="Cambria Math" w:hAnsi="Cambria Math" w:cs="Cambria Math"/>
          <w:sz w:val="24"/>
          <w:szCs w:val="24"/>
          <w:lang w:val="en-US"/>
        </w:rPr>
        <w:t>∇</w:t>
      </w:r>
      <w:r w:rsidRPr="00B60ADE">
        <w:rPr>
          <w:rFonts w:ascii="Courier New" w:hAnsi="Courier New" w:cs="Courier New"/>
          <w:sz w:val="24"/>
          <w:szCs w:val="24"/>
          <w:lang w:val="en-US"/>
        </w:rPr>
        <w:t>f(x)||')</w:t>
      </w:r>
    </w:p>
    <w:p w14:paraId="5171F87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ax.set_title(f'Сходимость по норме градиента ({"быстрые" if group_name == "fast" else "медленные"} методы)')</w:t>
      </w:r>
    </w:p>
    <w:p w14:paraId="1C56001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ax.legend(fontsize=8)</w:t>
      </w:r>
    </w:p>
    <w:p w14:paraId="2A4E4CC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ax.grid(True, alpha=0.3)</w:t>
      </w:r>
    </w:p>
    <w:p w14:paraId="18E4EAC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110994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3. Время выполнения</w:t>
      </w:r>
    </w:p>
    <w:p w14:paraId="14D44A3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 = axes[1, 0]</w:t>
      </w:r>
    </w:p>
    <w:p w14:paraId="2F2F5C7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times = [results[name]['time'] for name in method_names]</w:t>
      </w:r>
    </w:p>
    <w:p w14:paraId="46FB4E8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bars = ax.bar(method_names, times, color=[colors_map[name] for name in method_names], alpha=0.8)</w:t>
      </w:r>
    </w:p>
    <w:p w14:paraId="32011A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ax.set_xlabel('Метод')</w:t>
      </w:r>
    </w:p>
    <w:p w14:paraId="6F5D42E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ax.set_ylabel('Время (сек)')</w:t>
      </w:r>
    </w:p>
    <w:p w14:paraId="67DC0E4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('Время выполнения')</w:t>
      </w:r>
    </w:p>
    <w:p w14:paraId="001B9CF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ax.tick_params(axis='x', rotation=45)</w:t>
      </w:r>
    </w:p>
    <w:p w14:paraId="3E61A94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3A7610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bar, val in zip(bars, times):</w:t>
      </w:r>
    </w:p>
    <w:p w14:paraId="074160A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ax.text(bar.get_x() + bar.get_width()/2, bar.get_height() + 0.001, </w:t>
      </w:r>
    </w:p>
    <w:p w14:paraId="7225686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f'{val:.3f}с', ha='center', va='bottom', fontsize=9)</w:t>
      </w:r>
    </w:p>
    <w:p w14:paraId="2022A4F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C203DA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4. Число итераций</w:t>
      </w:r>
    </w:p>
    <w:p w14:paraId="2BEADF6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 = axes[1, 1]</w:t>
      </w:r>
    </w:p>
    <w:p w14:paraId="6C8A40D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iterations_list = [results[name]['iterations'] for name in method_names]</w:t>
      </w:r>
    </w:p>
    <w:p w14:paraId="0EE5AB8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bars = ax.bar(method_names, iterations_list, color=[colors_map[name] for name in method_names], alpha=0.8)</w:t>
      </w:r>
    </w:p>
    <w:p w14:paraId="1BF241F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ax.set_ylabel('Итерации')</w:t>
      </w:r>
    </w:p>
    <w:p w14:paraId="37D99E7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ax.set_title('Число итераций')</w:t>
      </w:r>
    </w:p>
    <w:p w14:paraId="32A0E6C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ax.tick_params(axis='x', rotation=45)</w:t>
      </w:r>
    </w:p>
    <w:p w14:paraId="61C1B52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F4EC19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bar, val in zip(bars, iterations_list):</w:t>
      </w:r>
    </w:p>
    <w:p w14:paraId="6B6517A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ax.text(bar.get_x() + bar.get_width()/2, </w:t>
      </w: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bar.get_height() + 0.5, </w:t>
      </w:r>
    </w:p>
    <w:p w14:paraId="2048D65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str(val), ha='center', va='bottom', fontsize=9)</w:t>
      </w:r>
    </w:p>
    <w:p w14:paraId="25542A9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8F1B76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plt.tight_layout()</w:t>
      </w:r>
    </w:p>
    <w:p w14:paraId="5C166D4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36BC5E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if save_path:</w:t>
      </w:r>
    </w:p>
    <w:p w14:paraId="3893880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base_path = save_path.rsplit('.', 1)[0]</w:t>
      </w:r>
    </w:p>
    <w:p w14:paraId="0ED66A5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new_path = f"{base_path}_{group_name}.png"</w:t>
      </w:r>
    </w:p>
    <w:p w14:paraId="52BA07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plt.savefig(new_path, dpi=150, bbox_inches='tight')</w:t>
      </w:r>
    </w:p>
    <w:p w14:paraId="45ACBB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print(f"График для {group_name} методов сохранён в '{new_path}'")</w:t>
      </w:r>
    </w:p>
    <w:p w14:paraId="0E902F2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C6D875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plt.show()</w:t>
      </w:r>
    </w:p>
    <w:p w14:paraId="20EDF9D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96496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_plot_summary_comparison(results: Dict, f_true: float, save_path: Optional[str] = None):</w:t>
      </w:r>
    </w:p>
    <w:p w14:paraId="748BCDC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326192A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Построить сводный сравнительный график (нормализованный).</w:t>
      </w:r>
    </w:p>
    <w:p w14:paraId="6443B7D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14F1265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fig, axes = plt.subplots(1, 3, figsize=(15, 5))</w:t>
      </w:r>
    </w:p>
    <w:p w14:paraId="025808D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658971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method_names = list(results.keys())</w:t>
      </w:r>
    </w:p>
    <w:p w14:paraId="0FA85B6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colors = list(cm.get_cmap('tab10')(np.linspace(0, 1, len(method_names))))</w:t>
      </w:r>
    </w:p>
    <w:p w14:paraId="48C6F19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32F42D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Нормализация</w:t>
      </w:r>
    </w:p>
    <w:p w14:paraId="1724734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all_times = [results[name]['time'] for name in method_names]</w:t>
      </w:r>
    </w:p>
    <w:p w14:paraId="6C67023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all_iters = [results[name]['iterations'] for name in method_names]</w:t>
      </w:r>
    </w:p>
    <w:p w14:paraId="46CDFF1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7C08EF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time_max = max(all_times)</w:t>
      </w:r>
    </w:p>
    <w:p w14:paraId="61388F1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iter_max = max(all_iters)</w:t>
      </w:r>
    </w:p>
    <w:p w14:paraId="51D7240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58DE7E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1. Время (норм.)</w:t>
      </w:r>
    </w:p>
    <w:p w14:paraId="7005533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 = axes[0]</w:t>
      </w:r>
    </w:p>
    <w:p w14:paraId="175652D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times_norm = [t / time_max for t in all_times]</w:t>
      </w:r>
    </w:p>
    <w:p w14:paraId="65B44D9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bars = ax.bar(method_names, times_norm, color=colors, alpha=0.8)</w:t>
      </w:r>
    </w:p>
    <w:p w14:paraId="51111A4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ax.set_ylabel('Время (норм.)')</w:t>
      </w:r>
    </w:p>
    <w:p w14:paraId="182AFFA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('Время выполнения (нормированное)')</w:t>
      </w:r>
    </w:p>
    <w:p w14:paraId="449D561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ax.tick_params(axis='x', rotation=45)</w:t>
      </w:r>
    </w:p>
    <w:p w14:paraId="62FBCC2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0D4B9C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bar, norm_val, raw_val in zip(bars, times_norm, all_times):</w:t>
      </w:r>
    </w:p>
    <w:p w14:paraId="2BE8FD6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ax.text(bar.get_x() + bar.get_width()/2, bar.get_height() + 0.02, </w:t>
      </w:r>
    </w:p>
    <w:p w14:paraId="244E7C7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f'{norm_val:.2f}\n({raw_val:.3f}с)', ha='center', va='bottom', fontsize=8)</w:t>
      </w:r>
    </w:p>
    <w:p w14:paraId="72089F9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FE03C7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2. Итерации (норм.)</w:t>
      </w:r>
    </w:p>
    <w:p w14:paraId="687BEFB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 = axes[1]</w:t>
      </w:r>
    </w:p>
    <w:p w14:paraId="75A7A3C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iters_norm = [i / iter_max for i in all_iters]</w:t>
      </w:r>
    </w:p>
    <w:p w14:paraId="3B421B6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bars = ax.bar(method_names, iters_norm, color=colors, </w:t>
      </w: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alpha=0.8)</w:t>
      </w:r>
    </w:p>
    <w:p w14:paraId="7220F9E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ylabel</w:t>
      </w:r>
      <w:r w:rsidRPr="0067222A">
        <w:rPr>
          <w:rFonts w:ascii="Courier New" w:hAnsi="Courier New" w:cs="Courier New"/>
          <w:sz w:val="24"/>
          <w:szCs w:val="24"/>
        </w:rPr>
        <w:t>('Итерации (норм.)')</w:t>
      </w:r>
    </w:p>
    <w:p w14:paraId="761F1BE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('Число итераций (нормированное)')</w:t>
      </w:r>
    </w:p>
    <w:p w14:paraId="227F689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ax.tick_params(axis='x', rotation=45)</w:t>
      </w:r>
    </w:p>
    <w:p w14:paraId="0CDBDDF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9E0262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bar, norm_val, raw_val in zip(bars, iters_norm, all_iters):</w:t>
      </w:r>
    </w:p>
    <w:p w14:paraId="5724679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ax.text(bar.get_x() + bar.get_width()/2, bar.get_height() + 0.02, </w:t>
      </w:r>
    </w:p>
    <w:p w14:paraId="2AA6888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f'{norm_val:.2f}\n({raw_val})', ha='center', va='bottom', fontsize=8)</w:t>
      </w:r>
    </w:p>
    <w:p w14:paraId="51D1B01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45D298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3. Точность (норм.) - обратная величина</w:t>
      </w:r>
    </w:p>
    <w:p w14:paraId="350F5C0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axes</w:t>
      </w:r>
      <w:r w:rsidRPr="0067222A">
        <w:rPr>
          <w:rFonts w:ascii="Courier New" w:hAnsi="Courier New" w:cs="Courier New"/>
          <w:sz w:val="24"/>
          <w:szCs w:val="24"/>
        </w:rPr>
        <w:t>[2]</w:t>
      </w:r>
    </w:p>
    <w:p w14:paraId="294ABB6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grad_norms = [np.linalg.norm([results[name]['history']['grad_norm'][-1]]) for name in method_names]</w:t>
      </w:r>
    </w:p>
    <w:p w14:paraId="330555F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grad_max = max(grad_norms)</w:t>
      </w:r>
    </w:p>
    <w:p w14:paraId="6EBF808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grad_norms_norm = [g / grad_max for g in grad_norms]</w:t>
      </w:r>
    </w:p>
    <w:p w14:paraId="43B2A3C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bars = ax.bar(method_names, grad_norms_norm, color=colors, alpha=0.8)</w:t>
      </w:r>
    </w:p>
    <w:p w14:paraId="37427A3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ax.set_ylabel('||</w:t>
      </w:r>
      <w:r w:rsidRPr="00B60ADE">
        <w:rPr>
          <w:rFonts w:ascii="Cambria Math" w:hAnsi="Cambria Math" w:cs="Cambria Math"/>
          <w:sz w:val="24"/>
          <w:szCs w:val="24"/>
          <w:lang w:val="en-US"/>
        </w:rPr>
        <w:t>∇</w:t>
      </w:r>
      <w:r w:rsidRPr="00B60ADE">
        <w:rPr>
          <w:rFonts w:ascii="Courier New" w:hAnsi="Courier New" w:cs="Courier New"/>
          <w:sz w:val="24"/>
          <w:szCs w:val="24"/>
          <w:lang w:val="en-US"/>
        </w:rPr>
        <w:t>f|| (норм.)')</w:t>
      </w:r>
    </w:p>
    <w:p w14:paraId="0C565C4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('Точность (нормированная)')</w:t>
      </w:r>
    </w:p>
    <w:p w14:paraId="681FE02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ax.tick_params(axis='x', rotation=45)</w:t>
      </w:r>
    </w:p>
    <w:p w14:paraId="29E6D40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761735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bar, norm_val, raw_val in zip(bars, grad_norms_norm, grad_norms):</w:t>
      </w:r>
    </w:p>
    <w:p w14:paraId="109316D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ax.text(bar.get_x() + bar.get_width()/2, bar.get_height() + 0.02, </w:t>
      </w:r>
    </w:p>
    <w:p w14:paraId="75E10DF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f'{norm_val:.2f}\n({raw_val:.1e})', ha='center', va='bottom', fontsize=7)</w:t>
      </w:r>
    </w:p>
    <w:p w14:paraId="55E1122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682F53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plt.tight_layout()</w:t>
      </w:r>
    </w:p>
    <w:p w14:paraId="5906AAB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FCFA62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if save_path:</w:t>
      </w:r>
    </w:p>
    <w:p w14:paraId="0C266CE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base_path = save_path.rsplit('.', 1)[0]</w:t>
      </w:r>
    </w:p>
    <w:p w14:paraId="392BC27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new_path = f"{base_path}_summary.png"</w:t>
      </w:r>
    </w:p>
    <w:p w14:paraId="5ED10B9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plt.savefig(new_path, dpi=150, bbox_inches='tight')</w:t>
      </w:r>
    </w:p>
    <w:p w14:paraId="14B6024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print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"Сводный график сохранён в '{</w:t>
      </w:r>
      <w:r w:rsidRPr="00B60ADE">
        <w:rPr>
          <w:rFonts w:ascii="Courier New" w:hAnsi="Courier New" w:cs="Courier New"/>
          <w:sz w:val="24"/>
          <w:szCs w:val="24"/>
          <w:lang w:val="en-US"/>
        </w:rPr>
        <w:t>new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}'")</w:t>
      </w:r>
    </w:p>
    <w:p w14:paraId="2581817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4512DE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plt.show()</w:t>
      </w:r>
    </w:p>
    <w:p w14:paraId="695B48D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E0744F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plot_trajectories(results: Dict, f_2d: Callable,</w:t>
      </w:r>
    </w:p>
    <w:p w14:paraId="27EE7DA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x0: np.ndarray, x_true: np.ndarray,</w:t>
      </w:r>
    </w:p>
    <w:p w14:paraId="0357E85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f_true: float = 100,</w:t>
      </w:r>
    </w:p>
    <w:p w14:paraId="5E79BFB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save_path: Optional[str] = None):</w:t>
      </w:r>
    </w:p>
    <w:p w14:paraId="7FBD262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166D690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Построить траектории методов на поверхности функции.</w:t>
      </w:r>
    </w:p>
    <w:p w14:paraId="7E62261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</w:p>
    <w:p w14:paraId="165C8C0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77741D8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results</w:t>
      </w:r>
      <w:r w:rsidRPr="0067222A">
        <w:rPr>
          <w:rFonts w:ascii="Courier New" w:hAnsi="Courier New" w:cs="Courier New"/>
          <w:sz w:val="24"/>
          <w:szCs w:val="24"/>
        </w:rPr>
        <w:t>: Словарь с результатами методов</w:t>
      </w:r>
    </w:p>
    <w:p w14:paraId="3C9E17C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>: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функция для визуализации</w:t>
      </w:r>
    </w:p>
    <w:p w14:paraId="1803868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5A4C192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true</w:t>
      </w:r>
      <w:r w:rsidRPr="0067222A">
        <w:rPr>
          <w:rFonts w:ascii="Courier New" w:hAnsi="Courier New" w:cs="Courier New"/>
          <w:sz w:val="24"/>
          <w:szCs w:val="24"/>
        </w:rPr>
        <w:t>: Истинная точка минимума</w:t>
      </w:r>
    </w:p>
    <w:p w14:paraId="346E6EB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true</w:t>
      </w:r>
      <w:r w:rsidRPr="0067222A">
        <w:rPr>
          <w:rFonts w:ascii="Courier New" w:hAnsi="Courier New" w:cs="Courier New"/>
          <w:sz w:val="24"/>
          <w:szCs w:val="24"/>
        </w:rPr>
        <w:t>: Истинное значение минимума</w:t>
      </w:r>
    </w:p>
    <w:p w14:paraId="0B9987F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: Путь для сохранения графика (опционально)</w:t>
      </w:r>
    </w:p>
    <w:p w14:paraId="1C01FEC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1396D46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Создание сетки для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проекции</w:t>
      </w:r>
    </w:p>
    <w:p w14:paraId="1C60612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1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linspace</w:t>
      </w:r>
      <w:r w:rsidRPr="0067222A">
        <w:rPr>
          <w:rFonts w:ascii="Courier New" w:hAnsi="Courier New" w:cs="Courier New"/>
          <w:sz w:val="24"/>
          <w:szCs w:val="24"/>
        </w:rPr>
        <w:t>(-0.5, 1.5, 100)</w:t>
      </w:r>
    </w:p>
    <w:p w14:paraId="387B927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x2 = np.linspace(-0.5, 1.5, 100)</w:t>
      </w:r>
    </w:p>
    <w:p w14:paraId="77AEF11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X1, X2 = np.meshgrid(x1, x2)</w:t>
      </w:r>
    </w:p>
    <w:p w14:paraId="0D64D87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Z = np.zeros_like(X1)</w:t>
      </w:r>
    </w:p>
    <w:p w14:paraId="70D18C5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20300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i in range(len(x1)):</w:t>
      </w:r>
    </w:p>
    <w:p w14:paraId="3831C05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for j in range(len(x2)):</w:t>
      </w:r>
    </w:p>
    <w:p w14:paraId="67AC60D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Z[j, i] = f_2d(x1[i], x2[j])</w:t>
      </w:r>
    </w:p>
    <w:p w14:paraId="5B0BB1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A94529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fig, axes = plt.subplots(2, 3, figsize=(18, 12))</w:t>
      </w:r>
    </w:p>
    <w:p w14:paraId="5730F89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CBCB5B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1. Поверхность функции</w:t>
      </w:r>
    </w:p>
    <w:p w14:paraId="3E94A5B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 = axes[0, 0]</w:t>
      </w:r>
    </w:p>
    <w:p w14:paraId="67A6551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contour = ax.contourf(X1, X2, Z, levels=50, cmap='viridis', alpha=0.8)</w:t>
      </w:r>
    </w:p>
    <w:p w14:paraId="731A431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ax.plot(x_true[0], x_true[1], 'r*', markersize=15, label='Глобальный минимум')</w:t>
      </w:r>
    </w:p>
    <w:p w14:paraId="518DBCD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ax.set_xlabel('x1')</w:t>
      </w:r>
    </w:p>
    <w:p w14:paraId="4592C0D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ax.set_ylabel('x2')</w:t>
      </w:r>
    </w:p>
    <w:p w14:paraId="29FD33E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 xml:space="preserve">('Поверхность функции (проекция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1-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2)')</w:t>
      </w:r>
    </w:p>
    <w:p w14:paraId="71BBF98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ax.legend()</w:t>
      </w:r>
    </w:p>
    <w:p w14:paraId="5361ACF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plt.colorbar(contour, ax=ax)</w:t>
      </w:r>
    </w:p>
    <w:p w14:paraId="6535DE5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E9FA28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2. Траектории всех методов (проецируем 3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на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>)</w:t>
      </w:r>
    </w:p>
    <w:p w14:paraId="2D2BA0C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 = axes[0, 1]</w:t>
      </w:r>
    </w:p>
    <w:p w14:paraId="7DC332C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contour = ax.contourf(X1, X2, Z, levels=50, cmap='viridis', alpha=0.6)</w:t>
      </w:r>
    </w:p>
    <w:p w14:paraId="447EEEC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49A377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colors = ['red', 'blue', 'green', 'orange', 'purple', 'brown']</w:t>
      </w:r>
    </w:p>
    <w:p w14:paraId="3B4E591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(name, result), color in zip(results.items(), colors):</w:t>
      </w:r>
    </w:p>
    <w:p w14:paraId="47BBF20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x_path = np.array(result['history']['x'])</w:t>
      </w:r>
    </w:p>
    <w:p w14:paraId="10403B3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Проецируем 3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траекторию на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(первые две координаты)</w:t>
      </w:r>
    </w:p>
    <w:p w14:paraId="0B2BF2C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ax.plot(x_path[:, 0], x_path[:, 1], 'o-', color=color, </w:t>
      </w:r>
    </w:p>
    <w:p w14:paraId="300CF78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label=name, markersize=3, linewidth=1.5, alpha=0.7)</w:t>
      </w:r>
    </w:p>
    <w:p w14:paraId="7C8019C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96ADD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ax.plot(x_true[0], x_true[1], 'r*', markersize=15, label='Минимум')</w:t>
      </w:r>
    </w:p>
    <w:p w14:paraId="73AE7D0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ax.plot(x0[0], x0[1], 'ks', markersize=10, label='Старт')</w:t>
      </w:r>
    </w:p>
    <w:p w14:paraId="07FE8E4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ax.set_xlabel('x1')</w:t>
      </w:r>
    </w:p>
    <w:p w14:paraId="4BA5A1B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ax.set_ylabel('x2')</w:t>
      </w:r>
    </w:p>
    <w:p w14:paraId="2C390A5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('Траектории методов оптимизации')</w:t>
      </w:r>
    </w:p>
    <w:p w14:paraId="234DD1C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ax.legend(fontsize=7, loc='upper right')</w:t>
      </w:r>
    </w:p>
    <w:p w14:paraId="7B752E3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97A979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3. Линии уровня с траекторией лучшего метода</w:t>
      </w:r>
    </w:p>
    <w:p w14:paraId="4F15A0A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 = axes[0, 2]</w:t>
      </w:r>
    </w:p>
    <w:p w14:paraId="0BC197C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contour = ax.contour(X1, X2, Z, levels=30, cmap='viridis')</w:t>
      </w:r>
    </w:p>
    <w:p w14:paraId="1CE8E7C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</w:p>
    <w:p w14:paraId="2E110E3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Найти лучший метод по итерациям</w:t>
      </w:r>
    </w:p>
    <w:p w14:paraId="5F5A578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best_name = min(results.keys(), key=lambda k: results[k]['iterations'])</w:t>
      </w:r>
    </w:p>
    <w:p w14:paraId="27DC94D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x_path = np.array(results[best_name]['history']['x'])</w:t>
      </w:r>
    </w:p>
    <w:p w14:paraId="5446917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ax.plot(x_path[:, 0], x_path[:, 1], 'ro-', markersize=4, linewidth=2, </w:t>
      </w:r>
    </w:p>
    <w:p w14:paraId="32472CC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label=f'Лучший: {best_name}')</w:t>
      </w:r>
    </w:p>
    <w:p w14:paraId="6F8E21D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ax.plot(x_true[0], x_true[1], 'r*', markersize=15)</w:t>
      </w:r>
    </w:p>
    <w:p w14:paraId="3AB4200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ax.set_xlabel('x1')</w:t>
      </w:r>
    </w:p>
    <w:p w14:paraId="2B3C682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ax.set_ylabel('x2')</w:t>
      </w:r>
    </w:p>
    <w:p w14:paraId="47749D4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ax.set_title(f'Траектория {best_name}')</w:t>
      </w:r>
    </w:p>
    <w:p w14:paraId="5FC3537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legend</w:t>
      </w:r>
      <w:r w:rsidRPr="0067222A">
        <w:rPr>
          <w:rFonts w:ascii="Courier New" w:hAnsi="Courier New" w:cs="Courier New"/>
          <w:sz w:val="24"/>
          <w:szCs w:val="24"/>
        </w:rPr>
        <w:t>()</w:t>
      </w:r>
    </w:p>
    <w:p w14:paraId="6366A4F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73D2BD2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4. Сходимость по функции (лог)</w:t>
      </w:r>
    </w:p>
    <w:p w14:paraId="76AEF72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 = axes[1, 0]</w:t>
      </w:r>
    </w:p>
    <w:p w14:paraId="314B79F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(name, result), color in zip(results.items(), colors):</w:t>
      </w:r>
    </w:p>
    <w:p w14:paraId="3791DB0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f_history = np.array(result['history']['f'])</w:t>
      </w:r>
    </w:p>
    <w:p w14:paraId="718BA80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f_rel = f_history - f_true + 1e-10</w:t>
      </w:r>
    </w:p>
    <w:p w14:paraId="15B904C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ax.semilogy(range(len(f_history)), f_rel, label=name, </w:t>
      </w:r>
    </w:p>
    <w:p w14:paraId="75F84A9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linewidth=2, color=color)</w:t>
      </w:r>
    </w:p>
    <w:p w14:paraId="51523A9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ax.set_xlabel('Итерация')</w:t>
      </w:r>
    </w:p>
    <w:p w14:paraId="5A9F052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ax.set_ylabel('f(x) - f* (лог)')</w:t>
      </w:r>
    </w:p>
    <w:p w14:paraId="21968A6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('Сходимость по значению функции')</w:t>
      </w:r>
    </w:p>
    <w:p w14:paraId="27478ED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ax.legend(fontsize=8)</w:t>
      </w:r>
    </w:p>
    <w:p w14:paraId="7F3ED11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ax.grid(True, alpha=0.3)</w:t>
      </w:r>
    </w:p>
    <w:p w14:paraId="27E993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6C72F6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5. Сходимость по градиенту</w:t>
      </w:r>
    </w:p>
    <w:p w14:paraId="62733DD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axes</w:t>
      </w:r>
      <w:r w:rsidRPr="0067222A">
        <w:rPr>
          <w:rFonts w:ascii="Courier New" w:hAnsi="Courier New" w:cs="Courier New"/>
          <w:sz w:val="24"/>
          <w:szCs w:val="24"/>
        </w:rPr>
        <w:t>[1, 1]</w:t>
      </w:r>
    </w:p>
    <w:p w14:paraId="7A193C3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for (name, result), color in zip(results.items(), colors):</w:t>
      </w:r>
    </w:p>
    <w:p w14:paraId="35292B7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grad_history = np.array(result['history']['grad_norm'])</w:t>
      </w:r>
    </w:p>
    <w:p w14:paraId="0775EB6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ax.semilogy(range(len(grad_history)), grad_history, </w:t>
      </w:r>
    </w:p>
    <w:p w14:paraId="51D54AA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label=name, linewidth=2, color=color)</w:t>
      </w:r>
    </w:p>
    <w:p w14:paraId="7E9CC56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ax.set_xlabel('Итерация')</w:t>
      </w:r>
    </w:p>
    <w:p w14:paraId="5F4DBBC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ax.set_ylabel('||</w:t>
      </w:r>
      <w:r w:rsidRPr="00B60ADE">
        <w:rPr>
          <w:rFonts w:ascii="Cambria Math" w:hAnsi="Cambria Math" w:cs="Cambria Math"/>
          <w:sz w:val="24"/>
          <w:szCs w:val="24"/>
          <w:lang w:val="en-US"/>
        </w:rPr>
        <w:t>∇</w:t>
      </w:r>
      <w:r w:rsidRPr="00B60ADE">
        <w:rPr>
          <w:rFonts w:ascii="Courier New" w:hAnsi="Courier New" w:cs="Courier New"/>
          <w:sz w:val="24"/>
          <w:szCs w:val="24"/>
          <w:lang w:val="en-US"/>
        </w:rPr>
        <w:t>f(x)|| (лог)')</w:t>
      </w:r>
    </w:p>
    <w:p w14:paraId="4428FC4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('Сходимость по норме градиента')</w:t>
      </w:r>
    </w:p>
    <w:p w14:paraId="73634B3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ax.legend(fontsize=8)</w:t>
      </w:r>
    </w:p>
    <w:p w14:paraId="43488C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ax.grid(True, alpha=0.3)</w:t>
      </w:r>
    </w:p>
    <w:p w14:paraId="513DA57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501FD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6. Гистограмма итераций</w:t>
      </w:r>
    </w:p>
    <w:p w14:paraId="7855E3B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 = axes[1, 2]</w:t>
      </w:r>
    </w:p>
    <w:p w14:paraId="120DD75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names = list(results.keys())</w:t>
      </w:r>
    </w:p>
    <w:p w14:paraId="380A37B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iterations = [results[name]['iterations'] for name in names]</w:t>
      </w:r>
    </w:p>
    <w:p w14:paraId="7B0904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bars = ax.bar(names, iterations, color=colors[:len(names)], alpha=0.8)</w:t>
      </w:r>
    </w:p>
    <w:p w14:paraId="23ED885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ylabel</w:t>
      </w:r>
      <w:r w:rsidRPr="0067222A">
        <w:rPr>
          <w:rFonts w:ascii="Courier New" w:hAnsi="Courier New" w:cs="Courier New"/>
          <w:sz w:val="24"/>
          <w:szCs w:val="24"/>
        </w:rPr>
        <w:t>('Число итераций')</w:t>
      </w:r>
    </w:p>
    <w:p w14:paraId="6A946A2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('Число итераций до сходимости')</w:t>
      </w:r>
    </w:p>
    <w:p w14:paraId="5AB9B11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ax.tick_params(axis='x', rotation=45)</w:t>
      </w:r>
    </w:p>
    <w:p w14:paraId="20CA8A8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53237F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bar, val in zip(bars, iterations):</w:t>
      </w:r>
    </w:p>
    <w:p w14:paraId="4299B2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ax.text(bar.get_x() + bar.get_width()/2, bar.get_height() + 1, </w:t>
      </w:r>
    </w:p>
    <w:p w14:paraId="1D50AD3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str(val), ha='center', va='bottom', fontsize=10)</w:t>
      </w:r>
    </w:p>
    <w:p w14:paraId="3B10C5B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</w:p>
    <w:p w14:paraId="0D7D7E3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plt.tight_layout()</w:t>
      </w:r>
    </w:p>
    <w:p w14:paraId="2260703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8BE564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if save_path:</w:t>
      </w:r>
    </w:p>
    <w:p w14:paraId="68FFFF1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plt.savefig(save_path, dpi=150, bbox_inches='tight')</w:t>
      </w:r>
    </w:p>
    <w:p w14:paraId="3FEACCE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print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"Траектории сохранены в '{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}'")</w:t>
      </w:r>
    </w:p>
    <w:p w14:paraId="2DC3C42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A49379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plt.show()</w:t>
      </w:r>
    </w:p>
    <w:p w14:paraId="75E6FF8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9E7116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plot_all_trajectories(results: Dict, f_2d: Callable,</w:t>
      </w:r>
    </w:p>
    <w:p w14:paraId="7092769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x0: np.ndarray, x_true: np.ndarray,</w:t>
      </w:r>
    </w:p>
    <w:p w14:paraId="3DDCCCE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save_path: Optional[str] = None):</w:t>
      </w:r>
    </w:p>
    <w:p w14:paraId="5AADCDE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58C0E6C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Построить все траектории методов на одном графике с линиями уровня.</w:t>
      </w:r>
    </w:p>
    <w:p w14:paraId="7B62C55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739CBB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1F49D46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results</w:t>
      </w:r>
      <w:r w:rsidRPr="0067222A">
        <w:rPr>
          <w:rFonts w:ascii="Courier New" w:hAnsi="Courier New" w:cs="Courier New"/>
          <w:sz w:val="24"/>
          <w:szCs w:val="24"/>
        </w:rPr>
        <w:t>: Словарь с результатами методов</w:t>
      </w:r>
    </w:p>
    <w:p w14:paraId="6E67070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>: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функция для визуализации</w:t>
      </w:r>
    </w:p>
    <w:p w14:paraId="01848E0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554A56B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true</w:t>
      </w:r>
      <w:r w:rsidRPr="0067222A">
        <w:rPr>
          <w:rFonts w:ascii="Courier New" w:hAnsi="Courier New" w:cs="Courier New"/>
          <w:sz w:val="24"/>
          <w:szCs w:val="24"/>
        </w:rPr>
        <w:t>: Истинная точка минимума</w:t>
      </w:r>
    </w:p>
    <w:p w14:paraId="1FEDD46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: Путь для сохранения графика (опционально)</w:t>
      </w:r>
    </w:p>
    <w:p w14:paraId="01FAF0A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12EFF49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Создание сетки для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проекции</w:t>
      </w:r>
    </w:p>
    <w:p w14:paraId="1A87133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1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linspace</w:t>
      </w:r>
      <w:r w:rsidRPr="0067222A">
        <w:rPr>
          <w:rFonts w:ascii="Courier New" w:hAnsi="Courier New" w:cs="Courier New"/>
          <w:sz w:val="24"/>
          <w:szCs w:val="24"/>
        </w:rPr>
        <w:t>(-0.5, 1.5, 150)</w:t>
      </w:r>
    </w:p>
    <w:p w14:paraId="4AF9AF2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x2 = np.linspace(-0.5, 1.5, 150)</w:t>
      </w:r>
    </w:p>
    <w:p w14:paraId="67C03FA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X1, X2 = np.meshgrid(x1, x2)</w:t>
      </w:r>
    </w:p>
    <w:p w14:paraId="5556F27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Z = np.zeros_like(X1)</w:t>
      </w:r>
    </w:p>
    <w:p w14:paraId="03A172D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3BE616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i in range(len(x1)):</w:t>
      </w:r>
    </w:p>
    <w:p w14:paraId="19AB0C4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for j in range(len(x2)):</w:t>
      </w:r>
    </w:p>
    <w:p w14:paraId="5202B63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Z[j, i] = f_2d(x1[i], x2[j])</w:t>
      </w:r>
    </w:p>
    <w:p w14:paraId="4D144AB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E8260C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fig, axes = plt.subplots(1, 1, figsize=(12, 10))</w:t>
      </w:r>
    </w:p>
    <w:p w14:paraId="0AC7DBD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04A3C6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Линии уровня</w:t>
      </w:r>
    </w:p>
    <w:p w14:paraId="2AFCC93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contour = axes.contourf(X1, X2, Z, levels=50, cmap='viridis', alpha=0.8)</w:t>
      </w:r>
    </w:p>
    <w:p w14:paraId="3EC0E00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contour_lines = axes.contour(X1, X2, Z, levels=20, colors='white', </w:t>
      </w:r>
    </w:p>
    <w:p w14:paraId="085E851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        linewidths=0.5, alpha=0.5)</w:t>
      </w:r>
    </w:p>
    <w:p w14:paraId="2D23BCF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F13FBE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Цвета для методов</w:t>
      </w:r>
    </w:p>
    <w:p w14:paraId="4CB3E06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method_names = list(results.keys())</w:t>
      </w:r>
    </w:p>
    <w:p w14:paraId="2BB3AEB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colors = list(cm.get_cmap('tab10')(np.linspace(0, 1, len(method_names))))</w:t>
      </w:r>
    </w:p>
    <w:p w14:paraId="2741CB1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219F95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Траектории всех методов</w:t>
      </w:r>
    </w:p>
    <w:p w14:paraId="597E73D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(name, result), color in zip(results.items(), colors):</w:t>
      </w:r>
    </w:p>
    <w:p w14:paraId="632EC9A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x_path = np.array(result['history']['x'])</w:t>
      </w:r>
    </w:p>
    <w:p w14:paraId="14FB27F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67222A">
        <w:rPr>
          <w:rFonts w:ascii="Courier New" w:hAnsi="Courier New" w:cs="Courier New"/>
          <w:sz w:val="24"/>
          <w:szCs w:val="24"/>
        </w:rPr>
        <w:t># Проецируем 3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траекторию на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(первые две координаты)</w:t>
      </w:r>
    </w:p>
    <w:p w14:paraId="02392B3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axes.plot(x_path[:, 0], x_path[:, 1], 'o-', color=color, </w:t>
      </w:r>
    </w:p>
    <w:p w14:paraId="663A9EF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     label=name, markersize=2, linewidth=1, </w:t>
      </w: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alpha=0.7)</w:t>
      </w:r>
    </w:p>
    <w:p w14:paraId="71F12AF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C0B4B2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Отмечаем начало и конец траектории</w:t>
      </w:r>
    </w:p>
    <w:p w14:paraId="684E30B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axes.plot(x_path[0, 0], x_path[0, 1], 's', color=color, markersize=8, </w:t>
      </w:r>
    </w:p>
    <w:p w14:paraId="1AB0B74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alpha=0.5)  # Старт</w:t>
      </w:r>
    </w:p>
    <w:p w14:paraId="0872DE0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axes.plot(x_path[-1, 0], x_path[-1, 1], '*', color=color, markersize=12, </w:t>
      </w:r>
    </w:p>
    <w:p w14:paraId="39BB985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alpha=0.8)  # Финиш</w:t>
      </w:r>
    </w:p>
    <w:p w14:paraId="6CD0227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7C7E9E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Глобальный минимум</w:t>
      </w:r>
    </w:p>
    <w:p w14:paraId="1B66251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axes.plot(x_true[0], x_true[1], 'r*', markersize=20, label='Глобальный минимум (1,1)',</w:t>
      </w:r>
    </w:p>
    <w:p w14:paraId="38AA47E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zorder=10)</w:t>
      </w:r>
    </w:p>
    <w:p w14:paraId="7794A97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D35A6C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Начальная точка</w:t>
      </w:r>
    </w:p>
    <w:p w14:paraId="2E4AE4E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axes.plot(x0[0], x0[1], 'ks', markersize=12, label='Старт (0,0)', zorder=10)</w:t>
      </w:r>
    </w:p>
    <w:p w14:paraId="0A3C1A8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ED2981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axes.set_xlabel('x1', fontsize=12)</w:t>
      </w:r>
    </w:p>
    <w:p w14:paraId="3022800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axes.set_ylabel('x2', fontsize=12)</w:t>
      </w:r>
    </w:p>
    <w:p w14:paraId="3696712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axes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('Все траектории методов оптимизации\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 xml:space="preserve">(проекция на плоскость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1-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2)', </w:t>
      </w:r>
    </w:p>
    <w:p w14:paraId="44807CA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fontsize=14)</w:t>
      </w:r>
    </w:p>
    <w:p w14:paraId="103ADA1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axes.legend(loc='upper right', fontsize=8, bbox_to_anchor=(1.35, 1.05))</w:t>
      </w:r>
    </w:p>
    <w:p w14:paraId="3CCCE8B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C0877D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Добавляем цветовую шкалу</w:t>
      </w:r>
    </w:p>
    <w:p w14:paraId="0BEA584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cbar = plt.colorbar(contour, ax=axes)</w:t>
      </w:r>
    </w:p>
    <w:p w14:paraId="3848BE0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cbar.set_label('f(x)', fontsize=10)</w:t>
      </w:r>
    </w:p>
    <w:p w14:paraId="59B0165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3571AF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plt.tight_layout()</w:t>
      </w:r>
    </w:p>
    <w:p w14:paraId="4FB186F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8945FE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if save_path:</w:t>
      </w:r>
    </w:p>
    <w:p w14:paraId="1F30833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plt.savefig(save_path, dpi=150, bbox_inches='tight')</w:t>
      </w:r>
    </w:p>
    <w:p w14:paraId="23262AA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print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"Все траектории сохранены в '{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}'")</w:t>
      </w:r>
    </w:p>
    <w:p w14:paraId="0A3EE41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29C132A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plt.show()</w:t>
      </w:r>
    </w:p>
    <w:p w14:paraId="73C0100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A337F3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plot_individual_trajectories(results: Dict, f_2d: Callable,</w:t>
      </w:r>
    </w:p>
    <w:p w14:paraId="14A4FE8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        x0: np.ndarray, x_true: np.ndarray,</w:t>
      </w:r>
    </w:p>
    <w:p w14:paraId="18C58A2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          save_path: Optional[str] = None):</w:t>
      </w:r>
    </w:p>
    <w:p w14:paraId="6D52302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050EC35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Построить отдельные графики траекторий для каждого метода.</w:t>
      </w:r>
    </w:p>
    <w:p w14:paraId="226841F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4B7490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5679FA3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results</w:t>
      </w:r>
      <w:r w:rsidRPr="0067222A">
        <w:rPr>
          <w:rFonts w:ascii="Courier New" w:hAnsi="Courier New" w:cs="Courier New"/>
          <w:sz w:val="24"/>
          <w:szCs w:val="24"/>
        </w:rPr>
        <w:t>: Словарь с результатами методов</w:t>
      </w:r>
    </w:p>
    <w:p w14:paraId="208029C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>: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функция для визуализации</w:t>
      </w:r>
    </w:p>
    <w:p w14:paraId="6FCF9A6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0A6406F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true</w:t>
      </w:r>
      <w:r w:rsidRPr="0067222A">
        <w:rPr>
          <w:rFonts w:ascii="Courier New" w:hAnsi="Courier New" w:cs="Courier New"/>
          <w:sz w:val="24"/>
          <w:szCs w:val="24"/>
        </w:rPr>
        <w:t>: Истинная точка минимума</w:t>
      </w:r>
    </w:p>
    <w:p w14:paraId="3A6CE52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: Путь для сохранения графиков (опционально)</w:t>
      </w:r>
    </w:p>
    <w:p w14:paraId="7EA03A2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63E39EF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Создание сетки для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проекции</w:t>
      </w:r>
    </w:p>
    <w:p w14:paraId="2E57525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 xml:space="preserve">1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np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linspace</w:t>
      </w:r>
      <w:r w:rsidRPr="0067222A">
        <w:rPr>
          <w:rFonts w:ascii="Courier New" w:hAnsi="Courier New" w:cs="Courier New"/>
          <w:sz w:val="24"/>
          <w:szCs w:val="24"/>
        </w:rPr>
        <w:t>(-0.5, 1.5, 150)</w:t>
      </w:r>
    </w:p>
    <w:p w14:paraId="66FF765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x2 = np.linspace(-0.5, 1.5, 150)</w:t>
      </w:r>
    </w:p>
    <w:p w14:paraId="716B455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X1, X2 = np.meshgrid(x1, x2)</w:t>
      </w:r>
    </w:p>
    <w:p w14:paraId="3B50DA4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Z = np.zeros_like(X1)</w:t>
      </w:r>
    </w:p>
    <w:p w14:paraId="27D19E9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FBE02C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i in range(len(x1)):</w:t>
      </w:r>
    </w:p>
    <w:p w14:paraId="277DC37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for j in range(len(x2)):</w:t>
      </w:r>
    </w:p>
    <w:p w14:paraId="1EC196E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Z[j, i] = f_2d(x1[i], x2[j])</w:t>
      </w:r>
    </w:p>
    <w:p w14:paraId="03C63B5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6DF26E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method_names = list(results.keys())</w:t>
      </w:r>
    </w:p>
    <w:p w14:paraId="19E49C3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colors = list(cm.get_cmap('tab10')(np.linspace(0, 1, len(method_names))))</w:t>
      </w:r>
    </w:p>
    <w:p w14:paraId="724A1FE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0B6E20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# Создаём отдельный график для каждого метода</w:t>
      </w:r>
    </w:p>
    <w:p w14:paraId="2309B27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for (name, result), color in zip(results.items(), colors):</w:t>
      </w:r>
    </w:p>
    <w:p w14:paraId="461007C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fig, ax = plt.subplots(1, 1, figsize=(10, 8))</w:t>
      </w:r>
    </w:p>
    <w:p w14:paraId="7007058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586BFAA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x_path = np.array(result['history']['x'])</w:t>
      </w:r>
    </w:p>
    <w:p w14:paraId="417B1CF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B1279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Линии уровня</w:t>
      </w:r>
    </w:p>
    <w:p w14:paraId="7EBA112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contour = ax.contourf(X1, X2, Z, levels=50, cmap='viridis', alpha=0.8)</w:t>
      </w:r>
    </w:p>
    <w:p w14:paraId="4331F36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ax.contour(X1, X2, Z, levels=20, colors='white', linewidths=0.5, alpha=0.5)</w:t>
      </w:r>
    </w:p>
    <w:p w14:paraId="6E54245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D02061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Траектория метода</w:t>
      </w:r>
    </w:p>
    <w:p w14:paraId="41B0E2C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ax.plot(x_path[:, 0], x_path[:, 1], 'o-', color=color, </w:t>
      </w:r>
    </w:p>
    <w:p w14:paraId="39F96D4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markersize=3, linewidth=1.5, alpha=0.8, label=f'{name}')</w:t>
      </w:r>
    </w:p>
    <w:p w14:paraId="30E2D78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97209A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Отмечаем начало и конец</w:t>
      </w:r>
    </w:p>
    <w:p w14:paraId="76E89EA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ax.plot(x_path[0, 0], x_path[0, 1], 'gs', markersize=10, </w:t>
      </w:r>
    </w:p>
    <w:p w14:paraId="551AA6A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label='Старт', zorder=10)</w:t>
      </w:r>
    </w:p>
    <w:p w14:paraId="7A796EE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ax.plot(x_path[-1, 0], x_path[-1, 1], 'r*', markersize=15, </w:t>
      </w:r>
    </w:p>
    <w:p w14:paraId="1FA059E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label='Финиш', zorder=10)</w:t>
      </w:r>
    </w:p>
    <w:p w14:paraId="65A5BF9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22B316E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# Глобальный минимум</w:t>
      </w:r>
    </w:p>
    <w:p w14:paraId="4B82BE7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ax.plot(x_true[0], x_true[1], 'r*', markersize=20, </w:t>
      </w:r>
    </w:p>
    <w:p w14:paraId="71D0A7B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label=f'Минимум ({x_true[0]},{x_true[1]})', zorder=10)</w:t>
      </w:r>
    </w:p>
    <w:p w14:paraId="6CBE762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61C6FD2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ax.set_xlabel('x1', fontsize=12)</w:t>
      </w:r>
    </w:p>
    <w:p w14:paraId="29EA6BF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ax.set_ylabel('x2', fontsize=12)</w:t>
      </w:r>
    </w:p>
    <w:p w14:paraId="213C3E9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ax.set_title(f'Траектория: {name}\n'</w:t>
      </w:r>
    </w:p>
    <w:p w14:paraId="1F3AF81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f'Итераций: {result["iterations"]}, '</w:t>
      </w:r>
    </w:p>
    <w:p w14:paraId="344D134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f'f(x*)={result["f_star"]:.8f}, '</w:t>
      </w:r>
    </w:p>
    <w:p w14:paraId="0BEA559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        f'Время: {result["time"]:.4f}с', </w:t>
      </w:r>
    </w:p>
    <w:p w14:paraId="37E2CC9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fontsize=12)</w:t>
      </w:r>
    </w:p>
    <w:p w14:paraId="12D06A7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ax.legend(loc='upper right', fontsize=9)</w:t>
      </w:r>
    </w:p>
    <w:p w14:paraId="60904ED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1B2E37A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       # Цветовая шкала</w:t>
      </w:r>
    </w:p>
    <w:p w14:paraId="57199A1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cbar = plt.colorbar(contour, ax=ax)</w:t>
      </w:r>
    </w:p>
    <w:p w14:paraId="0C396CC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cbar.set_label('f(x)', fontsize=10)</w:t>
      </w:r>
    </w:p>
    <w:p w14:paraId="120FC56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214942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plt.tight_layout()</w:t>
      </w:r>
    </w:p>
    <w:p w14:paraId="6A8360B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D217B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if save_path:</w:t>
      </w:r>
    </w:p>
    <w:p w14:paraId="1879E81B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67222A">
        <w:rPr>
          <w:rFonts w:ascii="Courier New" w:hAnsi="Courier New" w:cs="Courier New"/>
          <w:sz w:val="24"/>
          <w:szCs w:val="24"/>
        </w:rPr>
        <w:t># Сохраняем каждый график отдельно</w:t>
      </w:r>
    </w:p>
    <w:p w14:paraId="17CA138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base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 xml:space="preserve"> =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.</w:t>
      </w:r>
      <w:r w:rsidRPr="00B60ADE">
        <w:rPr>
          <w:rFonts w:ascii="Courier New" w:hAnsi="Courier New" w:cs="Courier New"/>
          <w:sz w:val="24"/>
          <w:szCs w:val="24"/>
          <w:lang w:val="en-US"/>
        </w:rPr>
        <w:t>rsplit</w:t>
      </w:r>
      <w:r w:rsidRPr="0067222A">
        <w:rPr>
          <w:rFonts w:ascii="Courier New" w:hAnsi="Courier New" w:cs="Courier New"/>
          <w:sz w:val="24"/>
          <w:szCs w:val="24"/>
        </w:rPr>
        <w:t>('.', 1)[0]</w:t>
      </w:r>
    </w:p>
    <w:p w14:paraId="3E5AD81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# Создаём безопасное имя файла</w:t>
      </w:r>
    </w:p>
    <w:p w14:paraId="3E21965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safe_name = name.replace(' ', '_').replace('(', '').replace(')', '').replace('-', '_')</w:t>
      </w:r>
    </w:p>
    <w:p w14:paraId="2992791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new_path = f"{base_path}_{safe_name}.png"</w:t>
      </w:r>
    </w:p>
    <w:p w14:paraId="733BC17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plt.savefig(new_path, dpi=150, bbox_inches='tight')</w:t>
      </w:r>
    </w:p>
    <w:p w14:paraId="5678E95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print(f"Траектория '{name}' сохранена в '{new_path}'")</w:t>
      </w:r>
    </w:p>
    <w:p w14:paraId="779C679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64047B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plt.show()</w:t>
      </w:r>
    </w:p>
    <w:p w14:paraId="2B0CAC4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39BD0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plot_3d_surface(f_2d: Callable, x_true: np.ndarray,</w:t>
      </w:r>
    </w:p>
    <w:p w14:paraId="6215162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save_path: Optional[str] = None):</w:t>
      </w:r>
    </w:p>
    <w:p w14:paraId="5DFF858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2EB237B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3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визуализация функции.</w:t>
      </w:r>
    </w:p>
    <w:p w14:paraId="0610B07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494D98A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40E6CC1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>: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функция для визуализации</w:t>
      </w:r>
    </w:p>
    <w:p w14:paraId="71312EE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true</w:t>
      </w:r>
      <w:r w:rsidRPr="0067222A">
        <w:rPr>
          <w:rFonts w:ascii="Courier New" w:hAnsi="Courier New" w:cs="Courier New"/>
          <w:sz w:val="24"/>
          <w:szCs w:val="24"/>
        </w:rPr>
        <w:t>: Истинная точка минимума</w:t>
      </w:r>
    </w:p>
    <w:p w14:paraId="06E140D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: Путь для сохранения графика (опционально)</w:t>
      </w:r>
    </w:p>
    <w:p w14:paraId="0A823C5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150EE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fig = plt.figure(figsize=(14, 6))</w:t>
      </w:r>
    </w:p>
    <w:p w14:paraId="58C967E0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41A2DF9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3D поверхность</w:t>
      </w:r>
    </w:p>
    <w:p w14:paraId="20681D7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ax1 = fig.add_subplot(121, projection='3d')</w:t>
      </w:r>
    </w:p>
    <w:p w14:paraId="55400D6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54E8C0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x1 = np.linspace(-0.5, 1.5, 80)</w:t>
      </w:r>
    </w:p>
    <w:p w14:paraId="015E7BB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x2 = np.linspace(-0.5, 1.5, 80)</w:t>
      </w:r>
    </w:p>
    <w:p w14:paraId="20BD553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X1, X2 = np.meshgrid(x1, x2)</w:t>
      </w:r>
    </w:p>
    <w:p w14:paraId="1A7B76E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Z = np.zeros_like(X1)</w:t>
      </w:r>
    </w:p>
    <w:p w14:paraId="0D8E33C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236655E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for i in range(len(x1)):</w:t>
      </w:r>
    </w:p>
    <w:p w14:paraId="27F9EB2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for j in range(len(x2)):</w:t>
      </w:r>
    </w:p>
    <w:p w14:paraId="39BFE94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Z[j, i] = f_2d(x1[i], x2[j])</w:t>
      </w:r>
    </w:p>
    <w:p w14:paraId="1265861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BD656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ax1.plot_surface(X1, X2, Z, cmap='viridis', alpha=0.9, edgecolor='none')</w:t>
      </w:r>
    </w:p>
    <w:p w14:paraId="48CFE1D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ax1.set_xlabel('x1')</w:t>
      </w:r>
    </w:p>
    <w:p w14:paraId="6A1892E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ax1.set_ylabel('x2')</w:t>
      </w:r>
    </w:p>
    <w:p w14:paraId="4BC7B966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ax1.set_zlabel('f(x)')</w:t>
      </w:r>
    </w:p>
    <w:p w14:paraId="48205AF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</w:t>
      </w:r>
      <w:r w:rsidRPr="0067222A">
        <w:rPr>
          <w:rFonts w:ascii="Courier New" w:hAnsi="Courier New" w:cs="Courier New"/>
          <w:sz w:val="24"/>
          <w:szCs w:val="24"/>
        </w:rPr>
        <w:t>1.</w:t>
      </w:r>
      <w:r w:rsidRPr="00B60ADE">
        <w:rPr>
          <w:rFonts w:ascii="Courier New" w:hAnsi="Courier New" w:cs="Courier New"/>
          <w:sz w:val="24"/>
          <w:szCs w:val="24"/>
          <w:lang w:val="en-US"/>
        </w:rPr>
        <w:t>set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title</w:t>
      </w:r>
      <w:r w:rsidRPr="0067222A">
        <w:rPr>
          <w:rFonts w:ascii="Courier New" w:hAnsi="Courier New" w:cs="Courier New"/>
          <w:sz w:val="24"/>
          <w:szCs w:val="24"/>
        </w:rPr>
        <w:t>('3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поверхность функции')</w:t>
      </w:r>
    </w:p>
    <w:p w14:paraId="1C4E989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E3F963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# 3D контур</w:t>
      </w:r>
    </w:p>
    <w:p w14:paraId="3871B36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ax2 = fig.add_subplot(122, projection='3d')</w:t>
      </w:r>
    </w:p>
    <w:p w14:paraId="7CFBB1C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ax2.contour3D(X1, X2, Z, 50, cmap='viridis')</w:t>
      </w:r>
    </w:p>
    <w:p w14:paraId="5EE0372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   ax2.set_xlabel('x1')</w:t>
      </w:r>
    </w:p>
    <w:p w14:paraId="5AB1740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ax2.set_ylabel('x2')</w:t>
      </w:r>
    </w:p>
    <w:p w14:paraId="64BC9FE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ax2.set_zlabel('f(x)')</w:t>
      </w:r>
    </w:p>
    <w:p w14:paraId="334F7B0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ax2.set_title('3D контуры функции')</w:t>
      </w:r>
    </w:p>
    <w:p w14:paraId="0B30473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5627CF6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plt.tight_layout()</w:t>
      </w:r>
    </w:p>
    <w:p w14:paraId="504BBF5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04F927A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if save_path:</w:t>
      </w:r>
    </w:p>
    <w:p w14:paraId="6574105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plt.savefig(save_path, dpi=150, bbox_inches='tight')</w:t>
      </w:r>
    </w:p>
    <w:p w14:paraId="30A369B7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print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"3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визуализация сохранена в '{</w:t>
      </w:r>
      <w:r w:rsidRPr="00B60ADE">
        <w:rPr>
          <w:rFonts w:ascii="Courier New" w:hAnsi="Courier New" w:cs="Courier New"/>
          <w:sz w:val="24"/>
          <w:szCs w:val="24"/>
          <w:lang w:val="en-US"/>
        </w:rPr>
        <w:t>save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path</w:t>
      </w:r>
      <w:r w:rsidRPr="0067222A">
        <w:rPr>
          <w:rFonts w:ascii="Courier New" w:hAnsi="Courier New" w:cs="Courier New"/>
          <w:sz w:val="24"/>
          <w:szCs w:val="24"/>
        </w:rPr>
        <w:t>}'")</w:t>
      </w:r>
    </w:p>
    <w:p w14:paraId="081B6D5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F3E96F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plt.show()</w:t>
      </w:r>
    </w:p>
    <w:p w14:paraId="3F32854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30D9A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def create_visualization(results: Dict, f_2d: Callable,</w:t>
      </w:r>
    </w:p>
    <w:p w14:paraId="3D1BA19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x0: np.ndarray, x_true: np.ndarray,</w:t>
      </w:r>
    </w:p>
    <w:p w14:paraId="6813966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f_true: float = 100,</w:t>
      </w:r>
    </w:p>
    <w:p w14:paraId="527D676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                output_dir: str = '.'):</w:t>
      </w:r>
    </w:p>
    <w:p w14:paraId="2FF5860F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"""</w:t>
      </w:r>
    </w:p>
    <w:p w14:paraId="7924AF8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Создать все визуализации.</w:t>
      </w:r>
    </w:p>
    <w:p w14:paraId="0F6EFC8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2FDB88B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Args</w:t>
      </w:r>
      <w:r w:rsidRPr="0067222A">
        <w:rPr>
          <w:rFonts w:ascii="Courier New" w:hAnsi="Courier New" w:cs="Courier New"/>
          <w:sz w:val="24"/>
          <w:szCs w:val="24"/>
        </w:rPr>
        <w:t>:</w:t>
      </w:r>
    </w:p>
    <w:p w14:paraId="14187FA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results</w:t>
      </w:r>
      <w:r w:rsidRPr="0067222A">
        <w:rPr>
          <w:rFonts w:ascii="Courier New" w:hAnsi="Courier New" w:cs="Courier New"/>
          <w:sz w:val="24"/>
          <w:szCs w:val="24"/>
        </w:rPr>
        <w:t>: Словарь с результатами методов</w:t>
      </w:r>
    </w:p>
    <w:p w14:paraId="0AE5820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>: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D</w:t>
      </w:r>
      <w:r w:rsidRPr="0067222A">
        <w:rPr>
          <w:rFonts w:ascii="Courier New" w:hAnsi="Courier New" w:cs="Courier New"/>
          <w:sz w:val="24"/>
          <w:szCs w:val="24"/>
        </w:rPr>
        <w:t xml:space="preserve"> функция для визуализации</w:t>
      </w:r>
    </w:p>
    <w:p w14:paraId="21BA4360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0: Начальная точка</w:t>
      </w:r>
    </w:p>
    <w:p w14:paraId="01B784E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true</w:t>
      </w:r>
      <w:r w:rsidRPr="0067222A">
        <w:rPr>
          <w:rFonts w:ascii="Courier New" w:hAnsi="Courier New" w:cs="Courier New"/>
          <w:sz w:val="24"/>
          <w:szCs w:val="24"/>
        </w:rPr>
        <w:t>: Истинная точка минимума</w:t>
      </w:r>
    </w:p>
    <w:p w14:paraId="78717EC1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true</w:t>
      </w:r>
      <w:r w:rsidRPr="0067222A">
        <w:rPr>
          <w:rFonts w:ascii="Courier New" w:hAnsi="Courier New" w:cs="Courier New"/>
          <w:sz w:val="24"/>
          <w:szCs w:val="24"/>
        </w:rPr>
        <w:t>: Истинное значение минимума</w:t>
      </w:r>
    </w:p>
    <w:p w14:paraId="3518BC3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output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dir</w:t>
      </w:r>
      <w:r w:rsidRPr="0067222A">
        <w:rPr>
          <w:rFonts w:ascii="Courier New" w:hAnsi="Courier New" w:cs="Courier New"/>
          <w:sz w:val="24"/>
          <w:szCs w:val="24"/>
        </w:rPr>
        <w:t>: Директория для сохранения графиков</w:t>
      </w:r>
    </w:p>
    <w:p w14:paraId="10F92508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"""</w:t>
      </w:r>
    </w:p>
    <w:p w14:paraId="410E6D5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Создаем директорию для графиков если не существует</w:t>
      </w:r>
    </w:p>
    <w:p w14:paraId="6185566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plots_dir = os.path.join(output_dir, 'plots')</w:t>
      </w:r>
    </w:p>
    <w:p w14:paraId="534FB4C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os.makedirs(plots_dir, exist_ok=True)</w:t>
      </w:r>
    </w:p>
    <w:p w14:paraId="33D74BE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58892D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print</w:t>
      </w:r>
      <w:r w:rsidRPr="0067222A">
        <w:rPr>
          <w:rFonts w:ascii="Courier New" w:hAnsi="Courier New" w:cs="Courier New"/>
          <w:sz w:val="24"/>
          <w:szCs w:val="24"/>
        </w:rPr>
        <w:t>("\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>" + "=" * 60)</w:t>
      </w:r>
    </w:p>
    <w:p w14:paraId="43756652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</w:t>
      </w:r>
      <w:r w:rsidRPr="0067222A">
        <w:rPr>
          <w:rFonts w:ascii="Courier New" w:hAnsi="Courier New" w:cs="Courier New"/>
          <w:sz w:val="24"/>
          <w:szCs w:val="24"/>
        </w:rPr>
        <w:t>("ГЕНЕРАЦИЯ ВИЗУАЛИЗАЦИИ")</w:t>
      </w:r>
    </w:p>
    <w:p w14:paraId="09E31E1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</w:t>
      </w:r>
      <w:r w:rsidRPr="0067222A">
        <w:rPr>
          <w:rFonts w:ascii="Courier New" w:hAnsi="Courier New" w:cs="Courier New"/>
          <w:sz w:val="24"/>
          <w:szCs w:val="24"/>
        </w:rPr>
        <w:t>("=" * 60)</w:t>
      </w:r>
    </w:p>
    <w:p w14:paraId="690580E9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132F6BD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1. Графики сходимости (разделённые на быстрые/медленные + сводный)</w:t>
      </w:r>
    </w:p>
    <w:p w14:paraId="1D4836D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plot_convergence(</w:t>
      </w:r>
    </w:p>
    <w:p w14:paraId="766C06D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results, </w:t>
      </w:r>
    </w:p>
    <w:p w14:paraId="294EEC7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f_true, </w:t>
      </w:r>
    </w:p>
    <w:p w14:paraId="53D2C8B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save_path=os.path.join(plots_dir, 'convergence.png')</w:t>
      </w:r>
    </w:p>
    <w:p w14:paraId="586B818D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)</w:t>
      </w:r>
    </w:p>
    <w:p w14:paraId="2F55F356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F65006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2. Все траектории на одном графике</w:t>
      </w:r>
    </w:p>
    <w:p w14:paraId="30CD91A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plot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all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trajectories</w:t>
      </w:r>
      <w:r w:rsidRPr="0067222A">
        <w:rPr>
          <w:rFonts w:ascii="Courier New" w:hAnsi="Courier New" w:cs="Courier New"/>
          <w:sz w:val="24"/>
          <w:szCs w:val="24"/>
        </w:rPr>
        <w:t>(</w:t>
      </w:r>
    </w:p>
    <w:p w14:paraId="5958FDB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results,</w:t>
      </w:r>
    </w:p>
    <w:p w14:paraId="460A5E1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f_2d,</w:t>
      </w:r>
    </w:p>
    <w:p w14:paraId="16C7DDC4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x0,</w:t>
      </w:r>
    </w:p>
    <w:p w14:paraId="0C935A09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x_true,</w:t>
      </w:r>
    </w:p>
    <w:p w14:paraId="0BF1B6BB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save_path=os.path.join(plots_dir, 'all_trajectories.png')</w:t>
      </w:r>
    </w:p>
    <w:p w14:paraId="52FBE4E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)</w:t>
      </w:r>
    </w:p>
    <w:p w14:paraId="2489118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lastRenderedPageBreak/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3972A7A3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3. Отдельные траектории для каждого метода (6 графиков)</w:t>
      </w:r>
    </w:p>
    <w:p w14:paraId="7E95DD2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plot_individual_trajectories(</w:t>
      </w:r>
    </w:p>
    <w:p w14:paraId="5651D8D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results,</w:t>
      </w:r>
    </w:p>
    <w:p w14:paraId="1CF88873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f_2d,</w:t>
      </w:r>
    </w:p>
    <w:p w14:paraId="05975D2D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x0,</w:t>
      </w:r>
    </w:p>
    <w:p w14:paraId="1ADE4012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x_true,</w:t>
      </w:r>
    </w:p>
    <w:p w14:paraId="5B4CB94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save_path=os.path.join(plots_dir, 'trajectory.png')</w:t>
      </w:r>
    </w:p>
    <w:p w14:paraId="296C77E4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)</w:t>
      </w:r>
    </w:p>
    <w:p w14:paraId="414027E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55481DCA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# 4. Детальные траектории (сетка 2</w:t>
      </w:r>
      <w:r w:rsidRPr="00B60ADE">
        <w:rPr>
          <w:rFonts w:ascii="Courier New" w:hAnsi="Courier New" w:cs="Courier New"/>
          <w:sz w:val="24"/>
          <w:szCs w:val="24"/>
          <w:lang w:val="en-US"/>
        </w:rPr>
        <w:t>x</w:t>
      </w:r>
      <w:r w:rsidRPr="0067222A">
        <w:rPr>
          <w:rFonts w:ascii="Courier New" w:hAnsi="Courier New" w:cs="Courier New"/>
          <w:sz w:val="24"/>
          <w:szCs w:val="24"/>
        </w:rPr>
        <w:t>3)</w:t>
      </w:r>
    </w:p>
    <w:p w14:paraId="4AABA9CC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plot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trajectories</w:t>
      </w:r>
      <w:r w:rsidRPr="0067222A">
        <w:rPr>
          <w:rFonts w:ascii="Courier New" w:hAnsi="Courier New" w:cs="Courier New"/>
          <w:sz w:val="24"/>
          <w:szCs w:val="24"/>
        </w:rPr>
        <w:t>(</w:t>
      </w:r>
    </w:p>
    <w:p w14:paraId="369DC1AA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results, </w:t>
      </w:r>
    </w:p>
    <w:p w14:paraId="5D1B6655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f_2d, </w:t>
      </w:r>
    </w:p>
    <w:p w14:paraId="7F31A0F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x0, </w:t>
      </w:r>
    </w:p>
    <w:p w14:paraId="2DF93EFC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x_true,</w:t>
      </w:r>
    </w:p>
    <w:p w14:paraId="4DF20AC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f_true,</w:t>
      </w:r>
    </w:p>
    <w:p w14:paraId="5995890E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save_path=os.path.join(plots_dir, 'trajectories_grid.png')</w:t>
      </w:r>
    </w:p>
    <w:p w14:paraId="58B7C07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)</w:t>
      </w:r>
    </w:p>
    <w:p w14:paraId="1C5F8207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170C167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# 5. 3D поверхность</w:t>
      </w:r>
    </w:p>
    <w:p w14:paraId="45C7B258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plot_3d_surface(</w:t>
      </w:r>
    </w:p>
    <w:p w14:paraId="1911BA41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    f_2d, </w:t>
      </w:r>
    </w:p>
    <w:p w14:paraId="582312B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x_true,</w:t>
      </w:r>
    </w:p>
    <w:p w14:paraId="54931FFF" w14:textId="77777777" w:rsidR="00B60ADE" w:rsidRPr="00B60ADE" w:rsidRDefault="00B60ADE" w:rsidP="00B60ADE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       save_path=os.path.join(plots_dir, 'surface_3d.png')</w:t>
      </w:r>
    </w:p>
    <w:p w14:paraId="2B3F6815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67222A">
        <w:rPr>
          <w:rFonts w:ascii="Courier New" w:hAnsi="Courier New" w:cs="Courier New"/>
          <w:sz w:val="24"/>
          <w:szCs w:val="24"/>
        </w:rPr>
        <w:t>)</w:t>
      </w:r>
    </w:p>
    <w:p w14:paraId="3A88BD6E" w14:textId="77777777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</w:p>
    <w:p w14:paraId="0239D7A7" w14:textId="6DA9CBF9" w:rsidR="00B60ADE" w:rsidRPr="0067222A" w:rsidRDefault="00B60ADE" w:rsidP="00B60ADE">
      <w:pPr>
        <w:jc w:val="both"/>
        <w:rPr>
          <w:rFonts w:ascii="Courier New" w:hAnsi="Courier New" w:cs="Courier New"/>
          <w:sz w:val="24"/>
          <w:szCs w:val="24"/>
        </w:rPr>
      </w:pP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 </w:t>
      </w:r>
      <w:r w:rsidRPr="0067222A">
        <w:rPr>
          <w:rFonts w:ascii="Courier New" w:hAnsi="Courier New" w:cs="Courier New"/>
          <w:sz w:val="24"/>
          <w:szCs w:val="24"/>
        </w:rPr>
        <w:t xml:space="preserve"> </w:t>
      </w:r>
      <w:r w:rsidRPr="00B60ADE">
        <w:rPr>
          <w:rFonts w:ascii="Courier New" w:hAnsi="Courier New" w:cs="Courier New"/>
          <w:sz w:val="24"/>
          <w:szCs w:val="24"/>
          <w:lang w:val="en-US"/>
        </w:rPr>
        <w:t>print</w:t>
      </w:r>
      <w:r w:rsidRPr="0067222A">
        <w:rPr>
          <w:rFonts w:ascii="Courier New" w:hAnsi="Courier New" w:cs="Courier New"/>
          <w:sz w:val="24"/>
          <w:szCs w:val="24"/>
        </w:rPr>
        <w:t>(</w:t>
      </w:r>
      <w:r w:rsidRPr="00B60ADE">
        <w:rPr>
          <w:rFonts w:ascii="Courier New" w:hAnsi="Courier New" w:cs="Courier New"/>
          <w:sz w:val="24"/>
          <w:szCs w:val="24"/>
          <w:lang w:val="en-US"/>
        </w:rPr>
        <w:t>f</w:t>
      </w:r>
      <w:r w:rsidRPr="0067222A">
        <w:rPr>
          <w:rFonts w:ascii="Courier New" w:hAnsi="Courier New" w:cs="Courier New"/>
          <w:sz w:val="24"/>
          <w:szCs w:val="24"/>
        </w:rPr>
        <w:t>"\</w:t>
      </w:r>
      <w:r w:rsidRPr="00B60ADE">
        <w:rPr>
          <w:rFonts w:ascii="Courier New" w:hAnsi="Courier New" w:cs="Courier New"/>
          <w:sz w:val="24"/>
          <w:szCs w:val="24"/>
          <w:lang w:val="en-US"/>
        </w:rPr>
        <w:t>n</w:t>
      </w:r>
      <w:r w:rsidRPr="0067222A">
        <w:rPr>
          <w:rFonts w:ascii="Courier New" w:hAnsi="Courier New" w:cs="Courier New"/>
          <w:sz w:val="24"/>
          <w:szCs w:val="24"/>
        </w:rPr>
        <w:t>Все графики сохранены в директорию '{</w:t>
      </w:r>
      <w:r w:rsidRPr="00B60ADE">
        <w:rPr>
          <w:rFonts w:ascii="Courier New" w:hAnsi="Courier New" w:cs="Courier New"/>
          <w:sz w:val="24"/>
          <w:szCs w:val="24"/>
          <w:lang w:val="en-US"/>
        </w:rPr>
        <w:t>plots</w:t>
      </w:r>
      <w:r w:rsidRPr="0067222A">
        <w:rPr>
          <w:rFonts w:ascii="Courier New" w:hAnsi="Courier New" w:cs="Courier New"/>
          <w:sz w:val="24"/>
          <w:szCs w:val="24"/>
        </w:rPr>
        <w:t>_</w:t>
      </w:r>
      <w:r w:rsidRPr="00B60ADE">
        <w:rPr>
          <w:rFonts w:ascii="Courier New" w:hAnsi="Courier New" w:cs="Courier New"/>
          <w:sz w:val="24"/>
          <w:szCs w:val="24"/>
          <w:lang w:val="en-US"/>
        </w:rPr>
        <w:t>dir</w:t>
      </w:r>
      <w:r w:rsidRPr="0067222A">
        <w:rPr>
          <w:rFonts w:ascii="Courier New" w:hAnsi="Courier New" w:cs="Courier New"/>
          <w:sz w:val="24"/>
          <w:szCs w:val="24"/>
        </w:rPr>
        <w:t>}/'")</w:t>
      </w:r>
    </w:p>
    <w:p w14:paraId="14F48967" w14:textId="77777777" w:rsidR="00C06215" w:rsidRPr="0067222A" w:rsidRDefault="00C06215" w:rsidP="00CD77BD">
      <w:pPr>
        <w:spacing w:line="360" w:lineRule="auto"/>
        <w:jc w:val="both"/>
        <w:rPr>
          <w:b/>
          <w:bCs/>
          <w:sz w:val="28"/>
          <w:szCs w:val="28"/>
        </w:rPr>
      </w:pPr>
    </w:p>
    <w:p w14:paraId="045807B7" w14:textId="2FBFB83E" w:rsidR="00721E63" w:rsidRPr="00C80993" w:rsidRDefault="00C61A6C" w:rsidP="00C44B0C">
      <w:pPr>
        <w:pStyle w:val="2"/>
        <w:widowControl/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6119198"/>
      <w:r w:rsidRPr="00C44B0C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17"/>
    </w:p>
    <w:p w14:paraId="7DDC4A65" w14:textId="45158C2E" w:rsidR="00EF2AA1" w:rsidRPr="005F0580" w:rsidRDefault="00EF2AA1" w:rsidP="00401447">
      <w:pPr>
        <w:pStyle w:val="a"/>
        <w:numPr>
          <w:ilvl w:val="0"/>
          <w:numId w:val="0"/>
        </w:numPr>
        <w:ind w:firstLine="709"/>
        <w:rPr>
          <w:sz w:val="28"/>
          <w:szCs w:val="28"/>
        </w:rPr>
      </w:pPr>
      <w:r w:rsidRPr="00C44B0C">
        <w:rPr>
          <w:sz w:val="28"/>
          <w:szCs w:val="28"/>
        </w:rPr>
        <w:t xml:space="preserve">В ходе выполнения лабораторной работы </w:t>
      </w:r>
      <w:r w:rsidR="00AF3A79">
        <w:rPr>
          <w:sz w:val="28"/>
          <w:szCs w:val="28"/>
        </w:rPr>
        <w:t>изучили</w:t>
      </w:r>
      <w:r w:rsidR="00AF3A79" w:rsidRPr="00396524">
        <w:rPr>
          <w:sz w:val="28"/>
          <w:szCs w:val="28"/>
        </w:rPr>
        <w:t xml:space="preserve"> алгоритм</w:t>
      </w:r>
      <w:r w:rsidR="00AF3A79">
        <w:rPr>
          <w:sz w:val="28"/>
          <w:szCs w:val="28"/>
        </w:rPr>
        <w:t>ы</w:t>
      </w:r>
      <w:r w:rsidR="00AF3A79" w:rsidRPr="00396524">
        <w:rPr>
          <w:sz w:val="28"/>
          <w:szCs w:val="28"/>
        </w:rPr>
        <w:t xml:space="preserve"> многомерного поиска 1-го и 2-го порядка</w:t>
      </w:r>
      <w:r w:rsidR="00AF3A79">
        <w:rPr>
          <w:sz w:val="28"/>
          <w:szCs w:val="28"/>
        </w:rPr>
        <w:t>, разрабатывали</w:t>
      </w:r>
      <w:r w:rsidR="00AF3A79" w:rsidRPr="00396524">
        <w:rPr>
          <w:sz w:val="28"/>
          <w:szCs w:val="28"/>
        </w:rPr>
        <w:t xml:space="preserve"> программ</w:t>
      </w:r>
      <w:r w:rsidR="00AF3A79">
        <w:rPr>
          <w:sz w:val="28"/>
          <w:szCs w:val="28"/>
        </w:rPr>
        <w:t>ы</w:t>
      </w:r>
      <w:r w:rsidR="00AF3A79" w:rsidRPr="00396524">
        <w:rPr>
          <w:sz w:val="28"/>
          <w:szCs w:val="28"/>
        </w:rPr>
        <w:t xml:space="preserve"> реализации алгоритмов многомерного поиска 1-го и 2-го порядка</w:t>
      </w:r>
      <w:r w:rsidR="00AF3A79">
        <w:rPr>
          <w:sz w:val="28"/>
          <w:szCs w:val="28"/>
        </w:rPr>
        <w:t>, вычисляли</w:t>
      </w:r>
      <w:r w:rsidR="00AF3A79" w:rsidRPr="00396524">
        <w:rPr>
          <w:sz w:val="28"/>
          <w:szCs w:val="28"/>
        </w:rPr>
        <w:t xml:space="preserve"> экстремум</w:t>
      </w:r>
      <w:r w:rsidR="00B84B15">
        <w:rPr>
          <w:sz w:val="28"/>
          <w:szCs w:val="28"/>
        </w:rPr>
        <w:t>ы</w:t>
      </w:r>
      <w:r w:rsidR="00AF3A79" w:rsidRPr="00396524">
        <w:rPr>
          <w:sz w:val="28"/>
          <w:szCs w:val="28"/>
        </w:rPr>
        <w:t xml:space="preserve"> функции.</w:t>
      </w:r>
    </w:p>
    <w:sectPr w:rsidR="00EF2AA1" w:rsidRPr="005F0580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40D79" w14:textId="77777777" w:rsidR="005F5FB0" w:rsidRDefault="005F5FB0" w:rsidP="00483E3C">
      <w:r>
        <w:separator/>
      </w:r>
    </w:p>
  </w:endnote>
  <w:endnote w:type="continuationSeparator" w:id="0">
    <w:p w14:paraId="042591DF" w14:textId="77777777" w:rsidR="005F5FB0" w:rsidRDefault="005F5FB0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Yu Gothic"/>
    <w:charset w:val="00"/>
    <w:family w:val="auto"/>
    <w:pitch w:val="default"/>
  </w:font>
  <w:font w:name="OpenSymbol">
    <w:altName w:val="Calibri"/>
    <w:charset w:val="00"/>
    <w:family w:val="auto"/>
    <w:pitch w:val="default"/>
  </w:font>
  <w:font w:name="SymbolMT">
    <w:altName w:val="Microsoft JhengHei"/>
    <w:charset w:val="00"/>
    <w:family w:val="auto"/>
    <w:pitch w:val="default"/>
  </w:font>
  <w:font w:name="TimesNewRomanPSMT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85B5E" w14:textId="77777777" w:rsidR="005F5FB0" w:rsidRDefault="005F5FB0" w:rsidP="00483E3C">
      <w:r>
        <w:separator/>
      </w:r>
    </w:p>
  </w:footnote>
  <w:footnote w:type="continuationSeparator" w:id="0">
    <w:p w14:paraId="5D0C60E1" w14:textId="77777777" w:rsidR="005F5FB0" w:rsidRDefault="005F5FB0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3"/>
    <w:multiLevelType w:val="multilevel"/>
    <w:tmpl w:val="00000003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2" w15:restartNumberingAfterBreak="0">
    <w:nsid w:val="00000004"/>
    <w:multiLevelType w:val="multilevel"/>
    <w:tmpl w:val="00000004"/>
    <w:name w:val="WW8Num13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 %1.%2 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abstractNum w:abstractNumId="4" w15:restartNumberingAfterBreak="0">
    <w:nsid w:val="00000009"/>
    <w:multiLevelType w:val="singleLevel"/>
    <w:tmpl w:val="00000009"/>
    <w:name w:val="WW8Num18"/>
    <w:lvl w:ilvl="0"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Times New Roman" w:hAnsi="Times New Roman" w:cs="Times New Roman"/>
        <w:sz w:val="24"/>
        <w:szCs w:val="24"/>
      </w:rPr>
    </w:lvl>
  </w:abstractNum>
  <w:abstractNum w:abstractNumId="5" w15:restartNumberingAfterBreak="0">
    <w:nsid w:val="002E252C"/>
    <w:multiLevelType w:val="hybridMultilevel"/>
    <w:tmpl w:val="FE244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FE33D1"/>
    <w:multiLevelType w:val="multilevel"/>
    <w:tmpl w:val="314E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F07BF7"/>
    <w:multiLevelType w:val="multilevel"/>
    <w:tmpl w:val="0FB885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D52E36"/>
    <w:multiLevelType w:val="multilevel"/>
    <w:tmpl w:val="0246AD2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0C7F5F"/>
    <w:multiLevelType w:val="multilevel"/>
    <w:tmpl w:val="50FC62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4A3557"/>
    <w:multiLevelType w:val="multilevel"/>
    <w:tmpl w:val="F6FA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BA0DC2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6A8072A"/>
    <w:multiLevelType w:val="multilevel"/>
    <w:tmpl w:val="12E2B1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144FC"/>
    <w:multiLevelType w:val="multilevel"/>
    <w:tmpl w:val="83D65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0D4C60CA"/>
    <w:multiLevelType w:val="multilevel"/>
    <w:tmpl w:val="D8F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5D619A"/>
    <w:multiLevelType w:val="multilevel"/>
    <w:tmpl w:val="2C063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0EBD1096"/>
    <w:multiLevelType w:val="hybridMultilevel"/>
    <w:tmpl w:val="F2AA0A64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BA730D"/>
    <w:multiLevelType w:val="multilevel"/>
    <w:tmpl w:val="020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8F761C"/>
    <w:multiLevelType w:val="multilevel"/>
    <w:tmpl w:val="B2C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7181890"/>
    <w:multiLevelType w:val="multilevel"/>
    <w:tmpl w:val="1E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88B3F66"/>
    <w:multiLevelType w:val="multilevel"/>
    <w:tmpl w:val="DB1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7923E2"/>
    <w:multiLevelType w:val="multilevel"/>
    <w:tmpl w:val="9AC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C43C33"/>
    <w:multiLevelType w:val="multilevel"/>
    <w:tmpl w:val="712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F140096"/>
    <w:multiLevelType w:val="hybridMultilevel"/>
    <w:tmpl w:val="D8D2A884"/>
    <w:lvl w:ilvl="0" w:tplc="825A442C">
      <w:start w:val="1"/>
      <w:numFmt w:val="bullet"/>
      <w:pStyle w:val="a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1F5961E0"/>
    <w:multiLevelType w:val="multilevel"/>
    <w:tmpl w:val="42E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F9A2061"/>
    <w:multiLevelType w:val="hybridMultilevel"/>
    <w:tmpl w:val="3B4E6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1062DD5"/>
    <w:multiLevelType w:val="multilevel"/>
    <w:tmpl w:val="06A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18E6B30"/>
    <w:multiLevelType w:val="multilevel"/>
    <w:tmpl w:val="9D789B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37D3711"/>
    <w:multiLevelType w:val="multilevel"/>
    <w:tmpl w:val="7B6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79D66B9"/>
    <w:multiLevelType w:val="multilevel"/>
    <w:tmpl w:val="8CE6C5A2"/>
    <w:lvl w:ilvl="0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7CA2A0A"/>
    <w:multiLevelType w:val="multilevel"/>
    <w:tmpl w:val="E96A1C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2A293487"/>
    <w:multiLevelType w:val="multilevel"/>
    <w:tmpl w:val="967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A50F0D"/>
    <w:multiLevelType w:val="multilevel"/>
    <w:tmpl w:val="158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BD42C89"/>
    <w:multiLevelType w:val="multilevel"/>
    <w:tmpl w:val="91FE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2C4F0C19"/>
    <w:multiLevelType w:val="multilevel"/>
    <w:tmpl w:val="799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CC11BE5"/>
    <w:multiLevelType w:val="multilevel"/>
    <w:tmpl w:val="93F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D277550"/>
    <w:multiLevelType w:val="hybridMultilevel"/>
    <w:tmpl w:val="7C263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DAD6F6A"/>
    <w:multiLevelType w:val="multilevel"/>
    <w:tmpl w:val="22E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DB77F71"/>
    <w:multiLevelType w:val="multilevel"/>
    <w:tmpl w:val="E498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2FD12D99"/>
    <w:multiLevelType w:val="multilevel"/>
    <w:tmpl w:val="EFD6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7A26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1263F0A"/>
    <w:multiLevelType w:val="multilevel"/>
    <w:tmpl w:val="5392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351778F3"/>
    <w:multiLevelType w:val="multilevel"/>
    <w:tmpl w:val="B5B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4B448B"/>
    <w:multiLevelType w:val="multilevel"/>
    <w:tmpl w:val="9EC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54BBF5D"/>
    <w:multiLevelType w:val="multilevel"/>
    <w:tmpl w:val="73307B22"/>
    <w:lvl w:ilvl="0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386366F3"/>
    <w:multiLevelType w:val="multilevel"/>
    <w:tmpl w:val="A744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8C6423E"/>
    <w:multiLevelType w:val="hybridMultilevel"/>
    <w:tmpl w:val="0434C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A447796"/>
    <w:multiLevelType w:val="multilevel"/>
    <w:tmpl w:val="2B0018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C0D74D4"/>
    <w:multiLevelType w:val="multilevel"/>
    <w:tmpl w:val="869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C65B9A6"/>
    <w:multiLevelType w:val="multilevel"/>
    <w:tmpl w:val="C5CA9388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65" w15:restartNumberingAfterBreak="0">
    <w:nsid w:val="3FF44159"/>
    <w:multiLevelType w:val="hybridMultilevel"/>
    <w:tmpl w:val="6E38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04B2E73"/>
    <w:multiLevelType w:val="hybridMultilevel"/>
    <w:tmpl w:val="698ED8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085779D"/>
    <w:multiLevelType w:val="hybridMultilevel"/>
    <w:tmpl w:val="43382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1995426"/>
    <w:multiLevelType w:val="multilevel"/>
    <w:tmpl w:val="F022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69064A"/>
    <w:multiLevelType w:val="hybridMultilevel"/>
    <w:tmpl w:val="FF6A2C0A"/>
    <w:lvl w:ilvl="0" w:tplc="BFE083F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37B107A"/>
    <w:multiLevelType w:val="multilevel"/>
    <w:tmpl w:val="966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4FC3D1E"/>
    <w:multiLevelType w:val="multilevel"/>
    <w:tmpl w:val="B29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52B447A"/>
    <w:multiLevelType w:val="hybridMultilevel"/>
    <w:tmpl w:val="83A600B8"/>
    <w:lvl w:ilvl="0" w:tplc="86E453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6F023D4"/>
    <w:multiLevelType w:val="multilevel"/>
    <w:tmpl w:val="6D1E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497955"/>
    <w:multiLevelType w:val="multilevel"/>
    <w:tmpl w:val="29C4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787375E"/>
    <w:multiLevelType w:val="hybridMultilevel"/>
    <w:tmpl w:val="8C6A2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491A240D"/>
    <w:multiLevelType w:val="hybridMultilevel"/>
    <w:tmpl w:val="3F7CD668"/>
    <w:lvl w:ilvl="0" w:tplc="821E1796">
      <w:start w:val="1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A5C5F87"/>
    <w:multiLevelType w:val="multilevel"/>
    <w:tmpl w:val="FB0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D33FE3"/>
    <w:multiLevelType w:val="multilevel"/>
    <w:tmpl w:val="33A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EA6266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3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E764FD7"/>
    <w:multiLevelType w:val="hybridMultilevel"/>
    <w:tmpl w:val="C7521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E9734A7"/>
    <w:multiLevelType w:val="multilevel"/>
    <w:tmpl w:val="0F0A6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6" w15:restartNumberingAfterBreak="0">
    <w:nsid w:val="4FED0732"/>
    <w:multiLevelType w:val="multilevel"/>
    <w:tmpl w:val="576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9410DD"/>
    <w:multiLevelType w:val="multilevel"/>
    <w:tmpl w:val="61AA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9D625F"/>
    <w:multiLevelType w:val="multilevel"/>
    <w:tmpl w:val="5A5285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51241BAE"/>
    <w:multiLevelType w:val="multilevel"/>
    <w:tmpl w:val="AB6601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0" w15:restartNumberingAfterBreak="0">
    <w:nsid w:val="5135178D"/>
    <w:multiLevelType w:val="multilevel"/>
    <w:tmpl w:val="5DAE62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2" w15:restartNumberingAfterBreak="0">
    <w:nsid w:val="52195C6C"/>
    <w:multiLevelType w:val="multilevel"/>
    <w:tmpl w:val="AA2C0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4742AA3"/>
    <w:multiLevelType w:val="hybridMultilevel"/>
    <w:tmpl w:val="8284940A"/>
    <w:lvl w:ilvl="0" w:tplc="FDA68A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4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5" w15:restartNumberingAfterBreak="0">
    <w:nsid w:val="56C87FBE"/>
    <w:multiLevelType w:val="multilevel"/>
    <w:tmpl w:val="C7B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77A309D"/>
    <w:multiLevelType w:val="hybridMultilevel"/>
    <w:tmpl w:val="4F144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AB768A8"/>
    <w:multiLevelType w:val="multilevel"/>
    <w:tmpl w:val="904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9370A5"/>
    <w:multiLevelType w:val="multilevel"/>
    <w:tmpl w:val="992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BA350A8"/>
    <w:multiLevelType w:val="multilevel"/>
    <w:tmpl w:val="E8D83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D8A3B99"/>
    <w:multiLevelType w:val="multilevel"/>
    <w:tmpl w:val="487401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E3325AD"/>
    <w:multiLevelType w:val="multilevel"/>
    <w:tmpl w:val="0FA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E621785"/>
    <w:multiLevelType w:val="multilevel"/>
    <w:tmpl w:val="F26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E8154A6"/>
    <w:multiLevelType w:val="multilevel"/>
    <w:tmpl w:val="6E9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0F72425"/>
    <w:multiLevelType w:val="multilevel"/>
    <w:tmpl w:val="6C881206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6" w15:restartNumberingAfterBreak="0">
    <w:nsid w:val="622F76EB"/>
    <w:multiLevelType w:val="multilevel"/>
    <w:tmpl w:val="ADB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67735DB"/>
    <w:multiLevelType w:val="multilevel"/>
    <w:tmpl w:val="9118E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6896B4D"/>
    <w:multiLevelType w:val="multilevel"/>
    <w:tmpl w:val="8CC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69405C8"/>
    <w:multiLevelType w:val="multilevel"/>
    <w:tmpl w:val="0F0A6E2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10" w15:restartNumberingAfterBreak="0">
    <w:nsid w:val="66B151E8"/>
    <w:multiLevelType w:val="hybridMultilevel"/>
    <w:tmpl w:val="D944C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A701762"/>
    <w:multiLevelType w:val="hybridMultilevel"/>
    <w:tmpl w:val="33B06728"/>
    <w:lvl w:ilvl="0" w:tplc="32706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2" w15:restartNumberingAfterBreak="0">
    <w:nsid w:val="6AB31380"/>
    <w:multiLevelType w:val="multilevel"/>
    <w:tmpl w:val="8F1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B260EEF"/>
    <w:multiLevelType w:val="multilevel"/>
    <w:tmpl w:val="48985D94"/>
    <w:lvl w:ilvl="0">
      <w:start w:val="1"/>
      <w:numFmt w:val="bullet"/>
      <w:lvlText w:val="–"/>
      <w:lvlJc w:val="left"/>
      <w:pPr>
        <w:ind w:left="567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711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783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855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927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999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1071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11432" w:hanging="360"/>
      </w:pPr>
      <w:rPr>
        <w:rFonts w:ascii="Wingdings" w:eastAsia="Wingdings" w:hAnsi="Wingdings" w:cs="Wingdings" w:hint="default"/>
      </w:rPr>
    </w:lvl>
  </w:abstractNum>
  <w:abstractNum w:abstractNumId="114" w15:restartNumberingAfterBreak="0">
    <w:nsid w:val="6C55392F"/>
    <w:multiLevelType w:val="multilevel"/>
    <w:tmpl w:val="0D2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796DE6"/>
    <w:multiLevelType w:val="hybridMultilevel"/>
    <w:tmpl w:val="3B4E6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7" w15:restartNumberingAfterBreak="0">
    <w:nsid w:val="6F055E40"/>
    <w:multiLevelType w:val="multilevel"/>
    <w:tmpl w:val="0678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12C6CCA"/>
    <w:multiLevelType w:val="multilevel"/>
    <w:tmpl w:val="A972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0" w15:restartNumberingAfterBreak="0">
    <w:nsid w:val="720D1C95"/>
    <w:multiLevelType w:val="hybridMultilevel"/>
    <w:tmpl w:val="D846B48C"/>
    <w:lvl w:ilvl="0" w:tplc="B1048990">
      <w:start w:val="2"/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1" w15:restartNumberingAfterBreak="0">
    <w:nsid w:val="72D06343"/>
    <w:multiLevelType w:val="hybridMultilevel"/>
    <w:tmpl w:val="7C8A3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34C7C50"/>
    <w:multiLevelType w:val="multilevel"/>
    <w:tmpl w:val="BDC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4675D2D"/>
    <w:multiLevelType w:val="multilevel"/>
    <w:tmpl w:val="B35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5" w15:restartNumberingAfterBreak="0">
    <w:nsid w:val="75AB73A9"/>
    <w:multiLevelType w:val="multilevel"/>
    <w:tmpl w:val="C31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8A4C43"/>
    <w:multiLevelType w:val="multilevel"/>
    <w:tmpl w:val="B44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7BE6B67"/>
    <w:multiLevelType w:val="multilevel"/>
    <w:tmpl w:val="1C1490F2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128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9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BDE48EF"/>
    <w:multiLevelType w:val="hybridMultilevel"/>
    <w:tmpl w:val="821AA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75544E"/>
    <w:multiLevelType w:val="hybridMultilevel"/>
    <w:tmpl w:val="E660ABEC"/>
    <w:lvl w:ilvl="0" w:tplc="86E45320">
      <w:start w:val="1"/>
      <w:numFmt w:val="bullet"/>
      <w:lvlText w:val="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2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25839229">
    <w:abstractNumId w:val="82"/>
  </w:num>
  <w:num w:numId="2" w16cid:durableId="192771258">
    <w:abstractNumId w:val="24"/>
  </w:num>
  <w:num w:numId="3" w16cid:durableId="289947051">
    <w:abstractNumId w:val="73"/>
  </w:num>
  <w:num w:numId="4" w16cid:durableId="156650243">
    <w:abstractNumId w:val="119"/>
  </w:num>
  <w:num w:numId="5" w16cid:durableId="1307584838">
    <w:abstractNumId w:val="42"/>
  </w:num>
  <w:num w:numId="6" w16cid:durableId="2023318940">
    <w:abstractNumId w:val="91"/>
  </w:num>
  <w:num w:numId="7" w16cid:durableId="1907105258">
    <w:abstractNumId w:val="14"/>
  </w:num>
  <w:num w:numId="8" w16cid:durableId="227763276">
    <w:abstractNumId w:val="23"/>
  </w:num>
  <w:num w:numId="9" w16cid:durableId="1681662225">
    <w:abstractNumId w:val="36"/>
  </w:num>
  <w:num w:numId="10" w16cid:durableId="700126060">
    <w:abstractNumId w:val="46"/>
  </w:num>
  <w:num w:numId="11" w16cid:durableId="1851722971">
    <w:abstractNumId w:val="0"/>
  </w:num>
  <w:num w:numId="12" w16cid:durableId="939416027">
    <w:abstractNumId w:val="133"/>
  </w:num>
  <w:num w:numId="13" w16cid:durableId="52506165">
    <w:abstractNumId w:val="28"/>
  </w:num>
  <w:num w:numId="14" w16cid:durableId="1505701131">
    <w:abstractNumId w:val="19"/>
  </w:num>
  <w:num w:numId="15" w16cid:durableId="1051197573">
    <w:abstractNumId w:val="13"/>
  </w:num>
  <w:num w:numId="16" w16cid:durableId="168523423">
    <w:abstractNumId w:val="56"/>
  </w:num>
  <w:num w:numId="17" w16cid:durableId="2016299293">
    <w:abstractNumId w:val="67"/>
  </w:num>
  <w:num w:numId="18" w16cid:durableId="1962345113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29"/>
  </w:num>
  <w:num w:numId="20" w16cid:durableId="499858799">
    <w:abstractNumId w:val="52"/>
  </w:num>
  <w:num w:numId="21" w16cid:durableId="1859737476">
    <w:abstractNumId w:val="78"/>
  </w:num>
  <w:num w:numId="22" w16cid:durableId="569968682">
    <w:abstractNumId w:val="102"/>
  </w:num>
  <w:num w:numId="23" w16cid:durableId="1076822970">
    <w:abstractNumId w:val="20"/>
  </w:num>
  <w:num w:numId="24" w16cid:durableId="869491588">
    <w:abstractNumId w:val="38"/>
  </w:num>
  <w:num w:numId="25" w16cid:durableId="272984195">
    <w:abstractNumId w:val="128"/>
  </w:num>
  <w:num w:numId="26" w16cid:durableId="2007631757">
    <w:abstractNumId w:val="124"/>
  </w:num>
  <w:num w:numId="27" w16cid:durableId="1309868272">
    <w:abstractNumId w:val="94"/>
  </w:num>
  <w:num w:numId="28" w16cid:durableId="1078526774">
    <w:abstractNumId w:val="83"/>
  </w:num>
  <w:num w:numId="29" w16cid:durableId="1238900601">
    <w:abstractNumId w:val="129"/>
  </w:num>
  <w:num w:numId="30" w16cid:durableId="2013406239">
    <w:abstractNumId w:val="8"/>
  </w:num>
  <w:num w:numId="31" w16cid:durableId="407192555">
    <w:abstractNumId w:val="2"/>
  </w:num>
  <w:num w:numId="32" w16cid:durableId="68046249">
    <w:abstractNumId w:val="3"/>
  </w:num>
  <w:num w:numId="33" w16cid:durableId="529806194">
    <w:abstractNumId w:val="88"/>
  </w:num>
  <w:num w:numId="34" w16cid:durableId="997997673">
    <w:abstractNumId w:val="16"/>
  </w:num>
  <w:num w:numId="35" w16cid:durableId="699821337">
    <w:abstractNumId w:val="1"/>
  </w:num>
  <w:num w:numId="36" w16cid:durableId="154608091">
    <w:abstractNumId w:val="132"/>
  </w:num>
  <w:num w:numId="37" w16cid:durableId="1287084389">
    <w:abstractNumId w:val="4"/>
  </w:num>
  <w:num w:numId="38" w16cid:durableId="1814641976">
    <w:abstractNumId w:val="77"/>
  </w:num>
  <w:num w:numId="39" w16cid:durableId="2035424962">
    <w:abstractNumId w:val="34"/>
  </w:num>
  <w:num w:numId="40" w16cid:durableId="112403949">
    <w:abstractNumId w:val="12"/>
  </w:num>
  <w:num w:numId="41" w16cid:durableId="1791702394">
    <w:abstractNumId w:val="115"/>
  </w:num>
  <w:num w:numId="42" w16cid:durableId="336885686">
    <w:abstractNumId w:val="70"/>
  </w:num>
  <w:num w:numId="43" w16cid:durableId="1246651303">
    <w:abstractNumId w:val="65"/>
  </w:num>
  <w:num w:numId="44" w16cid:durableId="1367869989">
    <w:abstractNumId w:val="96"/>
  </w:num>
  <w:num w:numId="45" w16cid:durableId="2020691492">
    <w:abstractNumId w:val="5"/>
  </w:num>
  <w:num w:numId="46" w16cid:durableId="1181698365">
    <w:abstractNumId w:val="105"/>
  </w:num>
  <w:num w:numId="47" w16cid:durableId="1851681185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82462261">
    <w:abstractNumId w:val="32"/>
  </w:num>
  <w:num w:numId="49" w16cid:durableId="1443113138">
    <w:abstractNumId w:val="105"/>
  </w:num>
  <w:num w:numId="50" w16cid:durableId="1809396154">
    <w:abstractNumId w:val="105"/>
  </w:num>
  <w:num w:numId="51" w16cid:durableId="326517081">
    <w:abstractNumId w:val="61"/>
  </w:num>
  <w:num w:numId="52" w16cid:durableId="425806827">
    <w:abstractNumId w:val="109"/>
  </w:num>
  <w:num w:numId="53" w16cid:durableId="2104298075">
    <w:abstractNumId w:val="110"/>
  </w:num>
  <w:num w:numId="54" w16cid:durableId="841049964">
    <w:abstractNumId w:val="85"/>
  </w:num>
  <w:num w:numId="55" w16cid:durableId="814444463">
    <w:abstractNumId w:val="114"/>
  </w:num>
  <w:num w:numId="56" w16cid:durableId="589504477">
    <w:abstractNumId w:val="86"/>
  </w:num>
  <w:num w:numId="57" w16cid:durableId="1697463001">
    <w:abstractNumId w:val="27"/>
  </w:num>
  <w:num w:numId="58" w16cid:durableId="723869851">
    <w:abstractNumId w:val="72"/>
  </w:num>
  <w:num w:numId="59" w16cid:durableId="1757631742">
    <w:abstractNumId w:val="51"/>
  </w:num>
  <w:num w:numId="60" w16cid:durableId="1670716365">
    <w:abstractNumId w:val="122"/>
  </w:num>
  <w:num w:numId="61" w16cid:durableId="1281035769">
    <w:abstractNumId w:val="125"/>
  </w:num>
  <w:num w:numId="62" w16cid:durableId="1920014962">
    <w:abstractNumId w:val="43"/>
  </w:num>
  <w:num w:numId="63" w16cid:durableId="212036448">
    <w:abstractNumId w:val="97"/>
  </w:num>
  <w:num w:numId="64" w16cid:durableId="529993848">
    <w:abstractNumId w:val="57"/>
  </w:num>
  <w:num w:numId="65" w16cid:durableId="252980752">
    <w:abstractNumId w:val="84"/>
  </w:num>
  <w:num w:numId="66" w16cid:durableId="1308634393">
    <w:abstractNumId w:val="53"/>
  </w:num>
  <w:num w:numId="67" w16cid:durableId="1405833634">
    <w:abstractNumId w:val="32"/>
  </w:num>
  <w:num w:numId="68" w16cid:durableId="377704761">
    <w:abstractNumId w:val="49"/>
  </w:num>
  <w:num w:numId="69" w16cid:durableId="756094157">
    <w:abstractNumId w:val="89"/>
  </w:num>
  <w:num w:numId="70" w16cid:durableId="1954359279">
    <w:abstractNumId w:val="79"/>
  </w:num>
  <w:num w:numId="71" w16cid:durableId="2035616145">
    <w:abstractNumId w:val="105"/>
  </w:num>
  <w:num w:numId="72" w16cid:durableId="2075622440">
    <w:abstractNumId w:val="54"/>
  </w:num>
  <w:num w:numId="73" w16cid:durableId="1493790143">
    <w:abstractNumId w:val="117"/>
  </w:num>
  <w:num w:numId="74" w16cid:durableId="666055049">
    <w:abstractNumId w:val="32"/>
  </w:num>
  <w:num w:numId="75" w16cid:durableId="1819420067">
    <w:abstractNumId w:val="111"/>
  </w:num>
  <w:num w:numId="76" w16cid:durableId="171802270">
    <w:abstractNumId w:val="66"/>
  </w:num>
  <w:num w:numId="77" w16cid:durableId="583489929">
    <w:abstractNumId w:val="35"/>
  </w:num>
  <w:num w:numId="78" w16cid:durableId="1031995567">
    <w:abstractNumId w:val="47"/>
  </w:num>
  <w:num w:numId="79" w16cid:durableId="2030064799">
    <w:abstractNumId w:val="95"/>
  </w:num>
  <w:num w:numId="80" w16cid:durableId="232857547">
    <w:abstractNumId w:val="121"/>
  </w:num>
  <w:num w:numId="81" w16cid:durableId="1000278945">
    <w:abstractNumId w:val="74"/>
  </w:num>
  <w:num w:numId="82" w16cid:durableId="954598766">
    <w:abstractNumId w:val="21"/>
  </w:num>
  <w:num w:numId="83" w16cid:durableId="1483621095">
    <w:abstractNumId w:val="17"/>
  </w:num>
  <w:num w:numId="84" w16cid:durableId="1387994077">
    <w:abstractNumId w:val="101"/>
  </w:num>
  <w:num w:numId="85" w16cid:durableId="370230744">
    <w:abstractNumId w:val="30"/>
  </w:num>
  <w:num w:numId="86" w16cid:durableId="1857378124">
    <w:abstractNumId w:val="58"/>
  </w:num>
  <w:num w:numId="87" w16cid:durableId="1685353555">
    <w:abstractNumId w:val="81"/>
  </w:num>
  <w:num w:numId="88" w16cid:durableId="184684267">
    <w:abstractNumId w:val="103"/>
  </w:num>
  <w:num w:numId="89" w16cid:durableId="1338266061">
    <w:abstractNumId w:val="22"/>
  </w:num>
  <w:num w:numId="90" w16cid:durableId="1067724427">
    <w:abstractNumId w:val="31"/>
  </w:num>
  <w:num w:numId="91" w16cid:durableId="504782404">
    <w:abstractNumId w:val="126"/>
  </w:num>
  <w:num w:numId="92" w16cid:durableId="617026838">
    <w:abstractNumId w:val="50"/>
  </w:num>
  <w:num w:numId="93" w16cid:durableId="958149991">
    <w:abstractNumId w:val="26"/>
  </w:num>
  <w:num w:numId="94" w16cid:durableId="1862669025">
    <w:abstractNumId w:val="98"/>
  </w:num>
  <w:num w:numId="95" w16cid:durableId="347101090">
    <w:abstractNumId w:val="6"/>
  </w:num>
  <w:num w:numId="96" w16cid:durableId="159348328">
    <w:abstractNumId w:val="44"/>
  </w:num>
  <w:num w:numId="97" w16cid:durableId="1538472025">
    <w:abstractNumId w:val="63"/>
  </w:num>
  <w:num w:numId="98" w16cid:durableId="834610606">
    <w:abstractNumId w:val="104"/>
  </w:num>
  <w:num w:numId="99" w16cid:durableId="816924168">
    <w:abstractNumId w:val="76"/>
  </w:num>
  <w:num w:numId="100" w16cid:durableId="102653770">
    <w:abstractNumId w:val="60"/>
  </w:num>
  <w:num w:numId="101" w16cid:durableId="1584298540">
    <w:abstractNumId w:val="71"/>
  </w:num>
  <w:num w:numId="102" w16cid:durableId="1981499061">
    <w:abstractNumId w:val="55"/>
  </w:num>
  <w:num w:numId="103" w16cid:durableId="408236744">
    <w:abstractNumId w:val="106"/>
  </w:num>
  <w:num w:numId="104" w16cid:durableId="862742974">
    <w:abstractNumId w:val="107"/>
  </w:num>
  <w:num w:numId="105" w16cid:durableId="1787310988">
    <w:abstractNumId w:val="112"/>
  </w:num>
  <w:num w:numId="106" w16cid:durableId="1072459597">
    <w:abstractNumId w:val="92"/>
  </w:num>
  <w:num w:numId="107" w16cid:durableId="863594071">
    <w:abstractNumId w:val="39"/>
  </w:num>
  <w:num w:numId="108" w16cid:durableId="1959994460">
    <w:abstractNumId w:val="99"/>
  </w:num>
  <w:num w:numId="109" w16cid:durableId="1019698681">
    <w:abstractNumId w:val="33"/>
  </w:num>
  <w:num w:numId="110" w16cid:durableId="1624117891">
    <w:abstractNumId w:val="90"/>
  </w:num>
  <w:num w:numId="111" w16cid:durableId="771558626">
    <w:abstractNumId w:val="108"/>
  </w:num>
  <w:num w:numId="112" w16cid:durableId="561644024">
    <w:abstractNumId w:val="100"/>
  </w:num>
  <w:num w:numId="113" w16cid:durableId="767509851">
    <w:abstractNumId w:val="48"/>
  </w:num>
  <w:num w:numId="114" w16cid:durableId="1851874962">
    <w:abstractNumId w:val="7"/>
  </w:num>
  <w:num w:numId="115" w16cid:durableId="2120442896">
    <w:abstractNumId w:val="80"/>
  </w:num>
  <w:num w:numId="116" w16cid:durableId="164826496">
    <w:abstractNumId w:val="10"/>
  </w:num>
  <w:num w:numId="117" w16cid:durableId="1822231373">
    <w:abstractNumId w:val="45"/>
  </w:num>
  <w:num w:numId="118" w16cid:durableId="338505619">
    <w:abstractNumId w:val="41"/>
  </w:num>
  <w:num w:numId="119" w16cid:durableId="1863861815">
    <w:abstractNumId w:val="87"/>
  </w:num>
  <w:num w:numId="120" w16cid:durableId="1056200763">
    <w:abstractNumId w:val="68"/>
  </w:num>
  <w:num w:numId="121" w16cid:durableId="1070496346">
    <w:abstractNumId w:val="25"/>
  </w:num>
  <w:num w:numId="122" w16cid:durableId="194857089">
    <w:abstractNumId w:val="69"/>
  </w:num>
  <w:num w:numId="123" w16cid:durableId="1487547895">
    <w:abstractNumId w:val="62"/>
  </w:num>
  <w:num w:numId="124" w16cid:durableId="67845911">
    <w:abstractNumId w:val="15"/>
  </w:num>
  <w:num w:numId="125" w16cid:durableId="815489417">
    <w:abstractNumId w:val="18"/>
  </w:num>
  <w:num w:numId="126" w16cid:durableId="285162152">
    <w:abstractNumId w:val="37"/>
  </w:num>
  <w:num w:numId="127" w16cid:durableId="1573269643">
    <w:abstractNumId w:val="93"/>
  </w:num>
  <w:num w:numId="128" w16cid:durableId="315956392">
    <w:abstractNumId w:val="131"/>
  </w:num>
  <w:num w:numId="129" w16cid:durableId="896553007">
    <w:abstractNumId w:val="120"/>
  </w:num>
  <w:num w:numId="130" w16cid:durableId="966087438">
    <w:abstractNumId w:val="75"/>
  </w:num>
  <w:num w:numId="131" w16cid:durableId="318193728">
    <w:abstractNumId w:val="123"/>
  </w:num>
  <w:num w:numId="132" w16cid:durableId="400567635">
    <w:abstractNumId w:val="9"/>
  </w:num>
  <w:num w:numId="133" w16cid:durableId="1548182671">
    <w:abstractNumId w:val="130"/>
  </w:num>
  <w:num w:numId="134" w16cid:durableId="1226375697">
    <w:abstractNumId w:val="59"/>
  </w:num>
  <w:num w:numId="135" w16cid:durableId="1807771913">
    <w:abstractNumId w:val="40"/>
  </w:num>
  <w:num w:numId="136" w16cid:durableId="1448160260">
    <w:abstractNumId w:val="127"/>
  </w:num>
  <w:num w:numId="137" w16cid:durableId="57753571">
    <w:abstractNumId w:val="113"/>
  </w:num>
  <w:num w:numId="138" w16cid:durableId="915087612">
    <w:abstractNumId w:val="64"/>
  </w:num>
  <w:num w:numId="139" w16cid:durableId="1921328358">
    <w:abstractNumId w:val="11"/>
  </w:num>
  <w:num w:numId="140" w16cid:durableId="310138712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590D"/>
    <w:rsid w:val="00005A43"/>
    <w:rsid w:val="00007F59"/>
    <w:rsid w:val="000110EA"/>
    <w:rsid w:val="00011ECD"/>
    <w:rsid w:val="00013B85"/>
    <w:rsid w:val="00014BF9"/>
    <w:rsid w:val="00016019"/>
    <w:rsid w:val="0001677E"/>
    <w:rsid w:val="000204ED"/>
    <w:rsid w:val="0002363B"/>
    <w:rsid w:val="00026721"/>
    <w:rsid w:val="000275AD"/>
    <w:rsid w:val="000308DE"/>
    <w:rsid w:val="00033134"/>
    <w:rsid w:val="00034183"/>
    <w:rsid w:val="000358C5"/>
    <w:rsid w:val="00040012"/>
    <w:rsid w:val="00040A33"/>
    <w:rsid w:val="00043F8A"/>
    <w:rsid w:val="000463E1"/>
    <w:rsid w:val="00046C4E"/>
    <w:rsid w:val="0005066C"/>
    <w:rsid w:val="00052968"/>
    <w:rsid w:val="00052FCE"/>
    <w:rsid w:val="00055A1A"/>
    <w:rsid w:val="00056B1E"/>
    <w:rsid w:val="00063D9B"/>
    <w:rsid w:val="000659D2"/>
    <w:rsid w:val="00067820"/>
    <w:rsid w:val="00070610"/>
    <w:rsid w:val="00071F95"/>
    <w:rsid w:val="00075221"/>
    <w:rsid w:val="00075404"/>
    <w:rsid w:val="00086995"/>
    <w:rsid w:val="00090F9C"/>
    <w:rsid w:val="00091142"/>
    <w:rsid w:val="00095AAB"/>
    <w:rsid w:val="000A0041"/>
    <w:rsid w:val="000A07A2"/>
    <w:rsid w:val="000A2576"/>
    <w:rsid w:val="000A47CC"/>
    <w:rsid w:val="000A51A2"/>
    <w:rsid w:val="000A7097"/>
    <w:rsid w:val="000A7D42"/>
    <w:rsid w:val="000B31F6"/>
    <w:rsid w:val="000B3D87"/>
    <w:rsid w:val="000B551E"/>
    <w:rsid w:val="000B61C5"/>
    <w:rsid w:val="000B6F16"/>
    <w:rsid w:val="000B7323"/>
    <w:rsid w:val="000C071A"/>
    <w:rsid w:val="000C095E"/>
    <w:rsid w:val="000C345B"/>
    <w:rsid w:val="000C4D4E"/>
    <w:rsid w:val="000C62ED"/>
    <w:rsid w:val="000C7F3C"/>
    <w:rsid w:val="000D1500"/>
    <w:rsid w:val="000D23C8"/>
    <w:rsid w:val="000D2DC0"/>
    <w:rsid w:val="000D78C3"/>
    <w:rsid w:val="000E206F"/>
    <w:rsid w:val="000E2B3F"/>
    <w:rsid w:val="000E2C9C"/>
    <w:rsid w:val="000E3F5B"/>
    <w:rsid w:val="000E48A3"/>
    <w:rsid w:val="000E6217"/>
    <w:rsid w:val="000F28FB"/>
    <w:rsid w:val="000F4287"/>
    <w:rsid w:val="000F4562"/>
    <w:rsid w:val="000F64FD"/>
    <w:rsid w:val="000F6A88"/>
    <w:rsid w:val="0010226E"/>
    <w:rsid w:val="0010346D"/>
    <w:rsid w:val="00104CDC"/>
    <w:rsid w:val="001057C6"/>
    <w:rsid w:val="00106035"/>
    <w:rsid w:val="00107979"/>
    <w:rsid w:val="001127FF"/>
    <w:rsid w:val="00113BA7"/>
    <w:rsid w:val="00115260"/>
    <w:rsid w:val="00117C40"/>
    <w:rsid w:val="00117D79"/>
    <w:rsid w:val="00121852"/>
    <w:rsid w:val="001223E7"/>
    <w:rsid w:val="001260F4"/>
    <w:rsid w:val="00126940"/>
    <w:rsid w:val="00130A0F"/>
    <w:rsid w:val="00132996"/>
    <w:rsid w:val="001379BF"/>
    <w:rsid w:val="00142E3C"/>
    <w:rsid w:val="001431A1"/>
    <w:rsid w:val="001437E1"/>
    <w:rsid w:val="001475A7"/>
    <w:rsid w:val="001477A7"/>
    <w:rsid w:val="00147823"/>
    <w:rsid w:val="00150774"/>
    <w:rsid w:val="00150FAB"/>
    <w:rsid w:val="001514F4"/>
    <w:rsid w:val="00152589"/>
    <w:rsid w:val="001525CA"/>
    <w:rsid w:val="00155E91"/>
    <w:rsid w:val="00155F4D"/>
    <w:rsid w:val="00157921"/>
    <w:rsid w:val="001603FB"/>
    <w:rsid w:val="00163C9E"/>
    <w:rsid w:val="00163F8F"/>
    <w:rsid w:val="00164951"/>
    <w:rsid w:val="0016560A"/>
    <w:rsid w:val="00166C23"/>
    <w:rsid w:val="0017023D"/>
    <w:rsid w:val="001721BB"/>
    <w:rsid w:val="00172A56"/>
    <w:rsid w:val="001744FB"/>
    <w:rsid w:val="00177FB1"/>
    <w:rsid w:val="001830AB"/>
    <w:rsid w:val="00183854"/>
    <w:rsid w:val="00183EBC"/>
    <w:rsid w:val="001848C6"/>
    <w:rsid w:val="00184D56"/>
    <w:rsid w:val="00186715"/>
    <w:rsid w:val="00186D68"/>
    <w:rsid w:val="0018723E"/>
    <w:rsid w:val="00192024"/>
    <w:rsid w:val="00194AF2"/>
    <w:rsid w:val="00194D69"/>
    <w:rsid w:val="001A17CF"/>
    <w:rsid w:val="001A19D8"/>
    <w:rsid w:val="001A356B"/>
    <w:rsid w:val="001A3836"/>
    <w:rsid w:val="001A4A31"/>
    <w:rsid w:val="001A6600"/>
    <w:rsid w:val="001A7178"/>
    <w:rsid w:val="001A7E17"/>
    <w:rsid w:val="001B1E44"/>
    <w:rsid w:val="001B28FA"/>
    <w:rsid w:val="001B303E"/>
    <w:rsid w:val="001B3131"/>
    <w:rsid w:val="001B60B2"/>
    <w:rsid w:val="001B798A"/>
    <w:rsid w:val="001C0539"/>
    <w:rsid w:val="001C08FF"/>
    <w:rsid w:val="001C0E29"/>
    <w:rsid w:val="001D128E"/>
    <w:rsid w:val="001D3269"/>
    <w:rsid w:val="001D367E"/>
    <w:rsid w:val="001D43F2"/>
    <w:rsid w:val="001D5633"/>
    <w:rsid w:val="001D5F5A"/>
    <w:rsid w:val="001D6EA8"/>
    <w:rsid w:val="001D7C25"/>
    <w:rsid w:val="001E02E9"/>
    <w:rsid w:val="001E3332"/>
    <w:rsid w:val="001E4215"/>
    <w:rsid w:val="001E4FF9"/>
    <w:rsid w:val="001E7348"/>
    <w:rsid w:val="001F1B0D"/>
    <w:rsid w:val="001F1F7C"/>
    <w:rsid w:val="001F2D9C"/>
    <w:rsid w:val="001F3EDE"/>
    <w:rsid w:val="00200489"/>
    <w:rsid w:val="0020084E"/>
    <w:rsid w:val="0020155F"/>
    <w:rsid w:val="002022C6"/>
    <w:rsid w:val="00204A44"/>
    <w:rsid w:val="00204FAD"/>
    <w:rsid w:val="002058CF"/>
    <w:rsid w:val="00205D8A"/>
    <w:rsid w:val="0020772C"/>
    <w:rsid w:val="00216487"/>
    <w:rsid w:val="00216DEC"/>
    <w:rsid w:val="00222A62"/>
    <w:rsid w:val="00223607"/>
    <w:rsid w:val="002245E8"/>
    <w:rsid w:val="0022572B"/>
    <w:rsid w:val="00225982"/>
    <w:rsid w:val="00226116"/>
    <w:rsid w:val="002325A1"/>
    <w:rsid w:val="0023717E"/>
    <w:rsid w:val="00242131"/>
    <w:rsid w:val="00243245"/>
    <w:rsid w:val="00243A06"/>
    <w:rsid w:val="00243D8A"/>
    <w:rsid w:val="00243D8E"/>
    <w:rsid w:val="00244651"/>
    <w:rsid w:val="002461FE"/>
    <w:rsid w:val="00247325"/>
    <w:rsid w:val="00247D55"/>
    <w:rsid w:val="00251D7F"/>
    <w:rsid w:val="002529A2"/>
    <w:rsid w:val="00254F13"/>
    <w:rsid w:val="00255B66"/>
    <w:rsid w:val="00256142"/>
    <w:rsid w:val="00256446"/>
    <w:rsid w:val="00256B64"/>
    <w:rsid w:val="002628B3"/>
    <w:rsid w:val="002632EE"/>
    <w:rsid w:val="00264163"/>
    <w:rsid w:val="00274D1C"/>
    <w:rsid w:val="00275B48"/>
    <w:rsid w:val="002816AA"/>
    <w:rsid w:val="002828DA"/>
    <w:rsid w:val="00284589"/>
    <w:rsid w:val="002852A3"/>
    <w:rsid w:val="00285BA1"/>
    <w:rsid w:val="002863B4"/>
    <w:rsid w:val="00287CEF"/>
    <w:rsid w:val="002902D8"/>
    <w:rsid w:val="0029107B"/>
    <w:rsid w:val="002912B1"/>
    <w:rsid w:val="00291659"/>
    <w:rsid w:val="00293CF1"/>
    <w:rsid w:val="002A1482"/>
    <w:rsid w:val="002A276C"/>
    <w:rsid w:val="002A6D44"/>
    <w:rsid w:val="002B08A1"/>
    <w:rsid w:val="002B1AFB"/>
    <w:rsid w:val="002B1D79"/>
    <w:rsid w:val="002B22A9"/>
    <w:rsid w:val="002B2569"/>
    <w:rsid w:val="002B33CC"/>
    <w:rsid w:val="002B4C4E"/>
    <w:rsid w:val="002B6088"/>
    <w:rsid w:val="002B6494"/>
    <w:rsid w:val="002C0C79"/>
    <w:rsid w:val="002C149D"/>
    <w:rsid w:val="002C2F26"/>
    <w:rsid w:val="002C41A8"/>
    <w:rsid w:val="002C4E8B"/>
    <w:rsid w:val="002D4143"/>
    <w:rsid w:val="002D5DC5"/>
    <w:rsid w:val="002E6B5F"/>
    <w:rsid w:val="002E7A99"/>
    <w:rsid w:val="002F1E5D"/>
    <w:rsid w:val="002F2902"/>
    <w:rsid w:val="002F6792"/>
    <w:rsid w:val="002F7603"/>
    <w:rsid w:val="002F7B16"/>
    <w:rsid w:val="00300708"/>
    <w:rsid w:val="003076EE"/>
    <w:rsid w:val="003078E0"/>
    <w:rsid w:val="00307AD7"/>
    <w:rsid w:val="00314CB2"/>
    <w:rsid w:val="00314DD0"/>
    <w:rsid w:val="00324DC4"/>
    <w:rsid w:val="0032667C"/>
    <w:rsid w:val="003278DC"/>
    <w:rsid w:val="003317A8"/>
    <w:rsid w:val="0033188D"/>
    <w:rsid w:val="00332741"/>
    <w:rsid w:val="00333B9C"/>
    <w:rsid w:val="0033601E"/>
    <w:rsid w:val="003408CA"/>
    <w:rsid w:val="00340E39"/>
    <w:rsid w:val="00345A9F"/>
    <w:rsid w:val="00353E3E"/>
    <w:rsid w:val="0035757B"/>
    <w:rsid w:val="00357E87"/>
    <w:rsid w:val="00360E39"/>
    <w:rsid w:val="00366A4E"/>
    <w:rsid w:val="00366DF6"/>
    <w:rsid w:val="00367283"/>
    <w:rsid w:val="0036773B"/>
    <w:rsid w:val="00367E53"/>
    <w:rsid w:val="003722B7"/>
    <w:rsid w:val="00373849"/>
    <w:rsid w:val="003744BE"/>
    <w:rsid w:val="00376217"/>
    <w:rsid w:val="00376B9B"/>
    <w:rsid w:val="003775F3"/>
    <w:rsid w:val="00382FF9"/>
    <w:rsid w:val="00387858"/>
    <w:rsid w:val="003910FB"/>
    <w:rsid w:val="003917ED"/>
    <w:rsid w:val="00392993"/>
    <w:rsid w:val="003960DC"/>
    <w:rsid w:val="00396524"/>
    <w:rsid w:val="0039788F"/>
    <w:rsid w:val="003A004E"/>
    <w:rsid w:val="003A04CB"/>
    <w:rsid w:val="003A2A87"/>
    <w:rsid w:val="003A3B73"/>
    <w:rsid w:val="003A4F58"/>
    <w:rsid w:val="003A61B8"/>
    <w:rsid w:val="003B04CD"/>
    <w:rsid w:val="003B0FAA"/>
    <w:rsid w:val="003B22E8"/>
    <w:rsid w:val="003B4399"/>
    <w:rsid w:val="003B4710"/>
    <w:rsid w:val="003B590D"/>
    <w:rsid w:val="003B74C1"/>
    <w:rsid w:val="003B7ADB"/>
    <w:rsid w:val="003B7EF5"/>
    <w:rsid w:val="003C5051"/>
    <w:rsid w:val="003C55E2"/>
    <w:rsid w:val="003C7E24"/>
    <w:rsid w:val="003D11E8"/>
    <w:rsid w:val="003D1D42"/>
    <w:rsid w:val="003D3A84"/>
    <w:rsid w:val="003D47CC"/>
    <w:rsid w:val="003D7C73"/>
    <w:rsid w:val="003E3A61"/>
    <w:rsid w:val="003F14DA"/>
    <w:rsid w:val="003F1925"/>
    <w:rsid w:val="003F1D2F"/>
    <w:rsid w:val="003F59D3"/>
    <w:rsid w:val="003F6C3D"/>
    <w:rsid w:val="0040031C"/>
    <w:rsid w:val="004011E7"/>
    <w:rsid w:val="00401447"/>
    <w:rsid w:val="0040159D"/>
    <w:rsid w:val="00401B08"/>
    <w:rsid w:val="00403AA4"/>
    <w:rsid w:val="00403B91"/>
    <w:rsid w:val="00407273"/>
    <w:rsid w:val="00410CE9"/>
    <w:rsid w:val="004112D2"/>
    <w:rsid w:val="00412324"/>
    <w:rsid w:val="0041674A"/>
    <w:rsid w:val="00417A47"/>
    <w:rsid w:val="00424E19"/>
    <w:rsid w:val="0043197F"/>
    <w:rsid w:val="00432800"/>
    <w:rsid w:val="004333E1"/>
    <w:rsid w:val="0043652A"/>
    <w:rsid w:val="00440061"/>
    <w:rsid w:val="00445329"/>
    <w:rsid w:val="0044580A"/>
    <w:rsid w:val="00447726"/>
    <w:rsid w:val="00451D6F"/>
    <w:rsid w:val="00452A01"/>
    <w:rsid w:val="00452D84"/>
    <w:rsid w:val="00452E38"/>
    <w:rsid w:val="00453F81"/>
    <w:rsid w:val="00454443"/>
    <w:rsid w:val="0045655C"/>
    <w:rsid w:val="00460BF7"/>
    <w:rsid w:val="0046186C"/>
    <w:rsid w:val="00466FF9"/>
    <w:rsid w:val="00473550"/>
    <w:rsid w:val="004743C3"/>
    <w:rsid w:val="00475481"/>
    <w:rsid w:val="0048050F"/>
    <w:rsid w:val="00481C6A"/>
    <w:rsid w:val="00482296"/>
    <w:rsid w:val="00482614"/>
    <w:rsid w:val="004829D9"/>
    <w:rsid w:val="004835BD"/>
    <w:rsid w:val="00483E3C"/>
    <w:rsid w:val="0048431A"/>
    <w:rsid w:val="00486276"/>
    <w:rsid w:val="00494CBA"/>
    <w:rsid w:val="0049674E"/>
    <w:rsid w:val="004A01B9"/>
    <w:rsid w:val="004A3292"/>
    <w:rsid w:val="004A40AC"/>
    <w:rsid w:val="004A538B"/>
    <w:rsid w:val="004A605D"/>
    <w:rsid w:val="004A6489"/>
    <w:rsid w:val="004A6A32"/>
    <w:rsid w:val="004A7CB7"/>
    <w:rsid w:val="004B0D0B"/>
    <w:rsid w:val="004B1609"/>
    <w:rsid w:val="004B1D8C"/>
    <w:rsid w:val="004B4753"/>
    <w:rsid w:val="004B7537"/>
    <w:rsid w:val="004C1B4F"/>
    <w:rsid w:val="004C4278"/>
    <w:rsid w:val="004C5902"/>
    <w:rsid w:val="004C599A"/>
    <w:rsid w:val="004D0845"/>
    <w:rsid w:val="004D1A02"/>
    <w:rsid w:val="004E07B9"/>
    <w:rsid w:val="004E0FDF"/>
    <w:rsid w:val="004E312E"/>
    <w:rsid w:val="004E4834"/>
    <w:rsid w:val="004E4E5F"/>
    <w:rsid w:val="004F1346"/>
    <w:rsid w:val="004F7163"/>
    <w:rsid w:val="00502AF9"/>
    <w:rsid w:val="00503CF1"/>
    <w:rsid w:val="00510401"/>
    <w:rsid w:val="005134EC"/>
    <w:rsid w:val="005155ED"/>
    <w:rsid w:val="0051597F"/>
    <w:rsid w:val="0052012A"/>
    <w:rsid w:val="0052037B"/>
    <w:rsid w:val="005229A7"/>
    <w:rsid w:val="00523412"/>
    <w:rsid w:val="00527AE7"/>
    <w:rsid w:val="0053039B"/>
    <w:rsid w:val="00531AE8"/>
    <w:rsid w:val="00532CCE"/>
    <w:rsid w:val="00533DB5"/>
    <w:rsid w:val="00543140"/>
    <w:rsid w:val="00552F67"/>
    <w:rsid w:val="0055344A"/>
    <w:rsid w:val="00555384"/>
    <w:rsid w:val="00555D79"/>
    <w:rsid w:val="00555F26"/>
    <w:rsid w:val="00565784"/>
    <w:rsid w:val="00572FF3"/>
    <w:rsid w:val="00573A8A"/>
    <w:rsid w:val="00574408"/>
    <w:rsid w:val="00574BD0"/>
    <w:rsid w:val="005828D7"/>
    <w:rsid w:val="0058341D"/>
    <w:rsid w:val="00586941"/>
    <w:rsid w:val="00592D6D"/>
    <w:rsid w:val="005939E1"/>
    <w:rsid w:val="005A0BA9"/>
    <w:rsid w:val="005A138B"/>
    <w:rsid w:val="005A329B"/>
    <w:rsid w:val="005A4401"/>
    <w:rsid w:val="005B0AB5"/>
    <w:rsid w:val="005B0D9F"/>
    <w:rsid w:val="005B108E"/>
    <w:rsid w:val="005B1A1B"/>
    <w:rsid w:val="005B1A37"/>
    <w:rsid w:val="005B3E8F"/>
    <w:rsid w:val="005B5E4B"/>
    <w:rsid w:val="005B6366"/>
    <w:rsid w:val="005B6F6D"/>
    <w:rsid w:val="005B73DA"/>
    <w:rsid w:val="005B7699"/>
    <w:rsid w:val="005C1BF1"/>
    <w:rsid w:val="005C35B0"/>
    <w:rsid w:val="005C37C4"/>
    <w:rsid w:val="005C42B5"/>
    <w:rsid w:val="005C7F7C"/>
    <w:rsid w:val="005D0A97"/>
    <w:rsid w:val="005D0D5B"/>
    <w:rsid w:val="005D1B1B"/>
    <w:rsid w:val="005D2D9C"/>
    <w:rsid w:val="005D57A4"/>
    <w:rsid w:val="005D5F25"/>
    <w:rsid w:val="005D7490"/>
    <w:rsid w:val="005D7D1C"/>
    <w:rsid w:val="005D7D45"/>
    <w:rsid w:val="005E17AB"/>
    <w:rsid w:val="005E4EEB"/>
    <w:rsid w:val="005F0580"/>
    <w:rsid w:val="005F091D"/>
    <w:rsid w:val="005F09AE"/>
    <w:rsid w:val="005F21D1"/>
    <w:rsid w:val="005F3908"/>
    <w:rsid w:val="005F4794"/>
    <w:rsid w:val="005F4CA6"/>
    <w:rsid w:val="005F5FB0"/>
    <w:rsid w:val="005F6A31"/>
    <w:rsid w:val="005F75E4"/>
    <w:rsid w:val="005F7D56"/>
    <w:rsid w:val="006006D2"/>
    <w:rsid w:val="00600F9B"/>
    <w:rsid w:val="00610274"/>
    <w:rsid w:val="00610FB6"/>
    <w:rsid w:val="00615AF0"/>
    <w:rsid w:val="0061679A"/>
    <w:rsid w:val="00621240"/>
    <w:rsid w:val="006226EB"/>
    <w:rsid w:val="00622A26"/>
    <w:rsid w:val="006241C2"/>
    <w:rsid w:val="006255C5"/>
    <w:rsid w:val="00625741"/>
    <w:rsid w:val="00625CE5"/>
    <w:rsid w:val="006301DE"/>
    <w:rsid w:val="0063198C"/>
    <w:rsid w:val="00635156"/>
    <w:rsid w:val="0064022B"/>
    <w:rsid w:val="00641FC8"/>
    <w:rsid w:val="0064325A"/>
    <w:rsid w:val="00646209"/>
    <w:rsid w:val="00654C17"/>
    <w:rsid w:val="00655378"/>
    <w:rsid w:val="00656141"/>
    <w:rsid w:val="00657B9D"/>
    <w:rsid w:val="00660911"/>
    <w:rsid w:val="006620B0"/>
    <w:rsid w:val="0066263F"/>
    <w:rsid w:val="00663EFE"/>
    <w:rsid w:val="006655EC"/>
    <w:rsid w:val="0066730F"/>
    <w:rsid w:val="0066757B"/>
    <w:rsid w:val="00667F87"/>
    <w:rsid w:val="00670F05"/>
    <w:rsid w:val="006718FA"/>
    <w:rsid w:val="0067200D"/>
    <w:rsid w:val="0067222A"/>
    <w:rsid w:val="00674041"/>
    <w:rsid w:val="006768CC"/>
    <w:rsid w:val="00676A5F"/>
    <w:rsid w:val="006772DA"/>
    <w:rsid w:val="006855D6"/>
    <w:rsid w:val="00695883"/>
    <w:rsid w:val="00695AAE"/>
    <w:rsid w:val="006A065E"/>
    <w:rsid w:val="006A1D22"/>
    <w:rsid w:val="006A1D43"/>
    <w:rsid w:val="006A337B"/>
    <w:rsid w:val="006A3A6D"/>
    <w:rsid w:val="006A3CE1"/>
    <w:rsid w:val="006A6B99"/>
    <w:rsid w:val="006B12FF"/>
    <w:rsid w:val="006B2E63"/>
    <w:rsid w:val="006B4360"/>
    <w:rsid w:val="006B7DC1"/>
    <w:rsid w:val="006C38FB"/>
    <w:rsid w:val="006D33EB"/>
    <w:rsid w:val="006D3AD7"/>
    <w:rsid w:val="006D5C97"/>
    <w:rsid w:val="006D6E7B"/>
    <w:rsid w:val="006E06E6"/>
    <w:rsid w:val="006E081A"/>
    <w:rsid w:val="006E11AC"/>
    <w:rsid w:val="006E3960"/>
    <w:rsid w:val="006E479F"/>
    <w:rsid w:val="006E7268"/>
    <w:rsid w:val="006F11B3"/>
    <w:rsid w:val="006F1E52"/>
    <w:rsid w:val="006F6D46"/>
    <w:rsid w:val="006F7475"/>
    <w:rsid w:val="007009E4"/>
    <w:rsid w:val="007017CA"/>
    <w:rsid w:val="007018D8"/>
    <w:rsid w:val="0070514E"/>
    <w:rsid w:val="007069EA"/>
    <w:rsid w:val="007071B5"/>
    <w:rsid w:val="007073D8"/>
    <w:rsid w:val="00711A64"/>
    <w:rsid w:val="00714079"/>
    <w:rsid w:val="00715079"/>
    <w:rsid w:val="00721E63"/>
    <w:rsid w:val="007238B7"/>
    <w:rsid w:val="00726235"/>
    <w:rsid w:val="00726D0D"/>
    <w:rsid w:val="0072753A"/>
    <w:rsid w:val="00730C23"/>
    <w:rsid w:val="00732C89"/>
    <w:rsid w:val="00733AC4"/>
    <w:rsid w:val="00736AEE"/>
    <w:rsid w:val="00736DA0"/>
    <w:rsid w:val="0073779A"/>
    <w:rsid w:val="007379AB"/>
    <w:rsid w:val="0074203F"/>
    <w:rsid w:val="00753A3B"/>
    <w:rsid w:val="00753A55"/>
    <w:rsid w:val="00754D0B"/>
    <w:rsid w:val="00756BCB"/>
    <w:rsid w:val="00761211"/>
    <w:rsid w:val="007627A9"/>
    <w:rsid w:val="007642C5"/>
    <w:rsid w:val="007664E3"/>
    <w:rsid w:val="00766EC5"/>
    <w:rsid w:val="00766F5E"/>
    <w:rsid w:val="0077078F"/>
    <w:rsid w:val="00772B3A"/>
    <w:rsid w:val="0077615D"/>
    <w:rsid w:val="00776EAE"/>
    <w:rsid w:val="00780956"/>
    <w:rsid w:val="0078651F"/>
    <w:rsid w:val="0079131A"/>
    <w:rsid w:val="00791672"/>
    <w:rsid w:val="00792293"/>
    <w:rsid w:val="0079292A"/>
    <w:rsid w:val="0079417B"/>
    <w:rsid w:val="007972FF"/>
    <w:rsid w:val="007A0078"/>
    <w:rsid w:val="007A10ED"/>
    <w:rsid w:val="007A1CF9"/>
    <w:rsid w:val="007A484B"/>
    <w:rsid w:val="007A561F"/>
    <w:rsid w:val="007A62E6"/>
    <w:rsid w:val="007A7148"/>
    <w:rsid w:val="007B08A9"/>
    <w:rsid w:val="007B3D4F"/>
    <w:rsid w:val="007B66F2"/>
    <w:rsid w:val="007B6DC6"/>
    <w:rsid w:val="007B7533"/>
    <w:rsid w:val="007B7605"/>
    <w:rsid w:val="007C053A"/>
    <w:rsid w:val="007C6E4B"/>
    <w:rsid w:val="007D1BFC"/>
    <w:rsid w:val="007D23FA"/>
    <w:rsid w:val="007D2DCF"/>
    <w:rsid w:val="007D2E38"/>
    <w:rsid w:val="007D383E"/>
    <w:rsid w:val="007D4D7F"/>
    <w:rsid w:val="007E124A"/>
    <w:rsid w:val="007E19DF"/>
    <w:rsid w:val="007E65A2"/>
    <w:rsid w:val="007E7446"/>
    <w:rsid w:val="007F151B"/>
    <w:rsid w:val="007F16A9"/>
    <w:rsid w:val="007F1AB6"/>
    <w:rsid w:val="007F3801"/>
    <w:rsid w:val="007F448D"/>
    <w:rsid w:val="00802055"/>
    <w:rsid w:val="0080355E"/>
    <w:rsid w:val="00805380"/>
    <w:rsid w:val="0081008D"/>
    <w:rsid w:val="00810AA0"/>
    <w:rsid w:val="00811532"/>
    <w:rsid w:val="00812275"/>
    <w:rsid w:val="0081331E"/>
    <w:rsid w:val="00814358"/>
    <w:rsid w:val="00814C10"/>
    <w:rsid w:val="00817933"/>
    <w:rsid w:val="00820591"/>
    <w:rsid w:val="008227A0"/>
    <w:rsid w:val="00825AE3"/>
    <w:rsid w:val="008309F1"/>
    <w:rsid w:val="00830DB9"/>
    <w:rsid w:val="008332E2"/>
    <w:rsid w:val="00835A6C"/>
    <w:rsid w:val="00836042"/>
    <w:rsid w:val="00837341"/>
    <w:rsid w:val="0083770B"/>
    <w:rsid w:val="00837D27"/>
    <w:rsid w:val="0084068B"/>
    <w:rsid w:val="00840EB8"/>
    <w:rsid w:val="00841708"/>
    <w:rsid w:val="00841B94"/>
    <w:rsid w:val="0084357C"/>
    <w:rsid w:val="0084379B"/>
    <w:rsid w:val="00843C3C"/>
    <w:rsid w:val="00843D15"/>
    <w:rsid w:val="008462D9"/>
    <w:rsid w:val="008463F3"/>
    <w:rsid w:val="0085171B"/>
    <w:rsid w:val="008524C3"/>
    <w:rsid w:val="00852EBE"/>
    <w:rsid w:val="0085608E"/>
    <w:rsid w:val="00857E3C"/>
    <w:rsid w:val="00860356"/>
    <w:rsid w:val="00860FA8"/>
    <w:rsid w:val="00861088"/>
    <w:rsid w:val="00861C05"/>
    <w:rsid w:val="00861DED"/>
    <w:rsid w:val="00862431"/>
    <w:rsid w:val="00862F1D"/>
    <w:rsid w:val="008636B9"/>
    <w:rsid w:val="008640D6"/>
    <w:rsid w:val="00873701"/>
    <w:rsid w:val="008742D7"/>
    <w:rsid w:val="0087743C"/>
    <w:rsid w:val="00883E92"/>
    <w:rsid w:val="00885109"/>
    <w:rsid w:val="00886460"/>
    <w:rsid w:val="00890AF8"/>
    <w:rsid w:val="008911C9"/>
    <w:rsid w:val="00892418"/>
    <w:rsid w:val="008930BF"/>
    <w:rsid w:val="008953FB"/>
    <w:rsid w:val="00895B5F"/>
    <w:rsid w:val="0089636C"/>
    <w:rsid w:val="00896CA4"/>
    <w:rsid w:val="008978AA"/>
    <w:rsid w:val="00897CD2"/>
    <w:rsid w:val="008A09B6"/>
    <w:rsid w:val="008A1B9B"/>
    <w:rsid w:val="008A5B82"/>
    <w:rsid w:val="008A69C1"/>
    <w:rsid w:val="008A6BE3"/>
    <w:rsid w:val="008B0A73"/>
    <w:rsid w:val="008B0FDB"/>
    <w:rsid w:val="008B2C79"/>
    <w:rsid w:val="008B364E"/>
    <w:rsid w:val="008B4EFB"/>
    <w:rsid w:val="008B522B"/>
    <w:rsid w:val="008B55AD"/>
    <w:rsid w:val="008B5C1A"/>
    <w:rsid w:val="008B6D46"/>
    <w:rsid w:val="008C01E1"/>
    <w:rsid w:val="008C0320"/>
    <w:rsid w:val="008C1EBB"/>
    <w:rsid w:val="008C3742"/>
    <w:rsid w:val="008C426E"/>
    <w:rsid w:val="008C5207"/>
    <w:rsid w:val="008C6BFE"/>
    <w:rsid w:val="008C77B1"/>
    <w:rsid w:val="008C7E51"/>
    <w:rsid w:val="008D126D"/>
    <w:rsid w:val="008D284C"/>
    <w:rsid w:val="008D4072"/>
    <w:rsid w:val="008E02B0"/>
    <w:rsid w:val="008E3DE6"/>
    <w:rsid w:val="008E412B"/>
    <w:rsid w:val="008E4468"/>
    <w:rsid w:val="008E7233"/>
    <w:rsid w:val="008F135C"/>
    <w:rsid w:val="008F174D"/>
    <w:rsid w:val="008F205C"/>
    <w:rsid w:val="008F4241"/>
    <w:rsid w:val="008F4664"/>
    <w:rsid w:val="009012FD"/>
    <w:rsid w:val="009019EC"/>
    <w:rsid w:val="00901A65"/>
    <w:rsid w:val="009027FA"/>
    <w:rsid w:val="00904BD2"/>
    <w:rsid w:val="009065DF"/>
    <w:rsid w:val="009141B4"/>
    <w:rsid w:val="00914636"/>
    <w:rsid w:val="009161E8"/>
    <w:rsid w:val="009172C9"/>
    <w:rsid w:val="009210F5"/>
    <w:rsid w:val="00922047"/>
    <w:rsid w:val="00922566"/>
    <w:rsid w:val="0092351E"/>
    <w:rsid w:val="00924983"/>
    <w:rsid w:val="009278E8"/>
    <w:rsid w:val="00931E03"/>
    <w:rsid w:val="009336D6"/>
    <w:rsid w:val="00937A1D"/>
    <w:rsid w:val="0094114D"/>
    <w:rsid w:val="009472C1"/>
    <w:rsid w:val="00952934"/>
    <w:rsid w:val="00954CDF"/>
    <w:rsid w:val="009555B9"/>
    <w:rsid w:val="00955F93"/>
    <w:rsid w:val="00956250"/>
    <w:rsid w:val="00961650"/>
    <w:rsid w:val="00964940"/>
    <w:rsid w:val="009670C4"/>
    <w:rsid w:val="00967AF6"/>
    <w:rsid w:val="00967B0D"/>
    <w:rsid w:val="00970869"/>
    <w:rsid w:val="0097313B"/>
    <w:rsid w:val="00974075"/>
    <w:rsid w:val="009746AF"/>
    <w:rsid w:val="00975845"/>
    <w:rsid w:val="0097672F"/>
    <w:rsid w:val="00976CAF"/>
    <w:rsid w:val="0097739D"/>
    <w:rsid w:val="00977A6A"/>
    <w:rsid w:val="009817EC"/>
    <w:rsid w:val="009837D7"/>
    <w:rsid w:val="00983A51"/>
    <w:rsid w:val="00986C5F"/>
    <w:rsid w:val="009909CF"/>
    <w:rsid w:val="00996758"/>
    <w:rsid w:val="009A1280"/>
    <w:rsid w:val="009A3AFD"/>
    <w:rsid w:val="009A4FC5"/>
    <w:rsid w:val="009A58D0"/>
    <w:rsid w:val="009B0610"/>
    <w:rsid w:val="009B1358"/>
    <w:rsid w:val="009B1459"/>
    <w:rsid w:val="009B21F4"/>
    <w:rsid w:val="009B339F"/>
    <w:rsid w:val="009B3F2B"/>
    <w:rsid w:val="009B47AF"/>
    <w:rsid w:val="009B748D"/>
    <w:rsid w:val="009C0FD3"/>
    <w:rsid w:val="009C10C6"/>
    <w:rsid w:val="009C1BB7"/>
    <w:rsid w:val="009C1CEC"/>
    <w:rsid w:val="009C3711"/>
    <w:rsid w:val="009D3650"/>
    <w:rsid w:val="009D4513"/>
    <w:rsid w:val="009D45CD"/>
    <w:rsid w:val="009D5052"/>
    <w:rsid w:val="009D7C97"/>
    <w:rsid w:val="009E337F"/>
    <w:rsid w:val="009E602A"/>
    <w:rsid w:val="009E7856"/>
    <w:rsid w:val="009F0533"/>
    <w:rsid w:val="009F3F92"/>
    <w:rsid w:val="009F6400"/>
    <w:rsid w:val="00A03132"/>
    <w:rsid w:val="00A04FAE"/>
    <w:rsid w:val="00A060D2"/>
    <w:rsid w:val="00A244B1"/>
    <w:rsid w:val="00A25AEE"/>
    <w:rsid w:val="00A27DB6"/>
    <w:rsid w:val="00A3144D"/>
    <w:rsid w:val="00A331CD"/>
    <w:rsid w:val="00A35F98"/>
    <w:rsid w:val="00A36C0B"/>
    <w:rsid w:val="00A40556"/>
    <w:rsid w:val="00A41624"/>
    <w:rsid w:val="00A42EBE"/>
    <w:rsid w:val="00A4303C"/>
    <w:rsid w:val="00A455CC"/>
    <w:rsid w:val="00A45CF8"/>
    <w:rsid w:val="00A46388"/>
    <w:rsid w:val="00A464ED"/>
    <w:rsid w:val="00A47C52"/>
    <w:rsid w:val="00A51359"/>
    <w:rsid w:val="00A51585"/>
    <w:rsid w:val="00A51A2D"/>
    <w:rsid w:val="00A5247A"/>
    <w:rsid w:val="00A54A0A"/>
    <w:rsid w:val="00A55796"/>
    <w:rsid w:val="00A56146"/>
    <w:rsid w:val="00A57463"/>
    <w:rsid w:val="00A61FE1"/>
    <w:rsid w:val="00A65DB0"/>
    <w:rsid w:val="00A7350A"/>
    <w:rsid w:val="00A76DCB"/>
    <w:rsid w:val="00A813F6"/>
    <w:rsid w:val="00A81D48"/>
    <w:rsid w:val="00A84CAD"/>
    <w:rsid w:val="00A86838"/>
    <w:rsid w:val="00A8777F"/>
    <w:rsid w:val="00A91EDF"/>
    <w:rsid w:val="00A963B4"/>
    <w:rsid w:val="00AA2D14"/>
    <w:rsid w:val="00AA3646"/>
    <w:rsid w:val="00AA3FA5"/>
    <w:rsid w:val="00AB11A2"/>
    <w:rsid w:val="00AB1A7A"/>
    <w:rsid w:val="00AB28CA"/>
    <w:rsid w:val="00AB43EF"/>
    <w:rsid w:val="00AB4651"/>
    <w:rsid w:val="00AB7610"/>
    <w:rsid w:val="00AB7C19"/>
    <w:rsid w:val="00AC068C"/>
    <w:rsid w:val="00AC5A06"/>
    <w:rsid w:val="00AD00C5"/>
    <w:rsid w:val="00AD0E17"/>
    <w:rsid w:val="00AD0EEE"/>
    <w:rsid w:val="00AD310A"/>
    <w:rsid w:val="00AE049A"/>
    <w:rsid w:val="00AE2005"/>
    <w:rsid w:val="00AE3E62"/>
    <w:rsid w:val="00AE4458"/>
    <w:rsid w:val="00AF2573"/>
    <w:rsid w:val="00AF3A79"/>
    <w:rsid w:val="00AF7BA6"/>
    <w:rsid w:val="00B026F9"/>
    <w:rsid w:val="00B03551"/>
    <w:rsid w:val="00B04907"/>
    <w:rsid w:val="00B07425"/>
    <w:rsid w:val="00B07ED1"/>
    <w:rsid w:val="00B120CA"/>
    <w:rsid w:val="00B20279"/>
    <w:rsid w:val="00B217DC"/>
    <w:rsid w:val="00B2590D"/>
    <w:rsid w:val="00B25D1C"/>
    <w:rsid w:val="00B273C8"/>
    <w:rsid w:val="00B27C38"/>
    <w:rsid w:val="00B3153B"/>
    <w:rsid w:val="00B35398"/>
    <w:rsid w:val="00B35447"/>
    <w:rsid w:val="00B40B4A"/>
    <w:rsid w:val="00B4196D"/>
    <w:rsid w:val="00B42A16"/>
    <w:rsid w:val="00B43DF0"/>
    <w:rsid w:val="00B45271"/>
    <w:rsid w:val="00B5223E"/>
    <w:rsid w:val="00B55CB1"/>
    <w:rsid w:val="00B56A61"/>
    <w:rsid w:val="00B6017D"/>
    <w:rsid w:val="00B60892"/>
    <w:rsid w:val="00B60ADE"/>
    <w:rsid w:val="00B644AB"/>
    <w:rsid w:val="00B6463B"/>
    <w:rsid w:val="00B64D25"/>
    <w:rsid w:val="00B66EE4"/>
    <w:rsid w:val="00B72840"/>
    <w:rsid w:val="00B74D3A"/>
    <w:rsid w:val="00B758CD"/>
    <w:rsid w:val="00B7609E"/>
    <w:rsid w:val="00B767D8"/>
    <w:rsid w:val="00B77986"/>
    <w:rsid w:val="00B81212"/>
    <w:rsid w:val="00B84B15"/>
    <w:rsid w:val="00B85912"/>
    <w:rsid w:val="00B85960"/>
    <w:rsid w:val="00B85CCE"/>
    <w:rsid w:val="00B86A08"/>
    <w:rsid w:val="00B904E2"/>
    <w:rsid w:val="00B91954"/>
    <w:rsid w:val="00B91B7B"/>
    <w:rsid w:val="00B953D7"/>
    <w:rsid w:val="00B97662"/>
    <w:rsid w:val="00BA4993"/>
    <w:rsid w:val="00BA544B"/>
    <w:rsid w:val="00BB1B61"/>
    <w:rsid w:val="00BB25D3"/>
    <w:rsid w:val="00BC0156"/>
    <w:rsid w:val="00BC2030"/>
    <w:rsid w:val="00BC3C6B"/>
    <w:rsid w:val="00BC49E2"/>
    <w:rsid w:val="00BD0AE2"/>
    <w:rsid w:val="00BD1938"/>
    <w:rsid w:val="00BD1ADB"/>
    <w:rsid w:val="00BD789C"/>
    <w:rsid w:val="00BE2865"/>
    <w:rsid w:val="00BF06E5"/>
    <w:rsid w:val="00BF3913"/>
    <w:rsid w:val="00BF471D"/>
    <w:rsid w:val="00BF5F87"/>
    <w:rsid w:val="00BF687E"/>
    <w:rsid w:val="00BF6DE6"/>
    <w:rsid w:val="00BF7BFE"/>
    <w:rsid w:val="00C0156C"/>
    <w:rsid w:val="00C0279A"/>
    <w:rsid w:val="00C03680"/>
    <w:rsid w:val="00C06215"/>
    <w:rsid w:val="00C06726"/>
    <w:rsid w:val="00C078C8"/>
    <w:rsid w:val="00C07D63"/>
    <w:rsid w:val="00C1064A"/>
    <w:rsid w:val="00C15343"/>
    <w:rsid w:val="00C17A62"/>
    <w:rsid w:val="00C22111"/>
    <w:rsid w:val="00C244A7"/>
    <w:rsid w:val="00C34B3D"/>
    <w:rsid w:val="00C42365"/>
    <w:rsid w:val="00C43C06"/>
    <w:rsid w:val="00C44B0C"/>
    <w:rsid w:val="00C466A8"/>
    <w:rsid w:val="00C469B1"/>
    <w:rsid w:val="00C578AF"/>
    <w:rsid w:val="00C57C4D"/>
    <w:rsid w:val="00C61A6C"/>
    <w:rsid w:val="00C640C9"/>
    <w:rsid w:val="00C64827"/>
    <w:rsid w:val="00C64F0C"/>
    <w:rsid w:val="00C667A8"/>
    <w:rsid w:val="00C67B88"/>
    <w:rsid w:val="00C718F6"/>
    <w:rsid w:val="00C80993"/>
    <w:rsid w:val="00C80BF1"/>
    <w:rsid w:val="00C81C94"/>
    <w:rsid w:val="00C82E03"/>
    <w:rsid w:val="00C85792"/>
    <w:rsid w:val="00C908E8"/>
    <w:rsid w:val="00C91077"/>
    <w:rsid w:val="00C92E9E"/>
    <w:rsid w:val="00C94318"/>
    <w:rsid w:val="00C94D97"/>
    <w:rsid w:val="00C958FE"/>
    <w:rsid w:val="00C95AC2"/>
    <w:rsid w:val="00C95BC1"/>
    <w:rsid w:val="00C96854"/>
    <w:rsid w:val="00C97FB0"/>
    <w:rsid w:val="00CA14CE"/>
    <w:rsid w:val="00CA403C"/>
    <w:rsid w:val="00CA5F66"/>
    <w:rsid w:val="00CA60FC"/>
    <w:rsid w:val="00CA781D"/>
    <w:rsid w:val="00CB0249"/>
    <w:rsid w:val="00CB0D9B"/>
    <w:rsid w:val="00CB2AC4"/>
    <w:rsid w:val="00CB47C9"/>
    <w:rsid w:val="00CB5C4B"/>
    <w:rsid w:val="00CB5DF2"/>
    <w:rsid w:val="00CB7853"/>
    <w:rsid w:val="00CC091B"/>
    <w:rsid w:val="00CC0978"/>
    <w:rsid w:val="00CC0C3F"/>
    <w:rsid w:val="00CC1663"/>
    <w:rsid w:val="00CD17EF"/>
    <w:rsid w:val="00CD4A5C"/>
    <w:rsid w:val="00CD77BD"/>
    <w:rsid w:val="00CD7A80"/>
    <w:rsid w:val="00CE0635"/>
    <w:rsid w:val="00CE22D5"/>
    <w:rsid w:val="00CE42D3"/>
    <w:rsid w:val="00CF66F3"/>
    <w:rsid w:val="00CF7BC6"/>
    <w:rsid w:val="00CF7CEA"/>
    <w:rsid w:val="00D00659"/>
    <w:rsid w:val="00D03DA9"/>
    <w:rsid w:val="00D04309"/>
    <w:rsid w:val="00D13593"/>
    <w:rsid w:val="00D13808"/>
    <w:rsid w:val="00D15119"/>
    <w:rsid w:val="00D15219"/>
    <w:rsid w:val="00D1670E"/>
    <w:rsid w:val="00D16C96"/>
    <w:rsid w:val="00D16EF7"/>
    <w:rsid w:val="00D20FA0"/>
    <w:rsid w:val="00D21157"/>
    <w:rsid w:val="00D21E93"/>
    <w:rsid w:val="00D22B4E"/>
    <w:rsid w:val="00D24A4F"/>
    <w:rsid w:val="00D24DCA"/>
    <w:rsid w:val="00D25A0E"/>
    <w:rsid w:val="00D26A93"/>
    <w:rsid w:val="00D27DD9"/>
    <w:rsid w:val="00D31F1B"/>
    <w:rsid w:val="00D3302B"/>
    <w:rsid w:val="00D34FFA"/>
    <w:rsid w:val="00D36597"/>
    <w:rsid w:val="00D37E6B"/>
    <w:rsid w:val="00D40FE6"/>
    <w:rsid w:val="00D439A7"/>
    <w:rsid w:val="00D451F3"/>
    <w:rsid w:val="00D506DB"/>
    <w:rsid w:val="00D5201F"/>
    <w:rsid w:val="00D52A27"/>
    <w:rsid w:val="00D576D7"/>
    <w:rsid w:val="00D70F41"/>
    <w:rsid w:val="00D71FD1"/>
    <w:rsid w:val="00D722A0"/>
    <w:rsid w:val="00D80B76"/>
    <w:rsid w:val="00D80F22"/>
    <w:rsid w:val="00D82A59"/>
    <w:rsid w:val="00D830F6"/>
    <w:rsid w:val="00D86B56"/>
    <w:rsid w:val="00D87E9F"/>
    <w:rsid w:val="00D904B2"/>
    <w:rsid w:val="00D908AB"/>
    <w:rsid w:val="00D93790"/>
    <w:rsid w:val="00D946CC"/>
    <w:rsid w:val="00D96133"/>
    <w:rsid w:val="00D96583"/>
    <w:rsid w:val="00D968C2"/>
    <w:rsid w:val="00D9788A"/>
    <w:rsid w:val="00DA0E5A"/>
    <w:rsid w:val="00DA708E"/>
    <w:rsid w:val="00DA7E55"/>
    <w:rsid w:val="00DB0524"/>
    <w:rsid w:val="00DB10BA"/>
    <w:rsid w:val="00DB564A"/>
    <w:rsid w:val="00DB777A"/>
    <w:rsid w:val="00DC1EC9"/>
    <w:rsid w:val="00DC2412"/>
    <w:rsid w:val="00DC3493"/>
    <w:rsid w:val="00DC482E"/>
    <w:rsid w:val="00DC4F9B"/>
    <w:rsid w:val="00DD06C0"/>
    <w:rsid w:val="00DD0791"/>
    <w:rsid w:val="00DD3C6F"/>
    <w:rsid w:val="00DE2515"/>
    <w:rsid w:val="00DE3301"/>
    <w:rsid w:val="00DF04BA"/>
    <w:rsid w:val="00DF113A"/>
    <w:rsid w:val="00DF2753"/>
    <w:rsid w:val="00DF4768"/>
    <w:rsid w:val="00DF63AA"/>
    <w:rsid w:val="00DF65C6"/>
    <w:rsid w:val="00E01F9E"/>
    <w:rsid w:val="00E141DE"/>
    <w:rsid w:val="00E14520"/>
    <w:rsid w:val="00E149E3"/>
    <w:rsid w:val="00E14E1B"/>
    <w:rsid w:val="00E14FDD"/>
    <w:rsid w:val="00E15090"/>
    <w:rsid w:val="00E208B7"/>
    <w:rsid w:val="00E245E1"/>
    <w:rsid w:val="00E26156"/>
    <w:rsid w:val="00E26EAB"/>
    <w:rsid w:val="00E27B80"/>
    <w:rsid w:val="00E316A7"/>
    <w:rsid w:val="00E33083"/>
    <w:rsid w:val="00E35204"/>
    <w:rsid w:val="00E3590B"/>
    <w:rsid w:val="00E3594F"/>
    <w:rsid w:val="00E36FD4"/>
    <w:rsid w:val="00E37E23"/>
    <w:rsid w:val="00E429F5"/>
    <w:rsid w:val="00E42E39"/>
    <w:rsid w:val="00E42EDF"/>
    <w:rsid w:val="00E4445B"/>
    <w:rsid w:val="00E44DD2"/>
    <w:rsid w:val="00E47657"/>
    <w:rsid w:val="00E502FE"/>
    <w:rsid w:val="00E509A6"/>
    <w:rsid w:val="00E53CDE"/>
    <w:rsid w:val="00E53E7F"/>
    <w:rsid w:val="00E54D75"/>
    <w:rsid w:val="00E54F21"/>
    <w:rsid w:val="00E56DF8"/>
    <w:rsid w:val="00E6315A"/>
    <w:rsid w:val="00E64BCF"/>
    <w:rsid w:val="00E66A27"/>
    <w:rsid w:val="00E66F26"/>
    <w:rsid w:val="00E6727C"/>
    <w:rsid w:val="00E70CD6"/>
    <w:rsid w:val="00E70D7B"/>
    <w:rsid w:val="00E7122D"/>
    <w:rsid w:val="00E72967"/>
    <w:rsid w:val="00E72CC1"/>
    <w:rsid w:val="00E75923"/>
    <w:rsid w:val="00E813C6"/>
    <w:rsid w:val="00E82ACD"/>
    <w:rsid w:val="00E84A04"/>
    <w:rsid w:val="00E85896"/>
    <w:rsid w:val="00E863F7"/>
    <w:rsid w:val="00E905C7"/>
    <w:rsid w:val="00E90686"/>
    <w:rsid w:val="00E955E7"/>
    <w:rsid w:val="00E957C6"/>
    <w:rsid w:val="00EA40D3"/>
    <w:rsid w:val="00EB0EA1"/>
    <w:rsid w:val="00EB37EC"/>
    <w:rsid w:val="00EB3AB4"/>
    <w:rsid w:val="00EB54ED"/>
    <w:rsid w:val="00EC18E2"/>
    <w:rsid w:val="00EC1A0A"/>
    <w:rsid w:val="00EC249E"/>
    <w:rsid w:val="00EC3AEC"/>
    <w:rsid w:val="00EC4CDB"/>
    <w:rsid w:val="00EC4D2E"/>
    <w:rsid w:val="00EC4F51"/>
    <w:rsid w:val="00EC7F88"/>
    <w:rsid w:val="00ED03A7"/>
    <w:rsid w:val="00ED07EA"/>
    <w:rsid w:val="00ED4EBC"/>
    <w:rsid w:val="00ED5818"/>
    <w:rsid w:val="00EE1ADA"/>
    <w:rsid w:val="00EE2AAD"/>
    <w:rsid w:val="00EE456E"/>
    <w:rsid w:val="00EE68B6"/>
    <w:rsid w:val="00EF18BF"/>
    <w:rsid w:val="00EF2AA1"/>
    <w:rsid w:val="00EF2C9C"/>
    <w:rsid w:val="00EF435E"/>
    <w:rsid w:val="00EF4FAD"/>
    <w:rsid w:val="00EF60FC"/>
    <w:rsid w:val="00EF74DB"/>
    <w:rsid w:val="00F04CAB"/>
    <w:rsid w:val="00F06A60"/>
    <w:rsid w:val="00F13741"/>
    <w:rsid w:val="00F14A73"/>
    <w:rsid w:val="00F1588B"/>
    <w:rsid w:val="00F15920"/>
    <w:rsid w:val="00F22D97"/>
    <w:rsid w:val="00F24C32"/>
    <w:rsid w:val="00F24DFF"/>
    <w:rsid w:val="00F27A7A"/>
    <w:rsid w:val="00F3070C"/>
    <w:rsid w:val="00F30802"/>
    <w:rsid w:val="00F31C1C"/>
    <w:rsid w:val="00F3505C"/>
    <w:rsid w:val="00F36A5F"/>
    <w:rsid w:val="00F37673"/>
    <w:rsid w:val="00F37FA6"/>
    <w:rsid w:val="00F474EE"/>
    <w:rsid w:val="00F500CD"/>
    <w:rsid w:val="00F543E5"/>
    <w:rsid w:val="00F55A1E"/>
    <w:rsid w:val="00F56141"/>
    <w:rsid w:val="00F5691E"/>
    <w:rsid w:val="00F57E41"/>
    <w:rsid w:val="00F60425"/>
    <w:rsid w:val="00F70171"/>
    <w:rsid w:val="00F704EA"/>
    <w:rsid w:val="00F7106C"/>
    <w:rsid w:val="00F71EA6"/>
    <w:rsid w:val="00F72724"/>
    <w:rsid w:val="00F73627"/>
    <w:rsid w:val="00F7404A"/>
    <w:rsid w:val="00F75F01"/>
    <w:rsid w:val="00F760F4"/>
    <w:rsid w:val="00F77DBA"/>
    <w:rsid w:val="00F803AA"/>
    <w:rsid w:val="00F8374B"/>
    <w:rsid w:val="00F8431B"/>
    <w:rsid w:val="00F84F42"/>
    <w:rsid w:val="00F852BE"/>
    <w:rsid w:val="00F867EA"/>
    <w:rsid w:val="00F873C9"/>
    <w:rsid w:val="00F8754B"/>
    <w:rsid w:val="00F910CE"/>
    <w:rsid w:val="00F94AE5"/>
    <w:rsid w:val="00F94E2F"/>
    <w:rsid w:val="00F95621"/>
    <w:rsid w:val="00FA261B"/>
    <w:rsid w:val="00FA4109"/>
    <w:rsid w:val="00FA52F1"/>
    <w:rsid w:val="00FA6014"/>
    <w:rsid w:val="00FA753E"/>
    <w:rsid w:val="00FA7868"/>
    <w:rsid w:val="00FB11CC"/>
    <w:rsid w:val="00FB2249"/>
    <w:rsid w:val="00FB3404"/>
    <w:rsid w:val="00FB35A0"/>
    <w:rsid w:val="00FB40CC"/>
    <w:rsid w:val="00FB61C7"/>
    <w:rsid w:val="00FC7F3D"/>
    <w:rsid w:val="00FD1902"/>
    <w:rsid w:val="00FD6393"/>
    <w:rsid w:val="00FE0FEB"/>
    <w:rsid w:val="00FE18B9"/>
    <w:rsid w:val="00FE440E"/>
    <w:rsid w:val="00FE4D0F"/>
    <w:rsid w:val="00FE6203"/>
    <w:rsid w:val="00FF551C"/>
    <w:rsid w:val="00FF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5828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2"/>
    <w:next w:val="a2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22A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40">
    <w:name w:val="Заголовок 4 Знак"/>
    <w:basedOn w:val="a3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6">
    <w:name w:val="Body Text"/>
    <w:basedOn w:val="a2"/>
    <w:link w:val="a7"/>
    <w:uiPriority w:val="1"/>
    <w:qFormat/>
    <w:rsid w:val="00B2590D"/>
    <w:rPr>
      <w:sz w:val="28"/>
      <w:szCs w:val="28"/>
    </w:rPr>
  </w:style>
  <w:style w:type="character" w:customStyle="1" w:styleId="a7">
    <w:name w:val="Основной текст Знак"/>
    <w:basedOn w:val="a3"/>
    <w:link w:val="a6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8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2"/>
    <w:next w:val="a2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3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List Paragraph"/>
    <w:basedOn w:val="a2"/>
    <w:link w:val="aa"/>
    <w:uiPriority w:val="34"/>
    <w:qFormat/>
    <w:rsid w:val="005D2D9C"/>
    <w:pPr>
      <w:ind w:left="720"/>
      <w:contextualSpacing/>
    </w:pPr>
  </w:style>
  <w:style w:type="paragraph" w:styleId="ab">
    <w:name w:val="Normal (Web)"/>
    <w:basedOn w:val="a2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alloon Text"/>
    <w:basedOn w:val="a2"/>
    <w:link w:val="ad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3"/>
    <w:link w:val="ac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2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e">
    <w:name w:val="Table Grid"/>
    <w:basedOn w:val="a4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2"/>
    <w:link w:val="af0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uiPriority w:val="99"/>
    <w:rsid w:val="00483E3C"/>
    <w:rPr>
      <w:rFonts w:ascii="Times New Roman" w:eastAsia="Times New Roman" w:hAnsi="Times New Roman" w:cs="Times New Roman"/>
    </w:rPr>
  </w:style>
  <w:style w:type="paragraph" w:styleId="af1">
    <w:name w:val="footer"/>
    <w:basedOn w:val="a2"/>
    <w:link w:val="af2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3"/>
    <w:link w:val="af1"/>
    <w:uiPriority w:val="99"/>
    <w:rsid w:val="00483E3C"/>
    <w:rPr>
      <w:rFonts w:ascii="Times New Roman" w:eastAsia="Times New Roman" w:hAnsi="Times New Roman" w:cs="Times New Roman"/>
    </w:rPr>
  </w:style>
  <w:style w:type="character" w:styleId="af3">
    <w:name w:val="FollowedHyperlink"/>
    <w:basedOn w:val="a3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3"/>
    <w:rsid w:val="00715079"/>
  </w:style>
  <w:style w:type="paragraph" w:styleId="af4">
    <w:name w:val="caption"/>
    <w:basedOn w:val="a2"/>
    <w:next w:val="a2"/>
    <w:uiPriority w:val="35"/>
    <w:unhideWhenUsed/>
    <w:qFormat/>
    <w:rsid w:val="00FA52F1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18"/>
      <w:szCs w:val="18"/>
    </w:rPr>
  </w:style>
  <w:style w:type="character" w:customStyle="1" w:styleId="aa">
    <w:name w:val="Абзац списка Знак"/>
    <w:basedOn w:val="a3"/>
    <w:link w:val="a9"/>
    <w:uiPriority w:val="34"/>
    <w:rsid w:val="00FA52F1"/>
    <w:rPr>
      <w:rFonts w:ascii="Times New Roman" w:eastAsia="Times New Roman" w:hAnsi="Times New Roman" w:cs="Times New Roman"/>
    </w:rPr>
  </w:style>
  <w:style w:type="paragraph" w:customStyle="1" w:styleId="a0">
    <w:name w:val="Мой список"/>
    <w:basedOn w:val="a9"/>
    <w:link w:val="af5"/>
    <w:qFormat/>
    <w:rsid w:val="00157921"/>
    <w:pPr>
      <w:widowControl/>
      <w:numPr>
        <w:numId w:val="42"/>
      </w:numPr>
      <w:autoSpaceDE/>
      <w:autoSpaceDN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f5">
    <w:name w:val="Мой список Знак"/>
    <w:basedOn w:val="a3"/>
    <w:link w:val="a0"/>
    <w:rsid w:val="00157921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30">
    <w:name w:val="Заголовок 3 Знак"/>
    <w:basedOn w:val="a3"/>
    <w:link w:val="3"/>
    <w:uiPriority w:val="9"/>
    <w:semiHidden/>
    <w:rsid w:val="00222A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6">
    <w:name w:val="Strong"/>
    <w:basedOn w:val="a3"/>
    <w:uiPriority w:val="22"/>
    <w:qFormat/>
    <w:rsid w:val="00222A62"/>
    <w:rPr>
      <w:b/>
      <w:bCs/>
    </w:rPr>
  </w:style>
  <w:style w:type="paragraph" w:customStyle="1" w:styleId="a1">
    <w:name w:val="_Нумерованный_список"/>
    <w:basedOn w:val="a2"/>
    <w:link w:val="af7"/>
    <w:qFormat/>
    <w:rsid w:val="008463F3"/>
    <w:pPr>
      <w:widowControl/>
      <w:numPr>
        <w:numId w:val="46"/>
      </w:numPr>
      <w:autoSpaceDE/>
      <w:autoSpaceDN/>
      <w:spacing w:after="120" w:line="360" w:lineRule="auto"/>
      <w:jc w:val="both"/>
    </w:pPr>
    <w:rPr>
      <w:rFonts w:eastAsia="Calibri"/>
      <w:sz w:val="24"/>
      <w:szCs w:val="24"/>
    </w:rPr>
  </w:style>
  <w:style w:type="character" w:customStyle="1" w:styleId="af7">
    <w:name w:val="_Нумерованный_список Знак"/>
    <w:basedOn w:val="a3"/>
    <w:link w:val="a1"/>
    <w:rsid w:val="008463F3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_Ненумерованный_список"/>
    <w:basedOn w:val="a2"/>
    <w:link w:val="af8"/>
    <w:uiPriority w:val="99"/>
    <w:qFormat/>
    <w:rsid w:val="008C3742"/>
    <w:pPr>
      <w:widowControl/>
      <w:numPr>
        <w:numId w:val="48"/>
      </w:numPr>
      <w:autoSpaceDE/>
      <w:autoSpaceDN/>
      <w:spacing w:line="360" w:lineRule="auto"/>
      <w:jc w:val="both"/>
    </w:pPr>
    <w:rPr>
      <w:sz w:val="24"/>
      <w:szCs w:val="24"/>
      <w:lang w:eastAsia="ru-RU"/>
    </w:rPr>
  </w:style>
  <w:style w:type="character" w:customStyle="1" w:styleId="af8">
    <w:name w:val="_Ненумерованный_список Знак"/>
    <w:link w:val="a"/>
    <w:uiPriority w:val="99"/>
    <w:rsid w:val="008C374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Unresolved Mention"/>
    <w:basedOn w:val="a3"/>
    <w:uiPriority w:val="99"/>
    <w:semiHidden/>
    <w:unhideWhenUsed/>
    <w:rsid w:val="006E7268"/>
    <w:rPr>
      <w:color w:val="605E5C"/>
      <w:shd w:val="clear" w:color="auto" w:fill="E1DFDD"/>
    </w:rPr>
  </w:style>
  <w:style w:type="table" w:styleId="-6">
    <w:name w:val="Grid Table 6 Colorful"/>
    <w:basedOn w:val="a4"/>
    <w:uiPriority w:val="99"/>
    <w:rsid w:val="00D25A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character">
    <w:name w:val="ТекстГОСТ_character"/>
    <w:link w:val="afa"/>
    <w:rsid w:val="00D25A0E"/>
    <w:rPr>
      <w:sz w:val="28"/>
      <w:szCs w:val="28"/>
    </w:rPr>
  </w:style>
  <w:style w:type="paragraph" w:customStyle="1" w:styleId="afa">
    <w:name w:val="ТекстГОСТ"/>
    <w:basedOn w:val="a2"/>
    <w:link w:val="character"/>
    <w:qFormat/>
    <w:rsid w:val="00D25A0E"/>
    <w:pPr>
      <w:widowControl/>
      <w:autoSpaceDE/>
      <w:autoSpaceDN/>
      <w:spacing w:line="360" w:lineRule="auto"/>
      <w:ind w:firstLine="708"/>
      <w:jc w:val="both"/>
    </w:pPr>
    <w:rPr>
      <w:rFonts w:asciiTheme="minorHAnsi" w:eastAsiaTheme="minorHAnsi" w:hAnsiTheme="minorHAnsi" w:cstheme="minorBidi"/>
      <w:sz w:val="28"/>
      <w:szCs w:val="28"/>
    </w:rPr>
  </w:style>
  <w:style w:type="paragraph" w:customStyle="1" w:styleId="msonormal0">
    <w:name w:val="msonormal"/>
    <w:basedOn w:val="a2"/>
    <w:rsid w:val="00B60A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31">
    <w:name w:val="toc 3"/>
    <w:basedOn w:val="a2"/>
    <w:next w:val="a2"/>
    <w:autoRedefine/>
    <w:uiPriority w:val="39"/>
    <w:unhideWhenUsed/>
    <w:rsid w:val="000C62E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3738</TotalTime>
  <Pages>47</Pages>
  <Words>8534</Words>
  <Characters>48644</Characters>
  <Application>Microsoft Office Word</Application>
  <DocSecurity>0</DocSecurity>
  <Lines>405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Никита Перевощиков</cp:lastModifiedBy>
  <cp:revision>962</cp:revision>
  <dcterms:created xsi:type="dcterms:W3CDTF">2023-09-20T08:30:00Z</dcterms:created>
  <dcterms:modified xsi:type="dcterms:W3CDTF">2026-04-03T12:10:00Z</dcterms:modified>
</cp:coreProperties>
</file>