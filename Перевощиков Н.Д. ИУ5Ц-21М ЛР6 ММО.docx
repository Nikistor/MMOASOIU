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7959"/>
      </w:tblGrid>
      <w:tr w:rsidR="00B2590D" w:rsidRPr="00D73B01" w14:paraId="267FA849" w14:textId="77777777" w:rsidTr="00C667A8"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</w:tcPr>
          <w:p w14:paraId="4205061B" w14:textId="77777777" w:rsidR="00B2590D" w:rsidRPr="00D73B01" w:rsidRDefault="00B2590D" w:rsidP="00C667A8">
            <w:pPr>
              <w:rPr>
                <w:b/>
              </w:rPr>
            </w:pPr>
            <w:r w:rsidRPr="00D73B01"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0AF53E35" wp14:editId="7D6032BE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59" w:type="dxa"/>
            <w:tcBorders>
              <w:top w:val="nil"/>
              <w:left w:val="nil"/>
              <w:bottom w:val="nil"/>
              <w:right w:val="nil"/>
            </w:tcBorders>
          </w:tcPr>
          <w:p w14:paraId="55C80C14" w14:textId="6781DAAA" w:rsidR="00B2590D" w:rsidRPr="00D73B01" w:rsidRDefault="00B2590D" w:rsidP="00C667A8">
            <w:pPr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Министерство науки и высшего образования Российской Федерации</w:t>
            </w:r>
            <w:r>
              <w:rPr>
                <w:b/>
                <w:sz w:val="24"/>
              </w:rPr>
              <w:t xml:space="preserve"> </w:t>
            </w:r>
            <w:r w:rsidRPr="00D73B01">
              <w:rPr>
                <w:b/>
                <w:sz w:val="24"/>
              </w:rPr>
              <w:t xml:space="preserve">Федеральное государственное </w:t>
            </w:r>
            <w:r w:rsidR="000A7097">
              <w:rPr>
                <w:b/>
                <w:sz w:val="24"/>
              </w:rPr>
              <w:t>автономное</w:t>
            </w:r>
            <w:r w:rsidRPr="00D73B01">
              <w:rPr>
                <w:b/>
                <w:sz w:val="24"/>
              </w:rPr>
              <w:t xml:space="preserve"> образовательное</w:t>
            </w:r>
            <w:r w:rsidR="007073D8">
              <w:rPr>
                <w:b/>
                <w:sz w:val="24"/>
              </w:rPr>
              <w:t xml:space="preserve"> </w:t>
            </w:r>
            <w:r w:rsidRPr="00D73B01">
              <w:rPr>
                <w:b/>
                <w:sz w:val="24"/>
              </w:rPr>
              <w:t>учреждение высшего образования</w:t>
            </w:r>
          </w:p>
          <w:p w14:paraId="76844609" w14:textId="77777777" w:rsidR="00B2590D" w:rsidRPr="00D73B01" w:rsidRDefault="00B2590D" w:rsidP="00C667A8">
            <w:pPr>
              <w:ind w:right="-2"/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«Московский государственный технический университет</w:t>
            </w:r>
          </w:p>
          <w:p w14:paraId="4B7FC141" w14:textId="77777777" w:rsidR="00B2590D" w:rsidRPr="00D73B01" w:rsidRDefault="00B2590D" w:rsidP="00C667A8">
            <w:pPr>
              <w:ind w:right="-2"/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имени Н.Э. Баумана</w:t>
            </w:r>
            <w:r>
              <w:rPr>
                <w:b/>
                <w:sz w:val="24"/>
              </w:rPr>
              <w:t xml:space="preserve"> </w:t>
            </w:r>
          </w:p>
          <w:p w14:paraId="7F25A95C" w14:textId="77777777" w:rsidR="00B2590D" w:rsidRPr="00D73B01" w:rsidRDefault="00B2590D" w:rsidP="00C667A8">
            <w:pPr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(национальный исследовательский университет)»</w:t>
            </w:r>
          </w:p>
          <w:p w14:paraId="62DF2AF3" w14:textId="77777777" w:rsidR="00B2590D" w:rsidRPr="00D73B01" w:rsidRDefault="00B2590D" w:rsidP="00C667A8">
            <w:pPr>
              <w:jc w:val="center"/>
              <w:rPr>
                <w:b/>
              </w:rPr>
            </w:pPr>
            <w:r w:rsidRPr="00D73B01">
              <w:rPr>
                <w:b/>
                <w:sz w:val="24"/>
              </w:rPr>
              <w:t>(МГТУ им. Н.Э. Баумана)</w:t>
            </w:r>
          </w:p>
        </w:tc>
      </w:tr>
    </w:tbl>
    <w:p w14:paraId="0A67C39A" w14:textId="77777777" w:rsidR="00B2590D" w:rsidRDefault="00B2590D" w:rsidP="00B2590D">
      <w:pPr>
        <w:pStyle w:val="a6"/>
        <w:rPr>
          <w:b/>
          <w:sz w:val="26"/>
        </w:rPr>
      </w:pPr>
    </w:p>
    <w:p w14:paraId="49C79E92" w14:textId="77777777" w:rsidR="00B2590D" w:rsidRPr="0001494B" w:rsidRDefault="00B2590D" w:rsidP="00B2590D">
      <w:pPr>
        <w:pStyle w:val="a6"/>
        <w:spacing w:before="3"/>
        <w:rPr>
          <w:b/>
          <w:sz w:val="24"/>
          <w:szCs w:val="24"/>
        </w:rPr>
      </w:pPr>
    </w:p>
    <w:p w14:paraId="0A1B26A7" w14:textId="77777777" w:rsidR="00B2590D" w:rsidRPr="0001494B" w:rsidRDefault="00B2590D" w:rsidP="00B2590D">
      <w:pPr>
        <w:rPr>
          <w:sz w:val="24"/>
          <w:szCs w:val="24"/>
        </w:rPr>
      </w:pPr>
      <w:r w:rsidRPr="0001494B">
        <w:rPr>
          <w:sz w:val="24"/>
          <w:szCs w:val="24"/>
        </w:rPr>
        <w:t xml:space="preserve">ФАКУЛЬТЕТ </w:t>
      </w:r>
      <w:r w:rsidRPr="0001494B">
        <w:rPr>
          <w:sz w:val="24"/>
          <w:szCs w:val="24"/>
        </w:rPr>
        <w:tab/>
      </w:r>
      <w:r w:rsidRPr="0001494B">
        <w:rPr>
          <w:sz w:val="24"/>
          <w:szCs w:val="24"/>
        </w:rPr>
        <w:tab/>
      </w:r>
      <w:r w:rsidRPr="0001494B">
        <w:rPr>
          <w:b/>
          <w:sz w:val="24"/>
          <w:szCs w:val="24"/>
        </w:rPr>
        <w:t>ИНФОРМАТИКА И СИСТЕМЫ УПРАВЛЕНИЯ</w:t>
      </w:r>
    </w:p>
    <w:p w14:paraId="4EA67F74" w14:textId="77777777" w:rsidR="00B2590D" w:rsidRPr="0001494B" w:rsidRDefault="00B2590D" w:rsidP="00B2590D">
      <w:pPr>
        <w:rPr>
          <w:sz w:val="24"/>
          <w:szCs w:val="24"/>
        </w:rPr>
      </w:pPr>
    </w:p>
    <w:p w14:paraId="6474541D" w14:textId="1684B153" w:rsidR="00B2590D" w:rsidRPr="0001494B" w:rsidRDefault="00B2590D" w:rsidP="00B2590D">
      <w:pPr>
        <w:rPr>
          <w:iCs/>
          <w:sz w:val="24"/>
          <w:szCs w:val="24"/>
        </w:rPr>
      </w:pPr>
      <w:r w:rsidRPr="0001494B">
        <w:rPr>
          <w:sz w:val="24"/>
          <w:szCs w:val="24"/>
        </w:rPr>
        <w:t>КАФЕДРА</w:t>
      </w:r>
      <w:r w:rsidR="007073D8">
        <w:rPr>
          <w:sz w:val="24"/>
          <w:szCs w:val="24"/>
        </w:rPr>
        <w:tab/>
      </w:r>
      <w:r w:rsidRPr="0001494B">
        <w:rPr>
          <w:sz w:val="24"/>
          <w:szCs w:val="24"/>
        </w:rPr>
        <w:tab/>
        <w:t xml:space="preserve"> </w:t>
      </w:r>
      <w:r w:rsidRPr="0001494B">
        <w:rPr>
          <w:b/>
          <w:sz w:val="24"/>
          <w:szCs w:val="24"/>
        </w:rPr>
        <w:t>СИСТЕМЫ ОБРАБОТКИ ИНФОРМАЦИИ И УПРАВЛЕНИЯ</w:t>
      </w:r>
    </w:p>
    <w:p w14:paraId="5DCBC79B" w14:textId="77777777" w:rsidR="00B2590D" w:rsidRPr="00092A1E" w:rsidRDefault="00B2590D" w:rsidP="00B2590D">
      <w:pPr>
        <w:rPr>
          <w:sz w:val="28"/>
          <w:szCs w:val="28"/>
        </w:rPr>
      </w:pPr>
    </w:p>
    <w:p w14:paraId="6DB574CD" w14:textId="77777777" w:rsidR="00B2590D" w:rsidRDefault="00B2590D" w:rsidP="00B2590D">
      <w:pPr>
        <w:ind w:right="-143"/>
        <w:rPr>
          <w:b/>
          <w:sz w:val="28"/>
          <w:szCs w:val="28"/>
        </w:rPr>
      </w:pPr>
    </w:p>
    <w:p w14:paraId="654EC119" w14:textId="77777777" w:rsidR="00B2590D" w:rsidRPr="0001494B" w:rsidRDefault="00B2590D" w:rsidP="00B2590D">
      <w:pPr>
        <w:ind w:right="-143"/>
        <w:rPr>
          <w:b/>
          <w:sz w:val="28"/>
          <w:szCs w:val="28"/>
        </w:rPr>
      </w:pPr>
    </w:p>
    <w:p w14:paraId="1952DA30" w14:textId="77777777" w:rsidR="00B2590D" w:rsidRDefault="00B2590D" w:rsidP="00B2590D">
      <w:pPr>
        <w:ind w:right="-143"/>
        <w:rPr>
          <w:b/>
          <w:sz w:val="28"/>
          <w:szCs w:val="28"/>
        </w:rPr>
      </w:pPr>
    </w:p>
    <w:p w14:paraId="1A8931D1" w14:textId="77777777" w:rsidR="00B2590D" w:rsidRPr="00092A1E" w:rsidRDefault="00B2590D" w:rsidP="00B2590D">
      <w:pPr>
        <w:ind w:right="-143"/>
        <w:rPr>
          <w:b/>
          <w:sz w:val="28"/>
          <w:szCs w:val="28"/>
        </w:rPr>
      </w:pPr>
    </w:p>
    <w:p w14:paraId="1C48D241" w14:textId="77A30DBA" w:rsidR="00B2590D" w:rsidRPr="0064325A" w:rsidRDefault="0084379B" w:rsidP="00B2590D">
      <w:pPr>
        <w:ind w:left="-142" w:right="-143" w:firstLine="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 по лабораторной работе №</w:t>
      </w:r>
      <w:r w:rsidR="000E1D5E">
        <w:rPr>
          <w:b/>
          <w:sz w:val="28"/>
          <w:szCs w:val="28"/>
        </w:rPr>
        <w:t>6</w:t>
      </w:r>
    </w:p>
    <w:p w14:paraId="30B6CB5A" w14:textId="6FF7F3CC" w:rsidR="00B2590D" w:rsidRPr="00975416" w:rsidRDefault="00B2590D" w:rsidP="00B2590D">
      <w:pPr>
        <w:ind w:left="-142" w:right="-143" w:firstLine="142"/>
        <w:jc w:val="center"/>
        <w:rPr>
          <w:b/>
          <w:sz w:val="28"/>
          <w:szCs w:val="28"/>
        </w:rPr>
      </w:pPr>
      <w:r w:rsidRPr="00975416">
        <w:rPr>
          <w:b/>
          <w:sz w:val="28"/>
          <w:szCs w:val="28"/>
        </w:rPr>
        <w:t xml:space="preserve">по дисциплине </w:t>
      </w:r>
      <w:r w:rsidR="00890AF8">
        <w:rPr>
          <w:b/>
          <w:sz w:val="28"/>
          <w:szCs w:val="28"/>
        </w:rPr>
        <w:t>Методы машинного обучения в АСОИУ</w:t>
      </w:r>
    </w:p>
    <w:p w14:paraId="6FA3F6F6" w14:textId="77777777" w:rsidR="00B2590D" w:rsidRPr="00975416" w:rsidRDefault="00B2590D" w:rsidP="00B2590D">
      <w:pPr>
        <w:rPr>
          <w:b/>
        </w:rPr>
      </w:pPr>
    </w:p>
    <w:p w14:paraId="2C497BA2" w14:textId="7904A593" w:rsidR="00732C89" w:rsidRPr="000E1D5E" w:rsidRDefault="00B2590D" w:rsidP="00890AF8">
      <w:pPr>
        <w:pStyle w:val="4"/>
        <w:ind w:left="720" w:hanging="578"/>
        <w:jc w:val="center"/>
      </w:pPr>
      <w:r w:rsidRPr="00975416">
        <w:rPr>
          <w:bCs w:val="0"/>
        </w:rPr>
        <w:t xml:space="preserve">Тема работы: </w:t>
      </w:r>
      <w:r w:rsidR="000E1D5E">
        <w:rPr>
          <w:bCs w:val="0"/>
          <w:lang w:eastAsia="en-US"/>
        </w:rPr>
        <w:t>«Предобработка и классификация текста»</w:t>
      </w:r>
    </w:p>
    <w:p w14:paraId="1F8DD734" w14:textId="77777777" w:rsidR="00B2590D" w:rsidRPr="00975416" w:rsidRDefault="00B2590D" w:rsidP="00B2590D">
      <w:pPr>
        <w:rPr>
          <w:b/>
        </w:rPr>
      </w:pPr>
    </w:p>
    <w:p w14:paraId="1F859C4B" w14:textId="77777777" w:rsidR="00B2590D" w:rsidRPr="009C1BB7" w:rsidRDefault="00B2590D" w:rsidP="00445329">
      <w:pPr>
        <w:jc w:val="center"/>
        <w:rPr>
          <w:b/>
          <w:sz w:val="24"/>
          <w:szCs w:val="24"/>
        </w:rPr>
      </w:pPr>
    </w:p>
    <w:p w14:paraId="63C9A629" w14:textId="77777777" w:rsidR="00B2590D" w:rsidRDefault="00B2590D" w:rsidP="00B2590D">
      <w:pPr>
        <w:rPr>
          <w:sz w:val="24"/>
          <w:szCs w:val="24"/>
        </w:rPr>
      </w:pPr>
    </w:p>
    <w:p w14:paraId="49F86695" w14:textId="77777777" w:rsidR="00B2590D" w:rsidRDefault="00B2590D" w:rsidP="00B2590D">
      <w:pPr>
        <w:rPr>
          <w:sz w:val="24"/>
          <w:szCs w:val="24"/>
        </w:rPr>
      </w:pPr>
    </w:p>
    <w:p w14:paraId="3374A8DA" w14:textId="77777777" w:rsidR="00890AF8" w:rsidRDefault="00890AF8" w:rsidP="00B2590D">
      <w:pPr>
        <w:rPr>
          <w:sz w:val="24"/>
          <w:szCs w:val="24"/>
        </w:rPr>
      </w:pPr>
    </w:p>
    <w:p w14:paraId="19EA0FF9" w14:textId="77777777" w:rsidR="00890AF8" w:rsidRPr="00C16681" w:rsidRDefault="00890AF8" w:rsidP="00B2590D">
      <w:pPr>
        <w:rPr>
          <w:sz w:val="24"/>
          <w:szCs w:val="24"/>
        </w:rPr>
      </w:pPr>
    </w:p>
    <w:p w14:paraId="59844D5A" w14:textId="77777777" w:rsidR="00B2590D" w:rsidRDefault="00B2590D" w:rsidP="00B2590D">
      <w:pPr>
        <w:ind w:left="480" w:hanging="480"/>
        <w:rPr>
          <w:sz w:val="24"/>
          <w:szCs w:val="24"/>
        </w:rPr>
      </w:pPr>
    </w:p>
    <w:p w14:paraId="43984CC3" w14:textId="77777777" w:rsidR="00B2590D" w:rsidRPr="00445329" w:rsidRDefault="00B2590D" w:rsidP="00B2590D">
      <w:pPr>
        <w:rPr>
          <w:sz w:val="24"/>
          <w:szCs w:val="24"/>
        </w:rPr>
      </w:pPr>
    </w:p>
    <w:p w14:paraId="44C5B13A" w14:textId="77777777" w:rsidR="00B2590D" w:rsidRPr="00445329" w:rsidRDefault="00B2590D" w:rsidP="00B2590D">
      <w:pPr>
        <w:rPr>
          <w:sz w:val="24"/>
          <w:szCs w:val="24"/>
        </w:rPr>
      </w:pPr>
    </w:p>
    <w:p w14:paraId="6F2CD67C" w14:textId="77777777" w:rsidR="00B2590D" w:rsidRDefault="00B2590D" w:rsidP="009210F5">
      <w:pPr>
        <w:rPr>
          <w:sz w:val="24"/>
          <w:szCs w:val="24"/>
        </w:rPr>
      </w:pPr>
    </w:p>
    <w:p w14:paraId="262D39C7" w14:textId="77777777" w:rsidR="00B904E2" w:rsidRDefault="00B904E2" w:rsidP="00B2590D">
      <w:pPr>
        <w:ind w:left="480" w:hanging="480"/>
        <w:rPr>
          <w:sz w:val="24"/>
          <w:szCs w:val="24"/>
        </w:rPr>
      </w:pPr>
    </w:p>
    <w:p w14:paraId="300E3BF8" w14:textId="77777777" w:rsidR="00B904E2" w:rsidRPr="00445329" w:rsidRDefault="00B904E2" w:rsidP="00B2590D">
      <w:pPr>
        <w:ind w:left="480" w:hanging="480"/>
        <w:rPr>
          <w:sz w:val="24"/>
          <w:szCs w:val="24"/>
        </w:rPr>
      </w:pPr>
    </w:p>
    <w:p w14:paraId="2D1F672C" w14:textId="77777777" w:rsidR="00B2590D" w:rsidRPr="00445329" w:rsidRDefault="00B2590D" w:rsidP="00B2590D">
      <w:pPr>
        <w:ind w:left="480" w:hanging="480"/>
        <w:rPr>
          <w:sz w:val="24"/>
          <w:szCs w:val="24"/>
        </w:rPr>
      </w:pPr>
    </w:p>
    <w:p w14:paraId="28C5C0CD" w14:textId="77777777" w:rsidR="004B4753" w:rsidRPr="00445329" w:rsidRDefault="004B4753" w:rsidP="00B2590D">
      <w:pPr>
        <w:rPr>
          <w:sz w:val="24"/>
          <w:szCs w:val="24"/>
        </w:rPr>
      </w:pPr>
    </w:p>
    <w:p w14:paraId="45824CB1" w14:textId="77777777" w:rsidR="00B2590D" w:rsidRDefault="00B2590D" w:rsidP="00B2590D">
      <w:pPr>
        <w:rPr>
          <w:sz w:val="24"/>
          <w:szCs w:val="24"/>
        </w:rPr>
      </w:pPr>
    </w:p>
    <w:p w14:paraId="32C5026F" w14:textId="77777777" w:rsidR="00D87E9F" w:rsidRPr="00D87E9F" w:rsidRDefault="00D87E9F" w:rsidP="00B2590D">
      <w:pPr>
        <w:rPr>
          <w:b/>
          <w:sz w:val="28"/>
          <w:szCs w:val="28"/>
        </w:rPr>
      </w:pP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b/>
          <w:sz w:val="28"/>
          <w:szCs w:val="28"/>
        </w:rPr>
        <w:t>Выполнил:</w:t>
      </w:r>
    </w:p>
    <w:p w14:paraId="4AFB37E3" w14:textId="2612936E" w:rsidR="00D87E9F" w:rsidRPr="00D87E9F" w:rsidRDefault="00D87E9F" w:rsidP="00B2590D">
      <w:pPr>
        <w:rPr>
          <w:sz w:val="28"/>
          <w:szCs w:val="28"/>
        </w:rPr>
      </w:pP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="009210F5">
        <w:rPr>
          <w:sz w:val="28"/>
          <w:szCs w:val="28"/>
        </w:rPr>
        <w:t>Студент группы ИУ5Ц-</w:t>
      </w:r>
      <w:r w:rsidR="0064325A">
        <w:rPr>
          <w:sz w:val="28"/>
          <w:szCs w:val="28"/>
        </w:rPr>
        <w:t>2</w:t>
      </w:r>
      <w:r w:rsidR="000A7097">
        <w:rPr>
          <w:sz w:val="28"/>
          <w:szCs w:val="28"/>
        </w:rPr>
        <w:t>1М</w:t>
      </w:r>
    </w:p>
    <w:p w14:paraId="229BD7F5" w14:textId="0568889C" w:rsidR="00D87E9F" w:rsidRPr="00D87E9F" w:rsidRDefault="00D87E9F" w:rsidP="00B2590D">
      <w:pPr>
        <w:rPr>
          <w:sz w:val="28"/>
          <w:szCs w:val="28"/>
          <w:u w:val="single"/>
        </w:rPr>
      </w:pP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  <w:t>Перевощиков Н.Д.</w:t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="000A7097" w:rsidRPr="00D87E9F">
        <w:rPr>
          <w:sz w:val="28"/>
          <w:szCs w:val="28"/>
          <w:u w:val="single"/>
        </w:rPr>
        <w:tab/>
      </w:r>
      <w:r w:rsidR="008911C9">
        <w:rPr>
          <w:sz w:val="28"/>
          <w:szCs w:val="28"/>
          <w:u w:val="single"/>
        </w:rPr>
        <w:tab/>
      </w:r>
      <w:r w:rsidR="00EF4FAD">
        <w:rPr>
          <w:sz w:val="28"/>
          <w:szCs w:val="28"/>
          <w:u w:val="single"/>
        </w:rPr>
        <w:tab/>
      </w:r>
    </w:p>
    <w:p w14:paraId="4FB89956" w14:textId="77777777" w:rsidR="00B2590D" w:rsidRDefault="00D87E9F" w:rsidP="00B2590D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</w:p>
    <w:p w14:paraId="77DF4F15" w14:textId="31AE9B3C" w:rsidR="00D87E9F" w:rsidRPr="00D87E9F" w:rsidRDefault="00D87E9F" w:rsidP="00D87E9F">
      <w:pPr>
        <w:rPr>
          <w:b/>
          <w:sz w:val="28"/>
          <w:szCs w:val="28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b/>
          <w:sz w:val="28"/>
          <w:szCs w:val="28"/>
        </w:rPr>
        <w:t>Проверил</w:t>
      </w:r>
      <w:r w:rsidRPr="00D87E9F">
        <w:rPr>
          <w:b/>
          <w:sz w:val="28"/>
          <w:szCs w:val="28"/>
        </w:rPr>
        <w:t>:</w:t>
      </w:r>
    </w:p>
    <w:p w14:paraId="4CE9C679" w14:textId="77777777" w:rsidR="00D87E9F" w:rsidRPr="00D87E9F" w:rsidRDefault="00D87E9F" w:rsidP="00D87E9F">
      <w:pPr>
        <w:rPr>
          <w:sz w:val="28"/>
          <w:szCs w:val="28"/>
        </w:rPr>
      </w:pP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>
        <w:rPr>
          <w:sz w:val="28"/>
          <w:szCs w:val="28"/>
        </w:rPr>
        <w:t>Преподаватель</w:t>
      </w:r>
    </w:p>
    <w:p w14:paraId="3F6FF4E3" w14:textId="479333A0" w:rsidR="00D87E9F" w:rsidRPr="00D87E9F" w:rsidRDefault="00D87E9F" w:rsidP="00D87E9F">
      <w:pPr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 w:rsidR="0064325A">
        <w:rPr>
          <w:sz w:val="28"/>
          <w:szCs w:val="28"/>
        </w:rPr>
        <w:t>Гапанюк</w:t>
      </w:r>
      <w:proofErr w:type="spellEnd"/>
      <w:r w:rsidR="000A7097">
        <w:rPr>
          <w:sz w:val="28"/>
          <w:szCs w:val="28"/>
        </w:rPr>
        <w:t xml:space="preserve"> </w:t>
      </w:r>
      <w:r w:rsidR="0064325A">
        <w:rPr>
          <w:sz w:val="28"/>
          <w:szCs w:val="28"/>
        </w:rPr>
        <w:t>Ю</w:t>
      </w:r>
      <w:r w:rsidR="000A7097">
        <w:rPr>
          <w:sz w:val="28"/>
          <w:szCs w:val="28"/>
        </w:rPr>
        <w:t>.</w:t>
      </w:r>
      <w:r w:rsidR="0064325A">
        <w:rPr>
          <w:sz w:val="28"/>
          <w:szCs w:val="28"/>
        </w:rPr>
        <w:t>Е</w:t>
      </w:r>
      <w:r w:rsidR="000A7097"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64325A">
        <w:rPr>
          <w:sz w:val="28"/>
          <w:szCs w:val="28"/>
        </w:rPr>
        <w:tab/>
      </w:r>
      <w:r w:rsidRPr="00D87E9F">
        <w:rPr>
          <w:sz w:val="28"/>
          <w:szCs w:val="28"/>
          <w:u w:val="single"/>
        </w:rPr>
        <w:tab/>
      </w:r>
      <w:r w:rsidRPr="00D87E9F">
        <w:rPr>
          <w:sz w:val="28"/>
          <w:szCs w:val="28"/>
          <w:u w:val="single"/>
        </w:rPr>
        <w:tab/>
      </w:r>
      <w:r w:rsidRPr="00D87E9F">
        <w:rPr>
          <w:sz w:val="28"/>
          <w:szCs w:val="28"/>
          <w:u w:val="single"/>
        </w:rPr>
        <w:tab/>
      </w:r>
    </w:p>
    <w:p w14:paraId="451275A4" w14:textId="77777777" w:rsidR="00D87E9F" w:rsidRDefault="00D87E9F" w:rsidP="00D87E9F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</w:p>
    <w:p w14:paraId="7037F1DC" w14:textId="77777777" w:rsidR="00D87E9F" w:rsidRPr="0001494B" w:rsidRDefault="00D87E9F" w:rsidP="00B2590D">
      <w:pPr>
        <w:rPr>
          <w:szCs w:val="24"/>
        </w:rPr>
      </w:pPr>
    </w:p>
    <w:p w14:paraId="2D468A98" w14:textId="77777777" w:rsidR="00B2590D" w:rsidRPr="0001494B" w:rsidRDefault="00B2590D" w:rsidP="00F500CD">
      <w:pPr>
        <w:rPr>
          <w:szCs w:val="24"/>
        </w:rPr>
      </w:pPr>
    </w:p>
    <w:p w14:paraId="063FC4DC" w14:textId="77777777" w:rsidR="00B2590D" w:rsidRPr="0001494B" w:rsidRDefault="00B2590D" w:rsidP="00B2590D">
      <w:pPr>
        <w:rPr>
          <w:szCs w:val="24"/>
        </w:rPr>
      </w:pPr>
    </w:p>
    <w:p w14:paraId="576FE504" w14:textId="77777777" w:rsidR="00B2590D" w:rsidRPr="0001494B" w:rsidRDefault="00B2590D" w:rsidP="00B2590D">
      <w:pPr>
        <w:rPr>
          <w:szCs w:val="24"/>
        </w:rPr>
      </w:pPr>
    </w:p>
    <w:p w14:paraId="7AB1B406" w14:textId="5A2192C8" w:rsidR="00B2590D" w:rsidRPr="0001494B" w:rsidRDefault="008911C9" w:rsidP="00B2590D">
      <w:pPr>
        <w:jc w:val="center"/>
        <w:rPr>
          <w:sz w:val="24"/>
          <w:szCs w:val="24"/>
        </w:rPr>
      </w:pPr>
      <w:r>
        <w:rPr>
          <w:sz w:val="24"/>
          <w:szCs w:val="24"/>
        </w:rPr>
        <w:t>Москва, 202</w:t>
      </w:r>
      <w:r w:rsidR="0064325A">
        <w:rPr>
          <w:sz w:val="24"/>
          <w:szCs w:val="24"/>
        </w:rPr>
        <w:t>6</w:t>
      </w:r>
    </w:p>
    <w:p w14:paraId="0E5447C3" w14:textId="77777777" w:rsidR="00B2590D" w:rsidRPr="00E96A23" w:rsidRDefault="00B2590D" w:rsidP="00B2590D">
      <w:pPr>
        <w:jc w:val="center"/>
        <w:sectPr w:rsidR="00B2590D" w:rsidRPr="00E96A23" w:rsidSect="00B2590D">
          <w:pgSz w:w="11910" w:h="16840"/>
          <w:pgMar w:top="1134" w:right="850" w:bottom="1134" w:left="1701" w:header="720" w:footer="720" w:gutter="0"/>
          <w:cols w:space="720"/>
        </w:sectPr>
      </w:pPr>
      <w:r>
        <w:t>_____________________________________________________________________________________</w:t>
      </w:r>
    </w:p>
    <w:p w14:paraId="5251C7CD" w14:textId="77777777" w:rsidR="00B2590D" w:rsidRDefault="00B2590D" w:rsidP="00B2590D">
      <w:pPr>
        <w:jc w:val="center"/>
        <w:rPr>
          <w:b/>
          <w:sz w:val="32"/>
        </w:rPr>
      </w:pPr>
      <w:bookmarkStart w:id="0" w:name="_Toc81993285"/>
      <w:r w:rsidRPr="006F34AC">
        <w:rPr>
          <w:b/>
          <w:sz w:val="32"/>
        </w:rPr>
        <w:lastRenderedPageBreak/>
        <w:t>СОДЕРЖАНИЕ ОТЧЕТА</w:t>
      </w:r>
      <w:bookmarkEnd w:id="0"/>
    </w:p>
    <w:p w14:paraId="266AD3A6" w14:textId="77777777" w:rsidR="00CB47C9" w:rsidRPr="00625CE5" w:rsidRDefault="00CB47C9" w:rsidP="00CB47C9">
      <w:pPr>
        <w:jc w:val="center"/>
        <w:rPr>
          <w:b/>
          <w:sz w:val="28"/>
          <w:szCs w:val="28"/>
        </w:rPr>
      </w:pPr>
    </w:p>
    <w:p w14:paraId="25D8B5F2" w14:textId="5082FB4F" w:rsidR="00E24143" w:rsidRPr="00E24143" w:rsidRDefault="00CB47C9" w:rsidP="00E24143">
      <w:pPr>
        <w:pStyle w:val="21"/>
        <w:tabs>
          <w:tab w:val="right" w:leader="dot" w:pos="9344"/>
        </w:tabs>
        <w:spacing w:after="0" w:line="360" w:lineRule="auto"/>
        <w:jc w:val="both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r w:rsidRPr="00403AA4">
        <w:rPr>
          <w:sz w:val="28"/>
          <w:szCs w:val="28"/>
        </w:rPr>
        <w:fldChar w:fldCharType="begin"/>
      </w:r>
      <w:r w:rsidRPr="00403AA4">
        <w:rPr>
          <w:sz w:val="28"/>
          <w:szCs w:val="28"/>
        </w:rPr>
        <w:instrText xml:space="preserve"> TOC \o "1-3" \h \z \u </w:instrText>
      </w:r>
      <w:r w:rsidRPr="00403AA4">
        <w:rPr>
          <w:sz w:val="28"/>
          <w:szCs w:val="28"/>
        </w:rPr>
        <w:fldChar w:fldCharType="separate"/>
      </w:r>
      <w:hyperlink w:anchor="_Toc230818262" w:history="1">
        <w:r w:rsidR="00E24143" w:rsidRPr="00E24143">
          <w:rPr>
            <w:rStyle w:val="a8"/>
            <w:noProof/>
            <w:sz w:val="28"/>
            <w:szCs w:val="28"/>
          </w:rPr>
          <w:t>Цель работы</w:t>
        </w:r>
        <w:r w:rsidR="00E24143" w:rsidRPr="00E24143">
          <w:rPr>
            <w:noProof/>
            <w:webHidden/>
            <w:sz w:val="28"/>
            <w:szCs w:val="28"/>
          </w:rPr>
          <w:tab/>
        </w:r>
        <w:r w:rsidR="00E24143" w:rsidRPr="00E24143">
          <w:rPr>
            <w:noProof/>
            <w:webHidden/>
            <w:sz w:val="28"/>
            <w:szCs w:val="28"/>
          </w:rPr>
          <w:fldChar w:fldCharType="begin"/>
        </w:r>
        <w:r w:rsidR="00E24143" w:rsidRPr="00E24143">
          <w:rPr>
            <w:noProof/>
            <w:webHidden/>
            <w:sz w:val="28"/>
            <w:szCs w:val="28"/>
          </w:rPr>
          <w:instrText xml:space="preserve"> PAGEREF _Toc230818262 \h </w:instrText>
        </w:r>
        <w:r w:rsidR="00E24143" w:rsidRPr="00E24143">
          <w:rPr>
            <w:noProof/>
            <w:webHidden/>
            <w:sz w:val="28"/>
            <w:szCs w:val="28"/>
          </w:rPr>
        </w:r>
        <w:r w:rsidR="00E24143" w:rsidRPr="00E24143">
          <w:rPr>
            <w:noProof/>
            <w:webHidden/>
            <w:sz w:val="28"/>
            <w:szCs w:val="28"/>
          </w:rPr>
          <w:fldChar w:fldCharType="separate"/>
        </w:r>
        <w:r w:rsidR="00E24143" w:rsidRPr="00E24143">
          <w:rPr>
            <w:noProof/>
            <w:webHidden/>
            <w:sz w:val="28"/>
            <w:szCs w:val="28"/>
          </w:rPr>
          <w:t>3</w:t>
        </w:r>
        <w:r w:rsidR="00E24143" w:rsidRPr="00E24143">
          <w:rPr>
            <w:noProof/>
            <w:webHidden/>
            <w:sz w:val="28"/>
            <w:szCs w:val="28"/>
          </w:rPr>
          <w:fldChar w:fldCharType="end"/>
        </w:r>
      </w:hyperlink>
    </w:p>
    <w:p w14:paraId="05C8D16B" w14:textId="4C56E331" w:rsidR="00E24143" w:rsidRPr="00E24143" w:rsidRDefault="00E24143" w:rsidP="00E24143">
      <w:pPr>
        <w:pStyle w:val="21"/>
        <w:tabs>
          <w:tab w:val="right" w:leader="dot" w:pos="9344"/>
        </w:tabs>
        <w:spacing w:after="0" w:line="360" w:lineRule="auto"/>
        <w:jc w:val="both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30818263" w:history="1">
        <w:r w:rsidRPr="00E24143">
          <w:rPr>
            <w:rStyle w:val="a8"/>
            <w:noProof/>
            <w:sz w:val="28"/>
            <w:szCs w:val="28"/>
          </w:rPr>
          <w:t>Задание</w:t>
        </w:r>
        <w:r w:rsidRPr="00E24143">
          <w:rPr>
            <w:noProof/>
            <w:webHidden/>
            <w:sz w:val="28"/>
            <w:szCs w:val="28"/>
          </w:rPr>
          <w:tab/>
        </w:r>
        <w:r w:rsidRPr="00E24143">
          <w:rPr>
            <w:noProof/>
            <w:webHidden/>
            <w:sz w:val="28"/>
            <w:szCs w:val="28"/>
          </w:rPr>
          <w:fldChar w:fldCharType="begin"/>
        </w:r>
        <w:r w:rsidRPr="00E24143">
          <w:rPr>
            <w:noProof/>
            <w:webHidden/>
            <w:sz w:val="28"/>
            <w:szCs w:val="28"/>
          </w:rPr>
          <w:instrText xml:space="preserve"> PAGEREF _Toc230818263 \h </w:instrText>
        </w:r>
        <w:r w:rsidRPr="00E24143">
          <w:rPr>
            <w:noProof/>
            <w:webHidden/>
            <w:sz w:val="28"/>
            <w:szCs w:val="28"/>
          </w:rPr>
        </w:r>
        <w:r w:rsidRPr="00E24143">
          <w:rPr>
            <w:noProof/>
            <w:webHidden/>
            <w:sz w:val="28"/>
            <w:szCs w:val="28"/>
          </w:rPr>
          <w:fldChar w:fldCharType="separate"/>
        </w:r>
        <w:r w:rsidRPr="00E24143">
          <w:rPr>
            <w:noProof/>
            <w:webHidden/>
            <w:sz w:val="28"/>
            <w:szCs w:val="28"/>
          </w:rPr>
          <w:t>3</w:t>
        </w:r>
        <w:r w:rsidRPr="00E24143">
          <w:rPr>
            <w:noProof/>
            <w:webHidden/>
            <w:sz w:val="28"/>
            <w:szCs w:val="28"/>
          </w:rPr>
          <w:fldChar w:fldCharType="end"/>
        </w:r>
      </w:hyperlink>
    </w:p>
    <w:p w14:paraId="0416BACF" w14:textId="655978AF" w:rsidR="00E24143" w:rsidRPr="00E24143" w:rsidRDefault="00E24143" w:rsidP="00E24143">
      <w:pPr>
        <w:pStyle w:val="21"/>
        <w:tabs>
          <w:tab w:val="right" w:leader="dot" w:pos="9344"/>
        </w:tabs>
        <w:spacing w:after="0" w:line="360" w:lineRule="auto"/>
        <w:jc w:val="both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30818264" w:history="1">
        <w:r w:rsidRPr="00E24143">
          <w:rPr>
            <w:rStyle w:val="a8"/>
            <w:noProof/>
            <w:sz w:val="28"/>
            <w:szCs w:val="28"/>
          </w:rPr>
          <w:t>Ход работы</w:t>
        </w:r>
        <w:r w:rsidRPr="00E24143">
          <w:rPr>
            <w:noProof/>
            <w:webHidden/>
            <w:sz w:val="28"/>
            <w:szCs w:val="28"/>
          </w:rPr>
          <w:tab/>
        </w:r>
        <w:r w:rsidRPr="00E24143">
          <w:rPr>
            <w:noProof/>
            <w:webHidden/>
            <w:sz w:val="28"/>
            <w:szCs w:val="28"/>
          </w:rPr>
          <w:fldChar w:fldCharType="begin"/>
        </w:r>
        <w:r w:rsidRPr="00E24143">
          <w:rPr>
            <w:noProof/>
            <w:webHidden/>
            <w:sz w:val="28"/>
            <w:szCs w:val="28"/>
          </w:rPr>
          <w:instrText xml:space="preserve"> PAGEREF _Toc230818264 \h </w:instrText>
        </w:r>
        <w:r w:rsidRPr="00E24143">
          <w:rPr>
            <w:noProof/>
            <w:webHidden/>
            <w:sz w:val="28"/>
            <w:szCs w:val="28"/>
          </w:rPr>
        </w:r>
        <w:r w:rsidRPr="00E24143">
          <w:rPr>
            <w:noProof/>
            <w:webHidden/>
            <w:sz w:val="28"/>
            <w:szCs w:val="28"/>
          </w:rPr>
          <w:fldChar w:fldCharType="separate"/>
        </w:r>
        <w:r w:rsidRPr="00E24143">
          <w:rPr>
            <w:noProof/>
            <w:webHidden/>
            <w:sz w:val="28"/>
            <w:szCs w:val="28"/>
          </w:rPr>
          <w:t>3</w:t>
        </w:r>
        <w:r w:rsidRPr="00E24143">
          <w:rPr>
            <w:noProof/>
            <w:webHidden/>
            <w:sz w:val="28"/>
            <w:szCs w:val="28"/>
          </w:rPr>
          <w:fldChar w:fldCharType="end"/>
        </w:r>
      </w:hyperlink>
    </w:p>
    <w:p w14:paraId="77094EDE" w14:textId="7330770A" w:rsidR="00E24143" w:rsidRPr="00E24143" w:rsidRDefault="00E24143" w:rsidP="00E24143">
      <w:pPr>
        <w:pStyle w:val="21"/>
        <w:tabs>
          <w:tab w:val="right" w:leader="dot" w:pos="9344"/>
        </w:tabs>
        <w:spacing w:after="0" w:line="360" w:lineRule="auto"/>
        <w:jc w:val="both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30818265" w:history="1">
        <w:r w:rsidRPr="00E24143">
          <w:rPr>
            <w:rStyle w:val="a8"/>
            <w:noProof/>
            <w:sz w:val="28"/>
            <w:szCs w:val="28"/>
          </w:rPr>
          <w:t>Вывод</w:t>
        </w:r>
        <w:r w:rsidRPr="00E24143">
          <w:rPr>
            <w:noProof/>
            <w:webHidden/>
            <w:sz w:val="28"/>
            <w:szCs w:val="28"/>
          </w:rPr>
          <w:tab/>
        </w:r>
        <w:r w:rsidRPr="00E24143">
          <w:rPr>
            <w:noProof/>
            <w:webHidden/>
            <w:sz w:val="28"/>
            <w:szCs w:val="28"/>
          </w:rPr>
          <w:fldChar w:fldCharType="begin"/>
        </w:r>
        <w:r w:rsidRPr="00E24143">
          <w:rPr>
            <w:noProof/>
            <w:webHidden/>
            <w:sz w:val="28"/>
            <w:szCs w:val="28"/>
          </w:rPr>
          <w:instrText xml:space="preserve"> PAGEREF _Toc230818265 \h </w:instrText>
        </w:r>
        <w:r w:rsidRPr="00E24143">
          <w:rPr>
            <w:noProof/>
            <w:webHidden/>
            <w:sz w:val="28"/>
            <w:szCs w:val="28"/>
          </w:rPr>
        </w:r>
        <w:r w:rsidRPr="00E24143">
          <w:rPr>
            <w:noProof/>
            <w:webHidden/>
            <w:sz w:val="28"/>
            <w:szCs w:val="28"/>
          </w:rPr>
          <w:fldChar w:fldCharType="separate"/>
        </w:r>
        <w:r w:rsidRPr="00E24143">
          <w:rPr>
            <w:noProof/>
            <w:webHidden/>
            <w:sz w:val="28"/>
            <w:szCs w:val="28"/>
          </w:rPr>
          <w:t>17</w:t>
        </w:r>
        <w:r w:rsidRPr="00E24143">
          <w:rPr>
            <w:noProof/>
            <w:webHidden/>
            <w:sz w:val="28"/>
            <w:szCs w:val="28"/>
          </w:rPr>
          <w:fldChar w:fldCharType="end"/>
        </w:r>
      </w:hyperlink>
    </w:p>
    <w:p w14:paraId="29A9F824" w14:textId="3B239947" w:rsidR="00CB47C9" w:rsidRDefault="00CB47C9" w:rsidP="001A6600">
      <w:pPr>
        <w:spacing w:line="360" w:lineRule="auto"/>
        <w:rPr>
          <w:sz w:val="28"/>
          <w:szCs w:val="28"/>
        </w:rPr>
      </w:pPr>
      <w:r w:rsidRPr="00403AA4">
        <w:rPr>
          <w:sz w:val="28"/>
          <w:szCs w:val="28"/>
        </w:rPr>
        <w:fldChar w:fldCharType="end"/>
      </w:r>
      <w:r>
        <w:rPr>
          <w:sz w:val="28"/>
          <w:szCs w:val="28"/>
        </w:rPr>
        <w:br w:type="page"/>
      </w:r>
    </w:p>
    <w:p w14:paraId="107FD638" w14:textId="7EB4DD53" w:rsidR="004333E1" w:rsidRDefault="005D2D9C" w:rsidP="00D6094B">
      <w:pPr>
        <w:pStyle w:val="2"/>
        <w:widowControl/>
        <w:autoSpaceDE/>
        <w:autoSpaceDN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01095180"/>
      <w:bookmarkStart w:id="2" w:name="_Toc230818262"/>
      <w:r w:rsidRPr="00C44B0C">
        <w:rPr>
          <w:rFonts w:ascii="Times New Roman" w:hAnsi="Times New Roman" w:cs="Times New Roman"/>
          <w:color w:val="auto"/>
          <w:sz w:val="28"/>
          <w:szCs w:val="28"/>
        </w:rPr>
        <w:lastRenderedPageBreak/>
        <w:t>Цель работы</w:t>
      </w:r>
      <w:bookmarkEnd w:id="1"/>
      <w:bookmarkEnd w:id="2"/>
    </w:p>
    <w:p w14:paraId="71D769BA" w14:textId="46E0452B" w:rsidR="00E91E48" w:rsidRDefault="00E91E48" w:rsidP="00E91E48">
      <w:pPr>
        <w:spacing w:line="360" w:lineRule="auto"/>
        <w:ind w:firstLine="709"/>
        <w:jc w:val="both"/>
        <w:rPr>
          <w:sz w:val="28"/>
          <w:szCs w:val="28"/>
        </w:rPr>
      </w:pPr>
      <w:r w:rsidRPr="00E91E48">
        <w:rPr>
          <w:sz w:val="28"/>
          <w:szCs w:val="28"/>
        </w:rPr>
        <w:t>И</w:t>
      </w:r>
      <w:r w:rsidRPr="00E91E48">
        <w:rPr>
          <w:sz w:val="28"/>
          <w:szCs w:val="28"/>
        </w:rPr>
        <w:t>зучение методов предобработки и классификации текстов.</w:t>
      </w:r>
    </w:p>
    <w:p w14:paraId="287056E9" w14:textId="77777777" w:rsidR="00E91E48" w:rsidRPr="00E91E48" w:rsidRDefault="00E91E48" w:rsidP="00E91E48">
      <w:pPr>
        <w:spacing w:line="360" w:lineRule="auto"/>
        <w:ind w:firstLine="709"/>
        <w:jc w:val="both"/>
        <w:rPr>
          <w:sz w:val="28"/>
          <w:szCs w:val="28"/>
        </w:rPr>
      </w:pPr>
    </w:p>
    <w:p w14:paraId="0975897E" w14:textId="1BAB628F" w:rsidR="00E66F26" w:rsidRPr="00C44B0C" w:rsidRDefault="009065DF" w:rsidP="00D6094B">
      <w:pPr>
        <w:pStyle w:val="2"/>
        <w:widowControl/>
        <w:autoSpaceDE/>
        <w:autoSpaceDN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30818263"/>
      <w:r w:rsidRPr="00C44B0C">
        <w:rPr>
          <w:rFonts w:ascii="Times New Roman" w:hAnsi="Times New Roman" w:cs="Times New Roman"/>
          <w:color w:val="auto"/>
          <w:sz w:val="28"/>
          <w:szCs w:val="28"/>
        </w:rPr>
        <w:t>Задание</w:t>
      </w:r>
      <w:bookmarkEnd w:id="3"/>
    </w:p>
    <w:p w14:paraId="130CE327" w14:textId="77777777" w:rsidR="00E91E48" w:rsidRPr="00E91E48" w:rsidRDefault="00E91E48" w:rsidP="00E91E48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E91E48">
        <w:rPr>
          <w:sz w:val="28"/>
          <w:szCs w:val="28"/>
        </w:rPr>
        <w:t>Часть 1. Для произвольного предложения или текста решите следующие задачи:</w:t>
      </w:r>
    </w:p>
    <w:p w14:paraId="707311A0" w14:textId="77777777" w:rsidR="00E91E48" w:rsidRPr="00E91E48" w:rsidRDefault="00E91E48">
      <w:pPr>
        <w:pStyle w:val="a"/>
        <w:numPr>
          <w:ilvl w:val="0"/>
          <w:numId w:val="4"/>
        </w:numPr>
        <w:ind w:left="0" w:firstLine="709"/>
        <w:rPr>
          <w:sz w:val="28"/>
          <w:szCs w:val="28"/>
        </w:rPr>
      </w:pPr>
      <w:r w:rsidRPr="00E91E48">
        <w:rPr>
          <w:sz w:val="28"/>
          <w:szCs w:val="28"/>
        </w:rPr>
        <w:t>Токенизация.</w:t>
      </w:r>
    </w:p>
    <w:p w14:paraId="09782BC0" w14:textId="77777777" w:rsidR="00E91E48" w:rsidRPr="00E91E48" w:rsidRDefault="00E91E48">
      <w:pPr>
        <w:pStyle w:val="a"/>
        <w:numPr>
          <w:ilvl w:val="0"/>
          <w:numId w:val="4"/>
        </w:numPr>
        <w:ind w:left="0" w:firstLine="709"/>
        <w:rPr>
          <w:sz w:val="28"/>
          <w:szCs w:val="28"/>
        </w:rPr>
      </w:pPr>
      <w:proofErr w:type="spellStart"/>
      <w:r w:rsidRPr="00E91E48">
        <w:rPr>
          <w:sz w:val="28"/>
          <w:szCs w:val="28"/>
        </w:rPr>
        <w:t>Частеречная</w:t>
      </w:r>
      <w:proofErr w:type="spellEnd"/>
      <w:r w:rsidRPr="00E91E48">
        <w:rPr>
          <w:sz w:val="28"/>
          <w:szCs w:val="28"/>
        </w:rPr>
        <w:t xml:space="preserve"> разметка.</w:t>
      </w:r>
    </w:p>
    <w:p w14:paraId="62332BB5" w14:textId="77777777" w:rsidR="00E91E48" w:rsidRPr="00E91E48" w:rsidRDefault="00E91E48">
      <w:pPr>
        <w:pStyle w:val="a"/>
        <w:numPr>
          <w:ilvl w:val="0"/>
          <w:numId w:val="4"/>
        </w:numPr>
        <w:ind w:left="0" w:firstLine="709"/>
        <w:rPr>
          <w:sz w:val="28"/>
          <w:szCs w:val="28"/>
        </w:rPr>
      </w:pPr>
      <w:proofErr w:type="spellStart"/>
      <w:r w:rsidRPr="00E91E48">
        <w:rPr>
          <w:sz w:val="28"/>
          <w:szCs w:val="28"/>
        </w:rPr>
        <w:t>Лемматизация</w:t>
      </w:r>
      <w:proofErr w:type="spellEnd"/>
      <w:r w:rsidRPr="00E91E48">
        <w:rPr>
          <w:sz w:val="28"/>
          <w:szCs w:val="28"/>
        </w:rPr>
        <w:t>.</w:t>
      </w:r>
    </w:p>
    <w:p w14:paraId="6020991E" w14:textId="77777777" w:rsidR="00E91E48" w:rsidRPr="00E91E48" w:rsidRDefault="00E91E48">
      <w:pPr>
        <w:pStyle w:val="a"/>
        <w:numPr>
          <w:ilvl w:val="0"/>
          <w:numId w:val="4"/>
        </w:numPr>
        <w:ind w:left="0" w:firstLine="709"/>
        <w:rPr>
          <w:sz w:val="28"/>
          <w:szCs w:val="28"/>
        </w:rPr>
      </w:pPr>
      <w:r w:rsidRPr="00E91E48">
        <w:rPr>
          <w:sz w:val="28"/>
          <w:szCs w:val="28"/>
        </w:rPr>
        <w:t>Выделение (распознавание) именованных сущностей.</w:t>
      </w:r>
    </w:p>
    <w:p w14:paraId="5D9EEFFC" w14:textId="77777777" w:rsidR="00E91E48" w:rsidRPr="00E91E48" w:rsidRDefault="00E91E48">
      <w:pPr>
        <w:pStyle w:val="a"/>
        <w:numPr>
          <w:ilvl w:val="0"/>
          <w:numId w:val="4"/>
        </w:numPr>
        <w:ind w:left="0" w:firstLine="709"/>
        <w:rPr>
          <w:sz w:val="28"/>
          <w:szCs w:val="28"/>
        </w:rPr>
      </w:pPr>
      <w:r w:rsidRPr="00E91E48">
        <w:rPr>
          <w:sz w:val="28"/>
          <w:szCs w:val="28"/>
        </w:rPr>
        <w:t>Разбор предложения.</w:t>
      </w:r>
    </w:p>
    <w:p w14:paraId="35697974" w14:textId="77777777" w:rsidR="00E91E48" w:rsidRPr="00E91E48" w:rsidRDefault="00E91E48" w:rsidP="00E91E48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E91E48">
        <w:rPr>
          <w:sz w:val="28"/>
          <w:szCs w:val="28"/>
        </w:rPr>
        <w:t>Часть 2. Для произвольного набора данных, предназначенного для классификации текстов, решите задачу классификации текста двумя способами:</w:t>
      </w:r>
    </w:p>
    <w:p w14:paraId="2A6527FD" w14:textId="77777777" w:rsidR="00E91E48" w:rsidRPr="00E91E48" w:rsidRDefault="00E91E48">
      <w:pPr>
        <w:pStyle w:val="a"/>
        <w:numPr>
          <w:ilvl w:val="0"/>
          <w:numId w:val="5"/>
        </w:numPr>
        <w:ind w:left="0" w:firstLine="709"/>
        <w:rPr>
          <w:sz w:val="28"/>
          <w:szCs w:val="28"/>
        </w:rPr>
      </w:pPr>
      <w:r w:rsidRPr="00E91E48">
        <w:rPr>
          <w:sz w:val="28"/>
          <w:szCs w:val="28"/>
        </w:rPr>
        <w:t xml:space="preserve">Способ 1. На основе </w:t>
      </w:r>
      <w:proofErr w:type="spellStart"/>
      <w:r w:rsidRPr="00E91E48">
        <w:rPr>
          <w:sz w:val="28"/>
          <w:szCs w:val="28"/>
        </w:rPr>
        <w:t>CountVectorizer</w:t>
      </w:r>
      <w:proofErr w:type="spellEnd"/>
      <w:r w:rsidRPr="00E91E48">
        <w:rPr>
          <w:sz w:val="28"/>
          <w:szCs w:val="28"/>
        </w:rPr>
        <w:t xml:space="preserve"> или </w:t>
      </w:r>
      <w:proofErr w:type="spellStart"/>
      <w:r w:rsidRPr="00E91E48">
        <w:rPr>
          <w:sz w:val="28"/>
          <w:szCs w:val="28"/>
        </w:rPr>
        <w:t>TfidfVectorizer</w:t>
      </w:r>
      <w:proofErr w:type="spellEnd"/>
      <w:r w:rsidRPr="00E91E48">
        <w:rPr>
          <w:sz w:val="28"/>
          <w:szCs w:val="28"/>
        </w:rPr>
        <w:t>.</w:t>
      </w:r>
    </w:p>
    <w:p w14:paraId="05BBEE61" w14:textId="77777777" w:rsidR="00E91E48" w:rsidRPr="00E91E48" w:rsidRDefault="00E91E48">
      <w:pPr>
        <w:pStyle w:val="a"/>
        <w:numPr>
          <w:ilvl w:val="0"/>
          <w:numId w:val="5"/>
        </w:numPr>
        <w:ind w:left="0" w:firstLine="709"/>
        <w:rPr>
          <w:sz w:val="28"/>
          <w:szCs w:val="28"/>
        </w:rPr>
      </w:pPr>
      <w:r w:rsidRPr="00E91E48">
        <w:rPr>
          <w:sz w:val="28"/>
          <w:szCs w:val="28"/>
        </w:rPr>
        <w:t xml:space="preserve">Способ 2. На основе моделей word2vec или </w:t>
      </w:r>
      <w:proofErr w:type="spellStart"/>
      <w:r w:rsidRPr="00E91E48">
        <w:rPr>
          <w:sz w:val="28"/>
          <w:szCs w:val="28"/>
        </w:rPr>
        <w:t>Glove</w:t>
      </w:r>
      <w:proofErr w:type="spellEnd"/>
      <w:r w:rsidRPr="00E91E48">
        <w:rPr>
          <w:sz w:val="28"/>
          <w:szCs w:val="28"/>
        </w:rPr>
        <w:t xml:space="preserve"> или </w:t>
      </w:r>
      <w:proofErr w:type="spellStart"/>
      <w:r w:rsidRPr="00E91E48">
        <w:rPr>
          <w:sz w:val="28"/>
          <w:szCs w:val="28"/>
        </w:rPr>
        <w:t>fastText</w:t>
      </w:r>
      <w:proofErr w:type="spellEnd"/>
      <w:r w:rsidRPr="00E91E48">
        <w:rPr>
          <w:sz w:val="28"/>
          <w:szCs w:val="28"/>
        </w:rPr>
        <w:t>.</w:t>
      </w:r>
    </w:p>
    <w:p w14:paraId="15B4AE12" w14:textId="77777777" w:rsidR="00E91E48" w:rsidRPr="00E91E48" w:rsidRDefault="00E91E48">
      <w:pPr>
        <w:pStyle w:val="a"/>
        <w:numPr>
          <w:ilvl w:val="0"/>
          <w:numId w:val="5"/>
        </w:numPr>
        <w:ind w:left="0" w:firstLine="709"/>
        <w:rPr>
          <w:sz w:val="28"/>
          <w:szCs w:val="28"/>
        </w:rPr>
      </w:pPr>
      <w:r w:rsidRPr="00E91E48">
        <w:rPr>
          <w:sz w:val="28"/>
          <w:szCs w:val="28"/>
        </w:rPr>
        <w:t>Сравните качество полученных моделей.</w:t>
      </w:r>
    </w:p>
    <w:p w14:paraId="0C314541" w14:textId="2C889B22" w:rsidR="00C44B0C" w:rsidRDefault="00C44B0C" w:rsidP="00C44B0C">
      <w:pPr>
        <w:spacing w:line="360" w:lineRule="auto"/>
        <w:jc w:val="both"/>
        <w:rPr>
          <w:sz w:val="28"/>
          <w:szCs w:val="28"/>
        </w:rPr>
      </w:pPr>
    </w:p>
    <w:p w14:paraId="15E37D7F" w14:textId="77777777" w:rsidR="001437E1" w:rsidRPr="00C44B0C" w:rsidRDefault="001437E1" w:rsidP="00D6094B">
      <w:pPr>
        <w:pStyle w:val="2"/>
        <w:widowControl/>
        <w:autoSpaceDE/>
        <w:autoSpaceDN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30818264"/>
      <w:r w:rsidRPr="00C44B0C">
        <w:rPr>
          <w:rFonts w:ascii="Times New Roman" w:hAnsi="Times New Roman" w:cs="Times New Roman"/>
          <w:color w:val="auto"/>
          <w:sz w:val="28"/>
          <w:szCs w:val="28"/>
        </w:rPr>
        <w:t>Ход работы</w:t>
      </w:r>
      <w:bookmarkEnd w:id="4"/>
    </w:p>
    <w:p w14:paraId="32256D55" w14:textId="5D6B8992" w:rsidR="0082344D" w:rsidRDefault="0082344D" w:rsidP="0082344D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D6094B">
        <w:rPr>
          <w:b/>
          <w:bCs/>
          <w:sz w:val="28"/>
          <w:szCs w:val="28"/>
        </w:rPr>
        <w:t>Часть 1.</w:t>
      </w:r>
      <w:r w:rsidRPr="00E91E48">
        <w:rPr>
          <w:sz w:val="28"/>
          <w:szCs w:val="28"/>
        </w:rPr>
        <w:t xml:space="preserve"> Для произвольного предложения или текста </w:t>
      </w:r>
      <w:r>
        <w:rPr>
          <w:sz w:val="28"/>
          <w:szCs w:val="28"/>
        </w:rPr>
        <w:t>решим</w:t>
      </w:r>
      <w:r w:rsidRPr="00E91E48">
        <w:rPr>
          <w:sz w:val="28"/>
          <w:szCs w:val="28"/>
        </w:rPr>
        <w:t xml:space="preserve"> следующие задачи:</w:t>
      </w:r>
    </w:p>
    <w:p w14:paraId="73FAAB7C" w14:textId="528A4975" w:rsidR="00305A29" w:rsidRPr="00305A29" w:rsidRDefault="00305A29" w:rsidP="0082344D">
      <w:pPr>
        <w:pStyle w:val="a"/>
        <w:numPr>
          <w:ilvl w:val="0"/>
          <w:numId w:val="0"/>
        </w:numPr>
        <w:ind w:firstLine="709"/>
        <w:rPr>
          <w:b/>
          <w:bCs/>
          <w:sz w:val="28"/>
          <w:szCs w:val="28"/>
          <w:lang w:val="en-US"/>
        </w:rPr>
      </w:pPr>
      <w:r w:rsidRPr="00305A29">
        <w:rPr>
          <w:b/>
          <w:bCs/>
          <w:sz w:val="28"/>
          <w:szCs w:val="28"/>
        </w:rPr>
        <w:t>Подготовка данных:</w:t>
      </w:r>
    </w:p>
    <w:p w14:paraId="2C00F7FC" w14:textId="77777777" w:rsidR="005C399C" w:rsidRPr="00305A29" w:rsidRDefault="005C399C" w:rsidP="005C399C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  <w:lang w:val="en-US"/>
        </w:rPr>
      </w:pPr>
      <w:r w:rsidRPr="00305A29">
        <w:rPr>
          <w:rFonts w:ascii="Courier New" w:hAnsi="Courier New" w:cs="Courier New"/>
          <w:lang w:val="en-US"/>
        </w:rPr>
        <w:t>import re</w:t>
      </w:r>
    </w:p>
    <w:p w14:paraId="3C363ADD" w14:textId="77777777" w:rsidR="005C399C" w:rsidRPr="00305A29" w:rsidRDefault="005C399C" w:rsidP="005C399C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  <w:lang w:val="en-US"/>
        </w:rPr>
      </w:pPr>
      <w:r w:rsidRPr="00305A29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305A29">
        <w:rPr>
          <w:rFonts w:ascii="Courier New" w:hAnsi="Courier New" w:cs="Courier New"/>
          <w:lang w:val="en-US"/>
        </w:rPr>
        <w:t>numpy</w:t>
      </w:r>
      <w:proofErr w:type="spellEnd"/>
      <w:r w:rsidRPr="00305A29">
        <w:rPr>
          <w:rFonts w:ascii="Courier New" w:hAnsi="Courier New" w:cs="Courier New"/>
          <w:lang w:val="en-US"/>
        </w:rPr>
        <w:t xml:space="preserve"> as np</w:t>
      </w:r>
    </w:p>
    <w:p w14:paraId="077D1298" w14:textId="77777777" w:rsidR="005C399C" w:rsidRPr="00305A29" w:rsidRDefault="005C399C" w:rsidP="005C399C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  <w:lang w:val="en-US"/>
        </w:rPr>
      </w:pPr>
      <w:r w:rsidRPr="00305A29">
        <w:rPr>
          <w:rFonts w:ascii="Courier New" w:hAnsi="Courier New" w:cs="Courier New"/>
          <w:lang w:val="en-US"/>
        </w:rPr>
        <w:t>import pandas as pd</w:t>
      </w:r>
    </w:p>
    <w:p w14:paraId="643F10AE" w14:textId="77777777" w:rsidR="005C399C" w:rsidRPr="00305A29" w:rsidRDefault="005C399C" w:rsidP="005C399C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  <w:lang w:val="en-US"/>
        </w:rPr>
      </w:pPr>
      <w:r w:rsidRPr="00305A29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305A29">
        <w:rPr>
          <w:rFonts w:ascii="Courier New" w:hAnsi="Courier New" w:cs="Courier New"/>
          <w:lang w:val="en-US"/>
        </w:rPr>
        <w:t>matplotlib.pyplot</w:t>
      </w:r>
      <w:proofErr w:type="spellEnd"/>
      <w:r w:rsidRPr="00305A29">
        <w:rPr>
          <w:rFonts w:ascii="Courier New" w:hAnsi="Courier New" w:cs="Courier New"/>
          <w:lang w:val="en-US"/>
        </w:rPr>
        <w:t xml:space="preserve"> as </w:t>
      </w:r>
      <w:proofErr w:type="spellStart"/>
      <w:r w:rsidRPr="00305A29">
        <w:rPr>
          <w:rFonts w:ascii="Courier New" w:hAnsi="Courier New" w:cs="Courier New"/>
          <w:lang w:val="en-US"/>
        </w:rPr>
        <w:t>plt</w:t>
      </w:r>
      <w:proofErr w:type="spellEnd"/>
    </w:p>
    <w:p w14:paraId="626FDDA4" w14:textId="77777777" w:rsidR="005C399C" w:rsidRPr="00305A29" w:rsidRDefault="005C399C" w:rsidP="005C399C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  <w:lang w:val="en-US"/>
        </w:rPr>
      </w:pPr>
      <w:r w:rsidRPr="00305A29">
        <w:rPr>
          <w:rFonts w:ascii="Courier New" w:hAnsi="Courier New" w:cs="Courier New"/>
          <w:lang w:val="en-US"/>
        </w:rPr>
        <w:t xml:space="preserve">import seaborn as </w:t>
      </w:r>
      <w:proofErr w:type="spellStart"/>
      <w:r w:rsidRPr="00305A29">
        <w:rPr>
          <w:rFonts w:ascii="Courier New" w:hAnsi="Courier New" w:cs="Courier New"/>
          <w:lang w:val="en-US"/>
        </w:rPr>
        <w:t>sns</w:t>
      </w:r>
      <w:proofErr w:type="spellEnd"/>
    </w:p>
    <w:p w14:paraId="7896D522" w14:textId="77777777" w:rsidR="005C399C" w:rsidRPr="00305A29" w:rsidRDefault="005C399C" w:rsidP="005C399C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  <w:lang w:val="en-US"/>
        </w:rPr>
      </w:pPr>
    </w:p>
    <w:p w14:paraId="4D7B8385" w14:textId="77777777" w:rsidR="005C399C" w:rsidRPr="00305A29" w:rsidRDefault="005C399C" w:rsidP="005C399C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  <w:lang w:val="en-US"/>
        </w:rPr>
      </w:pPr>
      <w:r w:rsidRPr="00305A29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305A29">
        <w:rPr>
          <w:rFonts w:ascii="Courier New" w:hAnsi="Courier New" w:cs="Courier New"/>
          <w:lang w:val="en-US"/>
        </w:rPr>
        <w:t>nltk</w:t>
      </w:r>
      <w:proofErr w:type="spellEnd"/>
    </w:p>
    <w:p w14:paraId="16715D0F" w14:textId="77777777" w:rsidR="005C399C" w:rsidRPr="005C399C" w:rsidRDefault="005C399C" w:rsidP="005C399C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  <w:lang w:val="en-US"/>
        </w:rPr>
      </w:pPr>
      <w:r w:rsidRPr="005C399C">
        <w:rPr>
          <w:rFonts w:ascii="Courier New" w:hAnsi="Courier New" w:cs="Courier New"/>
          <w:lang w:val="en-US"/>
        </w:rPr>
        <w:t xml:space="preserve">from </w:t>
      </w:r>
      <w:proofErr w:type="spellStart"/>
      <w:r w:rsidRPr="005C399C">
        <w:rPr>
          <w:rFonts w:ascii="Courier New" w:hAnsi="Courier New" w:cs="Courier New"/>
          <w:lang w:val="en-US"/>
        </w:rPr>
        <w:t>nltk.tokenize</w:t>
      </w:r>
      <w:proofErr w:type="spellEnd"/>
      <w:r w:rsidRPr="005C399C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5C399C">
        <w:rPr>
          <w:rFonts w:ascii="Courier New" w:hAnsi="Courier New" w:cs="Courier New"/>
          <w:lang w:val="en-US"/>
        </w:rPr>
        <w:t>word_tokenize</w:t>
      </w:r>
      <w:proofErr w:type="spellEnd"/>
      <w:r w:rsidRPr="005C399C">
        <w:rPr>
          <w:rFonts w:ascii="Courier New" w:hAnsi="Courier New" w:cs="Courier New"/>
          <w:lang w:val="en-US"/>
        </w:rPr>
        <w:t xml:space="preserve">, </w:t>
      </w:r>
      <w:proofErr w:type="spellStart"/>
      <w:r w:rsidRPr="005C399C">
        <w:rPr>
          <w:rFonts w:ascii="Courier New" w:hAnsi="Courier New" w:cs="Courier New"/>
          <w:lang w:val="en-US"/>
        </w:rPr>
        <w:t>sent_tokenize</w:t>
      </w:r>
      <w:proofErr w:type="spellEnd"/>
    </w:p>
    <w:p w14:paraId="160BD6D4" w14:textId="77777777" w:rsidR="005C399C" w:rsidRPr="005C399C" w:rsidRDefault="005C399C" w:rsidP="005C399C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5C399C">
        <w:rPr>
          <w:rFonts w:ascii="Courier New" w:hAnsi="Courier New" w:cs="Courier New"/>
        </w:rPr>
        <w:t>from</w:t>
      </w:r>
      <w:proofErr w:type="spellEnd"/>
      <w:r w:rsidRPr="005C399C">
        <w:rPr>
          <w:rFonts w:ascii="Courier New" w:hAnsi="Courier New" w:cs="Courier New"/>
        </w:rPr>
        <w:t xml:space="preserve"> </w:t>
      </w:r>
      <w:proofErr w:type="spellStart"/>
      <w:r w:rsidRPr="005C399C">
        <w:rPr>
          <w:rFonts w:ascii="Courier New" w:hAnsi="Courier New" w:cs="Courier New"/>
        </w:rPr>
        <w:t>nltk</w:t>
      </w:r>
      <w:proofErr w:type="spellEnd"/>
      <w:r w:rsidRPr="005C399C">
        <w:rPr>
          <w:rFonts w:ascii="Courier New" w:hAnsi="Courier New" w:cs="Courier New"/>
        </w:rPr>
        <w:t xml:space="preserve"> </w:t>
      </w:r>
      <w:proofErr w:type="spellStart"/>
      <w:r w:rsidRPr="005C399C">
        <w:rPr>
          <w:rFonts w:ascii="Courier New" w:hAnsi="Courier New" w:cs="Courier New"/>
        </w:rPr>
        <w:t>import</w:t>
      </w:r>
      <w:proofErr w:type="spellEnd"/>
      <w:r w:rsidRPr="005C399C">
        <w:rPr>
          <w:rFonts w:ascii="Courier New" w:hAnsi="Courier New" w:cs="Courier New"/>
        </w:rPr>
        <w:t xml:space="preserve"> </w:t>
      </w:r>
      <w:proofErr w:type="spellStart"/>
      <w:r w:rsidRPr="005C399C">
        <w:rPr>
          <w:rFonts w:ascii="Courier New" w:hAnsi="Courier New" w:cs="Courier New"/>
        </w:rPr>
        <w:t>pos_tag</w:t>
      </w:r>
      <w:proofErr w:type="spellEnd"/>
    </w:p>
    <w:p w14:paraId="5F3D3657" w14:textId="77777777" w:rsidR="005C399C" w:rsidRPr="005C399C" w:rsidRDefault="005C399C" w:rsidP="005C399C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5C399C">
        <w:rPr>
          <w:rFonts w:ascii="Courier New" w:hAnsi="Courier New" w:cs="Courier New"/>
        </w:rPr>
        <w:t>from</w:t>
      </w:r>
      <w:proofErr w:type="spellEnd"/>
      <w:r w:rsidRPr="005C399C">
        <w:rPr>
          <w:rFonts w:ascii="Courier New" w:hAnsi="Courier New" w:cs="Courier New"/>
        </w:rPr>
        <w:t xml:space="preserve"> </w:t>
      </w:r>
      <w:proofErr w:type="spellStart"/>
      <w:r w:rsidRPr="005C399C">
        <w:rPr>
          <w:rFonts w:ascii="Courier New" w:hAnsi="Courier New" w:cs="Courier New"/>
        </w:rPr>
        <w:t>nltk.stem</w:t>
      </w:r>
      <w:proofErr w:type="spellEnd"/>
      <w:r w:rsidRPr="005C399C">
        <w:rPr>
          <w:rFonts w:ascii="Courier New" w:hAnsi="Courier New" w:cs="Courier New"/>
        </w:rPr>
        <w:t xml:space="preserve"> </w:t>
      </w:r>
      <w:proofErr w:type="spellStart"/>
      <w:r w:rsidRPr="005C399C">
        <w:rPr>
          <w:rFonts w:ascii="Courier New" w:hAnsi="Courier New" w:cs="Courier New"/>
        </w:rPr>
        <w:t>import</w:t>
      </w:r>
      <w:proofErr w:type="spellEnd"/>
      <w:r w:rsidRPr="005C399C">
        <w:rPr>
          <w:rFonts w:ascii="Courier New" w:hAnsi="Courier New" w:cs="Courier New"/>
        </w:rPr>
        <w:t xml:space="preserve"> </w:t>
      </w:r>
      <w:proofErr w:type="spellStart"/>
      <w:r w:rsidRPr="005C399C">
        <w:rPr>
          <w:rFonts w:ascii="Courier New" w:hAnsi="Courier New" w:cs="Courier New"/>
        </w:rPr>
        <w:t>WordNetLemmatizer</w:t>
      </w:r>
      <w:proofErr w:type="spellEnd"/>
    </w:p>
    <w:p w14:paraId="4A5A91B4" w14:textId="77777777" w:rsidR="005C399C" w:rsidRPr="005C399C" w:rsidRDefault="005C399C" w:rsidP="005C399C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</w:p>
    <w:p w14:paraId="0F948807" w14:textId="77777777" w:rsidR="005C399C" w:rsidRPr="005C399C" w:rsidRDefault="005C399C" w:rsidP="005C399C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5C399C">
        <w:rPr>
          <w:rFonts w:ascii="Courier New" w:hAnsi="Courier New" w:cs="Courier New"/>
        </w:rPr>
        <w:t>import</w:t>
      </w:r>
      <w:proofErr w:type="spellEnd"/>
      <w:r w:rsidRPr="005C399C">
        <w:rPr>
          <w:rFonts w:ascii="Courier New" w:hAnsi="Courier New" w:cs="Courier New"/>
        </w:rPr>
        <w:t xml:space="preserve"> </w:t>
      </w:r>
      <w:proofErr w:type="spellStart"/>
      <w:r w:rsidRPr="005C399C">
        <w:rPr>
          <w:rFonts w:ascii="Courier New" w:hAnsi="Courier New" w:cs="Courier New"/>
        </w:rPr>
        <w:t>spacy</w:t>
      </w:r>
      <w:proofErr w:type="spellEnd"/>
    </w:p>
    <w:p w14:paraId="50331BA8" w14:textId="77777777" w:rsidR="005C399C" w:rsidRPr="005C399C" w:rsidRDefault="005C399C" w:rsidP="005C399C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</w:p>
    <w:p w14:paraId="53B8CED3" w14:textId="77777777" w:rsidR="005C399C" w:rsidRPr="005C399C" w:rsidRDefault="005C399C" w:rsidP="005C399C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  <w:lang w:val="en-US"/>
        </w:rPr>
      </w:pPr>
      <w:r w:rsidRPr="005C399C">
        <w:rPr>
          <w:rFonts w:ascii="Courier New" w:hAnsi="Courier New" w:cs="Courier New"/>
          <w:lang w:val="en-US"/>
        </w:rPr>
        <w:t xml:space="preserve">from </w:t>
      </w:r>
      <w:proofErr w:type="spellStart"/>
      <w:r w:rsidRPr="005C399C">
        <w:rPr>
          <w:rFonts w:ascii="Courier New" w:hAnsi="Courier New" w:cs="Courier New"/>
          <w:lang w:val="en-US"/>
        </w:rPr>
        <w:t>sklearn.model_selection</w:t>
      </w:r>
      <w:proofErr w:type="spellEnd"/>
      <w:r w:rsidRPr="005C399C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5C399C">
        <w:rPr>
          <w:rFonts w:ascii="Courier New" w:hAnsi="Courier New" w:cs="Courier New"/>
          <w:lang w:val="en-US"/>
        </w:rPr>
        <w:t>train_test_split</w:t>
      </w:r>
      <w:proofErr w:type="spellEnd"/>
    </w:p>
    <w:p w14:paraId="73E369D6" w14:textId="77777777" w:rsidR="005C399C" w:rsidRPr="005C399C" w:rsidRDefault="005C399C" w:rsidP="005C399C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  <w:lang w:val="en-US"/>
        </w:rPr>
      </w:pPr>
      <w:r w:rsidRPr="005C399C">
        <w:rPr>
          <w:rFonts w:ascii="Courier New" w:hAnsi="Courier New" w:cs="Courier New"/>
          <w:lang w:val="en-US"/>
        </w:rPr>
        <w:lastRenderedPageBreak/>
        <w:t xml:space="preserve">from </w:t>
      </w:r>
      <w:proofErr w:type="spellStart"/>
      <w:r w:rsidRPr="005C399C">
        <w:rPr>
          <w:rFonts w:ascii="Courier New" w:hAnsi="Courier New" w:cs="Courier New"/>
          <w:lang w:val="en-US"/>
        </w:rPr>
        <w:t>sklearn.metrics</w:t>
      </w:r>
      <w:proofErr w:type="spellEnd"/>
      <w:r w:rsidRPr="005C399C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5C399C">
        <w:rPr>
          <w:rFonts w:ascii="Courier New" w:hAnsi="Courier New" w:cs="Courier New"/>
          <w:lang w:val="en-US"/>
        </w:rPr>
        <w:t>accuracy_score</w:t>
      </w:r>
      <w:proofErr w:type="spellEnd"/>
      <w:r w:rsidRPr="005C399C">
        <w:rPr>
          <w:rFonts w:ascii="Courier New" w:hAnsi="Courier New" w:cs="Courier New"/>
          <w:lang w:val="en-US"/>
        </w:rPr>
        <w:t xml:space="preserve">, </w:t>
      </w:r>
      <w:proofErr w:type="spellStart"/>
      <w:r w:rsidRPr="005C399C">
        <w:rPr>
          <w:rFonts w:ascii="Courier New" w:hAnsi="Courier New" w:cs="Courier New"/>
          <w:lang w:val="en-US"/>
        </w:rPr>
        <w:t>precision_recall_fscore_support</w:t>
      </w:r>
      <w:proofErr w:type="spellEnd"/>
      <w:r w:rsidRPr="005C399C">
        <w:rPr>
          <w:rFonts w:ascii="Courier New" w:hAnsi="Courier New" w:cs="Courier New"/>
          <w:lang w:val="en-US"/>
        </w:rPr>
        <w:t xml:space="preserve">, </w:t>
      </w:r>
      <w:proofErr w:type="spellStart"/>
      <w:r w:rsidRPr="005C399C">
        <w:rPr>
          <w:rFonts w:ascii="Courier New" w:hAnsi="Courier New" w:cs="Courier New"/>
          <w:lang w:val="en-US"/>
        </w:rPr>
        <w:t>classification_report</w:t>
      </w:r>
      <w:proofErr w:type="spellEnd"/>
      <w:r w:rsidRPr="005C399C">
        <w:rPr>
          <w:rFonts w:ascii="Courier New" w:hAnsi="Courier New" w:cs="Courier New"/>
          <w:lang w:val="en-US"/>
        </w:rPr>
        <w:t xml:space="preserve">, </w:t>
      </w:r>
      <w:proofErr w:type="spellStart"/>
      <w:r w:rsidRPr="005C399C">
        <w:rPr>
          <w:rFonts w:ascii="Courier New" w:hAnsi="Courier New" w:cs="Courier New"/>
          <w:lang w:val="en-US"/>
        </w:rPr>
        <w:t>confusion_matrix</w:t>
      </w:r>
      <w:proofErr w:type="spellEnd"/>
    </w:p>
    <w:p w14:paraId="76603A3D" w14:textId="77777777" w:rsidR="005C399C" w:rsidRPr="005C399C" w:rsidRDefault="005C399C" w:rsidP="005C399C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  <w:lang w:val="en-US"/>
        </w:rPr>
      </w:pPr>
      <w:r w:rsidRPr="005C399C">
        <w:rPr>
          <w:rFonts w:ascii="Courier New" w:hAnsi="Courier New" w:cs="Courier New"/>
          <w:lang w:val="en-US"/>
        </w:rPr>
        <w:t xml:space="preserve">from </w:t>
      </w:r>
      <w:proofErr w:type="spellStart"/>
      <w:r w:rsidRPr="005C399C">
        <w:rPr>
          <w:rFonts w:ascii="Courier New" w:hAnsi="Courier New" w:cs="Courier New"/>
          <w:lang w:val="en-US"/>
        </w:rPr>
        <w:t>sklearn.feature_extraction.text</w:t>
      </w:r>
      <w:proofErr w:type="spellEnd"/>
      <w:r w:rsidRPr="005C399C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5C399C">
        <w:rPr>
          <w:rFonts w:ascii="Courier New" w:hAnsi="Courier New" w:cs="Courier New"/>
          <w:lang w:val="en-US"/>
        </w:rPr>
        <w:t>TfidfVectorizer</w:t>
      </w:r>
      <w:proofErr w:type="spellEnd"/>
    </w:p>
    <w:p w14:paraId="64A72DF8" w14:textId="77777777" w:rsidR="005C399C" w:rsidRPr="005C399C" w:rsidRDefault="005C399C" w:rsidP="005C399C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  <w:lang w:val="en-US"/>
        </w:rPr>
      </w:pPr>
      <w:r w:rsidRPr="005C399C">
        <w:rPr>
          <w:rFonts w:ascii="Courier New" w:hAnsi="Courier New" w:cs="Courier New"/>
          <w:lang w:val="en-US"/>
        </w:rPr>
        <w:t xml:space="preserve">from </w:t>
      </w:r>
      <w:proofErr w:type="spellStart"/>
      <w:r w:rsidRPr="005C399C">
        <w:rPr>
          <w:rFonts w:ascii="Courier New" w:hAnsi="Courier New" w:cs="Courier New"/>
          <w:lang w:val="en-US"/>
        </w:rPr>
        <w:t>sklearn.linear_model</w:t>
      </w:r>
      <w:proofErr w:type="spellEnd"/>
      <w:r w:rsidRPr="005C399C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5C399C">
        <w:rPr>
          <w:rFonts w:ascii="Courier New" w:hAnsi="Courier New" w:cs="Courier New"/>
          <w:lang w:val="en-US"/>
        </w:rPr>
        <w:t>LogisticRegression</w:t>
      </w:r>
      <w:proofErr w:type="spellEnd"/>
    </w:p>
    <w:p w14:paraId="7C9B6E03" w14:textId="77777777" w:rsidR="005C399C" w:rsidRPr="005C399C" w:rsidRDefault="005C399C" w:rsidP="005C399C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5C399C">
        <w:rPr>
          <w:rFonts w:ascii="Courier New" w:hAnsi="Courier New" w:cs="Courier New"/>
        </w:rPr>
        <w:t>from</w:t>
      </w:r>
      <w:proofErr w:type="spellEnd"/>
      <w:r w:rsidRPr="005C399C">
        <w:rPr>
          <w:rFonts w:ascii="Courier New" w:hAnsi="Courier New" w:cs="Courier New"/>
        </w:rPr>
        <w:t xml:space="preserve"> </w:t>
      </w:r>
      <w:proofErr w:type="spellStart"/>
      <w:r w:rsidRPr="005C399C">
        <w:rPr>
          <w:rFonts w:ascii="Courier New" w:hAnsi="Courier New" w:cs="Courier New"/>
        </w:rPr>
        <w:t>sklearn.pipeline</w:t>
      </w:r>
      <w:proofErr w:type="spellEnd"/>
      <w:r w:rsidRPr="005C399C">
        <w:rPr>
          <w:rFonts w:ascii="Courier New" w:hAnsi="Courier New" w:cs="Courier New"/>
        </w:rPr>
        <w:t xml:space="preserve"> </w:t>
      </w:r>
      <w:proofErr w:type="spellStart"/>
      <w:r w:rsidRPr="005C399C">
        <w:rPr>
          <w:rFonts w:ascii="Courier New" w:hAnsi="Courier New" w:cs="Courier New"/>
        </w:rPr>
        <w:t>import</w:t>
      </w:r>
      <w:proofErr w:type="spellEnd"/>
      <w:r w:rsidRPr="005C399C">
        <w:rPr>
          <w:rFonts w:ascii="Courier New" w:hAnsi="Courier New" w:cs="Courier New"/>
        </w:rPr>
        <w:t xml:space="preserve"> </w:t>
      </w:r>
      <w:proofErr w:type="spellStart"/>
      <w:r w:rsidRPr="005C399C">
        <w:rPr>
          <w:rFonts w:ascii="Courier New" w:hAnsi="Courier New" w:cs="Courier New"/>
        </w:rPr>
        <w:t>Pipeline</w:t>
      </w:r>
      <w:proofErr w:type="spellEnd"/>
    </w:p>
    <w:p w14:paraId="71D87102" w14:textId="77777777" w:rsidR="005C399C" w:rsidRPr="005C399C" w:rsidRDefault="005C399C" w:rsidP="005C399C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</w:p>
    <w:p w14:paraId="177446C0" w14:textId="77777777" w:rsidR="005C399C" w:rsidRPr="005C399C" w:rsidRDefault="005C399C" w:rsidP="005C399C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5C399C">
        <w:rPr>
          <w:rFonts w:ascii="Courier New" w:hAnsi="Courier New" w:cs="Courier New"/>
        </w:rPr>
        <w:t>from</w:t>
      </w:r>
      <w:proofErr w:type="spellEnd"/>
      <w:r w:rsidRPr="005C399C">
        <w:rPr>
          <w:rFonts w:ascii="Courier New" w:hAnsi="Courier New" w:cs="Courier New"/>
        </w:rPr>
        <w:t xml:space="preserve"> </w:t>
      </w:r>
      <w:proofErr w:type="spellStart"/>
      <w:r w:rsidRPr="005C399C">
        <w:rPr>
          <w:rFonts w:ascii="Courier New" w:hAnsi="Courier New" w:cs="Courier New"/>
        </w:rPr>
        <w:t>gensim.models</w:t>
      </w:r>
      <w:proofErr w:type="spellEnd"/>
      <w:r w:rsidRPr="005C399C">
        <w:rPr>
          <w:rFonts w:ascii="Courier New" w:hAnsi="Courier New" w:cs="Courier New"/>
        </w:rPr>
        <w:t xml:space="preserve"> </w:t>
      </w:r>
      <w:proofErr w:type="spellStart"/>
      <w:r w:rsidRPr="005C399C">
        <w:rPr>
          <w:rFonts w:ascii="Courier New" w:hAnsi="Courier New" w:cs="Courier New"/>
        </w:rPr>
        <w:t>import</w:t>
      </w:r>
      <w:proofErr w:type="spellEnd"/>
      <w:r w:rsidRPr="005C399C">
        <w:rPr>
          <w:rFonts w:ascii="Courier New" w:hAnsi="Courier New" w:cs="Courier New"/>
        </w:rPr>
        <w:t xml:space="preserve"> Word2Vec</w:t>
      </w:r>
    </w:p>
    <w:p w14:paraId="62CAF250" w14:textId="77777777" w:rsidR="005C399C" w:rsidRPr="005C399C" w:rsidRDefault="005C399C" w:rsidP="005C399C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5C399C">
        <w:rPr>
          <w:rFonts w:ascii="Courier New" w:hAnsi="Courier New" w:cs="Courier New"/>
        </w:rPr>
        <w:t>from</w:t>
      </w:r>
      <w:proofErr w:type="spellEnd"/>
      <w:r w:rsidRPr="005C399C">
        <w:rPr>
          <w:rFonts w:ascii="Courier New" w:hAnsi="Courier New" w:cs="Courier New"/>
        </w:rPr>
        <w:t xml:space="preserve"> </w:t>
      </w:r>
      <w:proofErr w:type="spellStart"/>
      <w:r w:rsidRPr="005C399C">
        <w:rPr>
          <w:rFonts w:ascii="Courier New" w:hAnsi="Courier New" w:cs="Courier New"/>
        </w:rPr>
        <w:t>gensim.models</w:t>
      </w:r>
      <w:proofErr w:type="spellEnd"/>
      <w:r w:rsidRPr="005C399C">
        <w:rPr>
          <w:rFonts w:ascii="Courier New" w:hAnsi="Courier New" w:cs="Courier New"/>
        </w:rPr>
        <w:t xml:space="preserve"> </w:t>
      </w:r>
      <w:proofErr w:type="spellStart"/>
      <w:r w:rsidRPr="005C399C">
        <w:rPr>
          <w:rFonts w:ascii="Courier New" w:hAnsi="Courier New" w:cs="Courier New"/>
        </w:rPr>
        <w:t>import</w:t>
      </w:r>
      <w:proofErr w:type="spellEnd"/>
      <w:r w:rsidRPr="005C399C">
        <w:rPr>
          <w:rFonts w:ascii="Courier New" w:hAnsi="Courier New" w:cs="Courier New"/>
        </w:rPr>
        <w:t xml:space="preserve"> </w:t>
      </w:r>
      <w:proofErr w:type="spellStart"/>
      <w:r w:rsidRPr="005C399C">
        <w:rPr>
          <w:rFonts w:ascii="Courier New" w:hAnsi="Courier New" w:cs="Courier New"/>
        </w:rPr>
        <w:t>FastText</w:t>
      </w:r>
      <w:proofErr w:type="spellEnd"/>
    </w:p>
    <w:p w14:paraId="1EBEDA9B" w14:textId="77777777" w:rsidR="005C399C" w:rsidRPr="005C399C" w:rsidRDefault="005C399C" w:rsidP="005C399C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</w:p>
    <w:p w14:paraId="1AD5233C" w14:textId="77777777" w:rsidR="005C399C" w:rsidRPr="005C399C" w:rsidRDefault="005C399C" w:rsidP="005C399C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5C399C">
        <w:rPr>
          <w:rFonts w:ascii="Courier New" w:hAnsi="Courier New" w:cs="Courier New"/>
        </w:rPr>
        <w:t>nltk.download</w:t>
      </w:r>
      <w:proofErr w:type="spellEnd"/>
      <w:r w:rsidRPr="005C399C">
        <w:rPr>
          <w:rFonts w:ascii="Courier New" w:hAnsi="Courier New" w:cs="Courier New"/>
        </w:rPr>
        <w:t>("</w:t>
      </w:r>
      <w:proofErr w:type="spellStart"/>
      <w:r w:rsidRPr="005C399C">
        <w:rPr>
          <w:rFonts w:ascii="Courier New" w:hAnsi="Courier New" w:cs="Courier New"/>
        </w:rPr>
        <w:t>punkt</w:t>
      </w:r>
      <w:proofErr w:type="spellEnd"/>
      <w:r w:rsidRPr="005C399C">
        <w:rPr>
          <w:rFonts w:ascii="Courier New" w:hAnsi="Courier New" w:cs="Courier New"/>
        </w:rPr>
        <w:t>")</w:t>
      </w:r>
    </w:p>
    <w:p w14:paraId="7DB56DBD" w14:textId="77777777" w:rsidR="005C399C" w:rsidRPr="005C399C" w:rsidRDefault="005C399C" w:rsidP="005C399C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  <w:lang w:val="en-US"/>
        </w:rPr>
      </w:pPr>
      <w:proofErr w:type="spellStart"/>
      <w:r w:rsidRPr="005C399C">
        <w:rPr>
          <w:rFonts w:ascii="Courier New" w:hAnsi="Courier New" w:cs="Courier New"/>
          <w:lang w:val="en-US"/>
        </w:rPr>
        <w:t>nltk.download</w:t>
      </w:r>
      <w:proofErr w:type="spellEnd"/>
      <w:r w:rsidRPr="005C399C">
        <w:rPr>
          <w:rFonts w:ascii="Courier New" w:hAnsi="Courier New" w:cs="Courier New"/>
          <w:lang w:val="en-US"/>
        </w:rPr>
        <w:t>("</w:t>
      </w:r>
      <w:proofErr w:type="spellStart"/>
      <w:r w:rsidRPr="005C399C">
        <w:rPr>
          <w:rFonts w:ascii="Courier New" w:hAnsi="Courier New" w:cs="Courier New"/>
          <w:lang w:val="en-US"/>
        </w:rPr>
        <w:t>averaged_perceptron_tagger</w:t>
      </w:r>
      <w:proofErr w:type="spellEnd"/>
      <w:r w:rsidRPr="005C399C">
        <w:rPr>
          <w:rFonts w:ascii="Courier New" w:hAnsi="Courier New" w:cs="Courier New"/>
          <w:lang w:val="en-US"/>
        </w:rPr>
        <w:t>")</w:t>
      </w:r>
    </w:p>
    <w:p w14:paraId="343FEDA9" w14:textId="77777777" w:rsidR="005C399C" w:rsidRPr="005C399C" w:rsidRDefault="005C399C" w:rsidP="005C399C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  <w:lang w:val="en-US"/>
        </w:rPr>
      </w:pPr>
      <w:proofErr w:type="spellStart"/>
      <w:r w:rsidRPr="005C399C">
        <w:rPr>
          <w:rFonts w:ascii="Courier New" w:hAnsi="Courier New" w:cs="Courier New"/>
          <w:lang w:val="en-US"/>
        </w:rPr>
        <w:t>nltk.download</w:t>
      </w:r>
      <w:proofErr w:type="spellEnd"/>
      <w:r w:rsidRPr="005C399C">
        <w:rPr>
          <w:rFonts w:ascii="Courier New" w:hAnsi="Courier New" w:cs="Courier New"/>
          <w:lang w:val="en-US"/>
        </w:rPr>
        <w:t>("wordnet")</w:t>
      </w:r>
    </w:p>
    <w:p w14:paraId="138D4BEE" w14:textId="77777777" w:rsidR="005C399C" w:rsidRPr="005C399C" w:rsidRDefault="005C399C" w:rsidP="005C399C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  <w:lang w:val="en-US"/>
        </w:rPr>
      </w:pPr>
      <w:proofErr w:type="spellStart"/>
      <w:r w:rsidRPr="005C399C">
        <w:rPr>
          <w:rFonts w:ascii="Courier New" w:hAnsi="Courier New" w:cs="Courier New"/>
          <w:lang w:val="en-US"/>
        </w:rPr>
        <w:t>nltk.download</w:t>
      </w:r>
      <w:proofErr w:type="spellEnd"/>
      <w:r w:rsidRPr="005C399C">
        <w:rPr>
          <w:rFonts w:ascii="Courier New" w:hAnsi="Courier New" w:cs="Courier New"/>
          <w:lang w:val="en-US"/>
        </w:rPr>
        <w:t>("omw-1.4")</w:t>
      </w:r>
    </w:p>
    <w:p w14:paraId="7BEB3C3D" w14:textId="2EA6B3A4" w:rsidR="005C399C" w:rsidRPr="005C399C" w:rsidRDefault="005C399C" w:rsidP="005C399C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  <w:lang w:val="en-US"/>
        </w:rPr>
      </w:pPr>
      <w:proofErr w:type="spellStart"/>
      <w:r w:rsidRPr="005C399C">
        <w:rPr>
          <w:rFonts w:ascii="Courier New" w:hAnsi="Courier New" w:cs="Courier New"/>
          <w:lang w:val="en-US"/>
        </w:rPr>
        <w:t>nltk.download</w:t>
      </w:r>
      <w:proofErr w:type="spellEnd"/>
      <w:r w:rsidRPr="005C399C">
        <w:rPr>
          <w:rFonts w:ascii="Courier New" w:hAnsi="Courier New" w:cs="Courier New"/>
          <w:lang w:val="en-US"/>
        </w:rPr>
        <w:t>("</w:t>
      </w:r>
      <w:proofErr w:type="spellStart"/>
      <w:r w:rsidRPr="005C399C">
        <w:rPr>
          <w:rFonts w:ascii="Courier New" w:hAnsi="Courier New" w:cs="Courier New"/>
          <w:lang w:val="en-US"/>
        </w:rPr>
        <w:t>punkt_tab</w:t>
      </w:r>
      <w:proofErr w:type="spellEnd"/>
      <w:r w:rsidRPr="005C399C">
        <w:rPr>
          <w:rFonts w:ascii="Courier New" w:hAnsi="Courier New" w:cs="Courier New"/>
          <w:lang w:val="en-US"/>
        </w:rPr>
        <w:t>")</w:t>
      </w:r>
    </w:p>
    <w:p w14:paraId="4279509D" w14:textId="77777777" w:rsidR="005C399C" w:rsidRDefault="005C399C" w:rsidP="005C399C">
      <w:pPr>
        <w:pStyle w:val="a"/>
        <w:numPr>
          <w:ilvl w:val="0"/>
          <w:numId w:val="0"/>
        </w:numPr>
        <w:rPr>
          <w:sz w:val="28"/>
          <w:szCs w:val="28"/>
        </w:rPr>
      </w:pPr>
    </w:p>
    <w:p w14:paraId="0F6248FE" w14:textId="77777777" w:rsidR="005C399C" w:rsidRPr="005C399C" w:rsidRDefault="005C399C" w:rsidP="005C399C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5C399C">
        <w:rPr>
          <w:rFonts w:ascii="Courier New" w:hAnsi="Courier New" w:cs="Courier New"/>
        </w:rPr>
        <w:t>text</w:t>
      </w:r>
      <w:proofErr w:type="spellEnd"/>
      <w:r w:rsidRPr="005C399C">
        <w:rPr>
          <w:rFonts w:ascii="Courier New" w:hAnsi="Courier New" w:cs="Courier New"/>
        </w:rPr>
        <w:t xml:space="preserve"> = """Илон Маск основал компанию </w:t>
      </w:r>
      <w:proofErr w:type="spellStart"/>
      <w:r w:rsidRPr="005C399C">
        <w:rPr>
          <w:rFonts w:ascii="Courier New" w:hAnsi="Courier New" w:cs="Courier New"/>
        </w:rPr>
        <w:t>SpaceX</w:t>
      </w:r>
      <w:proofErr w:type="spellEnd"/>
      <w:r w:rsidRPr="005C399C">
        <w:rPr>
          <w:rFonts w:ascii="Courier New" w:hAnsi="Courier New" w:cs="Courier New"/>
        </w:rPr>
        <w:t xml:space="preserve"> в 2002 году в Калифорнии для разработки космических ракет. </w:t>
      </w:r>
    </w:p>
    <w:p w14:paraId="4896FE1B" w14:textId="77777777" w:rsidR="005C399C" w:rsidRPr="005C399C" w:rsidRDefault="005C399C" w:rsidP="005C399C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5C399C">
        <w:rPr>
          <w:rFonts w:ascii="Courier New" w:hAnsi="Courier New" w:cs="Courier New"/>
        </w:rPr>
        <w:t xml:space="preserve">Основной целью </w:t>
      </w:r>
      <w:proofErr w:type="spellStart"/>
      <w:r w:rsidRPr="005C399C">
        <w:rPr>
          <w:rFonts w:ascii="Courier New" w:hAnsi="Courier New" w:cs="Courier New"/>
        </w:rPr>
        <w:t>SpaceX</w:t>
      </w:r>
      <w:proofErr w:type="spellEnd"/>
      <w:r w:rsidRPr="005C399C">
        <w:rPr>
          <w:rFonts w:ascii="Courier New" w:hAnsi="Courier New" w:cs="Courier New"/>
        </w:rPr>
        <w:t xml:space="preserve"> является снижение стоимости космических запусков и создание технологий, </w:t>
      </w:r>
    </w:p>
    <w:p w14:paraId="639F36BC" w14:textId="77777777" w:rsidR="005C399C" w:rsidRPr="005C399C" w:rsidRDefault="005C399C" w:rsidP="005C399C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5C399C">
        <w:rPr>
          <w:rFonts w:ascii="Courier New" w:hAnsi="Courier New" w:cs="Courier New"/>
        </w:rPr>
        <w:t xml:space="preserve">необходимых для колонизации Марса. Одним из ключевых достижений компании стал запуск первой </w:t>
      </w:r>
    </w:p>
    <w:p w14:paraId="6E03BDD5" w14:textId="77777777" w:rsidR="005C399C" w:rsidRPr="005C399C" w:rsidRDefault="005C399C" w:rsidP="005C399C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5C399C">
        <w:rPr>
          <w:rFonts w:ascii="Courier New" w:hAnsi="Courier New" w:cs="Courier New"/>
        </w:rPr>
        <w:t>частично многоразовой ракеты Falcon 9, которая совершила успешную посадку после вывода полезной нагрузки на орбиту."""</w:t>
      </w:r>
    </w:p>
    <w:p w14:paraId="20969808" w14:textId="77777777" w:rsidR="005C399C" w:rsidRPr="005C399C" w:rsidRDefault="005C399C" w:rsidP="005C399C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</w:p>
    <w:p w14:paraId="4C5323ED" w14:textId="77777777" w:rsidR="005C399C" w:rsidRPr="005C399C" w:rsidRDefault="005C399C" w:rsidP="005C399C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5C399C">
        <w:rPr>
          <w:rFonts w:ascii="Courier New" w:hAnsi="Courier New" w:cs="Courier New"/>
        </w:rPr>
        <w:t>print</w:t>
      </w:r>
      <w:proofErr w:type="spellEnd"/>
      <w:r w:rsidRPr="005C399C">
        <w:rPr>
          <w:rFonts w:ascii="Courier New" w:hAnsi="Courier New" w:cs="Courier New"/>
        </w:rPr>
        <w:t>("ИСХОДНЫЙ ТЕКСТ:")</w:t>
      </w:r>
    </w:p>
    <w:p w14:paraId="5056A324" w14:textId="2C961DB4" w:rsidR="005C399C" w:rsidRPr="005C399C" w:rsidRDefault="005C399C" w:rsidP="005C399C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5C399C">
        <w:rPr>
          <w:rFonts w:ascii="Courier New" w:hAnsi="Courier New" w:cs="Courier New"/>
        </w:rPr>
        <w:t>print</w:t>
      </w:r>
      <w:proofErr w:type="spellEnd"/>
      <w:r w:rsidRPr="005C399C">
        <w:rPr>
          <w:rFonts w:ascii="Courier New" w:hAnsi="Courier New" w:cs="Courier New"/>
        </w:rPr>
        <w:t>(</w:t>
      </w:r>
      <w:proofErr w:type="spellStart"/>
      <w:r w:rsidRPr="005C399C">
        <w:rPr>
          <w:rFonts w:ascii="Courier New" w:hAnsi="Courier New" w:cs="Courier New"/>
        </w:rPr>
        <w:t>text</w:t>
      </w:r>
      <w:proofErr w:type="spellEnd"/>
      <w:r w:rsidRPr="005C399C">
        <w:rPr>
          <w:rFonts w:ascii="Courier New" w:hAnsi="Courier New" w:cs="Courier New"/>
        </w:rPr>
        <w:t>)</w:t>
      </w:r>
    </w:p>
    <w:p w14:paraId="4D1DE379" w14:textId="5891C1BA" w:rsidR="00E15137" w:rsidRDefault="00E15137" w:rsidP="00E15137">
      <w:pPr>
        <w:pStyle w:val="a"/>
        <w:numPr>
          <w:ilvl w:val="0"/>
          <w:numId w:val="0"/>
        </w:numPr>
        <w:rPr>
          <w:sz w:val="28"/>
          <w:szCs w:val="28"/>
        </w:rPr>
      </w:pPr>
    </w:p>
    <w:p w14:paraId="6A6BB671" w14:textId="43BDCB75" w:rsidR="00E15137" w:rsidRDefault="00E15137" w:rsidP="00E15137">
      <w:pPr>
        <w:pStyle w:val="a"/>
        <w:numPr>
          <w:ilvl w:val="0"/>
          <w:numId w:val="0"/>
        </w:numPr>
        <w:rPr>
          <w:sz w:val="28"/>
          <w:szCs w:val="28"/>
        </w:rPr>
      </w:pPr>
      <w:r w:rsidRPr="00E15137">
        <w:rPr>
          <w:sz w:val="28"/>
          <w:szCs w:val="28"/>
        </w:rPr>
        <w:drawing>
          <wp:inline distT="0" distB="0" distL="0" distR="0" wp14:anchorId="6333284F" wp14:editId="0F24C1C7">
            <wp:extent cx="5939790" cy="702310"/>
            <wp:effectExtent l="0" t="0" r="3810" b="2540"/>
            <wp:docPr id="830461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61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BABF" w14:textId="63644010" w:rsidR="00E15137" w:rsidRPr="005F2E1D" w:rsidRDefault="005F2E1D" w:rsidP="005F2E1D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5F2E1D">
        <w:rPr>
          <w:sz w:val="28"/>
          <w:szCs w:val="28"/>
        </w:rPr>
        <w:t xml:space="preserve">Исходный текст на русском языке, используемый для демонстрации методов предобработки текстов: токенизации, </w:t>
      </w:r>
      <w:proofErr w:type="spellStart"/>
      <w:r w:rsidRPr="005F2E1D">
        <w:rPr>
          <w:sz w:val="28"/>
          <w:szCs w:val="28"/>
        </w:rPr>
        <w:t>частеречной</w:t>
      </w:r>
      <w:proofErr w:type="spellEnd"/>
      <w:r w:rsidRPr="005F2E1D">
        <w:rPr>
          <w:sz w:val="28"/>
          <w:szCs w:val="28"/>
        </w:rPr>
        <w:t xml:space="preserve"> разметки, </w:t>
      </w:r>
      <w:proofErr w:type="spellStart"/>
      <w:r w:rsidRPr="005F2E1D">
        <w:rPr>
          <w:sz w:val="28"/>
          <w:szCs w:val="28"/>
        </w:rPr>
        <w:t>лемматизации</w:t>
      </w:r>
      <w:proofErr w:type="spellEnd"/>
      <w:r w:rsidRPr="005F2E1D">
        <w:rPr>
          <w:sz w:val="28"/>
          <w:szCs w:val="28"/>
        </w:rPr>
        <w:t xml:space="preserve">, распознавания именованных сущностей и синтаксического анализа. Текст посвящён основанию компании </w:t>
      </w:r>
      <w:proofErr w:type="spellStart"/>
      <w:r w:rsidRPr="005F2E1D">
        <w:rPr>
          <w:sz w:val="28"/>
          <w:szCs w:val="28"/>
        </w:rPr>
        <w:t>SpaceX</w:t>
      </w:r>
      <w:proofErr w:type="spellEnd"/>
      <w:r w:rsidRPr="005F2E1D">
        <w:rPr>
          <w:sz w:val="28"/>
          <w:szCs w:val="28"/>
        </w:rPr>
        <w:t xml:space="preserve"> </w:t>
      </w:r>
      <w:proofErr w:type="spellStart"/>
      <w:r w:rsidRPr="005F2E1D">
        <w:rPr>
          <w:sz w:val="28"/>
          <w:szCs w:val="28"/>
        </w:rPr>
        <w:t>Илоном</w:t>
      </w:r>
      <w:proofErr w:type="spellEnd"/>
      <w:r w:rsidRPr="005F2E1D">
        <w:rPr>
          <w:sz w:val="28"/>
          <w:szCs w:val="28"/>
        </w:rPr>
        <w:t xml:space="preserve"> Маском и её ключевым достижениям в области космических технологий.</w:t>
      </w:r>
    </w:p>
    <w:p w14:paraId="2FB1CA27" w14:textId="77777777" w:rsidR="005F2E1D" w:rsidRDefault="005F2E1D" w:rsidP="00E15137">
      <w:pPr>
        <w:pStyle w:val="a"/>
        <w:numPr>
          <w:ilvl w:val="0"/>
          <w:numId w:val="0"/>
        </w:numPr>
        <w:rPr>
          <w:sz w:val="28"/>
          <w:szCs w:val="28"/>
        </w:rPr>
      </w:pPr>
    </w:p>
    <w:p w14:paraId="60E020E1" w14:textId="55959FDC" w:rsidR="0082344D" w:rsidRPr="00E15137" w:rsidRDefault="0082344D" w:rsidP="000A4B75">
      <w:pPr>
        <w:pStyle w:val="a"/>
        <w:numPr>
          <w:ilvl w:val="0"/>
          <w:numId w:val="0"/>
        </w:numPr>
        <w:ind w:firstLine="709"/>
        <w:rPr>
          <w:b/>
          <w:bCs/>
          <w:sz w:val="28"/>
          <w:szCs w:val="28"/>
        </w:rPr>
      </w:pPr>
      <w:r w:rsidRPr="00E15137">
        <w:rPr>
          <w:b/>
          <w:bCs/>
          <w:sz w:val="28"/>
          <w:szCs w:val="28"/>
        </w:rPr>
        <w:t>Токенизация</w:t>
      </w:r>
    </w:p>
    <w:p w14:paraId="6F0D13B7" w14:textId="658BC426" w:rsidR="00C75FAC" w:rsidRDefault="00E15137" w:rsidP="000A4B75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E15137">
        <w:rPr>
          <w:sz w:val="28"/>
          <w:szCs w:val="28"/>
        </w:rPr>
        <w:t xml:space="preserve">Токенизация </w:t>
      </w:r>
      <w:r w:rsidR="00BC5837">
        <w:rPr>
          <w:sz w:val="28"/>
          <w:szCs w:val="28"/>
        </w:rPr>
        <w:t>–</w:t>
      </w:r>
      <w:r w:rsidRPr="00E15137">
        <w:rPr>
          <w:sz w:val="28"/>
          <w:szCs w:val="28"/>
        </w:rPr>
        <w:t xml:space="preserve"> это процесс разбиения текста на отдельные слова или символы.</w:t>
      </w:r>
    </w:p>
    <w:p w14:paraId="4294949D" w14:textId="77777777" w:rsidR="00177748" w:rsidRPr="00066CDF" w:rsidRDefault="00177748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 xml:space="preserve">sentences = </w:t>
      </w:r>
      <w:proofErr w:type="spellStart"/>
      <w:r w:rsidRPr="00066CDF">
        <w:rPr>
          <w:rFonts w:ascii="Courier New" w:hAnsi="Courier New" w:cs="Courier New"/>
        </w:rPr>
        <w:t>sent_tokenize</w:t>
      </w:r>
      <w:proofErr w:type="spellEnd"/>
      <w:r w:rsidRPr="00066CDF">
        <w:rPr>
          <w:rFonts w:ascii="Courier New" w:hAnsi="Courier New" w:cs="Courier New"/>
        </w:rPr>
        <w:t>(text, language="</w:t>
      </w:r>
      <w:proofErr w:type="spellStart"/>
      <w:r w:rsidRPr="00066CDF">
        <w:rPr>
          <w:rFonts w:ascii="Courier New" w:hAnsi="Courier New" w:cs="Courier New"/>
        </w:rPr>
        <w:t>russian</w:t>
      </w:r>
      <w:proofErr w:type="spellEnd"/>
      <w:r w:rsidRPr="00066CDF">
        <w:rPr>
          <w:rFonts w:ascii="Courier New" w:hAnsi="Courier New" w:cs="Courier New"/>
        </w:rPr>
        <w:t>")</w:t>
      </w:r>
    </w:p>
    <w:p w14:paraId="59162339" w14:textId="77777777" w:rsidR="00177748" w:rsidRPr="00066CDF" w:rsidRDefault="00177748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 xml:space="preserve">tokens = </w:t>
      </w:r>
      <w:proofErr w:type="spellStart"/>
      <w:r w:rsidRPr="00066CDF">
        <w:rPr>
          <w:rFonts w:ascii="Courier New" w:hAnsi="Courier New" w:cs="Courier New"/>
        </w:rPr>
        <w:t>word_tokenize</w:t>
      </w:r>
      <w:proofErr w:type="spellEnd"/>
      <w:r w:rsidRPr="00066CDF">
        <w:rPr>
          <w:rFonts w:ascii="Courier New" w:hAnsi="Courier New" w:cs="Courier New"/>
        </w:rPr>
        <w:t>(text, language="</w:t>
      </w:r>
      <w:proofErr w:type="spellStart"/>
      <w:r w:rsidRPr="00066CDF">
        <w:rPr>
          <w:rFonts w:ascii="Courier New" w:hAnsi="Courier New" w:cs="Courier New"/>
        </w:rPr>
        <w:t>russian</w:t>
      </w:r>
      <w:proofErr w:type="spellEnd"/>
      <w:r w:rsidRPr="00066CDF">
        <w:rPr>
          <w:rFonts w:ascii="Courier New" w:hAnsi="Courier New" w:cs="Courier New"/>
        </w:rPr>
        <w:t>")</w:t>
      </w:r>
    </w:p>
    <w:p w14:paraId="415239E4" w14:textId="77777777" w:rsidR="00177748" w:rsidRPr="00066CDF" w:rsidRDefault="00177748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</w:p>
    <w:p w14:paraId="0A83C728" w14:textId="77777777" w:rsidR="00177748" w:rsidRPr="00066CDF" w:rsidRDefault="00177748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lastRenderedPageBreak/>
        <w:t>print</w:t>
      </w:r>
      <w:proofErr w:type="spellEnd"/>
      <w:r w:rsidRPr="00066CDF">
        <w:rPr>
          <w:rFonts w:ascii="Courier New" w:hAnsi="Courier New" w:cs="Courier New"/>
        </w:rPr>
        <w:t>("ТОКЕНИЗАЦИЯ")</w:t>
      </w:r>
    </w:p>
    <w:p w14:paraId="7C7C0F83" w14:textId="77777777" w:rsidR="00177748" w:rsidRPr="00066CDF" w:rsidRDefault="00177748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print</w:t>
      </w:r>
      <w:proofErr w:type="spellEnd"/>
      <w:r w:rsidRPr="00066CDF">
        <w:rPr>
          <w:rFonts w:ascii="Courier New" w:hAnsi="Courier New" w:cs="Courier New"/>
        </w:rPr>
        <w:t xml:space="preserve">("Предложения:", </w:t>
      </w:r>
      <w:proofErr w:type="spellStart"/>
      <w:r w:rsidRPr="00066CDF">
        <w:rPr>
          <w:rFonts w:ascii="Courier New" w:hAnsi="Courier New" w:cs="Courier New"/>
        </w:rPr>
        <w:t>sentences</w:t>
      </w:r>
      <w:proofErr w:type="spellEnd"/>
      <w:r w:rsidRPr="00066CDF">
        <w:rPr>
          <w:rFonts w:ascii="Courier New" w:hAnsi="Courier New" w:cs="Courier New"/>
        </w:rPr>
        <w:t>)</w:t>
      </w:r>
    </w:p>
    <w:p w14:paraId="3E6C0775" w14:textId="77777777" w:rsidR="00177748" w:rsidRPr="00066CDF" w:rsidRDefault="00177748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print</w:t>
      </w:r>
      <w:proofErr w:type="spellEnd"/>
      <w:r w:rsidRPr="00066CDF">
        <w:rPr>
          <w:rFonts w:ascii="Courier New" w:hAnsi="Courier New" w:cs="Courier New"/>
        </w:rPr>
        <w:t xml:space="preserve">("Токены:", </w:t>
      </w:r>
      <w:proofErr w:type="spellStart"/>
      <w:r w:rsidRPr="00066CDF">
        <w:rPr>
          <w:rFonts w:ascii="Courier New" w:hAnsi="Courier New" w:cs="Courier New"/>
        </w:rPr>
        <w:t>tokens</w:t>
      </w:r>
      <w:proofErr w:type="spellEnd"/>
      <w:r w:rsidRPr="00066CDF">
        <w:rPr>
          <w:rFonts w:ascii="Courier New" w:hAnsi="Courier New" w:cs="Courier New"/>
        </w:rPr>
        <w:t>)</w:t>
      </w:r>
    </w:p>
    <w:p w14:paraId="5166D883" w14:textId="77777777" w:rsidR="00177748" w:rsidRPr="00066CDF" w:rsidRDefault="00177748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</w:p>
    <w:p w14:paraId="718CFE97" w14:textId="77777777" w:rsidR="00177748" w:rsidRPr="00066CDF" w:rsidRDefault="00177748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 xml:space="preserve"># </w:t>
      </w:r>
      <w:proofErr w:type="spellStart"/>
      <w:r w:rsidRPr="00066CDF">
        <w:rPr>
          <w:rFonts w:ascii="Courier New" w:hAnsi="Courier New" w:cs="Courier New"/>
        </w:rPr>
        <w:t>spaCy</w:t>
      </w:r>
      <w:proofErr w:type="spellEnd"/>
      <w:r w:rsidRPr="00066CDF">
        <w:rPr>
          <w:rFonts w:ascii="Courier New" w:hAnsi="Courier New" w:cs="Courier New"/>
        </w:rPr>
        <w:t xml:space="preserve"> </w:t>
      </w:r>
      <w:proofErr w:type="spellStart"/>
      <w:r w:rsidRPr="00066CDF">
        <w:rPr>
          <w:rFonts w:ascii="Courier New" w:hAnsi="Courier New" w:cs="Courier New"/>
        </w:rPr>
        <w:t>model</w:t>
      </w:r>
      <w:proofErr w:type="spellEnd"/>
    </w:p>
    <w:p w14:paraId="490FE15D" w14:textId="77777777" w:rsidR="00177748" w:rsidRPr="00066CDF" w:rsidRDefault="00177748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try</w:t>
      </w:r>
      <w:proofErr w:type="spellEnd"/>
      <w:r w:rsidRPr="00066CDF">
        <w:rPr>
          <w:rFonts w:ascii="Courier New" w:hAnsi="Courier New" w:cs="Courier New"/>
        </w:rPr>
        <w:t>:</w:t>
      </w:r>
    </w:p>
    <w:p w14:paraId="01458607" w14:textId="77777777" w:rsidR="00177748" w:rsidRPr="00066CDF" w:rsidRDefault="00177748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 xml:space="preserve">    </w:t>
      </w:r>
      <w:proofErr w:type="spellStart"/>
      <w:r w:rsidRPr="00066CDF">
        <w:rPr>
          <w:rFonts w:ascii="Courier New" w:hAnsi="Courier New" w:cs="Courier New"/>
        </w:rPr>
        <w:t>nlp</w:t>
      </w:r>
      <w:proofErr w:type="spellEnd"/>
      <w:r w:rsidRPr="00066CDF">
        <w:rPr>
          <w:rFonts w:ascii="Courier New" w:hAnsi="Courier New" w:cs="Courier New"/>
        </w:rPr>
        <w:t xml:space="preserve"> = </w:t>
      </w:r>
      <w:proofErr w:type="spellStart"/>
      <w:r w:rsidRPr="00066CDF">
        <w:rPr>
          <w:rFonts w:ascii="Courier New" w:hAnsi="Courier New" w:cs="Courier New"/>
        </w:rPr>
        <w:t>spacy.load</w:t>
      </w:r>
      <w:proofErr w:type="spellEnd"/>
      <w:r w:rsidRPr="00066CDF">
        <w:rPr>
          <w:rFonts w:ascii="Courier New" w:hAnsi="Courier New" w:cs="Courier New"/>
        </w:rPr>
        <w:t>("</w:t>
      </w:r>
      <w:proofErr w:type="spellStart"/>
      <w:r w:rsidRPr="00066CDF">
        <w:rPr>
          <w:rFonts w:ascii="Courier New" w:hAnsi="Courier New" w:cs="Courier New"/>
        </w:rPr>
        <w:t>ru_core_news_sm</w:t>
      </w:r>
      <w:proofErr w:type="spellEnd"/>
      <w:r w:rsidRPr="00066CDF">
        <w:rPr>
          <w:rFonts w:ascii="Courier New" w:hAnsi="Courier New" w:cs="Courier New"/>
        </w:rPr>
        <w:t>")</w:t>
      </w:r>
    </w:p>
    <w:p w14:paraId="63337AD4" w14:textId="77777777" w:rsidR="00177748" w:rsidRPr="00066CDF" w:rsidRDefault="00177748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except</w:t>
      </w:r>
      <w:proofErr w:type="spellEnd"/>
      <w:r w:rsidRPr="00066CDF">
        <w:rPr>
          <w:rFonts w:ascii="Courier New" w:hAnsi="Courier New" w:cs="Courier New"/>
        </w:rPr>
        <w:t>:</w:t>
      </w:r>
    </w:p>
    <w:p w14:paraId="48FC1160" w14:textId="77777777" w:rsidR="00177748" w:rsidRPr="00066CDF" w:rsidRDefault="00177748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 xml:space="preserve">    </w:t>
      </w:r>
      <w:proofErr w:type="spellStart"/>
      <w:r w:rsidRPr="00066CDF">
        <w:rPr>
          <w:rFonts w:ascii="Courier New" w:hAnsi="Courier New" w:cs="Courier New"/>
        </w:rPr>
        <w:t>nlp</w:t>
      </w:r>
      <w:proofErr w:type="spellEnd"/>
      <w:r w:rsidRPr="00066CDF">
        <w:rPr>
          <w:rFonts w:ascii="Courier New" w:hAnsi="Courier New" w:cs="Courier New"/>
        </w:rPr>
        <w:t xml:space="preserve"> = </w:t>
      </w:r>
      <w:proofErr w:type="spellStart"/>
      <w:r w:rsidRPr="00066CDF">
        <w:rPr>
          <w:rFonts w:ascii="Courier New" w:hAnsi="Courier New" w:cs="Courier New"/>
        </w:rPr>
        <w:t>spacy.load</w:t>
      </w:r>
      <w:proofErr w:type="spellEnd"/>
      <w:r w:rsidRPr="00066CDF">
        <w:rPr>
          <w:rFonts w:ascii="Courier New" w:hAnsi="Courier New" w:cs="Courier New"/>
        </w:rPr>
        <w:t>("</w:t>
      </w:r>
      <w:proofErr w:type="spellStart"/>
      <w:r w:rsidRPr="00066CDF">
        <w:rPr>
          <w:rFonts w:ascii="Courier New" w:hAnsi="Courier New" w:cs="Courier New"/>
        </w:rPr>
        <w:t>en_core_web_sm</w:t>
      </w:r>
      <w:proofErr w:type="spellEnd"/>
      <w:r w:rsidRPr="00066CDF">
        <w:rPr>
          <w:rFonts w:ascii="Courier New" w:hAnsi="Courier New" w:cs="Courier New"/>
        </w:rPr>
        <w:t>")</w:t>
      </w:r>
    </w:p>
    <w:p w14:paraId="09336692" w14:textId="77777777" w:rsidR="00177748" w:rsidRPr="00066CDF" w:rsidRDefault="00177748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</w:p>
    <w:p w14:paraId="27CFF827" w14:textId="13F2A896" w:rsidR="00E15137" w:rsidRPr="00066CDF" w:rsidRDefault="00177748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doc</w:t>
      </w:r>
      <w:proofErr w:type="spellEnd"/>
      <w:r w:rsidRPr="00066CDF">
        <w:rPr>
          <w:rFonts w:ascii="Courier New" w:hAnsi="Courier New" w:cs="Courier New"/>
        </w:rPr>
        <w:t xml:space="preserve"> = </w:t>
      </w:r>
      <w:proofErr w:type="spellStart"/>
      <w:r w:rsidRPr="00066CDF">
        <w:rPr>
          <w:rFonts w:ascii="Courier New" w:hAnsi="Courier New" w:cs="Courier New"/>
        </w:rPr>
        <w:t>nlp</w:t>
      </w:r>
      <w:proofErr w:type="spellEnd"/>
      <w:r w:rsidRPr="00066CDF">
        <w:rPr>
          <w:rFonts w:ascii="Courier New" w:hAnsi="Courier New" w:cs="Courier New"/>
        </w:rPr>
        <w:t>(</w:t>
      </w:r>
      <w:proofErr w:type="spellStart"/>
      <w:r w:rsidRPr="00066CDF">
        <w:rPr>
          <w:rFonts w:ascii="Courier New" w:hAnsi="Courier New" w:cs="Courier New"/>
        </w:rPr>
        <w:t>text</w:t>
      </w:r>
      <w:proofErr w:type="spellEnd"/>
      <w:r w:rsidRPr="00066CDF">
        <w:rPr>
          <w:rFonts w:ascii="Courier New" w:hAnsi="Courier New" w:cs="Courier New"/>
        </w:rPr>
        <w:t>)</w:t>
      </w:r>
    </w:p>
    <w:p w14:paraId="3029F604" w14:textId="77777777" w:rsidR="00513E34" w:rsidRDefault="00513E34" w:rsidP="000A4B75">
      <w:pPr>
        <w:pStyle w:val="a"/>
        <w:numPr>
          <w:ilvl w:val="0"/>
          <w:numId w:val="0"/>
        </w:numPr>
        <w:rPr>
          <w:sz w:val="28"/>
          <w:szCs w:val="28"/>
        </w:rPr>
      </w:pPr>
    </w:p>
    <w:p w14:paraId="5A151BA8" w14:textId="4D1EC2F4" w:rsidR="00177748" w:rsidRDefault="00177748" w:rsidP="000A4B75">
      <w:pPr>
        <w:pStyle w:val="a"/>
        <w:numPr>
          <w:ilvl w:val="0"/>
          <w:numId w:val="0"/>
        </w:numPr>
        <w:rPr>
          <w:sz w:val="28"/>
          <w:szCs w:val="28"/>
        </w:rPr>
      </w:pPr>
      <w:r w:rsidRPr="00177748">
        <w:rPr>
          <w:sz w:val="28"/>
          <w:szCs w:val="28"/>
        </w:rPr>
        <w:drawing>
          <wp:inline distT="0" distB="0" distL="0" distR="0" wp14:anchorId="63F8D5D9" wp14:editId="0613EE7D">
            <wp:extent cx="5939790" cy="829945"/>
            <wp:effectExtent l="0" t="0" r="3810" b="8255"/>
            <wp:docPr id="1670616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168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DBB3" w14:textId="77777777" w:rsidR="005C00D3" w:rsidRDefault="00513E34" w:rsidP="00513E34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513E34">
        <w:rPr>
          <w:sz w:val="28"/>
          <w:szCs w:val="28"/>
        </w:rPr>
        <w:t xml:space="preserve">Предложения разбиты с помощью </w:t>
      </w:r>
      <w:proofErr w:type="spellStart"/>
      <w:r w:rsidRPr="00513E34">
        <w:rPr>
          <w:sz w:val="28"/>
          <w:szCs w:val="28"/>
        </w:rPr>
        <w:t>sent_tokenize</w:t>
      </w:r>
      <w:proofErr w:type="spellEnd"/>
      <w:r w:rsidRPr="00513E34">
        <w:rPr>
          <w:sz w:val="28"/>
          <w:szCs w:val="28"/>
        </w:rPr>
        <w:t xml:space="preserve">. </w:t>
      </w:r>
      <w:r w:rsidRPr="00513E34">
        <w:rPr>
          <w:sz w:val="28"/>
          <w:szCs w:val="28"/>
        </w:rPr>
        <w:t xml:space="preserve">Токены извлечены с помощью </w:t>
      </w:r>
      <w:proofErr w:type="spellStart"/>
      <w:r w:rsidRPr="00513E34">
        <w:rPr>
          <w:sz w:val="28"/>
          <w:szCs w:val="28"/>
        </w:rPr>
        <w:t>word_tokenize</w:t>
      </w:r>
      <w:proofErr w:type="spellEnd"/>
      <w:r w:rsidRPr="00513E34">
        <w:rPr>
          <w:sz w:val="28"/>
          <w:szCs w:val="28"/>
        </w:rPr>
        <w:t xml:space="preserve"> (включая слова, знаки препинания и цифры)</w:t>
      </w:r>
      <w:r w:rsidRPr="00513E34">
        <w:rPr>
          <w:sz w:val="28"/>
          <w:szCs w:val="28"/>
        </w:rPr>
        <w:t xml:space="preserve">. </w:t>
      </w:r>
      <w:r w:rsidRPr="00513E34">
        <w:rPr>
          <w:sz w:val="28"/>
          <w:szCs w:val="28"/>
        </w:rPr>
        <w:t xml:space="preserve">Для сравнения применена токенизация через </w:t>
      </w:r>
      <w:proofErr w:type="spellStart"/>
      <w:r w:rsidRPr="00513E34">
        <w:rPr>
          <w:sz w:val="28"/>
          <w:szCs w:val="28"/>
        </w:rPr>
        <w:t>spaCy</w:t>
      </w:r>
      <w:proofErr w:type="spellEnd"/>
      <w:r w:rsidRPr="00513E34">
        <w:rPr>
          <w:sz w:val="28"/>
          <w:szCs w:val="28"/>
        </w:rPr>
        <w:t xml:space="preserve"> (на модели </w:t>
      </w:r>
      <w:proofErr w:type="spellStart"/>
      <w:r w:rsidRPr="00513E34">
        <w:rPr>
          <w:sz w:val="28"/>
          <w:szCs w:val="28"/>
        </w:rPr>
        <w:t>ru_core_news_sm</w:t>
      </w:r>
      <w:proofErr w:type="spellEnd"/>
      <w:r w:rsidRPr="00513E34">
        <w:rPr>
          <w:sz w:val="28"/>
          <w:szCs w:val="28"/>
        </w:rPr>
        <w:t xml:space="preserve"> или запасной </w:t>
      </w:r>
      <w:proofErr w:type="spellStart"/>
      <w:r w:rsidRPr="00513E34">
        <w:rPr>
          <w:sz w:val="28"/>
          <w:szCs w:val="28"/>
        </w:rPr>
        <w:t>en_core_web_sm</w:t>
      </w:r>
      <w:proofErr w:type="spellEnd"/>
      <w:r w:rsidRPr="00513E34">
        <w:rPr>
          <w:sz w:val="28"/>
          <w:szCs w:val="28"/>
        </w:rPr>
        <w:t>).</w:t>
      </w:r>
    </w:p>
    <w:p w14:paraId="2F383F67" w14:textId="7E5975B7" w:rsidR="00177748" w:rsidRDefault="00513E34" w:rsidP="00513E34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513E34">
        <w:rPr>
          <w:sz w:val="28"/>
          <w:szCs w:val="28"/>
        </w:rPr>
        <w:t>Видно, что токенизация корректно выделяет именованные сущности («Илон Маск», «</w:t>
      </w:r>
      <w:proofErr w:type="spellStart"/>
      <w:r w:rsidRPr="00513E34">
        <w:rPr>
          <w:sz w:val="28"/>
          <w:szCs w:val="28"/>
        </w:rPr>
        <w:t>SpaceX</w:t>
      </w:r>
      <w:proofErr w:type="spellEnd"/>
      <w:r w:rsidRPr="00513E34">
        <w:rPr>
          <w:sz w:val="28"/>
          <w:szCs w:val="28"/>
        </w:rPr>
        <w:t>», «Falcon 9»), даты («2002»), технические термины и пунктуацию.</w:t>
      </w:r>
    </w:p>
    <w:p w14:paraId="5EF93A67" w14:textId="77777777" w:rsidR="00513E34" w:rsidRPr="00513E34" w:rsidRDefault="00513E34" w:rsidP="00513E34">
      <w:pPr>
        <w:pStyle w:val="a"/>
        <w:numPr>
          <w:ilvl w:val="0"/>
          <w:numId w:val="0"/>
        </w:numPr>
        <w:rPr>
          <w:sz w:val="28"/>
          <w:szCs w:val="28"/>
        </w:rPr>
      </w:pPr>
    </w:p>
    <w:p w14:paraId="115A5120" w14:textId="209A2BF8" w:rsidR="0082344D" w:rsidRPr="00D6094B" w:rsidRDefault="0082344D" w:rsidP="000A4B75">
      <w:pPr>
        <w:pStyle w:val="a"/>
        <w:numPr>
          <w:ilvl w:val="0"/>
          <w:numId w:val="0"/>
        </w:numPr>
        <w:ind w:firstLine="709"/>
        <w:rPr>
          <w:b/>
          <w:bCs/>
          <w:sz w:val="28"/>
          <w:szCs w:val="28"/>
        </w:rPr>
      </w:pPr>
      <w:proofErr w:type="spellStart"/>
      <w:r w:rsidRPr="00E15137">
        <w:rPr>
          <w:b/>
          <w:bCs/>
          <w:sz w:val="28"/>
          <w:szCs w:val="28"/>
        </w:rPr>
        <w:t>Частеречная</w:t>
      </w:r>
      <w:proofErr w:type="spellEnd"/>
      <w:r w:rsidRPr="00E15137">
        <w:rPr>
          <w:b/>
          <w:bCs/>
          <w:sz w:val="28"/>
          <w:szCs w:val="28"/>
          <w:lang w:val="en-US"/>
        </w:rPr>
        <w:t xml:space="preserve"> </w:t>
      </w:r>
      <w:r w:rsidRPr="00E15137">
        <w:rPr>
          <w:b/>
          <w:bCs/>
          <w:sz w:val="28"/>
          <w:szCs w:val="28"/>
        </w:rPr>
        <w:t>разметка</w:t>
      </w:r>
    </w:p>
    <w:p w14:paraId="7A5ABE16" w14:textId="33E42ED7" w:rsidR="00C75FAC" w:rsidRDefault="00177748" w:rsidP="000A4B75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proofErr w:type="spellStart"/>
      <w:r w:rsidRPr="00177748">
        <w:rPr>
          <w:sz w:val="28"/>
          <w:szCs w:val="28"/>
        </w:rPr>
        <w:t>Частеречная</w:t>
      </w:r>
      <w:proofErr w:type="spellEnd"/>
      <w:r w:rsidRPr="00177748">
        <w:rPr>
          <w:sz w:val="28"/>
          <w:szCs w:val="28"/>
        </w:rPr>
        <w:t xml:space="preserve"> разметка определяет часть речи для каждого токена.</w:t>
      </w:r>
    </w:p>
    <w:p w14:paraId="5DAD5BCE" w14:textId="77777777" w:rsidR="008C60AC" w:rsidRPr="00066CDF" w:rsidRDefault="008C60AC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print</w:t>
      </w:r>
      <w:proofErr w:type="spellEnd"/>
      <w:r w:rsidRPr="00066CDF">
        <w:rPr>
          <w:rFonts w:ascii="Courier New" w:hAnsi="Courier New" w:cs="Courier New"/>
        </w:rPr>
        <w:t>("ЧАСТЕРЕЧНАЯ РАЗМЕТКА")</w:t>
      </w:r>
    </w:p>
    <w:p w14:paraId="5EA7E8A4" w14:textId="77777777" w:rsidR="008C60AC" w:rsidRPr="00066CDF" w:rsidRDefault="008C60AC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for</w:t>
      </w:r>
      <w:proofErr w:type="spellEnd"/>
      <w:r w:rsidRPr="00066CDF">
        <w:rPr>
          <w:rFonts w:ascii="Courier New" w:hAnsi="Courier New" w:cs="Courier New"/>
        </w:rPr>
        <w:t xml:space="preserve"> </w:t>
      </w:r>
      <w:proofErr w:type="spellStart"/>
      <w:r w:rsidRPr="00066CDF">
        <w:rPr>
          <w:rFonts w:ascii="Courier New" w:hAnsi="Courier New" w:cs="Courier New"/>
        </w:rPr>
        <w:t>token</w:t>
      </w:r>
      <w:proofErr w:type="spellEnd"/>
      <w:r w:rsidRPr="00066CDF">
        <w:rPr>
          <w:rFonts w:ascii="Courier New" w:hAnsi="Courier New" w:cs="Courier New"/>
        </w:rPr>
        <w:t xml:space="preserve"> </w:t>
      </w:r>
      <w:proofErr w:type="spellStart"/>
      <w:r w:rsidRPr="00066CDF">
        <w:rPr>
          <w:rFonts w:ascii="Courier New" w:hAnsi="Courier New" w:cs="Courier New"/>
        </w:rPr>
        <w:t>in</w:t>
      </w:r>
      <w:proofErr w:type="spellEnd"/>
      <w:r w:rsidRPr="00066CDF">
        <w:rPr>
          <w:rFonts w:ascii="Courier New" w:hAnsi="Courier New" w:cs="Courier New"/>
        </w:rPr>
        <w:t xml:space="preserve"> </w:t>
      </w:r>
      <w:proofErr w:type="spellStart"/>
      <w:r w:rsidRPr="00066CDF">
        <w:rPr>
          <w:rFonts w:ascii="Courier New" w:hAnsi="Courier New" w:cs="Courier New"/>
        </w:rPr>
        <w:t>doc</w:t>
      </w:r>
      <w:proofErr w:type="spellEnd"/>
      <w:r w:rsidRPr="00066CDF">
        <w:rPr>
          <w:rFonts w:ascii="Courier New" w:hAnsi="Courier New" w:cs="Courier New"/>
        </w:rPr>
        <w:t>:</w:t>
      </w:r>
    </w:p>
    <w:p w14:paraId="4BA29AB2" w14:textId="6A94D09D" w:rsidR="00177748" w:rsidRPr="00066CDF" w:rsidRDefault="008C60AC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 xml:space="preserve">    print(</w:t>
      </w:r>
      <w:proofErr w:type="spellStart"/>
      <w:r w:rsidRPr="00066CDF">
        <w:rPr>
          <w:rFonts w:ascii="Courier New" w:hAnsi="Courier New" w:cs="Courier New"/>
        </w:rPr>
        <w:t>token.text</w:t>
      </w:r>
      <w:proofErr w:type="spellEnd"/>
      <w:r w:rsidRPr="00066CDF">
        <w:rPr>
          <w:rFonts w:ascii="Courier New" w:hAnsi="Courier New" w:cs="Courier New"/>
        </w:rPr>
        <w:t xml:space="preserve">, "-&gt;", </w:t>
      </w:r>
      <w:proofErr w:type="spellStart"/>
      <w:r w:rsidRPr="00066CDF">
        <w:rPr>
          <w:rFonts w:ascii="Courier New" w:hAnsi="Courier New" w:cs="Courier New"/>
        </w:rPr>
        <w:t>token.pos</w:t>
      </w:r>
      <w:proofErr w:type="spellEnd"/>
      <w:r w:rsidRPr="00066CDF">
        <w:rPr>
          <w:rFonts w:ascii="Courier New" w:hAnsi="Courier New" w:cs="Courier New"/>
        </w:rPr>
        <w:t xml:space="preserve">_, </w:t>
      </w:r>
      <w:proofErr w:type="spellStart"/>
      <w:r w:rsidRPr="00066CDF">
        <w:rPr>
          <w:rFonts w:ascii="Courier New" w:hAnsi="Courier New" w:cs="Courier New"/>
        </w:rPr>
        <w:t>token.tag</w:t>
      </w:r>
      <w:proofErr w:type="spellEnd"/>
      <w:r w:rsidRPr="00066CDF">
        <w:rPr>
          <w:rFonts w:ascii="Courier New" w:hAnsi="Courier New" w:cs="Courier New"/>
        </w:rPr>
        <w:t>_)</w:t>
      </w:r>
    </w:p>
    <w:p w14:paraId="04D45AAD" w14:textId="77777777" w:rsidR="00C5423D" w:rsidRDefault="00C5423D" w:rsidP="000A4B75">
      <w:pPr>
        <w:pStyle w:val="a"/>
        <w:numPr>
          <w:ilvl w:val="0"/>
          <w:numId w:val="0"/>
        </w:numPr>
        <w:jc w:val="center"/>
        <w:rPr>
          <w:sz w:val="28"/>
          <w:szCs w:val="28"/>
        </w:rPr>
      </w:pPr>
    </w:p>
    <w:p w14:paraId="1E342333" w14:textId="1A352B8C" w:rsidR="008C60AC" w:rsidRDefault="00D674D6" w:rsidP="000A4B75">
      <w:pPr>
        <w:pStyle w:val="a"/>
        <w:numPr>
          <w:ilvl w:val="0"/>
          <w:numId w:val="0"/>
        </w:numPr>
        <w:jc w:val="center"/>
        <w:rPr>
          <w:sz w:val="28"/>
          <w:szCs w:val="28"/>
        </w:rPr>
      </w:pPr>
      <w:r w:rsidRPr="00D674D6">
        <w:rPr>
          <w:sz w:val="28"/>
          <w:szCs w:val="28"/>
        </w:rPr>
        <w:lastRenderedPageBreak/>
        <w:drawing>
          <wp:inline distT="0" distB="0" distL="0" distR="0" wp14:anchorId="26B4F34A" wp14:editId="4AFD0F78">
            <wp:extent cx="5062129" cy="4269850"/>
            <wp:effectExtent l="0" t="0" r="5715" b="0"/>
            <wp:docPr id="1943905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057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6503" cy="429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38F0" w14:textId="5D706DDF" w:rsidR="00D674D6" w:rsidRDefault="00D674D6" w:rsidP="000A4B75">
      <w:pPr>
        <w:pStyle w:val="a"/>
        <w:numPr>
          <w:ilvl w:val="0"/>
          <w:numId w:val="0"/>
        </w:numPr>
        <w:jc w:val="center"/>
        <w:rPr>
          <w:sz w:val="28"/>
          <w:szCs w:val="28"/>
        </w:rPr>
      </w:pPr>
      <w:r w:rsidRPr="00D674D6">
        <w:rPr>
          <w:sz w:val="28"/>
          <w:szCs w:val="28"/>
        </w:rPr>
        <w:drawing>
          <wp:inline distT="0" distB="0" distL="0" distR="0" wp14:anchorId="3D33FC1F" wp14:editId="3CFBDB15">
            <wp:extent cx="4961613" cy="4611531"/>
            <wp:effectExtent l="0" t="0" r="0" b="0"/>
            <wp:docPr id="1102360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606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8160" cy="462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38B3" w14:textId="0655EE6C" w:rsidR="00B80F44" w:rsidRDefault="00B80F44" w:rsidP="00B80F44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B80F44">
        <w:rPr>
          <w:sz w:val="28"/>
          <w:szCs w:val="28"/>
        </w:rPr>
        <w:lastRenderedPageBreak/>
        <w:t xml:space="preserve">Каждый токен помечен по части речи (POS </w:t>
      </w:r>
      <w:r w:rsidR="00232488">
        <w:rPr>
          <w:sz w:val="28"/>
          <w:szCs w:val="28"/>
        </w:rPr>
        <w:t>–</w:t>
      </w:r>
      <w:r w:rsidRPr="00B80F44">
        <w:rPr>
          <w:sz w:val="28"/>
          <w:szCs w:val="28"/>
        </w:rPr>
        <w:t xml:space="preserve"> </w:t>
      </w:r>
      <w:proofErr w:type="spellStart"/>
      <w:r w:rsidRPr="00B80F44">
        <w:rPr>
          <w:sz w:val="28"/>
          <w:szCs w:val="28"/>
        </w:rPr>
        <w:t>Part-of-Speech</w:t>
      </w:r>
      <w:proofErr w:type="spellEnd"/>
      <w:r w:rsidRPr="00B80F44">
        <w:rPr>
          <w:sz w:val="28"/>
          <w:szCs w:val="28"/>
        </w:rPr>
        <w:t>) и уточнённой морфологической метке (TAG). Видно корректное определение:</w:t>
      </w:r>
    </w:p>
    <w:p w14:paraId="6C1433A1" w14:textId="7DA6A0EA" w:rsidR="00B80F44" w:rsidRDefault="00B80F44">
      <w:pPr>
        <w:pStyle w:val="a"/>
        <w:numPr>
          <w:ilvl w:val="0"/>
          <w:numId w:val="6"/>
        </w:numPr>
        <w:ind w:left="0" w:firstLine="709"/>
        <w:rPr>
          <w:sz w:val="28"/>
          <w:szCs w:val="28"/>
        </w:rPr>
      </w:pPr>
      <w:r w:rsidRPr="00B80F44">
        <w:rPr>
          <w:sz w:val="28"/>
          <w:szCs w:val="28"/>
        </w:rPr>
        <w:t>имён собственных (PROPN: «Илон», «Маск», «</w:t>
      </w:r>
      <w:proofErr w:type="spellStart"/>
      <w:r w:rsidRPr="00B80F44">
        <w:rPr>
          <w:sz w:val="28"/>
          <w:szCs w:val="28"/>
        </w:rPr>
        <w:t>SpaceX</w:t>
      </w:r>
      <w:proofErr w:type="spellEnd"/>
      <w:r w:rsidRPr="00B80F44">
        <w:rPr>
          <w:sz w:val="28"/>
          <w:szCs w:val="28"/>
        </w:rPr>
        <w:t>», «Falcon»),</w:t>
      </w:r>
    </w:p>
    <w:p w14:paraId="7A92FFB1" w14:textId="77777777" w:rsidR="00B80F44" w:rsidRDefault="00B80F44">
      <w:pPr>
        <w:pStyle w:val="a"/>
        <w:numPr>
          <w:ilvl w:val="0"/>
          <w:numId w:val="6"/>
        </w:numPr>
        <w:ind w:left="0" w:firstLine="709"/>
        <w:rPr>
          <w:sz w:val="28"/>
          <w:szCs w:val="28"/>
        </w:rPr>
      </w:pPr>
      <w:r w:rsidRPr="00B80F44">
        <w:rPr>
          <w:sz w:val="28"/>
          <w:szCs w:val="28"/>
        </w:rPr>
        <w:t>существительных (NOUN: «компания», «ракета»),</w:t>
      </w:r>
    </w:p>
    <w:p w14:paraId="77BEC02F" w14:textId="551C1E9E" w:rsidR="00B80F44" w:rsidRDefault="00B80F44">
      <w:pPr>
        <w:pStyle w:val="a"/>
        <w:numPr>
          <w:ilvl w:val="0"/>
          <w:numId w:val="6"/>
        </w:numPr>
        <w:ind w:left="0" w:firstLine="709"/>
        <w:rPr>
          <w:sz w:val="28"/>
          <w:szCs w:val="28"/>
        </w:rPr>
      </w:pPr>
      <w:r w:rsidRPr="00B80F44">
        <w:rPr>
          <w:sz w:val="28"/>
          <w:szCs w:val="28"/>
        </w:rPr>
        <w:t>глаголов (VERB: «основал», «является», «снижение» в форме инфинитива/деепричастия),</w:t>
      </w:r>
    </w:p>
    <w:p w14:paraId="4D0E05F4" w14:textId="77777777" w:rsidR="00B80F44" w:rsidRDefault="00B80F44">
      <w:pPr>
        <w:pStyle w:val="a"/>
        <w:numPr>
          <w:ilvl w:val="0"/>
          <w:numId w:val="6"/>
        </w:numPr>
        <w:ind w:left="0" w:firstLine="709"/>
        <w:rPr>
          <w:sz w:val="28"/>
          <w:szCs w:val="28"/>
        </w:rPr>
      </w:pPr>
      <w:r w:rsidRPr="00B80F44">
        <w:rPr>
          <w:sz w:val="28"/>
          <w:szCs w:val="28"/>
        </w:rPr>
        <w:t>числительных (NUM: «2002», «9»),</w:t>
      </w:r>
    </w:p>
    <w:p w14:paraId="65A98F8F" w14:textId="00EE3258" w:rsidR="00B80F44" w:rsidRPr="00B80F44" w:rsidRDefault="00B80F44">
      <w:pPr>
        <w:pStyle w:val="a"/>
        <w:numPr>
          <w:ilvl w:val="0"/>
          <w:numId w:val="6"/>
        </w:numPr>
        <w:ind w:left="0" w:firstLine="709"/>
        <w:rPr>
          <w:sz w:val="28"/>
          <w:szCs w:val="28"/>
        </w:rPr>
      </w:pPr>
      <w:r w:rsidRPr="00B80F44">
        <w:rPr>
          <w:sz w:val="28"/>
          <w:szCs w:val="28"/>
        </w:rPr>
        <w:t>частиц и служебных слов (PART, DET, ADP, CCONJ).</w:t>
      </w:r>
    </w:p>
    <w:p w14:paraId="49B9C606" w14:textId="30D40F17" w:rsidR="008C60AC" w:rsidRPr="008C60AC" w:rsidRDefault="008C60AC" w:rsidP="000A4B75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</w:p>
    <w:p w14:paraId="50E6F5FE" w14:textId="6822A1CC" w:rsidR="0082344D" w:rsidRPr="00E15137" w:rsidRDefault="0082344D" w:rsidP="000A4B75">
      <w:pPr>
        <w:pStyle w:val="a"/>
        <w:numPr>
          <w:ilvl w:val="0"/>
          <w:numId w:val="0"/>
        </w:numPr>
        <w:ind w:firstLine="709"/>
        <w:rPr>
          <w:b/>
          <w:bCs/>
          <w:sz w:val="28"/>
          <w:szCs w:val="28"/>
        </w:rPr>
      </w:pPr>
      <w:proofErr w:type="spellStart"/>
      <w:r w:rsidRPr="00E15137">
        <w:rPr>
          <w:b/>
          <w:bCs/>
          <w:sz w:val="28"/>
          <w:szCs w:val="28"/>
        </w:rPr>
        <w:t>Лемматизация</w:t>
      </w:r>
      <w:proofErr w:type="spellEnd"/>
    </w:p>
    <w:p w14:paraId="2960616F" w14:textId="12409A66" w:rsidR="00C75FAC" w:rsidRDefault="008C60AC" w:rsidP="000A4B75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proofErr w:type="spellStart"/>
      <w:r w:rsidRPr="008C60AC">
        <w:rPr>
          <w:sz w:val="28"/>
          <w:szCs w:val="28"/>
        </w:rPr>
        <w:t>Лемматизация</w:t>
      </w:r>
      <w:proofErr w:type="spellEnd"/>
      <w:r w:rsidRPr="008C60AC">
        <w:rPr>
          <w:sz w:val="28"/>
          <w:szCs w:val="28"/>
        </w:rPr>
        <w:t xml:space="preserve"> приводит слова к их базовой форме (лемме).</w:t>
      </w:r>
    </w:p>
    <w:p w14:paraId="279D9A16" w14:textId="77777777" w:rsidR="00E70710" w:rsidRPr="00066CDF" w:rsidRDefault="00E70710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print</w:t>
      </w:r>
      <w:proofErr w:type="spellEnd"/>
      <w:r w:rsidRPr="00066CDF">
        <w:rPr>
          <w:rFonts w:ascii="Courier New" w:hAnsi="Courier New" w:cs="Courier New"/>
        </w:rPr>
        <w:t>("ЛЕММАТИЗАЦИЯ")</w:t>
      </w:r>
    </w:p>
    <w:p w14:paraId="642D016D" w14:textId="77777777" w:rsidR="00E70710" w:rsidRPr="00066CDF" w:rsidRDefault="00E70710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>lemmas = [</w:t>
      </w:r>
      <w:proofErr w:type="spellStart"/>
      <w:r w:rsidRPr="00066CDF">
        <w:rPr>
          <w:rFonts w:ascii="Courier New" w:hAnsi="Courier New" w:cs="Courier New"/>
        </w:rPr>
        <w:t>token.lemma</w:t>
      </w:r>
      <w:proofErr w:type="spellEnd"/>
      <w:r w:rsidRPr="00066CDF">
        <w:rPr>
          <w:rFonts w:ascii="Courier New" w:hAnsi="Courier New" w:cs="Courier New"/>
        </w:rPr>
        <w:t>_ for token in doc]</w:t>
      </w:r>
    </w:p>
    <w:p w14:paraId="355E2F11" w14:textId="2D9C9EB8" w:rsidR="008C60AC" w:rsidRPr="00066CDF" w:rsidRDefault="00E70710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print</w:t>
      </w:r>
      <w:proofErr w:type="spellEnd"/>
      <w:r w:rsidRPr="00066CDF">
        <w:rPr>
          <w:rFonts w:ascii="Courier New" w:hAnsi="Courier New" w:cs="Courier New"/>
        </w:rPr>
        <w:t xml:space="preserve">("Леммы:", </w:t>
      </w:r>
      <w:proofErr w:type="spellStart"/>
      <w:r w:rsidRPr="00066CDF">
        <w:rPr>
          <w:rFonts w:ascii="Courier New" w:hAnsi="Courier New" w:cs="Courier New"/>
        </w:rPr>
        <w:t>lemmas</w:t>
      </w:r>
      <w:proofErr w:type="spellEnd"/>
      <w:r w:rsidRPr="00066CDF">
        <w:rPr>
          <w:rFonts w:ascii="Courier New" w:hAnsi="Courier New" w:cs="Courier New"/>
        </w:rPr>
        <w:t>)</w:t>
      </w:r>
    </w:p>
    <w:p w14:paraId="372235B9" w14:textId="77777777" w:rsidR="00C5423D" w:rsidRDefault="00C5423D" w:rsidP="000A4B75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</w:p>
    <w:p w14:paraId="4C1A6E22" w14:textId="5E1718E0" w:rsidR="00E70710" w:rsidRDefault="00E70710" w:rsidP="00C5423D">
      <w:pPr>
        <w:pStyle w:val="a"/>
        <w:numPr>
          <w:ilvl w:val="0"/>
          <w:numId w:val="0"/>
        </w:numPr>
        <w:rPr>
          <w:sz w:val="28"/>
          <w:szCs w:val="28"/>
        </w:rPr>
      </w:pPr>
      <w:r w:rsidRPr="00E70710">
        <w:rPr>
          <w:sz w:val="28"/>
          <w:szCs w:val="28"/>
        </w:rPr>
        <w:drawing>
          <wp:inline distT="0" distB="0" distL="0" distR="0" wp14:anchorId="7DEF18B8" wp14:editId="3BFB8C75">
            <wp:extent cx="5939790" cy="522605"/>
            <wp:effectExtent l="0" t="0" r="3810" b="0"/>
            <wp:docPr id="1909642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42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8706" w14:textId="77777777" w:rsidR="001934AB" w:rsidRDefault="001934AB" w:rsidP="001934AB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</w:p>
    <w:p w14:paraId="1FF2079F" w14:textId="1308D553" w:rsidR="001934AB" w:rsidRDefault="001934AB" w:rsidP="001934AB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805E16">
        <w:rPr>
          <w:sz w:val="28"/>
          <w:szCs w:val="28"/>
        </w:rPr>
        <w:t>Каждый токен приведён к своей базовой форме (лемме). Например:</w:t>
      </w:r>
      <w:r>
        <w:rPr>
          <w:sz w:val="28"/>
          <w:szCs w:val="28"/>
        </w:rPr>
        <w:t xml:space="preserve"> </w:t>
      </w:r>
      <w:r w:rsidRPr="00805E16">
        <w:rPr>
          <w:sz w:val="28"/>
          <w:szCs w:val="28"/>
        </w:rPr>
        <w:t>«основал» → «основать»,</w:t>
      </w:r>
      <w:r>
        <w:rPr>
          <w:sz w:val="28"/>
          <w:szCs w:val="28"/>
        </w:rPr>
        <w:t xml:space="preserve"> </w:t>
      </w:r>
      <w:r w:rsidRPr="00805E16">
        <w:rPr>
          <w:sz w:val="28"/>
          <w:szCs w:val="28"/>
        </w:rPr>
        <w:t>«является» → «являться»,</w:t>
      </w:r>
      <w:r>
        <w:rPr>
          <w:sz w:val="28"/>
          <w:szCs w:val="28"/>
        </w:rPr>
        <w:t xml:space="preserve"> </w:t>
      </w:r>
      <w:r w:rsidRPr="00805E16">
        <w:rPr>
          <w:sz w:val="28"/>
          <w:szCs w:val="28"/>
        </w:rPr>
        <w:t>«снижение» → «снижение» (уже в именительном падеже),</w:t>
      </w:r>
      <w:r>
        <w:rPr>
          <w:sz w:val="28"/>
          <w:szCs w:val="28"/>
        </w:rPr>
        <w:t xml:space="preserve"> </w:t>
      </w:r>
      <w:r w:rsidRPr="00805E16">
        <w:rPr>
          <w:sz w:val="28"/>
          <w:szCs w:val="28"/>
        </w:rPr>
        <w:t>«разработки» → «разработка»,</w:t>
      </w:r>
      <w:r>
        <w:rPr>
          <w:sz w:val="28"/>
          <w:szCs w:val="28"/>
        </w:rPr>
        <w:t xml:space="preserve"> </w:t>
      </w:r>
      <w:r w:rsidRPr="00805E16">
        <w:rPr>
          <w:sz w:val="28"/>
          <w:szCs w:val="28"/>
        </w:rPr>
        <w:t>«посадку» → «посадка».</w:t>
      </w:r>
    </w:p>
    <w:p w14:paraId="231B25DF" w14:textId="77777777" w:rsidR="001934AB" w:rsidRDefault="001934AB" w:rsidP="001934AB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proofErr w:type="spellStart"/>
      <w:r w:rsidRPr="00805E16">
        <w:rPr>
          <w:sz w:val="28"/>
          <w:szCs w:val="28"/>
        </w:rPr>
        <w:t>Лемматизация</w:t>
      </w:r>
      <w:proofErr w:type="spellEnd"/>
      <w:r w:rsidRPr="00805E16">
        <w:rPr>
          <w:sz w:val="28"/>
          <w:szCs w:val="28"/>
        </w:rPr>
        <w:t xml:space="preserve"> устраняет морфологические варианты слов, улучшает качество последующего анализа (например, при построении частотных словарей или векторизации).</w:t>
      </w:r>
    </w:p>
    <w:p w14:paraId="3E9BCC5C" w14:textId="1676B0B2" w:rsidR="00A33908" w:rsidRPr="00805E16" w:rsidRDefault="00A33908" w:rsidP="001934AB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>
        <w:rPr>
          <w:sz w:val="28"/>
          <w:szCs w:val="28"/>
        </w:rPr>
        <w:t>Использовали</w:t>
      </w:r>
      <w:r w:rsidRPr="00A33908">
        <w:rPr>
          <w:sz w:val="28"/>
          <w:szCs w:val="28"/>
        </w:rPr>
        <w:t xml:space="preserve"> модель </w:t>
      </w:r>
      <w:proofErr w:type="spellStart"/>
      <w:r w:rsidRPr="00A33908">
        <w:rPr>
          <w:sz w:val="28"/>
          <w:szCs w:val="28"/>
        </w:rPr>
        <w:t>ru_core_news_sm</w:t>
      </w:r>
      <w:proofErr w:type="spellEnd"/>
      <w:r w:rsidRPr="00A33908">
        <w:rPr>
          <w:sz w:val="28"/>
          <w:szCs w:val="28"/>
        </w:rPr>
        <w:t xml:space="preserve">, леммы корректно адаптированы под русский язык (в отличие от английских моделей, где </w:t>
      </w:r>
      <w:proofErr w:type="spellStart"/>
      <w:r w:rsidRPr="00A33908">
        <w:rPr>
          <w:sz w:val="28"/>
          <w:szCs w:val="28"/>
        </w:rPr>
        <w:t>лемматизация</w:t>
      </w:r>
      <w:proofErr w:type="spellEnd"/>
      <w:r w:rsidRPr="00A33908">
        <w:rPr>
          <w:sz w:val="28"/>
          <w:szCs w:val="28"/>
        </w:rPr>
        <w:t xml:space="preserve"> для русского может быть неточной</w:t>
      </w:r>
      <w:r>
        <w:rPr>
          <w:sz w:val="28"/>
          <w:szCs w:val="28"/>
        </w:rPr>
        <w:t>).</w:t>
      </w:r>
    </w:p>
    <w:p w14:paraId="1757B130" w14:textId="77777777" w:rsidR="00C5423D" w:rsidRPr="00E91E48" w:rsidRDefault="00C5423D" w:rsidP="00C5423D">
      <w:pPr>
        <w:pStyle w:val="a"/>
        <w:numPr>
          <w:ilvl w:val="0"/>
          <w:numId w:val="0"/>
        </w:numPr>
        <w:rPr>
          <w:sz w:val="28"/>
          <w:szCs w:val="28"/>
        </w:rPr>
      </w:pPr>
    </w:p>
    <w:p w14:paraId="4777E20C" w14:textId="13A5F803" w:rsidR="0082344D" w:rsidRPr="00E15137" w:rsidRDefault="0082344D" w:rsidP="000A4B75">
      <w:pPr>
        <w:pStyle w:val="a"/>
        <w:numPr>
          <w:ilvl w:val="0"/>
          <w:numId w:val="0"/>
        </w:numPr>
        <w:ind w:firstLine="709"/>
        <w:rPr>
          <w:b/>
          <w:bCs/>
          <w:sz w:val="28"/>
          <w:szCs w:val="28"/>
        </w:rPr>
      </w:pPr>
      <w:r w:rsidRPr="00E15137">
        <w:rPr>
          <w:b/>
          <w:bCs/>
          <w:sz w:val="28"/>
          <w:szCs w:val="28"/>
        </w:rPr>
        <w:t>Выделение (распознавание) именованных сущностей</w:t>
      </w:r>
    </w:p>
    <w:p w14:paraId="53642C83" w14:textId="01AC6ACD" w:rsidR="00C75FAC" w:rsidRDefault="00E70710" w:rsidP="000A4B75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E70710">
        <w:rPr>
          <w:sz w:val="28"/>
          <w:szCs w:val="28"/>
        </w:rPr>
        <w:lastRenderedPageBreak/>
        <w:t xml:space="preserve">Именованные сущности </w:t>
      </w:r>
      <w:r w:rsidR="00B85F4A">
        <w:rPr>
          <w:sz w:val="28"/>
          <w:szCs w:val="28"/>
        </w:rPr>
        <w:t>–</w:t>
      </w:r>
      <w:r w:rsidRPr="00E70710">
        <w:rPr>
          <w:sz w:val="28"/>
          <w:szCs w:val="28"/>
        </w:rPr>
        <w:t xml:space="preserve"> это имена людей, организаций, географических объектов и т.д.</w:t>
      </w:r>
    </w:p>
    <w:p w14:paraId="4FC4B13C" w14:textId="77777777" w:rsidR="00D674D6" w:rsidRPr="00066CDF" w:rsidRDefault="00D674D6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print</w:t>
      </w:r>
      <w:proofErr w:type="spellEnd"/>
      <w:r w:rsidRPr="00066CDF">
        <w:rPr>
          <w:rFonts w:ascii="Courier New" w:hAnsi="Courier New" w:cs="Courier New"/>
        </w:rPr>
        <w:t>("ИМЕНОВАННЫЕ СУЩНОСТИ")</w:t>
      </w:r>
    </w:p>
    <w:p w14:paraId="47D0228A" w14:textId="77777777" w:rsidR="00D674D6" w:rsidRPr="00066CDF" w:rsidRDefault="00D674D6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 xml:space="preserve">for </w:t>
      </w:r>
      <w:proofErr w:type="spellStart"/>
      <w:r w:rsidRPr="00066CDF">
        <w:rPr>
          <w:rFonts w:ascii="Courier New" w:hAnsi="Courier New" w:cs="Courier New"/>
        </w:rPr>
        <w:t>ent</w:t>
      </w:r>
      <w:proofErr w:type="spellEnd"/>
      <w:r w:rsidRPr="00066CDF">
        <w:rPr>
          <w:rFonts w:ascii="Courier New" w:hAnsi="Courier New" w:cs="Courier New"/>
        </w:rPr>
        <w:t xml:space="preserve"> in </w:t>
      </w:r>
      <w:proofErr w:type="spellStart"/>
      <w:r w:rsidRPr="00066CDF">
        <w:rPr>
          <w:rFonts w:ascii="Courier New" w:hAnsi="Courier New" w:cs="Courier New"/>
        </w:rPr>
        <w:t>doc.ents</w:t>
      </w:r>
      <w:proofErr w:type="spellEnd"/>
      <w:r w:rsidRPr="00066CDF">
        <w:rPr>
          <w:rFonts w:ascii="Courier New" w:hAnsi="Courier New" w:cs="Courier New"/>
        </w:rPr>
        <w:t>:</w:t>
      </w:r>
    </w:p>
    <w:p w14:paraId="23831A3B" w14:textId="16C9D683" w:rsidR="00E70710" w:rsidRPr="00066CDF" w:rsidRDefault="00D674D6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 xml:space="preserve">    print(</w:t>
      </w:r>
      <w:proofErr w:type="spellStart"/>
      <w:r w:rsidRPr="00066CDF">
        <w:rPr>
          <w:rFonts w:ascii="Courier New" w:hAnsi="Courier New" w:cs="Courier New"/>
        </w:rPr>
        <w:t>ent.text</w:t>
      </w:r>
      <w:proofErr w:type="spellEnd"/>
      <w:r w:rsidRPr="00066CDF">
        <w:rPr>
          <w:rFonts w:ascii="Courier New" w:hAnsi="Courier New" w:cs="Courier New"/>
        </w:rPr>
        <w:t xml:space="preserve">, "-&gt;", </w:t>
      </w:r>
      <w:proofErr w:type="spellStart"/>
      <w:r w:rsidRPr="00066CDF">
        <w:rPr>
          <w:rFonts w:ascii="Courier New" w:hAnsi="Courier New" w:cs="Courier New"/>
        </w:rPr>
        <w:t>ent.label</w:t>
      </w:r>
      <w:proofErr w:type="spellEnd"/>
      <w:r w:rsidRPr="00066CDF">
        <w:rPr>
          <w:rFonts w:ascii="Courier New" w:hAnsi="Courier New" w:cs="Courier New"/>
        </w:rPr>
        <w:t>_)</w:t>
      </w:r>
    </w:p>
    <w:p w14:paraId="035FC8CA" w14:textId="77777777" w:rsidR="001934AB" w:rsidRDefault="001934AB" w:rsidP="000A4B75">
      <w:pPr>
        <w:pStyle w:val="a"/>
        <w:numPr>
          <w:ilvl w:val="0"/>
          <w:numId w:val="0"/>
        </w:numPr>
        <w:jc w:val="center"/>
        <w:rPr>
          <w:b/>
          <w:bCs/>
          <w:sz w:val="28"/>
          <w:szCs w:val="28"/>
        </w:rPr>
      </w:pPr>
    </w:p>
    <w:p w14:paraId="53DD851B" w14:textId="1104E206" w:rsidR="00D674D6" w:rsidRDefault="00D674D6" w:rsidP="000A4B75">
      <w:pPr>
        <w:pStyle w:val="a"/>
        <w:numPr>
          <w:ilvl w:val="0"/>
          <w:numId w:val="0"/>
        </w:numPr>
        <w:jc w:val="center"/>
        <w:rPr>
          <w:b/>
          <w:bCs/>
          <w:sz w:val="28"/>
          <w:szCs w:val="28"/>
        </w:rPr>
      </w:pPr>
      <w:r w:rsidRPr="00D674D6">
        <w:rPr>
          <w:b/>
          <w:bCs/>
          <w:sz w:val="28"/>
          <w:szCs w:val="28"/>
        </w:rPr>
        <w:drawing>
          <wp:inline distT="0" distB="0" distL="0" distR="0" wp14:anchorId="24E4A8D7" wp14:editId="093C849F">
            <wp:extent cx="4397072" cy="2228246"/>
            <wp:effectExtent l="0" t="0" r="3810" b="635"/>
            <wp:docPr id="132336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62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7072" cy="222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760D" w14:textId="77777777" w:rsidR="000550AF" w:rsidRDefault="00E14A4F" w:rsidP="00E14A4F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E14A4F">
        <w:rPr>
          <w:sz w:val="28"/>
          <w:szCs w:val="28"/>
        </w:rPr>
        <w:t>Модель выделила ключевые сущности в тексте и классифицировала их по типам:</w:t>
      </w:r>
    </w:p>
    <w:p w14:paraId="489FB323" w14:textId="229A0398" w:rsidR="000550AF" w:rsidRDefault="00E14A4F" w:rsidP="00E14A4F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E14A4F">
        <w:rPr>
          <w:sz w:val="28"/>
          <w:szCs w:val="28"/>
        </w:rPr>
        <w:t>PERSON («Илон Маск»</w:t>
      </w:r>
      <w:r w:rsidR="00C452D7" w:rsidRPr="00C452D7">
        <w:rPr>
          <w:sz w:val="28"/>
          <w:szCs w:val="28"/>
        </w:rPr>
        <w:t xml:space="preserve">, </w:t>
      </w:r>
      <w:r w:rsidR="00C452D7" w:rsidRPr="00E14A4F">
        <w:rPr>
          <w:sz w:val="28"/>
          <w:szCs w:val="28"/>
        </w:rPr>
        <w:t>но «</w:t>
      </w:r>
      <w:r w:rsidR="00C452D7">
        <w:rPr>
          <w:sz w:val="28"/>
          <w:szCs w:val="28"/>
        </w:rPr>
        <w:t>снижение</w:t>
      </w:r>
      <w:r w:rsidR="00C452D7" w:rsidRPr="00E14A4F">
        <w:rPr>
          <w:sz w:val="28"/>
          <w:szCs w:val="28"/>
        </w:rPr>
        <w:t>» не</w:t>
      </w:r>
      <w:r w:rsidR="00C452D7">
        <w:rPr>
          <w:sz w:val="28"/>
          <w:szCs w:val="28"/>
        </w:rPr>
        <w:t>т</w:t>
      </w:r>
      <w:r w:rsidR="00C452D7">
        <w:rPr>
          <w:sz w:val="28"/>
          <w:szCs w:val="28"/>
        </w:rPr>
        <w:t>,</w:t>
      </w:r>
      <w:r w:rsidR="00C452D7" w:rsidRPr="00E14A4F">
        <w:rPr>
          <w:sz w:val="28"/>
          <w:szCs w:val="28"/>
        </w:rPr>
        <w:t xml:space="preserve"> скорее всего, модель ошиблась</w:t>
      </w:r>
      <w:r w:rsidRPr="00E14A4F">
        <w:rPr>
          <w:sz w:val="28"/>
          <w:szCs w:val="28"/>
        </w:rPr>
        <w:t>)</w:t>
      </w:r>
      <w:r w:rsidR="000550AF">
        <w:rPr>
          <w:sz w:val="28"/>
          <w:szCs w:val="28"/>
        </w:rPr>
        <w:t>,</w:t>
      </w:r>
    </w:p>
    <w:p w14:paraId="55AB5941" w14:textId="59576DC8" w:rsidR="000550AF" w:rsidRDefault="00E14A4F" w:rsidP="00E14A4F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E14A4F">
        <w:rPr>
          <w:sz w:val="28"/>
          <w:szCs w:val="28"/>
        </w:rPr>
        <w:t>DATE («2002», но «Марса» не дата</w:t>
      </w:r>
      <w:r w:rsidR="006F75AA">
        <w:rPr>
          <w:sz w:val="28"/>
          <w:szCs w:val="28"/>
        </w:rPr>
        <w:t>,</w:t>
      </w:r>
      <w:r w:rsidRPr="00E14A4F">
        <w:rPr>
          <w:sz w:val="28"/>
          <w:szCs w:val="28"/>
        </w:rPr>
        <w:t xml:space="preserve"> скорее всего, модель ошиблась или текст содержит </w:t>
      </w:r>
      <w:proofErr w:type="spellStart"/>
      <w:r w:rsidRPr="00E14A4F">
        <w:rPr>
          <w:sz w:val="28"/>
          <w:szCs w:val="28"/>
        </w:rPr>
        <w:t>амбигуитет</w:t>
      </w:r>
      <w:proofErr w:type="spellEnd"/>
      <w:r w:rsidRPr="00E14A4F">
        <w:rPr>
          <w:sz w:val="28"/>
          <w:szCs w:val="28"/>
        </w:rPr>
        <w:t>),</w:t>
      </w:r>
    </w:p>
    <w:p w14:paraId="35637531" w14:textId="408ED20C" w:rsidR="000550AF" w:rsidRDefault="00E14A4F" w:rsidP="00E14A4F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E14A4F">
        <w:rPr>
          <w:sz w:val="28"/>
          <w:szCs w:val="28"/>
        </w:rPr>
        <w:t>GPE («Калифорнии»</w:t>
      </w:r>
      <w:r w:rsidR="00CF086C">
        <w:rPr>
          <w:sz w:val="28"/>
          <w:szCs w:val="28"/>
        </w:rPr>
        <w:t xml:space="preserve"> -</w:t>
      </w:r>
      <w:r w:rsidRPr="00E14A4F">
        <w:rPr>
          <w:sz w:val="28"/>
          <w:szCs w:val="28"/>
        </w:rPr>
        <w:t xml:space="preserve"> геополитическая единица),</w:t>
      </w:r>
    </w:p>
    <w:p w14:paraId="058D9F3E" w14:textId="2E46D304" w:rsidR="000550AF" w:rsidRDefault="00E14A4F" w:rsidP="00E14A4F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E14A4F">
        <w:rPr>
          <w:sz w:val="28"/>
          <w:szCs w:val="28"/>
        </w:rPr>
        <w:t xml:space="preserve">ORG («Основной» </w:t>
      </w:r>
      <w:r w:rsidR="00CF086C">
        <w:rPr>
          <w:sz w:val="28"/>
          <w:szCs w:val="28"/>
        </w:rPr>
        <w:t>-</w:t>
      </w:r>
      <w:r w:rsidRPr="00E14A4F">
        <w:rPr>
          <w:sz w:val="28"/>
          <w:szCs w:val="28"/>
        </w:rPr>
        <w:t xml:space="preserve"> ошибка, должно быть «Основной целью» не ORG),</w:t>
      </w:r>
    </w:p>
    <w:p w14:paraId="7630F1CD" w14:textId="2FAEAE88" w:rsidR="001A32C5" w:rsidRPr="001A32C5" w:rsidRDefault="001A32C5" w:rsidP="00E14A4F">
      <w:pPr>
        <w:pStyle w:val="a"/>
        <w:numPr>
          <w:ilvl w:val="0"/>
          <w:numId w:val="0"/>
        </w:numPr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NORP (</w:t>
      </w:r>
      <w:r w:rsidRPr="00E14A4F">
        <w:rPr>
          <w:sz w:val="28"/>
          <w:szCs w:val="28"/>
        </w:rPr>
        <w:t>«</w:t>
      </w:r>
      <w:proofErr w:type="spellStart"/>
      <w:r w:rsidRPr="00E14A4F">
        <w:rPr>
          <w:sz w:val="28"/>
          <w:szCs w:val="28"/>
        </w:rPr>
        <w:t>SpaceX</w:t>
      </w:r>
      <w:proofErr w:type="spellEnd"/>
      <w:r w:rsidRPr="00E14A4F">
        <w:rPr>
          <w:sz w:val="28"/>
          <w:szCs w:val="28"/>
        </w:rPr>
        <w:t>»</w:t>
      </w:r>
      <w:r>
        <w:rPr>
          <w:sz w:val="28"/>
          <w:szCs w:val="28"/>
          <w:lang w:val="en-US"/>
        </w:rPr>
        <w:t>)</w:t>
      </w:r>
      <w:r w:rsidRPr="00E14A4F">
        <w:rPr>
          <w:sz w:val="28"/>
          <w:szCs w:val="28"/>
        </w:rPr>
        <w:t>,</w:t>
      </w:r>
    </w:p>
    <w:p w14:paraId="561F5AA4" w14:textId="52F63F53" w:rsidR="00805E16" w:rsidRPr="00E14A4F" w:rsidRDefault="00E14A4F" w:rsidP="00E14A4F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E14A4F">
        <w:rPr>
          <w:sz w:val="28"/>
          <w:szCs w:val="28"/>
        </w:rPr>
        <w:t xml:space="preserve">LAW («Falcon 9» </w:t>
      </w:r>
      <w:r w:rsidR="00CF086C">
        <w:rPr>
          <w:sz w:val="28"/>
          <w:szCs w:val="28"/>
        </w:rPr>
        <w:t>-</w:t>
      </w:r>
      <w:r w:rsidRPr="00E14A4F">
        <w:rPr>
          <w:sz w:val="28"/>
          <w:szCs w:val="28"/>
        </w:rPr>
        <w:t xml:space="preserve"> нестандартная метка; в русской модели </w:t>
      </w:r>
      <w:proofErr w:type="spellStart"/>
      <w:r w:rsidRPr="00E14A4F">
        <w:rPr>
          <w:sz w:val="28"/>
          <w:szCs w:val="28"/>
        </w:rPr>
        <w:t>ru_core_news_sm</w:t>
      </w:r>
      <w:proofErr w:type="spellEnd"/>
      <w:r w:rsidRPr="00E14A4F">
        <w:rPr>
          <w:sz w:val="28"/>
          <w:szCs w:val="28"/>
        </w:rPr>
        <w:t xml:space="preserve"> обычно PRODUCT или MISC, но LAW может возникать при </w:t>
      </w:r>
      <w:proofErr w:type="spellStart"/>
      <w:r w:rsidRPr="00E14A4F">
        <w:rPr>
          <w:sz w:val="28"/>
          <w:szCs w:val="28"/>
        </w:rPr>
        <w:t>fallback</w:t>
      </w:r>
      <w:proofErr w:type="spellEnd"/>
      <w:r w:rsidRPr="00E14A4F">
        <w:rPr>
          <w:sz w:val="28"/>
          <w:szCs w:val="28"/>
        </w:rPr>
        <w:t xml:space="preserve"> на английскую модель).</w:t>
      </w:r>
    </w:p>
    <w:p w14:paraId="2A0F0A73" w14:textId="77777777" w:rsidR="00E14A4F" w:rsidRPr="00D674D6" w:rsidRDefault="00E14A4F" w:rsidP="00805E16">
      <w:pPr>
        <w:pStyle w:val="a"/>
        <w:numPr>
          <w:ilvl w:val="0"/>
          <w:numId w:val="0"/>
        </w:numPr>
        <w:rPr>
          <w:b/>
          <w:bCs/>
          <w:sz w:val="28"/>
          <w:szCs w:val="28"/>
        </w:rPr>
      </w:pPr>
    </w:p>
    <w:p w14:paraId="5D27B8DB" w14:textId="612849F4" w:rsidR="0082344D" w:rsidRPr="00E15137" w:rsidRDefault="0082344D" w:rsidP="000A4B75">
      <w:pPr>
        <w:pStyle w:val="a"/>
        <w:numPr>
          <w:ilvl w:val="0"/>
          <w:numId w:val="0"/>
        </w:numPr>
        <w:ind w:firstLine="709"/>
        <w:rPr>
          <w:b/>
          <w:bCs/>
          <w:sz w:val="28"/>
          <w:szCs w:val="28"/>
        </w:rPr>
      </w:pPr>
      <w:r w:rsidRPr="00E15137">
        <w:rPr>
          <w:b/>
          <w:bCs/>
          <w:sz w:val="28"/>
          <w:szCs w:val="28"/>
        </w:rPr>
        <w:t>Разбор предложения</w:t>
      </w:r>
    </w:p>
    <w:p w14:paraId="0E0E9D71" w14:textId="11FC6B43" w:rsidR="00C75FAC" w:rsidRDefault="00DF33F2" w:rsidP="000A4B75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DF33F2">
        <w:rPr>
          <w:sz w:val="28"/>
          <w:szCs w:val="28"/>
        </w:rPr>
        <w:t>Синтаксический разбор показывает структуру предложения.</w:t>
      </w:r>
    </w:p>
    <w:p w14:paraId="75EC1A22" w14:textId="77777777" w:rsidR="000A4B75" w:rsidRPr="00066CDF" w:rsidRDefault="000A4B75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print</w:t>
      </w:r>
      <w:proofErr w:type="spellEnd"/>
      <w:r w:rsidRPr="00066CDF">
        <w:rPr>
          <w:rFonts w:ascii="Courier New" w:hAnsi="Courier New" w:cs="Courier New"/>
        </w:rPr>
        <w:t>("СИНТАКСИЧЕСКИЙ РАЗБОР")</w:t>
      </w:r>
    </w:p>
    <w:p w14:paraId="7DB38C33" w14:textId="77777777" w:rsidR="000A4B75" w:rsidRPr="00066CDF" w:rsidRDefault="000A4B75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for</w:t>
      </w:r>
      <w:proofErr w:type="spellEnd"/>
      <w:r w:rsidRPr="00066CDF">
        <w:rPr>
          <w:rFonts w:ascii="Courier New" w:hAnsi="Courier New" w:cs="Courier New"/>
        </w:rPr>
        <w:t xml:space="preserve"> </w:t>
      </w:r>
      <w:proofErr w:type="spellStart"/>
      <w:r w:rsidRPr="00066CDF">
        <w:rPr>
          <w:rFonts w:ascii="Courier New" w:hAnsi="Courier New" w:cs="Courier New"/>
        </w:rPr>
        <w:t>token</w:t>
      </w:r>
      <w:proofErr w:type="spellEnd"/>
      <w:r w:rsidRPr="00066CDF">
        <w:rPr>
          <w:rFonts w:ascii="Courier New" w:hAnsi="Courier New" w:cs="Courier New"/>
        </w:rPr>
        <w:t xml:space="preserve"> </w:t>
      </w:r>
      <w:proofErr w:type="spellStart"/>
      <w:r w:rsidRPr="00066CDF">
        <w:rPr>
          <w:rFonts w:ascii="Courier New" w:hAnsi="Courier New" w:cs="Courier New"/>
        </w:rPr>
        <w:t>in</w:t>
      </w:r>
      <w:proofErr w:type="spellEnd"/>
      <w:r w:rsidRPr="00066CDF">
        <w:rPr>
          <w:rFonts w:ascii="Courier New" w:hAnsi="Courier New" w:cs="Courier New"/>
        </w:rPr>
        <w:t xml:space="preserve"> </w:t>
      </w:r>
      <w:proofErr w:type="spellStart"/>
      <w:r w:rsidRPr="00066CDF">
        <w:rPr>
          <w:rFonts w:ascii="Courier New" w:hAnsi="Courier New" w:cs="Courier New"/>
        </w:rPr>
        <w:t>doc</w:t>
      </w:r>
      <w:proofErr w:type="spellEnd"/>
      <w:r w:rsidRPr="00066CDF">
        <w:rPr>
          <w:rFonts w:ascii="Courier New" w:hAnsi="Courier New" w:cs="Courier New"/>
        </w:rPr>
        <w:t>:</w:t>
      </w:r>
    </w:p>
    <w:p w14:paraId="4F6D8502" w14:textId="6C16787C" w:rsidR="00DF33F2" w:rsidRPr="00066CDF" w:rsidRDefault="000A4B75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 xml:space="preserve">    </w:t>
      </w:r>
      <w:proofErr w:type="spellStart"/>
      <w:r w:rsidRPr="00066CDF">
        <w:rPr>
          <w:rFonts w:ascii="Courier New" w:hAnsi="Courier New" w:cs="Courier New"/>
        </w:rPr>
        <w:t>print</w:t>
      </w:r>
      <w:proofErr w:type="spellEnd"/>
      <w:r w:rsidRPr="00066CDF">
        <w:rPr>
          <w:rFonts w:ascii="Courier New" w:hAnsi="Courier New" w:cs="Courier New"/>
        </w:rPr>
        <w:t>(f"{token.text:15} POS = {token.pos_:6} DEP = {token.dep_:12} HEAD = {</w:t>
      </w:r>
      <w:proofErr w:type="spellStart"/>
      <w:r w:rsidRPr="00066CDF">
        <w:rPr>
          <w:rFonts w:ascii="Courier New" w:hAnsi="Courier New" w:cs="Courier New"/>
        </w:rPr>
        <w:t>token.head.text</w:t>
      </w:r>
      <w:proofErr w:type="spellEnd"/>
      <w:r w:rsidRPr="00066CDF">
        <w:rPr>
          <w:rFonts w:ascii="Courier New" w:hAnsi="Courier New" w:cs="Courier New"/>
        </w:rPr>
        <w:t>}")</w:t>
      </w:r>
    </w:p>
    <w:p w14:paraId="397524F2" w14:textId="77777777" w:rsidR="00C5423D" w:rsidRDefault="00C5423D" w:rsidP="000A4B75">
      <w:pPr>
        <w:pStyle w:val="a"/>
        <w:numPr>
          <w:ilvl w:val="0"/>
          <w:numId w:val="0"/>
        </w:numPr>
        <w:jc w:val="center"/>
        <w:rPr>
          <w:sz w:val="28"/>
          <w:szCs w:val="28"/>
        </w:rPr>
      </w:pPr>
    </w:p>
    <w:p w14:paraId="20D00EAC" w14:textId="44D84FAB" w:rsidR="000A4B75" w:rsidRDefault="000A4B75" w:rsidP="000A4B75">
      <w:pPr>
        <w:pStyle w:val="a"/>
        <w:numPr>
          <w:ilvl w:val="0"/>
          <w:numId w:val="0"/>
        </w:numPr>
        <w:jc w:val="center"/>
        <w:rPr>
          <w:sz w:val="28"/>
          <w:szCs w:val="28"/>
        </w:rPr>
      </w:pPr>
      <w:r w:rsidRPr="000A4B75">
        <w:rPr>
          <w:sz w:val="28"/>
          <w:szCs w:val="28"/>
        </w:rPr>
        <w:drawing>
          <wp:inline distT="0" distB="0" distL="0" distR="0" wp14:anchorId="7EE6D18F" wp14:editId="0DF9599E">
            <wp:extent cx="3999506" cy="4151294"/>
            <wp:effectExtent l="0" t="0" r="1270" b="1905"/>
            <wp:docPr id="1027595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956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4447" cy="416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2F1A" w14:textId="0A12409F" w:rsidR="000A4B75" w:rsidRDefault="000A4B75" w:rsidP="000A4B75">
      <w:pPr>
        <w:pStyle w:val="a"/>
        <w:numPr>
          <w:ilvl w:val="0"/>
          <w:numId w:val="0"/>
        </w:numPr>
        <w:jc w:val="center"/>
        <w:rPr>
          <w:sz w:val="28"/>
          <w:szCs w:val="28"/>
        </w:rPr>
      </w:pPr>
      <w:r w:rsidRPr="000A4B75">
        <w:rPr>
          <w:sz w:val="28"/>
          <w:szCs w:val="28"/>
        </w:rPr>
        <w:drawing>
          <wp:inline distT="0" distB="0" distL="0" distR="0" wp14:anchorId="7945DA57" wp14:editId="08A34F91">
            <wp:extent cx="3935896" cy="4541807"/>
            <wp:effectExtent l="0" t="0" r="7620" b="0"/>
            <wp:docPr id="227153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531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9025" cy="454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89EDA" w14:textId="77777777" w:rsidR="00C551D3" w:rsidRDefault="00C551D3" w:rsidP="000A4B75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C551D3">
        <w:rPr>
          <w:sz w:val="28"/>
          <w:szCs w:val="28"/>
        </w:rPr>
        <w:lastRenderedPageBreak/>
        <w:t>Для каждого токена указаны:</w:t>
      </w:r>
    </w:p>
    <w:p w14:paraId="5BDECF3C" w14:textId="5F0637DB" w:rsidR="00C551D3" w:rsidRDefault="00C551D3" w:rsidP="000A4B75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C551D3">
        <w:rPr>
          <w:sz w:val="28"/>
          <w:szCs w:val="28"/>
        </w:rPr>
        <w:t xml:space="preserve">POS </w:t>
      </w:r>
      <w:r>
        <w:rPr>
          <w:sz w:val="28"/>
          <w:szCs w:val="28"/>
        </w:rPr>
        <w:t xml:space="preserve">– </w:t>
      </w:r>
      <w:r w:rsidRPr="00C551D3">
        <w:rPr>
          <w:sz w:val="28"/>
          <w:szCs w:val="28"/>
        </w:rPr>
        <w:t>часть речи (например, PROPN, VERB, NOUN),</w:t>
      </w:r>
    </w:p>
    <w:p w14:paraId="5E2308AD" w14:textId="3F441517" w:rsidR="00C551D3" w:rsidRDefault="00C551D3" w:rsidP="000A4B75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C551D3">
        <w:rPr>
          <w:sz w:val="28"/>
          <w:szCs w:val="28"/>
        </w:rPr>
        <w:t xml:space="preserve">DEP </w:t>
      </w:r>
      <w:r>
        <w:rPr>
          <w:sz w:val="28"/>
          <w:szCs w:val="28"/>
        </w:rPr>
        <w:t xml:space="preserve">– </w:t>
      </w:r>
      <w:r w:rsidRPr="00C551D3">
        <w:rPr>
          <w:sz w:val="28"/>
          <w:szCs w:val="28"/>
        </w:rPr>
        <w:t xml:space="preserve">синтаксическая зависимость (например, </w:t>
      </w:r>
      <w:proofErr w:type="spellStart"/>
      <w:r w:rsidRPr="00C551D3">
        <w:rPr>
          <w:sz w:val="28"/>
          <w:szCs w:val="28"/>
        </w:rPr>
        <w:t>nsubj</w:t>
      </w:r>
      <w:proofErr w:type="spellEnd"/>
      <w:r w:rsidRPr="00C551D3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C551D3">
        <w:rPr>
          <w:sz w:val="28"/>
          <w:szCs w:val="28"/>
        </w:rPr>
        <w:t xml:space="preserve"> подлежащее, </w:t>
      </w:r>
      <w:proofErr w:type="spellStart"/>
      <w:r w:rsidRPr="00C551D3">
        <w:rPr>
          <w:sz w:val="28"/>
          <w:szCs w:val="28"/>
        </w:rPr>
        <w:t>dobj</w:t>
      </w:r>
      <w:proofErr w:type="spellEnd"/>
      <w:r w:rsidRPr="00C551D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Pr="00C551D3">
        <w:rPr>
          <w:sz w:val="28"/>
          <w:szCs w:val="28"/>
        </w:rPr>
        <w:t xml:space="preserve">прямое дополнение, </w:t>
      </w:r>
      <w:proofErr w:type="spellStart"/>
      <w:r w:rsidRPr="00C551D3">
        <w:rPr>
          <w:sz w:val="28"/>
          <w:szCs w:val="28"/>
        </w:rPr>
        <w:t>compound</w:t>
      </w:r>
      <w:proofErr w:type="spellEnd"/>
      <w:r w:rsidRPr="00C551D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Pr="00C551D3">
        <w:rPr>
          <w:sz w:val="28"/>
          <w:szCs w:val="28"/>
        </w:rPr>
        <w:t>составное слово),</w:t>
      </w:r>
    </w:p>
    <w:p w14:paraId="2A89288D" w14:textId="26108E7D" w:rsidR="00C551D3" w:rsidRDefault="00C551D3" w:rsidP="000A4B75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C551D3">
        <w:rPr>
          <w:sz w:val="28"/>
          <w:szCs w:val="28"/>
        </w:rPr>
        <w:t xml:space="preserve">HEAD </w:t>
      </w:r>
      <w:r>
        <w:rPr>
          <w:sz w:val="28"/>
          <w:szCs w:val="28"/>
        </w:rPr>
        <w:t xml:space="preserve">– </w:t>
      </w:r>
      <w:r w:rsidRPr="00C551D3">
        <w:rPr>
          <w:sz w:val="28"/>
          <w:szCs w:val="28"/>
        </w:rPr>
        <w:t>головной элемент (родитель в дереве зависимостей).</w:t>
      </w:r>
    </w:p>
    <w:p w14:paraId="5F0DAE6E" w14:textId="292916E1" w:rsidR="00C551D3" w:rsidRDefault="00C551D3" w:rsidP="000A4B75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C551D3">
        <w:rPr>
          <w:sz w:val="28"/>
          <w:szCs w:val="28"/>
        </w:rPr>
        <w:t xml:space="preserve">Видно, что модель корректно строит синтаксическую структуру: например, «Илон Маск» </w:t>
      </w:r>
      <w:r>
        <w:rPr>
          <w:sz w:val="28"/>
          <w:szCs w:val="28"/>
        </w:rPr>
        <w:t xml:space="preserve">– </w:t>
      </w:r>
      <w:proofErr w:type="spellStart"/>
      <w:r w:rsidRPr="00C551D3">
        <w:rPr>
          <w:sz w:val="28"/>
          <w:szCs w:val="28"/>
        </w:rPr>
        <w:t>compound</w:t>
      </w:r>
      <w:proofErr w:type="spellEnd"/>
      <w:r w:rsidRPr="00C551D3">
        <w:rPr>
          <w:sz w:val="28"/>
          <w:szCs w:val="28"/>
        </w:rPr>
        <w:t xml:space="preserve"> с HEAD = «Маск», «основал» </w:t>
      </w:r>
      <w:r>
        <w:rPr>
          <w:sz w:val="28"/>
          <w:szCs w:val="28"/>
        </w:rPr>
        <w:t xml:space="preserve">– </w:t>
      </w:r>
      <w:r w:rsidRPr="00C551D3">
        <w:rPr>
          <w:sz w:val="28"/>
          <w:szCs w:val="28"/>
        </w:rPr>
        <w:t>корень (ROOT), «</w:t>
      </w:r>
      <w:proofErr w:type="spellStart"/>
      <w:r w:rsidRPr="00C551D3">
        <w:rPr>
          <w:sz w:val="28"/>
          <w:szCs w:val="28"/>
        </w:rPr>
        <w:t>SpaceX</w:t>
      </w:r>
      <w:proofErr w:type="spellEnd"/>
      <w:r w:rsidRPr="00C551D3">
        <w:rPr>
          <w:sz w:val="28"/>
          <w:szCs w:val="28"/>
        </w:rPr>
        <w:t xml:space="preserve">» </w:t>
      </w:r>
      <w:r>
        <w:rPr>
          <w:sz w:val="28"/>
          <w:szCs w:val="28"/>
        </w:rPr>
        <w:t xml:space="preserve">– </w:t>
      </w:r>
      <w:r w:rsidRPr="00C551D3">
        <w:rPr>
          <w:sz w:val="28"/>
          <w:szCs w:val="28"/>
        </w:rPr>
        <w:t>прямое дополнение (</w:t>
      </w:r>
      <w:proofErr w:type="spellStart"/>
      <w:r w:rsidRPr="00C551D3">
        <w:rPr>
          <w:sz w:val="28"/>
          <w:szCs w:val="28"/>
        </w:rPr>
        <w:t>dobj</w:t>
      </w:r>
      <w:proofErr w:type="spellEnd"/>
      <w:r w:rsidRPr="00C551D3">
        <w:rPr>
          <w:sz w:val="28"/>
          <w:szCs w:val="28"/>
        </w:rPr>
        <w:t>) от глагола «основал».</w:t>
      </w:r>
    </w:p>
    <w:p w14:paraId="6A57A327" w14:textId="242D9B6F" w:rsidR="000A4B75" w:rsidRPr="00C551D3" w:rsidRDefault="00C551D3" w:rsidP="000A4B75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C551D3">
        <w:rPr>
          <w:sz w:val="28"/>
          <w:szCs w:val="28"/>
        </w:rPr>
        <w:t xml:space="preserve">Такой разбор позволяет выявлять ключевые отношения между словами (субъект–глагол–объект), </w:t>
      </w:r>
      <w:r w:rsidR="009877C9">
        <w:rPr>
          <w:sz w:val="28"/>
          <w:szCs w:val="28"/>
        </w:rPr>
        <w:t xml:space="preserve">необходимые </w:t>
      </w:r>
      <w:r w:rsidRPr="00C551D3">
        <w:rPr>
          <w:sz w:val="28"/>
          <w:szCs w:val="28"/>
        </w:rPr>
        <w:t>для извлечения фактов и построения графов знаний.</w:t>
      </w:r>
    </w:p>
    <w:p w14:paraId="7EF7EF6D" w14:textId="77777777" w:rsidR="00C551D3" w:rsidRPr="00E91E48" w:rsidRDefault="00C551D3" w:rsidP="000A4B75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</w:p>
    <w:p w14:paraId="57EB82DF" w14:textId="773F3E2D" w:rsidR="0082344D" w:rsidRPr="00E91E48" w:rsidRDefault="0082344D" w:rsidP="000A4B75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D6094B">
        <w:rPr>
          <w:b/>
          <w:bCs/>
          <w:sz w:val="28"/>
          <w:szCs w:val="28"/>
        </w:rPr>
        <w:t>Часть 2.</w:t>
      </w:r>
      <w:r w:rsidRPr="00E91E48">
        <w:rPr>
          <w:sz w:val="28"/>
          <w:szCs w:val="28"/>
        </w:rPr>
        <w:t xml:space="preserve"> Для произвольного набора данных, предназначенного для классификации текстов, </w:t>
      </w:r>
      <w:r w:rsidR="00C75FAC">
        <w:rPr>
          <w:sz w:val="28"/>
          <w:szCs w:val="28"/>
        </w:rPr>
        <w:t>решим</w:t>
      </w:r>
      <w:r w:rsidRPr="00E91E48">
        <w:rPr>
          <w:sz w:val="28"/>
          <w:szCs w:val="28"/>
        </w:rPr>
        <w:t xml:space="preserve"> задачу классификации текста двумя способами:</w:t>
      </w:r>
    </w:p>
    <w:p w14:paraId="010892A3" w14:textId="19AEE8F7" w:rsidR="0082344D" w:rsidRPr="00E15137" w:rsidRDefault="0082344D" w:rsidP="000A4B75">
      <w:pPr>
        <w:pStyle w:val="a"/>
        <w:numPr>
          <w:ilvl w:val="0"/>
          <w:numId w:val="0"/>
        </w:numPr>
        <w:ind w:firstLine="709"/>
        <w:rPr>
          <w:b/>
          <w:bCs/>
          <w:sz w:val="28"/>
          <w:szCs w:val="28"/>
        </w:rPr>
      </w:pPr>
      <w:r w:rsidRPr="00E15137">
        <w:rPr>
          <w:b/>
          <w:bCs/>
          <w:sz w:val="28"/>
          <w:szCs w:val="28"/>
        </w:rPr>
        <w:t xml:space="preserve">Способ 1. На основе </w:t>
      </w:r>
      <w:proofErr w:type="spellStart"/>
      <w:r w:rsidRPr="00E15137">
        <w:rPr>
          <w:b/>
          <w:bCs/>
          <w:sz w:val="28"/>
          <w:szCs w:val="28"/>
        </w:rPr>
        <w:t>CountVectorizer</w:t>
      </w:r>
      <w:proofErr w:type="spellEnd"/>
      <w:r w:rsidRPr="00E15137">
        <w:rPr>
          <w:b/>
          <w:bCs/>
          <w:sz w:val="28"/>
          <w:szCs w:val="28"/>
        </w:rPr>
        <w:t xml:space="preserve"> или </w:t>
      </w:r>
      <w:proofErr w:type="spellStart"/>
      <w:r w:rsidRPr="00E15137">
        <w:rPr>
          <w:b/>
          <w:bCs/>
          <w:sz w:val="28"/>
          <w:szCs w:val="28"/>
        </w:rPr>
        <w:t>TfidfVectorizer</w:t>
      </w:r>
      <w:proofErr w:type="spellEnd"/>
    </w:p>
    <w:p w14:paraId="0AC4C2C0" w14:textId="77777777" w:rsidR="000A4B75" w:rsidRPr="006D49E1" w:rsidRDefault="000A4B75" w:rsidP="000A4B75">
      <w:pPr>
        <w:pStyle w:val="a"/>
        <w:numPr>
          <w:ilvl w:val="0"/>
          <w:numId w:val="0"/>
        </w:numPr>
        <w:ind w:firstLine="709"/>
        <w:rPr>
          <w:b/>
          <w:bCs/>
          <w:sz w:val="28"/>
          <w:szCs w:val="28"/>
        </w:rPr>
      </w:pPr>
      <w:r w:rsidRPr="006D49E1">
        <w:rPr>
          <w:b/>
          <w:bCs/>
          <w:sz w:val="28"/>
          <w:szCs w:val="28"/>
        </w:rPr>
        <w:t>Подготовка данных:</w:t>
      </w:r>
    </w:p>
    <w:p w14:paraId="396FFD7E" w14:textId="77777777" w:rsidR="000A4B75" w:rsidRPr="000A4B75" w:rsidRDefault="000A4B75" w:rsidP="000A4B75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0A4B75">
        <w:rPr>
          <w:sz w:val="28"/>
          <w:szCs w:val="28"/>
        </w:rPr>
        <w:t xml:space="preserve">Для классификации текстов возьмем набор данных, например, 20 </w:t>
      </w:r>
      <w:proofErr w:type="spellStart"/>
      <w:r w:rsidRPr="000A4B75">
        <w:rPr>
          <w:sz w:val="28"/>
          <w:szCs w:val="28"/>
        </w:rPr>
        <w:t>Newsgroups</w:t>
      </w:r>
      <w:proofErr w:type="spellEnd"/>
      <w:r w:rsidRPr="000A4B75">
        <w:rPr>
          <w:sz w:val="28"/>
          <w:szCs w:val="28"/>
        </w:rPr>
        <w:t xml:space="preserve">, который доступен в </w:t>
      </w:r>
      <w:proofErr w:type="spellStart"/>
      <w:r w:rsidRPr="000A4B75">
        <w:rPr>
          <w:sz w:val="28"/>
          <w:szCs w:val="28"/>
        </w:rPr>
        <w:t>sklearn</w:t>
      </w:r>
      <w:proofErr w:type="spellEnd"/>
      <w:r w:rsidRPr="000A4B75">
        <w:rPr>
          <w:sz w:val="28"/>
          <w:szCs w:val="28"/>
        </w:rPr>
        <w:t>.</w:t>
      </w:r>
    </w:p>
    <w:p w14:paraId="143CCA95" w14:textId="77777777" w:rsidR="000A4B75" w:rsidRPr="00066CDF" w:rsidRDefault="000A4B75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># Загрузка данных</w:t>
      </w:r>
    </w:p>
    <w:p w14:paraId="7B3478F6" w14:textId="77777777" w:rsidR="000A4B75" w:rsidRPr="00066CDF" w:rsidRDefault="000A4B75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>categories = ['</w:t>
      </w:r>
      <w:proofErr w:type="spellStart"/>
      <w:r w:rsidRPr="00066CDF">
        <w:rPr>
          <w:rFonts w:ascii="Courier New" w:hAnsi="Courier New" w:cs="Courier New"/>
        </w:rPr>
        <w:t>sci.space</w:t>
      </w:r>
      <w:proofErr w:type="spellEnd"/>
      <w:r w:rsidRPr="00066CDF">
        <w:rPr>
          <w:rFonts w:ascii="Courier New" w:hAnsi="Courier New" w:cs="Courier New"/>
        </w:rPr>
        <w:t>', '</w:t>
      </w:r>
      <w:proofErr w:type="spellStart"/>
      <w:r w:rsidRPr="00066CDF">
        <w:rPr>
          <w:rFonts w:ascii="Courier New" w:hAnsi="Courier New" w:cs="Courier New"/>
        </w:rPr>
        <w:t>rec.sport.hockey</w:t>
      </w:r>
      <w:proofErr w:type="spellEnd"/>
      <w:r w:rsidRPr="00066CDF">
        <w:rPr>
          <w:rFonts w:ascii="Courier New" w:hAnsi="Courier New" w:cs="Courier New"/>
        </w:rPr>
        <w:t>']</w:t>
      </w:r>
    </w:p>
    <w:p w14:paraId="27117678" w14:textId="77777777" w:rsidR="000A4B75" w:rsidRPr="00066CDF" w:rsidRDefault="000A4B75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>data = fetch_20newsgroups(subset='all', categories=categories, remove=('headers', 'footers', 'quotes'))</w:t>
      </w:r>
    </w:p>
    <w:p w14:paraId="63FAB23B" w14:textId="77777777" w:rsidR="000A4B75" w:rsidRPr="00066CDF" w:rsidRDefault="000A4B75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</w:p>
    <w:p w14:paraId="23947D11" w14:textId="77777777" w:rsidR="000A4B75" w:rsidRPr="00066CDF" w:rsidRDefault="000A4B75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># Вывод информации о датасете</w:t>
      </w:r>
    </w:p>
    <w:p w14:paraId="128EC3C7" w14:textId="77777777" w:rsidR="000A4B75" w:rsidRPr="00066CDF" w:rsidRDefault="000A4B75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print</w:t>
      </w:r>
      <w:proofErr w:type="spellEnd"/>
      <w:r w:rsidRPr="00066CDF">
        <w:rPr>
          <w:rFonts w:ascii="Courier New" w:hAnsi="Courier New" w:cs="Courier New"/>
        </w:rPr>
        <w:t>(</w:t>
      </w:r>
      <w:proofErr w:type="spellStart"/>
      <w:r w:rsidRPr="00066CDF">
        <w:rPr>
          <w:rFonts w:ascii="Courier New" w:hAnsi="Courier New" w:cs="Courier New"/>
        </w:rPr>
        <w:t>f"Количество</w:t>
      </w:r>
      <w:proofErr w:type="spellEnd"/>
      <w:r w:rsidRPr="00066CDF">
        <w:rPr>
          <w:rFonts w:ascii="Courier New" w:hAnsi="Courier New" w:cs="Courier New"/>
        </w:rPr>
        <w:t xml:space="preserve"> текстов: {</w:t>
      </w:r>
      <w:proofErr w:type="spellStart"/>
      <w:r w:rsidRPr="00066CDF">
        <w:rPr>
          <w:rFonts w:ascii="Courier New" w:hAnsi="Courier New" w:cs="Courier New"/>
        </w:rPr>
        <w:t>len</w:t>
      </w:r>
      <w:proofErr w:type="spellEnd"/>
      <w:r w:rsidRPr="00066CDF">
        <w:rPr>
          <w:rFonts w:ascii="Courier New" w:hAnsi="Courier New" w:cs="Courier New"/>
        </w:rPr>
        <w:t>(</w:t>
      </w:r>
      <w:proofErr w:type="spellStart"/>
      <w:r w:rsidRPr="00066CDF">
        <w:rPr>
          <w:rFonts w:ascii="Courier New" w:hAnsi="Courier New" w:cs="Courier New"/>
        </w:rPr>
        <w:t>data.data</w:t>
      </w:r>
      <w:proofErr w:type="spellEnd"/>
      <w:r w:rsidRPr="00066CDF">
        <w:rPr>
          <w:rFonts w:ascii="Courier New" w:hAnsi="Courier New" w:cs="Courier New"/>
        </w:rPr>
        <w:t>)}")</w:t>
      </w:r>
    </w:p>
    <w:p w14:paraId="09F97187" w14:textId="77777777" w:rsidR="000A4B75" w:rsidRPr="00066CDF" w:rsidRDefault="000A4B75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>print(f"Категории: {</w:t>
      </w:r>
      <w:proofErr w:type="spellStart"/>
      <w:r w:rsidRPr="00066CDF">
        <w:rPr>
          <w:rFonts w:ascii="Courier New" w:hAnsi="Courier New" w:cs="Courier New"/>
        </w:rPr>
        <w:t>data.target_names</w:t>
      </w:r>
      <w:proofErr w:type="spellEnd"/>
      <w:r w:rsidRPr="00066CDF">
        <w:rPr>
          <w:rFonts w:ascii="Courier New" w:hAnsi="Courier New" w:cs="Courier New"/>
        </w:rPr>
        <w:t>}")</w:t>
      </w:r>
    </w:p>
    <w:p w14:paraId="4184FF6A" w14:textId="77777777" w:rsidR="000A4B75" w:rsidRPr="00066CDF" w:rsidRDefault="000A4B75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>print(f"Метки классов: {set(</w:t>
      </w:r>
      <w:proofErr w:type="spellStart"/>
      <w:r w:rsidRPr="00066CDF">
        <w:rPr>
          <w:rFonts w:ascii="Courier New" w:hAnsi="Courier New" w:cs="Courier New"/>
        </w:rPr>
        <w:t>data.target</w:t>
      </w:r>
      <w:proofErr w:type="spellEnd"/>
      <w:r w:rsidRPr="00066CDF">
        <w:rPr>
          <w:rFonts w:ascii="Courier New" w:hAnsi="Courier New" w:cs="Courier New"/>
        </w:rPr>
        <w:t>)}\n")</w:t>
      </w:r>
    </w:p>
    <w:p w14:paraId="26476844" w14:textId="77777777" w:rsidR="000A4B75" w:rsidRPr="00066CDF" w:rsidRDefault="000A4B75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</w:p>
    <w:p w14:paraId="1C77BB9E" w14:textId="77777777" w:rsidR="000A4B75" w:rsidRPr="00066CDF" w:rsidRDefault="000A4B75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># Вывод примеров текстов</w:t>
      </w:r>
    </w:p>
    <w:p w14:paraId="386557BE" w14:textId="77777777" w:rsidR="000A4B75" w:rsidRPr="00066CDF" w:rsidRDefault="000A4B75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for</w:t>
      </w:r>
      <w:proofErr w:type="spellEnd"/>
      <w:r w:rsidRPr="00066CDF">
        <w:rPr>
          <w:rFonts w:ascii="Courier New" w:hAnsi="Courier New" w:cs="Courier New"/>
        </w:rPr>
        <w:t xml:space="preserve"> i </w:t>
      </w:r>
      <w:proofErr w:type="spellStart"/>
      <w:r w:rsidRPr="00066CDF">
        <w:rPr>
          <w:rFonts w:ascii="Courier New" w:hAnsi="Courier New" w:cs="Courier New"/>
        </w:rPr>
        <w:t>in</w:t>
      </w:r>
      <w:proofErr w:type="spellEnd"/>
      <w:r w:rsidRPr="00066CDF">
        <w:rPr>
          <w:rFonts w:ascii="Courier New" w:hAnsi="Courier New" w:cs="Courier New"/>
        </w:rPr>
        <w:t xml:space="preserve"> </w:t>
      </w:r>
      <w:proofErr w:type="spellStart"/>
      <w:r w:rsidRPr="00066CDF">
        <w:rPr>
          <w:rFonts w:ascii="Courier New" w:hAnsi="Courier New" w:cs="Courier New"/>
        </w:rPr>
        <w:t>range</w:t>
      </w:r>
      <w:proofErr w:type="spellEnd"/>
      <w:r w:rsidRPr="00066CDF">
        <w:rPr>
          <w:rFonts w:ascii="Courier New" w:hAnsi="Courier New" w:cs="Courier New"/>
        </w:rPr>
        <w:t>(5):  # Выведем первые 5 текстов</w:t>
      </w:r>
    </w:p>
    <w:p w14:paraId="22E3E878" w14:textId="77777777" w:rsidR="000A4B75" w:rsidRPr="00066CDF" w:rsidRDefault="000A4B75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 xml:space="preserve">    print(f"Текст #{i + 1} (класс: {</w:t>
      </w:r>
      <w:proofErr w:type="spellStart"/>
      <w:r w:rsidRPr="00066CDF">
        <w:rPr>
          <w:rFonts w:ascii="Courier New" w:hAnsi="Courier New" w:cs="Courier New"/>
        </w:rPr>
        <w:t>data.target</w:t>
      </w:r>
      <w:proofErr w:type="spellEnd"/>
      <w:r w:rsidRPr="00066CDF">
        <w:rPr>
          <w:rFonts w:ascii="Courier New" w:hAnsi="Courier New" w:cs="Courier New"/>
        </w:rPr>
        <w:t>[</w:t>
      </w:r>
      <w:proofErr w:type="spellStart"/>
      <w:r w:rsidRPr="00066CDF">
        <w:rPr>
          <w:rFonts w:ascii="Courier New" w:hAnsi="Courier New" w:cs="Courier New"/>
        </w:rPr>
        <w:t>i</w:t>
      </w:r>
      <w:proofErr w:type="spellEnd"/>
      <w:r w:rsidRPr="00066CDF">
        <w:rPr>
          <w:rFonts w:ascii="Courier New" w:hAnsi="Courier New" w:cs="Courier New"/>
        </w:rPr>
        <w:t>]} - {</w:t>
      </w:r>
      <w:proofErr w:type="spellStart"/>
      <w:r w:rsidRPr="00066CDF">
        <w:rPr>
          <w:rFonts w:ascii="Courier New" w:hAnsi="Courier New" w:cs="Courier New"/>
        </w:rPr>
        <w:t>data.target_names</w:t>
      </w:r>
      <w:proofErr w:type="spellEnd"/>
      <w:r w:rsidRPr="00066CDF">
        <w:rPr>
          <w:rFonts w:ascii="Courier New" w:hAnsi="Courier New" w:cs="Courier New"/>
        </w:rPr>
        <w:t>[</w:t>
      </w:r>
      <w:proofErr w:type="spellStart"/>
      <w:r w:rsidRPr="00066CDF">
        <w:rPr>
          <w:rFonts w:ascii="Courier New" w:hAnsi="Courier New" w:cs="Courier New"/>
        </w:rPr>
        <w:t>data.target</w:t>
      </w:r>
      <w:proofErr w:type="spellEnd"/>
      <w:r w:rsidRPr="00066CDF">
        <w:rPr>
          <w:rFonts w:ascii="Courier New" w:hAnsi="Courier New" w:cs="Courier New"/>
        </w:rPr>
        <w:t>[</w:t>
      </w:r>
      <w:proofErr w:type="spellStart"/>
      <w:r w:rsidRPr="00066CDF">
        <w:rPr>
          <w:rFonts w:ascii="Courier New" w:hAnsi="Courier New" w:cs="Courier New"/>
        </w:rPr>
        <w:t>i</w:t>
      </w:r>
      <w:proofErr w:type="spellEnd"/>
      <w:r w:rsidRPr="00066CDF">
        <w:rPr>
          <w:rFonts w:ascii="Courier New" w:hAnsi="Courier New" w:cs="Courier New"/>
        </w:rPr>
        <w:t>]]}):")</w:t>
      </w:r>
    </w:p>
    <w:p w14:paraId="1C5A1245" w14:textId="77777777" w:rsidR="000A4B75" w:rsidRPr="00066CDF" w:rsidRDefault="000A4B75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 xml:space="preserve">    </w:t>
      </w:r>
      <w:proofErr w:type="spellStart"/>
      <w:r w:rsidRPr="00066CDF">
        <w:rPr>
          <w:rFonts w:ascii="Courier New" w:hAnsi="Courier New" w:cs="Courier New"/>
        </w:rPr>
        <w:t>print</w:t>
      </w:r>
      <w:proofErr w:type="spellEnd"/>
      <w:r w:rsidRPr="00066CDF">
        <w:rPr>
          <w:rFonts w:ascii="Courier New" w:hAnsi="Courier New" w:cs="Courier New"/>
        </w:rPr>
        <w:t>(</w:t>
      </w:r>
      <w:proofErr w:type="spellStart"/>
      <w:r w:rsidRPr="00066CDF">
        <w:rPr>
          <w:rFonts w:ascii="Courier New" w:hAnsi="Courier New" w:cs="Courier New"/>
        </w:rPr>
        <w:t>data.data</w:t>
      </w:r>
      <w:proofErr w:type="spellEnd"/>
      <w:r w:rsidRPr="00066CDF">
        <w:rPr>
          <w:rFonts w:ascii="Courier New" w:hAnsi="Courier New" w:cs="Courier New"/>
        </w:rPr>
        <w:t>[i][:300])  # Показываем первые 300 символов текста</w:t>
      </w:r>
    </w:p>
    <w:p w14:paraId="51F42479" w14:textId="467BB044" w:rsidR="00C75FAC" w:rsidRPr="00066CDF" w:rsidRDefault="000A4B75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 xml:space="preserve">    </w:t>
      </w:r>
      <w:proofErr w:type="spellStart"/>
      <w:r w:rsidRPr="00066CDF">
        <w:rPr>
          <w:rFonts w:ascii="Courier New" w:hAnsi="Courier New" w:cs="Courier New"/>
        </w:rPr>
        <w:t>print</w:t>
      </w:r>
      <w:proofErr w:type="spellEnd"/>
      <w:r w:rsidRPr="00066CDF">
        <w:rPr>
          <w:rFonts w:ascii="Courier New" w:hAnsi="Courier New" w:cs="Courier New"/>
        </w:rPr>
        <w:t>("-" * 80)</w:t>
      </w:r>
    </w:p>
    <w:p w14:paraId="3617A9C2" w14:textId="77777777" w:rsidR="00C5423D" w:rsidRDefault="00C5423D" w:rsidP="000A4B75">
      <w:pPr>
        <w:pStyle w:val="a"/>
        <w:numPr>
          <w:ilvl w:val="0"/>
          <w:numId w:val="0"/>
        </w:numPr>
        <w:rPr>
          <w:sz w:val="28"/>
          <w:szCs w:val="28"/>
        </w:rPr>
      </w:pPr>
    </w:p>
    <w:p w14:paraId="5600D88E" w14:textId="18A2BC1F" w:rsidR="000A4B75" w:rsidRDefault="000A4B75" w:rsidP="000A4B75">
      <w:pPr>
        <w:pStyle w:val="a"/>
        <w:numPr>
          <w:ilvl w:val="0"/>
          <w:numId w:val="0"/>
        </w:numPr>
        <w:rPr>
          <w:sz w:val="28"/>
          <w:szCs w:val="28"/>
        </w:rPr>
      </w:pPr>
      <w:r w:rsidRPr="000A4B75">
        <w:rPr>
          <w:sz w:val="28"/>
          <w:szCs w:val="28"/>
        </w:rPr>
        <w:lastRenderedPageBreak/>
        <w:drawing>
          <wp:inline distT="0" distB="0" distL="0" distR="0" wp14:anchorId="5C04A369" wp14:editId="7FBD57A5">
            <wp:extent cx="5939790" cy="7118985"/>
            <wp:effectExtent l="0" t="0" r="3810" b="5715"/>
            <wp:docPr id="505621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216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11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4FC8" w14:textId="5F69F9A3" w:rsidR="000A4B75" w:rsidRDefault="000A4B75" w:rsidP="000A4B75">
      <w:pPr>
        <w:pStyle w:val="a"/>
        <w:numPr>
          <w:ilvl w:val="0"/>
          <w:numId w:val="0"/>
        </w:numPr>
        <w:rPr>
          <w:sz w:val="28"/>
          <w:szCs w:val="28"/>
        </w:rPr>
      </w:pPr>
      <w:r w:rsidRPr="000A4B75">
        <w:rPr>
          <w:sz w:val="28"/>
          <w:szCs w:val="28"/>
        </w:rPr>
        <w:drawing>
          <wp:inline distT="0" distB="0" distL="0" distR="0" wp14:anchorId="7F9AB95A" wp14:editId="47B7F7A1">
            <wp:extent cx="5939790" cy="1344295"/>
            <wp:effectExtent l="0" t="0" r="3810" b="8255"/>
            <wp:docPr id="115813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34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00EE" w14:textId="77777777" w:rsidR="000B5CB4" w:rsidRDefault="000B5CB4" w:rsidP="000B5CB4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0B5CB4">
        <w:rPr>
          <w:sz w:val="28"/>
          <w:szCs w:val="28"/>
        </w:rPr>
        <w:t xml:space="preserve">Обзор датасета 20 </w:t>
      </w:r>
      <w:proofErr w:type="spellStart"/>
      <w:r w:rsidRPr="000B5CB4">
        <w:rPr>
          <w:sz w:val="28"/>
          <w:szCs w:val="28"/>
        </w:rPr>
        <w:t>Newsgroups</w:t>
      </w:r>
      <w:proofErr w:type="spellEnd"/>
      <w:r w:rsidRPr="000B5CB4">
        <w:rPr>
          <w:sz w:val="28"/>
          <w:szCs w:val="28"/>
        </w:rPr>
        <w:t xml:space="preserve"> после фильтрации по категориям '</w:t>
      </w:r>
      <w:proofErr w:type="spellStart"/>
      <w:r w:rsidRPr="000B5CB4">
        <w:rPr>
          <w:sz w:val="28"/>
          <w:szCs w:val="28"/>
        </w:rPr>
        <w:t>sci.space</w:t>
      </w:r>
      <w:proofErr w:type="spellEnd"/>
      <w:r w:rsidRPr="000B5CB4">
        <w:rPr>
          <w:sz w:val="28"/>
          <w:szCs w:val="28"/>
        </w:rPr>
        <w:t>' и 'rec.sport.</w:t>
      </w:r>
      <w:proofErr w:type="spellStart"/>
      <w:r w:rsidRPr="000B5CB4">
        <w:rPr>
          <w:sz w:val="28"/>
          <w:szCs w:val="28"/>
        </w:rPr>
        <w:t>hockey</w:t>
      </w:r>
      <w:proofErr w:type="spellEnd"/>
      <w:r w:rsidRPr="000B5CB4">
        <w:rPr>
          <w:sz w:val="28"/>
          <w:szCs w:val="28"/>
        </w:rPr>
        <w:t>':</w:t>
      </w:r>
    </w:p>
    <w:p w14:paraId="2D53158A" w14:textId="77777777" w:rsidR="000B5CB4" w:rsidRDefault="000B5CB4" w:rsidP="000B5CB4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0B5CB4">
        <w:rPr>
          <w:sz w:val="28"/>
          <w:szCs w:val="28"/>
        </w:rPr>
        <w:lastRenderedPageBreak/>
        <w:t>Общее количество текстов: 1986;</w:t>
      </w:r>
    </w:p>
    <w:p w14:paraId="295CD46B" w14:textId="77777777" w:rsidR="000B5CB4" w:rsidRDefault="000B5CB4" w:rsidP="000B5CB4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0B5CB4">
        <w:rPr>
          <w:sz w:val="28"/>
          <w:szCs w:val="28"/>
        </w:rPr>
        <w:t xml:space="preserve">Две целевые категории: </w:t>
      </w:r>
      <w:proofErr w:type="spellStart"/>
      <w:r w:rsidRPr="000B5CB4">
        <w:rPr>
          <w:sz w:val="28"/>
          <w:szCs w:val="28"/>
        </w:rPr>
        <w:t>sci.space</w:t>
      </w:r>
      <w:proofErr w:type="spellEnd"/>
      <w:r w:rsidRPr="000B5CB4">
        <w:rPr>
          <w:sz w:val="28"/>
          <w:szCs w:val="28"/>
        </w:rPr>
        <w:t xml:space="preserve"> (класс 1) и </w:t>
      </w:r>
      <w:proofErr w:type="spellStart"/>
      <w:r w:rsidRPr="000B5CB4">
        <w:rPr>
          <w:sz w:val="28"/>
          <w:szCs w:val="28"/>
        </w:rPr>
        <w:t>rec.sport.hockey</w:t>
      </w:r>
      <w:proofErr w:type="spellEnd"/>
      <w:r w:rsidRPr="000B5CB4">
        <w:rPr>
          <w:sz w:val="28"/>
          <w:szCs w:val="28"/>
        </w:rPr>
        <w:t xml:space="preserve"> (класс 0);</w:t>
      </w:r>
    </w:p>
    <w:p w14:paraId="7E41953A" w14:textId="77777777" w:rsidR="003629D7" w:rsidRDefault="000B5CB4" w:rsidP="000B5CB4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0B5CB4">
        <w:rPr>
          <w:sz w:val="28"/>
          <w:szCs w:val="28"/>
        </w:rPr>
        <w:t>Примеры текстов демонстрируют типичное содержание: научно-технические обсуждения космоса и спортивные комментарии/истории.</w:t>
      </w:r>
    </w:p>
    <w:p w14:paraId="2BC57E26" w14:textId="77777777" w:rsidR="003629D7" w:rsidRDefault="000B5CB4" w:rsidP="003629D7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0B5CB4">
        <w:rPr>
          <w:sz w:val="28"/>
          <w:szCs w:val="28"/>
        </w:rPr>
        <w:t>Датасет используется как стандартный бенчмарк для задач двоичной классификации текстов на английском языке.</w:t>
      </w:r>
    </w:p>
    <w:p w14:paraId="6E1AC3A2" w14:textId="63220923" w:rsidR="000B5CB4" w:rsidRDefault="000B5CB4" w:rsidP="003629D7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0B5CB4">
        <w:rPr>
          <w:sz w:val="28"/>
          <w:szCs w:val="28"/>
        </w:rPr>
        <w:t xml:space="preserve">Фрагмент вывода информации о датасете: показаны первые 5 документов с их метками классов (0 = </w:t>
      </w:r>
      <w:proofErr w:type="spellStart"/>
      <w:r w:rsidRPr="000B5CB4">
        <w:rPr>
          <w:sz w:val="28"/>
          <w:szCs w:val="28"/>
        </w:rPr>
        <w:t>rec.sport.hockey</w:t>
      </w:r>
      <w:proofErr w:type="spellEnd"/>
      <w:r w:rsidRPr="000B5CB4">
        <w:rPr>
          <w:sz w:val="28"/>
          <w:szCs w:val="28"/>
        </w:rPr>
        <w:t xml:space="preserve">, 1 = </w:t>
      </w:r>
      <w:proofErr w:type="spellStart"/>
      <w:r w:rsidRPr="000B5CB4">
        <w:rPr>
          <w:sz w:val="28"/>
          <w:szCs w:val="28"/>
        </w:rPr>
        <w:t>sci.space</w:t>
      </w:r>
      <w:proofErr w:type="spellEnd"/>
      <w:r w:rsidRPr="000B5CB4">
        <w:rPr>
          <w:sz w:val="28"/>
          <w:szCs w:val="28"/>
        </w:rPr>
        <w:t>), подтверждающий корректную загрузку и разметку данных перед векторизацией и обучением моделей.</w:t>
      </w:r>
    </w:p>
    <w:p w14:paraId="0BC551C7" w14:textId="77777777" w:rsidR="000B5CB4" w:rsidRPr="000B5CB4" w:rsidRDefault="000B5CB4" w:rsidP="000A4B75">
      <w:pPr>
        <w:pStyle w:val="a"/>
        <w:numPr>
          <w:ilvl w:val="0"/>
          <w:numId w:val="0"/>
        </w:numPr>
        <w:rPr>
          <w:sz w:val="28"/>
          <w:szCs w:val="28"/>
        </w:rPr>
      </w:pPr>
    </w:p>
    <w:p w14:paraId="36054125" w14:textId="260673A4" w:rsidR="00640067" w:rsidRPr="008A7114" w:rsidRDefault="00640067" w:rsidP="00640067">
      <w:pPr>
        <w:pStyle w:val="a"/>
        <w:numPr>
          <w:ilvl w:val="0"/>
          <w:numId w:val="0"/>
        </w:numPr>
        <w:ind w:firstLine="709"/>
        <w:rPr>
          <w:b/>
          <w:bCs/>
          <w:sz w:val="28"/>
          <w:szCs w:val="28"/>
        </w:rPr>
      </w:pPr>
      <w:r w:rsidRPr="008A7114">
        <w:rPr>
          <w:b/>
          <w:bCs/>
          <w:sz w:val="28"/>
          <w:szCs w:val="28"/>
        </w:rPr>
        <w:t>Разделение на обучающую и тестовую выборки</w:t>
      </w:r>
    </w:p>
    <w:p w14:paraId="2CD5FA4B" w14:textId="48715B02" w:rsidR="00843CA3" w:rsidRPr="00843CA3" w:rsidRDefault="00843CA3" w:rsidP="00843CA3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843CA3">
        <w:rPr>
          <w:sz w:val="28"/>
          <w:szCs w:val="28"/>
        </w:rPr>
        <w:t>После загрузки данных, мы можем разделить их на обучающую и тестовую выборки:</w:t>
      </w:r>
    </w:p>
    <w:p w14:paraId="13C781F4" w14:textId="77777777" w:rsidR="00843CA3" w:rsidRPr="00066CDF" w:rsidRDefault="00843CA3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># Разделение на обучающую и тестовую выборки</w:t>
      </w:r>
    </w:p>
    <w:p w14:paraId="67D12EFA" w14:textId="77777777" w:rsidR="00843CA3" w:rsidRPr="00066CDF" w:rsidRDefault="00843CA3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X_train</w:t>
      </w:r>
      <w:proofErr w:type="spellEnd"/>
      <w:r w:rsidRPr="00066CDF">
        <w:rPr>
          <w:rFonts w:ascii="Courier New" w:hAnsi="Courier New" w:cs="Courier New"/>
        </w:rPr>
        <w:t xml:space="preserve">, </w:t>
      </w:r>
      <w:proofErr w:type="spellStart"/>
      <w:r w:rsidRPr="00066CDF">
        <w:rPr>
          <w:rFonts w:ascii="Courier New" w:hAnsi="Courier New" w:cs="Courier New"/>
        </w:rPr>
        <w:t>X_test</w:t>
      </w:r>
      <w:proofErr w:type="spellEnd"/>
      <w:r w:rsidRPr="00066CDF">
        <w:rPr>
          <w:rFonts w:ascii="Courier New" w:hAnsi="Courier New" w:cs="Courier New"/>
        </w:rPr>
        <w:t xml:space="preserve">, </w:t>
      </w:r>
      <w:proofErr w:type="spellStart"/>
      <w:r w:rsidRPr="00066CDF">
        <w:rPr>
          <w:rFonts w:ascii="Courier New" w:hAnsi="Courier New" w:cs="Courier New"/>
        </w:rPr>
        <w:t>y_train</w:t>
      </w:r>
      <w:proofErr w:type="spellEnd"/>
      <w:r w:rsidRPr="00066CDF">
        <w:rPr>
          <w:rFonts w:ascii="Courier New" w:hAnsi="Courier New" w:cs="Courier New"/>
        </w:rPr>
        <w:t xml:space="preserve">, </w:t>
      </w:r>
      <w:proofErr w:type="spellStart"/>
      <w:r w:rsidRPr="00066CDF">
        <w:rPr>
          <w:rFonts w:ascii="Courier New" w:hAnsi="Courier New" w:cs="Courier New"/>
        </w:rPr>
        <w:t>y_test</w:t>
      </w:r>
      <w:proofErr w:type="spellEnd"/>
      <w:r w:rsidRPr="00066CDF">
        <w:rPr>
          <w:rFonts w:ascii="Courier New" w:hAnsi="Courier New" w:cs="Courier New"/>
        </w:rPr>
        <w:t xml:space="preserve"> = </w:t>
      </w:r>
      <w:proofErr w:type="spellStart"/>
      <w:r w:rsidRPr="00066CDF">
        <w:rPr>
          <w:rFonts w:ascii="Courier New" w:hAnsi="Courier New" w:cs="Courier New"/>
        </w:rPr>
        <w:t>train_test_split</w:t>
      </w:r>
      <w:proofErr w:type="spellEnd"/>
      <w:r w:rsidRPr="00066CDF">
        <w:rPr>
          <w:rFonts w:ascii="Courier New" w:hAnsi="Courier New" w:cs="Courier New"/>
        </w:rPr>
        <w:t>(</w:t>
      </w:r>
    </w:p>
    <w:p w14:paraId="5F0415A5" w14:textId="77777777" w:rsidR="00843CA3" w:rsidRPr="00066CDF" w:rsidRDefault="00843CA3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 xml:space="preserve">    </w:t>
      </w:r>
      <w:proofErr w:type="spellStart"/>
      <w:r w:rsidRPr="00066CDF">
        <w:rPr>
          <w:rFonts w:ascii="Courier New" w:hAnsi="Courier New" w:cs="Courier New"/>
        </w:rPr>
        <w:t>data.data</w:t>
      </w:r>
      <w:proofErr w:type="spellEnd"/>
      <w:r w:rsidRPr="00066CDF">
        <w:rPr>
          <w:rFonts w:ascii="Courier New" w:hAnsi="Courier New" w:cs="Courier New"/>
        </w:rPr>
        <w:t xml:space="preserve">, </w:t>
      </w:r>
      <w:proofErr w:type="spellStart"/>
      <w:r w:rsidRPr="00066CDF">
        <w:rPr>
          <w:rFonts w:ascii="Courier New" w:hAnsi="Courier New" w:cs="Courier New"/>
        </w:rPr>
        <w:t>data.target</w:t>
      </w:r>
      <w:proofErr w:type="spellEnd"/>
      <w:r w:rsidRPr="00066CDF">
        <w:rPr>
          <w:rFonts w:ascii="Courier New" w:hAnsi="Courier New" w:cs="Courier New"/>
        </w:rPr>
        <w:t xml:space="preserve">, </w:t>
      </w:r>
      <w:proofErr w:type="spellStart"/>
      <w:r w:rsidRPr="00066CDF">
        <w:rPr>
          <w:rFonts w:ascii="Courier New" w:hAnsi="Courier New" w:cs="Courier New"/>
        </w:rPr>
        <w:t>test_size</w:t>
      </w:r>
      <w:proofErr w:type="spellEnd"/>
      <w:r w:rsidRPr="00066CDF">
        <w:rPr>
          <w:rFonts w:ascii="Courier New" w:hAnsi="Courier New" w:cs="Courier New"/>
        </w:rPr>
        <w:t xml:space="preserve">=0.2, </w:t>
      </w:r>
      <w:proofErr w:type="spellStart"/>
      <w:r w:rsidRPr="00066CDF">
        <w:rPr>
          <w:rFonts w:ascii="Courier New" w:hAnsi="Courier New" w:cs="Courier New"/>
        </w:rPr>
        <w:t>random_state</w:t>
      </w:r>
      <w:proofErr w:type="spellEnd"/>
      <w:r w:rsidRPr="00066CDF">
        <w:rPr>
          <w:rFonts w:ascii="Courier New" w:hAnsi="Courier New" w:cs="Courier New"/>
        </w:rPr>
        <w:t>=42</w:t>
      </w:r>
    </w:p>
    <w:p w14:paraId="3ABF3934" w14:textId="77777777" w:rsidR="00843CA3" w:rsidRPr="00066CDF" w:rsidRDefault="00843CA3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>)</w:t>
      </w:r>
    </w:p>
    <w:p w14:paraId="550246B2" w14:textId="77777777" w:rsidR="00843CA3" w:rsidRPr="00066CDF" w:rsidRDefault="00843CA3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</w:p>
    <w:p w14:paraId="535F0D74" w14:textId="77777777" w:rsidR="00843CA3" w:rsidRPr="00066CDF" w:rsidRDefault="00843CA3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># Вывод размеров выборок</w:t>
      </w:r>
    </w:p>
    <w:p w14:paraId="0093FF79" w14:textId="77777777" w:rsidR="00843CA3" w:rsidRPr="00066CDF" w:rsidRDefault="00843CA3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print</w:t>
      </w:r>
      <w:proofErr w:type="spellEnd"/>
      <w:r w:rsidRPr="00066CDF">
        <w:rPr>
          <w:rFonts w:ascii="Courier New" w:hAnsi="Courier New" w:cs="Courier New"/>
        </w:rPr>
        <w:t>(</w:t>
      </w:r>
      <w:proofErr w:type="spellStart"/>
      <w:r w:rsidRPr="00066CDF">
        <w:rPr>
          <w:rFonts w:ascii="Courier New" w:hAnsi="Courier New" w:cs="Courier New"/>
        </w:rPr>
        <w:t>f"Размер</w:t>
      </w:r>
      <w:proofErr w:type="spellEnd"/>
      <w:r w:rsidRPr="00066CDF">
        <w:rPr>
          <w:rFonts w:ascii="Courier New" w:hAnsi="Courier New" w:cs="Courier New"/>
        </w:rPr>
        <w:t xml:space="preserve"> обучающей выборки: {</w:t>
      </w:r>
      <w:proofErr w:type="spellStart"/>
      <w:r w:rsidRPr="00066CDF">
        <w:rPr>
          <w:rFonts w:ascii="Courier New" w:hAnsi="Courier New" w:cs="Courier New"/>
        </w:rPr>
        <w:t>len</w:t>
      </w:r>
      <w:proofErr w:type="spellEnd"/>
      <w:r w:rsidRPr="00066CDF">
        <w:rPr>
          <w:rFonts w:ascii="Courier New" w:hAnsi="Courier New" w:cs="Courier New"/>
        </w:rPr>
        <w:t>(</w:t>
      </w:r>
      <w:proofErr w:type="spellStart"/>
      <w:r w:rsidRPr="00066CDF">
        <w:rPr>
          <w:rFonts w:ascii="Courier New" w:hAnsi="Courier New" w:cs="Courier New"/>
        </w:rPr>
        <w:t>X_train</w:t>
      </w:r>
      <w:proofErr w:type="spellEnd"/>
      <w:r w:rsidRPr="00066CDF">
        <w:rPr>
          <w:rFonts w:ascii="Courier New" w:hAnsi="Courier New" w:cs="Courier New"/>
        </w:rPr>
        <w:t>)}")</w:t>
      </w:r>
    </w:p>
    <w:p w14:paraId="61169733" w14:textId="48BC80C0" w:rsidR="00843CA3" w:rsidRPr="00066CDF" w:rsidRDefault="00843CA3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print</w:t>
      </w:r>
      <w:proofErr w:type="spellEnd"/>
      <w:r w:rsidRPr="00066CDF">
        <w:rPr>
          <w:rFonts w:ascii="Courier New" w:hAnsi="Courier New" w:cs="Courier New"/>
        </w:rPr>
        <w:t>(</w:t>
      </w:r>
      <w:proofErr w:type="spellStart"/>
      <w:r w:rsidRPr="00066CDF">
        <w:rPr>
          <w:rFonts w:ascii="Courier New" w:hAnsi="Courier New" w:cs="Courier New"/>
        </w:rPr>
        <w:t>f"Размер</w:t>
      </w:r>
      <w:proofErr w:type="spellEnd"/>
      <w:r w:rsidRPr="00066CDF">
        <w:rPr>
          <w:rFonts w:ascii="Courier New" w:hAnsi="Courier New" w:cs="Courier New"/>
        </w:rPr>
        <w:t xml:space="preserve"> тестовой выборки: {</w:t>
      </w:r>
      <w:proofErr w:type="spellStart"/>
      <w:r w:rsidRPr="00066CDF">
        <w:rPr>
          <w:rFonts w:ascii="Courier New" w:hAnsi="Courier New" w:cs="Courier New"/>
        </w:rPr>
        <w:t>len</w:t>
      </w:r>
      <w:proofErr w:type="spellEnd"/>
      <w:r w:rsidRPr="00066CDF">
        <w:rPr>
          <w:rFonts w:ascii="Courier New" w:hAnsi="Courier New" w:cs="Courier New"/>
        </w:rPr>
        <w:t>(</w:t>
      </w:r>
      <w:proofErr w:type="spellStart"/>
      <w:r w:rsidRPr="00066CDF">
        <w:rPr>
          <w:rFonts w:ascii="Courier New" w:hAnsi="Courier New" w:cs="Courier New"/>
        </w:rPr>
        <w:t>X_test</w:t>
      </w:r>
      <w:proofErr w:type="spellEnd"/>
      <w:r w:rsidRPr="00066CDF">
        <w:rPr>
          <w:rFonts w:ascii="Courier New" w:hAnsi="Courier New" w:cs="Courier New"/>
        </w:rPr>
        <w:t>)}")</w:t>
      </w:r>
    </w:p>
    <w:p w14:paraId="27057D40" w14:textId="77777777" w:rsidR="00C5423D" w:rsidRDefault="00C5423D" w:rsidP="003B3D90">
      <w:pPr>
        <w:pStyle w:val="a"/>
        <w:numPr>
          <w:ilvl w:val="0"/>
          <w:numId w:val="0"/>
        </w:numPr>
        <w:jc w:val="center"/>
        <w:rPr>
          <w:sz w:val="28"/>
          <w:szCs w:val="28"/>
        </w:rPr>
      </w:pPr>
    </w:p>
    <w:p w14:paraId="6D12045A" w14:textId="4BA228D6" w:rsidR="00843CA3" w:rsidRDefault="00843CA3" w:rsidP="003B3D90">
      <w:pPr>
        <w:pStyle w:val="a"/>
        <w:numPr>
          <w:ilvl w:val="0"/>
          <w:numId w:val="0"/>
        </w:numPr>
        <w:jc w:val="center"/>
        <w:rPr>
          <w:sz w:val="28"/>
          <w:szCs w:val="28"/>
        </w:rPr>
      </w:pPr>
      <w:r w:rsidRPr="00843CA3">
        <w:rPr>
          <w:sz w:val="28"/>
          <w:szCs w:val="28"/>
        </w:rPr>
        <w:drawing>
          <wp:inline distT="0" distB="0" distL="0" distR="0" wp14:anchorId="309ACBAA" wp14:editId="3D841299">
            <wp:extent cx="3762900" cy="657317"/>
            <wp:effectExtent l="0" t="0" r="0" b="9525"/>
            <wp:docPr id="845835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356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01EF" w14:textId="77777777" w:rsidR="00A6192F" w:rsidRDefault="00A6192F" w:rsidP="00A6192F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A6192F">
        <w:rPr>
          <w:sz w:val="28"/>
          <w:szCs w:val="28"/>
        </w:rPr>
        <w:t xml:space="preserve">Разделение датасета 20 </w:t>
      </w:r>
      <w:proofErr w:type="spellStart"/>
      <w:r w:rsidRPr="00A6192F">
        <w:rPr>
          <w:sz w:val="28"/>
          <w:szCs w:val="28"/>
        </w:rPr>
        <w:t>Newsgroups</w:t>
      </w:r>
      <w:proofErr w:type="spellEnd"/>
      <w:r w:rsidRPr="00A6192F">
        <w:rPr>
          <w:sz w:val="28"/>
          <w:szCs w:val="28"/>
        </w:rPr>
        <w:t xml:space="preserve"> на обучающую и тестовую выборки:</w:t>
      </w:r>
    </w:p>
    <w:p w14:paraId="7C1C141D" w14:textId="77777777" w:rsidR="00A6192F" w:rsidRDefault="00A6192F" w:rsidP="00A6192F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A6192F">
        <w:rPr>
          <w:sz w:val="28"/>
          <w:szCs w:val="28"/>
        </w:rPr>
        <w:t>Общее количество текстов: 1986;</w:t>
      </w:r>
    </w:p>
    <w:p w14:paraId="229D1D46" w14:textId="77777777" w:rsidR="00A6192F" w:rsidRDefault="00A6192F" w:rsidP="00A6192F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A6192F">
        <w:rPr>
          <w:sz w:val="28"/>
          <w:szCs w:val="28"/>
        </w:rPr>
        <w:t>Обучающая выборка: 1588 экземпляров (80%);</w:t>
      </w:r>
    </w:p>
    <w:p w14:paraId="4C04751C" w14:textId="77777777" w:rsidR="00A6192F" w:rsidRDefault="00A6192F" w:rsidP="00A6192F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A6192F">
        <w:rPr>
          <w:sz w:val="28"/>
          <w:szCs w:val="28"/>
        </w:rPr>
        <w:t>Тестовая выборка: 398 экземпляров (20%);</w:t>
      </w:r>
    </w:p>
    <w:p w14:paraId="6C454A53" w14:textId="77777777" w:rsidR="00A6192F" w:rsidRDefault="00A6192F" w:rsidP="00A6192F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A6192F">
        <w:rPr>
          <w:sz w:val="28"/>
          <w:szCs w:val="28"/>
        </w:rPr>
        <w:t xml:space="preserve">Разделение выполнено с фиксированным </w:t>
      </w:r>
      <w:proofErr w:type="spellStart"/>
      <w:r w:rsidRPr="00A6192F">
        <w:rPr>
          <w:sz w:val="28"/>
          <w:szCs w:val="28"/>
        </w:rPr>
        <w:t>random_state</w:t>
      </w:r>
      <w:proofErr w:type="spellEnd"/>
      <w:r w:rsidRPr="00A6192F">
        <w:rPr>
          <w:sz w:val="28"/>
          <w:szCs w:val="28"/>
        </w:rPr>
        <w:t>=42 для воспроизводимости.</w:t>
      </w:r>
    </w:p>
    <w:p w14:paraId="26260427" w14:textId="77777777" w:rsidR="00A6192F" w:rsidRPr="00A6192F" w:rsidRDefault="00A6192F" w:rsidP="00A6192F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</w:p>
    <w:p w14:paraId="731DA4C9" w14:textId="77777777" w:rsidR="00843CA3" w:rsidRPr="008A7114" w:rsidRDefault="00843CA3" w:rsidP="00843CA3">
      <w:pPr>
        <w:pStyle w:val="a"/>
        <w:numPr>
          <w:ilvl w:val="0"/>
          <w:numId w:val="0"/>
        </w:numPr>
        <w:ind w:firstLine="709"/>
        <w:rPr>
          <w:b/>
          <w:bCs/>
          <w:sz w:val="28"/>
          <w:szCs w:val="28"/>
        </w:rPr>
      </w:pPr>
      <w:r w:rsidRPr="008A7114">
        <w:rPr>
          <w:b/>
          <w:bCs/>
          <w:sz w:val="28"/>
          <w:szCs w:val="28"/>
        </w:rPr>
        <w:lastRenderedPageBreak/>
        <w:t>Векторизация текста:</w:t>
      </w:r>
    </w:p>
    <w:p w14:paraId="43FFD745" w14:textId="77777777" w:rsidR="008A7114" w:rsidRPr="00066CDF" w:rsidRDefault="008A7114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 xml:space="preserve"># Векторизация текста использование </w:t>
      </w:r>
      <w:proofErr w:type="spellStart"/>
      <w:r w:rsidRPr="00066CDF">
        <w:rPr>
          <w:rFonts w:ascii="Courier New" w:hAnsi="Courier New" w:cs="Courier New"/>
        </w:rPr>
        <w:t>TfidfVectorizer</w:t>
      </w:r>
      <w:proofErr w:type="spellEnd"/>
    </w:p>
    <w:p w14:paraId="48F25160" w14:textId="77777777" w:rsidR="008A7114" w:rsidRPr="00066CDF" w:rsidRDefault="008A7114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 xml:space="preserve">vectorizer = </w:t>
      </w:r>
      <w:proofErr w:type="spellStart"/>
      <w:r w:rsidRPr="00066CDF">
        <w:rPr>
          <w:rFonts w:ascii="Courier New" w:hAnsi="Courier New" w:cs="Courier New"/>
        </w:rPr>
        <w:t>TfidfVectorizer</w:t>
      </w:r>
      <w:proofErr w:type="spellEnd"/>
      <w:r w:rsidRPr="00066CDF">
        <w:rPr>
          <w:rFonts w:ascii="Courier New" w:hAnsi="Courier New" w:cs="Courier New"/>
        </w:rPr>
        <w:t>(</w:t>
      </w:r>
      <w:proofErr w:type="spellStart"/>
      <w:r w:rsidRPr="00066CDF">
        <w:rPr>
          <w:rFonts w:ascii="Courier New" w:hAnsi="Courier New" w:cs="Courier New"/>
        </w:rPr>
        <w:t>stop_words</w:t>
      </w:r>
      <w:proofErr w:type="spellEnd"/>
      <w:r w:rsidRPr="00066CDF">
        <w:rPr>
          <w:rFonts w:ascii="Courier New" w:hAnsi="Courier New" w:cs="Courier New"/>
        </w:rPr>
        <w:t>='</w:t>
      </w:r>
      <w:proofErr w:type="spellStart"/>
      <w:r w:rsidRPr="00066CDF">
        <w:rPr>
          <w:rFonts w:ascii="Courier New" w:hAnsi="Courier New" w:cs="Courier New"/>
        </w:rPr>
        <w:t>english</w:t>
      </w:r>
      <w:proofErr w:type="spellEnd"/>
      <w:r w:rsidRPr="00066CDF">
        <w:rPr>
          <w:rFonts w:ascii="Courier New" w:hAnsi="Courier New" w:cs="Courier New"/>
        </w:rPr>
        <w:t xml:space="preserve">', </w:t>
      </w:r>
      <w:proofErr w:type="spellStart"/>
      <w:r w:rsidRPr="00066CDF">
        <w:rPr>
          <w:rFonts w:ascii="Courier New" w:hAnsi="Courier New" w:cs="Courier New"/>
        </w:rPr>
        <w:t>max_features</w:t>
      </w:r>
      <w:proofErr w:type="spellEnd"/>
      <w:r w:rsidRPr="00066CDF">
        <w:rPr>
          <w:rFonts w:ascii="Courier New" w:hAnsi="Courier New" w:cs="Courier New"/>
        </w:rPr>
        <w:t>=5000)</w:t>
      </w:r>
    </w:p>
    <w:p w14:paraId="1328AB84" w14:textId="77777777" w:rsidR="008A7114" w:rsidRPr="00066CDF" w:rsidRDefault="008A7114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X_train_vec</w:t>
      </w:r>
      <w:proofErr w:type="spellEnd"/>
      <w:r w:rsidRPr="00066CDF">
        <w:rPr>
          <w:rFonts w:ascii="Courier New" w:hAnsi="Courier New" w:cs="Courier New"/>
        </w:rPr>
        <w:t xml:space="preserve"> = </w:t>
      </w:r>
      <w:proofErr w:type="spellStart"/>
      <w:r w:rsidRPr="00066CDF">
        <w:rPr>
          <w:rFonts w:ascii="Courier New" w:hAnsi="Courier New" w:cs="Courier New"/>
        </w:rPr>
        <w:t>vectorizer.fit_transform</w:t>
      </w:r>
      <w:proofErr w:type="spellEnd"/>
      <w:r w:rsidRPr="00066CDF">
        <w:rPr>
          <w:rFonts w:ascii="Courier New" w:hAnsi="Courier New" w:cs="Courier New"/>
        </w:rPr>
        <w:t>(</w:t>
      </w:r>
      <w:proofErr w:type="spellStart"/>
      <w:r w:rsidRPr="00066CDF">
        <w:rPr>
          <w:rFonts w:ascii="Courier New" w:hAnsi="Courier New" w:cs="Courier New"/>
        </w:rPr>
        <w:t>X_train</w:t>
      </w:r>
      <w:proofErr w:type="spellEnd"/>
      <w:r w:rsidRPr="00066CDF">
        <w:rPr>
          <w:rFonts w:ascii="Courier New" w:hAnsi="Courier New" w:cs="Courier New"/>
        </w:rPr>
        <w:t>)</w:t>
      </w:r>
    </w:p>
    <w:p w14:paraId="1A48A00D" w14:textId="77777777" w:rsidR="008A7114" w:rsidRPr="00066CDF" w:rsidRDefault="008A7114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X_test_vec</w:t>
      </w:r>
      <w:proofErr w:type="spellEnd"/>
      <w:r w:rsidRPr="00066CDF">
        <w:rPr>
          <w:rFonts w:ascii="Courier New" w:hAnsi="Courier New" w:cs="Courier New"/>
        </w:rPr>
        <w:t xml:space="preserve"> = </w:t>
      </w:r>
      <w:proofErr w:type="spellStart"/>
      <w:r w:rsidRPr="00066CDF">
        <w:rPr>
          <w:rFonts w:ascii="Courier New" w:hAnsi="Courier New" w:cs="Courier New"/>
        </w:rPr>
        <w:t>vectorizer.transform</w:t>
      </w:r>
      <w:proofErr w:type="spellEnd"/>
      <w:r w:rsidRPr="00066CDF">
        <w:rPr>
          <w:rFonts w:ascii="Courier New" w:hAnsi="Courier New" w:cs="Courier New"/>
        </w:rPr>
        <w:t>(</w:t>
      </w:r>
      <w:proofErr w:type="spellStart"/>
      <w:r w:rsidRPr="00066CDF">
        <w:rPr>
          <w:rFonts w:ascii="Courier New" w:hAnsi="Courier New" w:cs="Courier New"/>
        </w:rPr>
        <w:t>X_test</w:t>
      </w:r>
      <w:proofErr w:type="spellEnd"/>
      <w:r w:rsidRPr="00066CDF">
        <w:rPr>
          <w:rFonts w:ascii="Courier New" w:hAnsi="Courier New" w:cs="Courier New"/>
        </w:rPr>
        <w:t>)</w:t>
      </w:r>
    </w:p>
    <w:p w14:paraId="6F30D5EE" w14:textId="77777777" w:rsidR="008A7114" w:rsidRPr="00066CDF" w:rsidRDefault="008A7114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</w:p>
    <w:p w14:paraId="3F8C090B" w14:textId="77777777" w:rsidR="008A7114" w:rsidRPr="00066CDF" w:rsidRDefault="008A7114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># Вывод размерности векторизованных данных</w:t>
      </w:r>
    </w:p>
    <w:p w14:paraId="7A43AEF4" w14:textId="77777777" w:rsidR="008A7114" w:rsidRPr="00066CDF" w:rsidRDefault="008A7114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print</w:t>
      </w:r>
      <w:proofErr w:type="spellEnd"/>
      <w:r w:rsidRPr="00066CDF">
        <w:rPr>
          <w:rFonts w:ascii="Courier New" w:hAnsi="Courier New" w:cs="Courier New"/>
        </w:rPr>
        <w:t>(</w:t>
      </w:r>
      <w:proofErr w:type="spellStart"/>
      <w:r w:rsidRPr="00066CDF">
        <w:rPr>
          <w:rFonts w:ascii="Courier New" w:hAnsi="Courier New" w:cs="Courier New"/>
        </w:rPr>
        <w:t>f"Размерность</w:t>
      </w:r>
      <w:proofErr w:type="spellEnd"/>
      <w:r w:rsidRPr="00066CDF">
        <w:rPr>
          <w:rFonts w:ascii="Courier New" w:hAnsi="Courier New" w:cs="Courier New"/>
        </w:rPr>
        <w:t xml:space="preserve"> обучающей выборки после векторизации: {</w:t>
      </w:r>
      <w:proofErr w:type="spellStart"/>
      <w:r w:rsidRPr="00066CDF">
        <w:rPr>
          <w:rFonts w:ascii="Courier New" w:hAnsi="Courier New" w:cs="Courier New"/>
        </w:rPr>
        <w:t>X_train_vec.shape</w:t>
      </w:r>
      <w:proofErr w:type="spellEnd"/>
      <w:r w:rsidRPr="00066CDF">
        <w:rPr>
          <w:rFonts w:ascii="Courier New" w:hAnsi="Courier New" w:cs="Courier New"/>
        </w:rPr>
        <w:t>}")</w:t>
      </w:r>
    </w:p>
    <w:p w14:paraId="01691C02" w14:textId="119BBD2E" w:rsidR="00843CA3" w:rsidRPr="00066CDF" w:rsidRDefault="008A7114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print</w:t>
      </w:r>
      <w:proofErr w:type="spellEnd"/>
      <w:r w:rsidRPr="00066CDF">
        <w:rPr>
          <w:rFonts w:ascii="Courier New" w:hAnsi="Courier New" w:cs="Courier New"/>
        </w:rPr>
        <w:t>(</w:t>
      </w:r>
      <w:proofErr w:type="spellStart"/>
      <w:r w:rsidRPr="00066CDF">
        <w:rPr>
          <w:rFonts w:ascii="Courier New" w:hAnsi="Courier New" w:cs="Courier New"/>
        </w:rPr>
        <w:t>f"Размерность</w:t>
      </w:r>
      <w:proofErr w:type="spellEnd"/>
      <w:r w:rsidRPr="00066CDF">
        <w:rPr>
          <w:rFonts w:ascii="Courier New" w:hAnsi="Courier New" w:cs="Courier New"/>
        </w:rPr>
        <w:t xml:space="preserve"> тестовой выборки после векторизации: {</w:t>
      </w:r>
      <w:proofErr w:type="spellStart"/>
      <w:r w:rsidRPr="00066CDF">
        <w:rPr>
          <w:rFonts w:ascii="Courier New" w:hAnsi="Courier New" w:cs="Courier New"/>
        </w:rPr>
        <w:t>X_test_vec.shape</w:t>
      </w:r>
      <w:proofErr w:type="spellEnd"/>
      <w:r w:rsidRPr="00066CDF">
        <w:rPr>
          <w:rFonts w:ascii="Courier New" w:hAnsi="Courier New" w:cs="Courier New"/>
        </w:rPr>
        <w:t>}")</w:t>
      </w:r>
    </w:p>
    <w:p w14:paraId="3033BB38" w14:textId="77777777" w:rsidR="00C5423D" w:rsidRDefault="00C5423D" w:rsidP="008A7114">
      <w:pPr>
        <w:pStyle w:val="a"/>
        <w:numPr>
          <w:ilvl w:val="0"/>
          <w:numId w:val="0"/>
        </w:numPr>
        <w:jc w:val="center"/>
        <w:rPr>
          <w:sz w:val="28"/>
          <w:szCs w:val="28"/>
        </w:rPr>
      </w:pPr>
    </w:p>
    <w:p w14:paraId="2CA38851" w14:textId="59626E71" w:rsidR="008A7114" w:rsidRDefault="008A7114" w:rsidP="008A7114">
      <w:pPr>
        <w:pStyle w:val="a"/>
        <w:numPr>
          <w:ilvl w:val="0"/>
          <w:numId w:val="0"/>
        </w:numPr>
        <w:jc w:val="center"/>
        <w:rPr>
          <w:sz w:val="28"/>
          <w:szCs w:val="28"/>
        </w:rPr>
      </w:pPr>
      <w:r w:rsidRPr="008A7114">
        <w:rPr>
          <w:sz w:val="28"/>
          <w:szCs w:val="28"/>
        </w:rPr>
        <w:drawing>
          <wp:inline distT="0" distB="0" distL="0" distR="0" wp14:anchorId="48B21909" wp14:editId="76DD654B">
            <wp:extent cx="5939790" cy="523240"/>
            <wp:effectExtent l="0" t="0" r="3810" b="0"/>
            <wp:docPr id="120444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48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753A" w14:textId="77777777" w:rsidR="008A7114" w:rsidRDefault="008A7114" w:rsidP="00C5423D">
      <w:pPr>
        <w:pStyle w:val="a"/>
        <w:numPr>
          <w:ilvl w:val="0"/>
          <w:numId w:val="0"/>
        </w:numPr>
        <w:rPr>
          <w:sz w:val="28"/>
          <w:szCs w:val="28"/>
        </w:rPr>
      </w:pPr>
    </w:p>
    <w:p w14:paraId="779FE534" w14:textId="77777777" w:rsidR="001705EF" w:rsidRDefault="001705EF" w:rsidP="001705EF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1705EF">
        <w:rPr>
          <w:sz w:val="28"/>
          <w:szCs w:val="28"/>
        </w:rPr>
        <w:t xml:space="preserve">Результат векторизации с помощью </w:t>
      </w:r>
      <w:proofErr w:type="spellStart"/>
      <w:r w:rsidRPr="001705EF">
        <w:rPr>
          <w:sz w:val="28"/>
          <w:szCs w:val="28"/>
        </w:rPr>
        <w:t>TfidfVectorizer:</w:t>
      </w:r>
      <w:proofErr w:type="spellEnd"/>
    </w:p>
    <w:p w14:paraId="3594839C" w14:textId="5CF8F3A7" w:rsidR="001705EF" w:rsidRDefault="001705EF" w:rsidP="001705EF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1705EF">
        <w:rPr>
          <w:sz w:val="28"/>
          <w:szCs w:val="28"/>
        </w:rPr>
        <w:t>Обучающая выборка: 1588 текстов</w:t>
      </w:r>
      <w:r w:rsidR="000435A6">
        <w:rPr>
          <w:sz w:val="28"/>
          <w:szCs w:val="28"/>
        </w:rPr>
        <w:t>,</w:t>
      </w:r>
      <w:r w:rsidRPr="001705EF">
        <w:rPr>
          <w:sz w:val="28"/>
          <w:szCs w:val="28"/>
        </w:rPr>
        <w:t xml:space="preserve"> разрежённая матрица размером (1588, 5000);</w:t>
      </w:r>
    </w:p>
    <w:p w14:paraId="0F296D13" w14:textId="55A82E1A" w:rsidR="007A73B3" w:rsidRDefault="001705EF" w:rsidP="001705EF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1705EF">
        <w:rPr>
          <w:sz w:val="28"/>
          <w:szCs w:val="28"/>
        </w:rPr>
        <w:t>Тестовая выборка: 398 текстов</w:t>
      </w:r>
      <w:r w:rsidR="000435A6">
        <w:rPr>
          <w:sz w:val="28"/>
          <w:szCs w:val="28"/>
        </w:rPr>
        <w:t>,</w:t>
      </w:r>
      <w:r w:rsidRPr="001705EF">
        <w:rPr>
          <w:sz w:val="28"/>
          <w:szCs w:val="28"/>
        </w:rPr>
        <w:t xml:space="preserve"> матрица размером (398, 5000);</w:t>
      </w:r>
    </w:p>
    <w:p w14:paraId="7E0D74ED" w14:textId="77777777" w:rsidR="007A73B3" w:rsidRDefault="001705EF" w:rsidP="001705EF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1705EF">
        <w:rPr>
          <w:sz w:val="28"/>
          <w:szCs w:val="28"/>
        </w:rPr>
        <w:t>Каждый столбец соответствует одному из 5000 наиболее информативных терминов (после удаления стоп-слов и ограничения по частоте);</w:t>
      </w:r>
    </w:p>
    <w:p w14:paraId="3050595D" w14:textId="2CBD473E" w:rsidR="001705EF" w:rsidRPr="001705EF" w:rsidRDefault="001705EF" w:rsidP="001705EF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1705EF">
        <w:rPr>
          <w:sz w:val="28"/>
          <w:szCs w:val="28"/>
        </w:rPr>
        <w:t xml:space="preserve">Значения </w:t>
      </w:r>
      <w:r w:rsidR="00FD7234">
        <w:rPr>
          <w:sz w:val="28"/>
          <w:szCs w:val="28"/>
        </w:rPr>
        <w:t xml:space="preserve">– </w:t>
      </w:r>
      <w:r w:rsidRPr="001705EF">
        <w:rPr>
          <w:sz w:val="28"/>
          <w:szCs w:val="28"/>
        </w:rPr>
        <w:t>нормализованные TF-IDF веса, отражающие важность слова в документе относительно корпуса.</w:t>
      </w:r>
      <w:r w:rsidR="007A73B3">
        <w:rPr>
          <w:sz w:val="28"/>
          <w:szCs w:val="28"/>
        </w:rPr>
        <w:t xml:space="preserve"> </w:t>
      </w:r>
      <w:r w:rsidRPr="001705EF">
        <w:rPr>
          <w:sz w:val="28"/>
          <w:szCs w:val="28"/>
        </w:rPr>
        <w:t>Векторизация преобразует текст в численное представление, пригодное для обучения классификаторов.</w:t>
      </w:r>
    </w:p>
    <w:p w14:paraId="3588050F" w14:textId="77777777" w:rsidR="001705EF" w:rsidRDefault="001705EF" w:rsidP="00C5423D">
      <w:pPr>
        <w:pStyle w:val="a"/>
        <w:numPr>
          <w:ilvl w:val="0"/>
          <w:numId w:val="0"/>
        </w:numPr>
        <w:rPr>
          <w:sz w:val="28"/>
          <w:szCs w:val="28"/>
        </w:rPr>
      </w:pPr>
    </w:p>
    <w:p w14:paraId="5EF84160" w14:textId="77777777" w:rsidR="008A7114" w:rsidRPr="008A7114" w:rsidRDefault="008A7114" w:rsidP="008A7114">
      <w:pPr>
        <w:pStyle w:val="a"/>
        <w:numPr>
          <w:ilvl w:val="0"/>
          <w:numId w:val="0"/>
        </w:numPr>
        <w:ind w:firstLine="709"/>
        <w:rPr>
          <w:b/>
          <w:bCs/>
          <w:sz w:val="28"/>
          <w:szCs w:val="28"/>
        </w:rPr>
      </w:pPr>
      <w:r w:rsidRPr="008A7114">
        <w:rPr>
          <w:b/>
          <w:bCs/>
          <w:sz w:val="28"/>
          <w:szCs w:val="28"/>
        </w:rPr>
        <w:t>Обучение модели:</w:t>
      </w:r>
    </w:p>
    <w:p w14:paraId="3713C84F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># Обучение модели</w:t>
      </w:r>
    </w:p>
    <w:p w14:paraId="0CF83FAA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clf</w:t>
      </w:r>
      <w:proofErr w:type="spellEnd"/>
      <w:r w:rsidRPr="00066CDF">
        <w:rPr>
          <w:rFonts w:ascii="Courier New" w:hAnsi="Courier New" w:cs="Courier New"/>
        </w:rPr>
        <w:t xml:space="preserve"> = </w:t>
      </w:r>
      <w:proofErr w:type="spellStart"/>
      <w:r w:rsidRPr="00066CDF">
        <w:rPr>
          <w:rFonts w:ascii="Courier New" w:hAnsi="Courier New" w:cs="Courier New"/>
        </w:rPr>
        <w:t>MultinomialNB</w:t>
      </w:r>
      <w:proofErr w:type="spellEnd"/>
      <w:r w:rsidRPr="00066CDF">
        <w:rPr>
          <w:rFonts w:ascii="Courier New" w:hAnsi="Courier New" w:cs="Courier New"/>
        </w:rPr>
        <w:t>()</w:t>
      </w:r>
    </w:p>
    <w:p w14:paraId="2AAF22BE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clf.fit</w:t>
      </w:r>
      <w:proofErr w:type="spellEnd"/>
      <w:r w:rsidRPr="00066CDF">
        <w:rPr>
          <w:rFonts w:ascii="Courier New" w:hAnsi="Courier New" w:cs="Courier New"/>
        </w:rPr>
        <w:t>(</w:t>
      </w:r>
      <w:proofErr w:type="spellStart"/>
      <w:r w:rsidRPr="00066CDF">
        <w:rPr>
          <w:rFonts w:ascii="Courier New" w:hAnsi="Courier New" w:cs="Courier New"/>
        </w:rPr>
        <w:t>X_train_vec</w:t>
      </w:r>
      <w:proofErr w:type="spellEnd"/>
      <w:r w:rsidRPr="00066CDF">
        <w:rPr>
          <w:rFonts w:ascii="Courier New" w:hAnsi="Courier New" w:cs="Courier New"/>
        </w:rPr>
        <w:t xml:space="preserve">, </w:t>
      </w:r>
      <w:proofErr w:type="spellStart"/>
      <w:r w:rsidRPr="00066CDF">
        <w:rPr>
          <w:rFonts w:ascii="Courier New" w:hAnsi="Courier New" w:cs="Courier New"/>
        </w:rPr>
        <w:t>y_train</w:t>
      </w:r>
      <w:proofErr w:type="spellEnd"/>
      <w:r w:rsidRPr="00066CDF">
        <w:rPr>
          <w:rFonts w:ascii="Courier New" w:hAnsi="Courier New" w:cs="Courier New"/>
        </w:rPr>
        <w:t>)</w:t>
      </w:r>
    </w:p>
    <w:p w14:paraId="1BD49F87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</w:p>
    <w:p w14:paraId="46F8C2FA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># Предсказание на тестовой выборке</w:t>
      </w:r>
    </w:p>
    <w:p w14:paraId="505CCEDB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y_pred_tfidf</w:t>
      </w:r>
      <w:proofErr w:type="spellEnd"/>
      <w:r w:rsidRPr="00066CDF">
        <w:rPr>
          <w:rFonts w:ascii="Courier New" w:hAnsi="Courier New" w:cs="Courier New"/>
        </w:rPr>
        <w:t xml:space="preserve"> = </w:t>
      </w:r>
      <w:proofErr w:type="spellStart"/>
      <w:r w:rsidRPr="00066CDF">
        <w:rPr>
          <w:rFonts w:ascii="Courier New" w:hAnsi="Courier New" w:cs="Courier New"/>
        </w:rPr>
        <w:t>clf.predict</w:t>
      </w:r>
      <w:proofErr w:type="spellEnd"/>
      <w:r w:rsidRPr="00066CDF">
        <w:rPr>
          <w:rFonts w:ascii="Courier New" w:hAnsi="Courier New" w:cs="Courier New"/>
        </w:rPr>
        <w:t>(</w:t>
      </w:r>
      <w:proofErr w:type="spellStart"/>
      <w:r w:rsidRPr="00066CDF">
        <w:rPr>
          <w:rFonts w:ascii="Courier New" w:hAnsi="Courier New" w:cs="Courier New"/>
        </w:rPr>
        <w:t>X_test_vec</w:t>
      </w:r>
      <w:proofErr w:type="spellEnd"/>
      <w:r w:rsidRPr="00066CDF">
        <w:rPr>
          <w:rFonts w:ascii="Courier New" w:hAnsi="Courier New" w:cs="Courier New"/>
        </w:rPr>
        <w:t>)</w:t>
      </w:r>
    </w:p>
    <w:p w14:paraId="13787FD4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</w:p>
    <w:p w14:paraId="10CC9A72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># Оценка качества</w:t>
      </w:r>
    </w:p>
    <w:p w14:paraId="144DC442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acc_tfidf</w:t>
      </w:r>
      <w:proofErr w:type="spellEnd"/>
      <w:r w:rsidRPr="00066CDF">
        <w:rPr>
          <w:rFonts w:ascii="Courier New" w:hAnsi="Courier New" w:cs="Courier New"/>
        </w:rPr>
        <w:t xml:space="preserve"> = </w:t>
      </w:r>
      <w:proofErr w:type="spellStart"/>
      <w:r w:rsidRPr="00066CDF">
        <w:rPr>
          <w:rFonts w:ascii="Courier New" w:hAnsi="Courier New" w:cs="Courier New"/>
        </w:rPr>
        <w:t>accuracy_score</w:t>
      </w:r>
      <w:proofErr w:type="spellEnd"/>
      <w:r w:rsidRPr="00066CDF">
        <w:rPr>
          <w:rFonts w:ascii="Courier New" w:hAnsi="Courier New" w:cs="Courier New"/>
        </w:rPr>
        <w:t>(</w:t>
      </w:r>
      <w:proofErr w:type="spellStart"/>
      <w:r w:rsidRPr="00066CDF">
        <w:rPr>
          <w:rFonts w:ascii="Courier New" w:hAnsi="Courier New" w:cs="Courier New"/>
        </w:rPr>
        <w:t>y_test</w:t>
      </w:r>
      <w:proofErr w:type="spellEnd"/>
      <w:r w:rsidRPr="00066CDF">
        <w:rPr>
          <w:rFonts w:ascii="Courier New" w:hAnsi="Courier New" w:cs="Courier New"/>
        </w:rPr>
        <w:t xml:space="preserve">, </w:t>
      </w:r>
      <w:proofErr w:type="spellStart"/>
      <w:r w:rsidRPr="00066CDF">
        <w:rPr>
          <w:rFonts w:ascii="Courier New" w:hAnsi="Courier New" w:cs="Courier New"/>
        </w:rPr>
        <w:t>y_pred_tfidf</w:t>
      </w:r>
      <w:proofErr w:type="spellEnd"/>
      <w:r w:rsidRPr="00066CDF">
        <w:rPr>
          <w:rFonts w:ascii="Courier New" w:hAnsi="Courier New" w:cs="Courier New"/>
        </w:rPr>
        <w:t>)</w:t>
      </w:r>
    </w:p>
    <w:p w14:paraId="066EDE57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prec_tfidf</w:t>
      </w:r>
      <w:proofErr w:type="spellEnd"/>
      <w:r w:rsidRPr="00066CDF">
        <w:rPr>
          <w:rFonts w:ascii="Courier New" w:hAnsi="Courier New" w:cs="Courier New"/>
        </w:rPr>
        <w:t xml:space="preserve">, </w:t>
      </w:r>
      <w:proofErr w:type="spellStart"/>
      <w:r w:rsidRPr="00066CDF">
        <w:rPr>
          <w:rFonts w:ascii="Courier New" w:hAnsi="Courier New" w:cs="Courier New"/>
        </w:rPr>
        <w:t>rec_tfidf</w:t>
      </w:r>
      <w:proofErr w:type="spellEnd"/>
      <w:r w:rsidRPr="00066CDF">
        <w:rPr>
          <w:rFonts w:ascii="Courier New" w:hAnsi="Courier New" w:cs="Courier New"/>
        </w:rPr>
        <w:t xml:space="preserve">, f1_tfidf, _ = </w:t>
      </w:r>
      <w:proofErr w:type="spellStart"/>
      <w:r w:rsidRPr="00066CDF">
        <w:rPr>
          <w:rFonts w:ascii="Courier New" w:hAnsi="Courier New" w:cs="Courier New"/>
        </w:rPr>
        <w:t>precision_recall_fscore_support</w:t>
      </w:r>
      <w:proofErr w:type="spellEnd"/>
      <w:r w:rsidRPr="00066CDF">
        <w:rPr>
          <w:rFonts w:ascii="Courier New" w:hAnsi="Courier New" w:cs="Courier New"/>
        </w:rPr>
        <w:t>(</w:t>
      </w:r>
    </w:p>
    <w:p w14:paraId="66545238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 xml:space="preserve">    </w:t>
      </w:r>
      <w:proofErr w:type="spellStart"/>
      <w:r w:rsidRPr="00066CDF">
        <w:rPr>
          <w:rFonts w:ascii="Courier New" w:hAnsi="Courier New" w:cs="Courier New"/>
        </w:rPr>
        <w:t>y_test</w:t>
      </w:r>
      <w:proofErr w:type="spellEnd"/>
      <w:r w:rsidRPr="00066CDF">
        <w:rPr>
          <w:rFonts w:ascii="Courier New" w:hAnsi="Courier New" w:cs="Courier New"/>
        </w:rPr>
        <w:t xml:space="preserve">, </w:t>
      </w:r>
      <w:proofErr w:type="spellStart"/>
      <w:r w:rsidRPr="00066CDF">
        <w:rPr>
          <w:rFonts w:ascii="Courier New" w:hAnsi="Courier New" w:cs="Courier New"/>
        </w:rPr>
        <w:t>y_pred_tfidf</w:t>
      </w:r>
      <w:proofErr w:type="spellEnd"/>
      <w:r w:rsidRPr="00066CDF">
        <w:rPr>
          <w:rFonts w:ascii="Courier New" w:hAnsi="Courier New" w:cs="Courier New"/>
        </w:rPr>
        <w:t xml:space="preserve">, average="weighted", </w:t>
      </w:r>
      <w:proofErr w:type="spellStart"/>
      <w:r w:rsidRPr="00066CDF">
        <w:rPr>
          <w:rFonts w:ascii="Courier New" w:hAnsi="Courier New" w:cs="Courier New"/>
        </w:rPr>
        <w:t>zero_division</w:t>
      </w:r>
      <w:proofErr w:type="spellEnd"/>
      <w:r w:rsidRPr="00066CDF">
        <w:rPr>
          <w:rFonts w:ascii="Courier New" w:hAnsi="Courier New" w:cs="Courier New"/>
        </w:rPr>
        <w:t>=0</w:t>
      </w:r>
    </w:p>
    <w:p w14:paraId="4BE32B66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lastRenderedPageBreak/>
        <w:t>)</w:t>
      </w:r>
    </w:p>
    <w:p w14:paraId="6504C7F6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</w:p>
    <w:p w14:paraId="03781564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print</w:t>
      </w:r>
      <w:proofErr w:type="spellEnd"/>
      <w:r w:rsidRPr="00066CDF">
        <w:rPr>
          <w:rFonts w:ascii="Courier New" w:hAnsi="Courier New" w:cs="Courier New"/>
        </w:rPr>
        <w:t>("TF-IDF (</w:t>
      </w:r>
      <w:proofErr w:type="spellStart"/>
      <w:r w:rsidRPr="00066CDF">
        <w:rPr>
          <w:rFonts w:ascii="Courier New" w:hAnsi="Courier New" w:cs="Courier New"/>
        </w:rPr>
        <w:t>TfidfVectorizer</w:t>
      </w:r>
      <w:proofErr w:type="spellEnd"/>
      <w:r w:rsidRPr="00066CDF">
        <w:rPr>
          <w:rFonts w:ascii="Courier New" w:hAnsi="Courier New" w:cs="Courier New"/>
        </w:rPr>
        <w:t>)")</w:t>
      </w:r>
    </w:p>
    <w:p w14:paraId="30D95BD2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print</w:t>
      </w:r>
      <w:proofErr w:type="spellEnd"/>
      <w:r w:rsidRPr="00066CDF">
        <w:rPr>
          <w:rFonts w:ascii="Courier New" w:hAnsi="Courier New" w:cs="Courier New"/>
        </w:rPr>
        <w:t>("</w:t>
      </w:r>
      <w:proofErr w:type="spellStart"/>
      <w:r w:rsidRPr="00066CDF">
        <w:rPr>
          <w:rFonts w:ascii="Courier New" w:hAnsi="Courier New" w:cs="Courier New"/>
        </w:rPr>
        <w:t>Accuracy</w:t>
      </w:r>
      <w:proofErr w:type="spellEnd"/>
      <w:r w:rsidRPr="00066CDF">
        <w:rPr>
          <w:rFonts w:ascii="Courier New" w:hAnsi="Courier New" w:cs="Courier New"/>
        </w:rPr>
        <w:t xml:space="preserve">:", </w:t>
      </w:r>
      <w:proofErr w:type="spellStart"/>
      <w:r w:rsidRPr="00066CDF">
        <w:rPr>
          <w:rFonts w:ascii="Courier New" w:hAnsi="Courier New" w:cs="Courier New"/>
        </w:rPr>
        <w:t>acc_tfidf</w:t>
      </w:r>
      <w:proofErr w:type="spellEnd"/>
      <w:r w:rsidRPr="00066CDF">
        <w:rPr>
          <w:rFonts w:ascii="Courier New" w:hAnsi="Courier New" w:cs="Courier New"/>
        </w:rPr>
        <w:t>)</w:t>
      </w:r>
    </w:p>
    <w:p w14:paraId="1DA44D80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print</w:t>
      </w:r>
      <w:proofErr w:type="spellEnd"/>
      <w:r w:rsidRPr="00066CDF">
        <w:rPr>
          <w:rFonts w:ascii="Courier New" w:hAnsi="Courier New" w:cs="Courier New"/>
        </w:rPr>
        <w:t xml:space="preserve">("Precision:", </w:t>
      </w:r>
      <w:proofErr w:type="spellStart"/>
      <w:r w:rsidRPr="00066CDF">
        <w:rPr>
          <w:rFonts w:ascii="Courier New" w:hAnsi="Courier New" w:cs="Courier New"/>
        </w:rPr>
        <w:t>prec_tfidf</w:t>
      </w:r>
      <w:proofErr w:type="spellEnd"/>
      <w:r w:rsidRPr="00066CDF">
        <w:rPr>
          <w:rFonts w:ascii="Courier New" w:hAnsi="Courier New" w:cs="Courier New"/>
        </w:rPr>
        <w:t>)</w:t>
      </w:r>
    </w:p>
    <w:p w14:paraId="433DE28B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print</w:t>
      </w:r>
      <w:proofErr w:type="spellEnd"/>
      <w:r w:rsidRPr="00066CDF">
        <w:rPr>
          <w:rFonts w:ascii="Courier New" w:hAnsi="Courier New" w:cs="Courier New"/>
        </w:rPr>
        <w:t xml:space="preserve">("Recall:", </w:t>
      </w:r>
      <w:proofErr w:type="spellStart"/>
      <w:r w:rsidRPr="00066CDF">
        <w:rPr>
          <w:rFonts w:ascii="Courier New" w:hAnsi="Courier New" w:cs="Courier New"/>
        </w:rPr>
        <w:t>rec_tfidf</w:t>
      </w:r>
      <w:proofErr w:type="spellEnd"/>
      <w:r w:rsidRPr="00066CDF">
        <w:rPr>
          <w:rFonts w:ascii="Courier New" w:hAnsi="Courier New" w:cs="Courier New"/>
        </w:rPr>
        <w:t>)</w:t>
      </w:r>
    </w:p>
    <w:p w14:paraId="3828CD6E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print</w:t>
      </w:r>
      <w:proofErr w:type="spellEnd"/>
      <w:r w:rsidRPr="00066CDF">
        <w:rPr>
          <w:rFonts w:ascii="Courier New" w:hAnsi="Courier New" w:cs="Courier New"/>
        </w:rPr>
        <w:t>("F1:", f1_tfidf)</w:t>
      </w:r>
    </w:p>
    <w:p w14:paraId="105DD420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print</w:t>
      </w:r>
      <w:proofErr w:type="spellEnd"/>
      <w:r w:rsidRPr="00066CDF">
        <w:rPr>
          <w:rFonts w:ascii="Courier New" w:hAnsi="Courier New" w:cs="Courier New"/>
        </w:rPr>
        <w:t>("\</w:t>
      </w:r>
      <w:proofErr w:type="spellStart"/>
      <w:r w:rsidRPr="00066CDF">
        <w:rPr>
          <w:rFonts w:ascii="Courier New" w:hAnsi="Courier New" w:cs="Courier New"/>
        </w:rPr>
        <w:t>nClassification</w:t>
      </w:r>
      <w:proofErr w:type="spellEnd"/>
      <w:r w:rsidRPr="00066CDF">
        <w:rPr>
          <w:rFonts w:ascii="Courier New" w:hAnsi="Courier New" w:cs="Courier New"/>
        </w:rPr>
        <w:t xml:space="preserve"> </w:t>
      </w:r>
      <w:proofErr w:type="spellStart"/>
      <w:r w:rsidRPr="00066CDF">
        <w:rPr>
          <w:rFonts w:ascii="Courier New" w:hAnsi="Courier New" w:cs="Courier New"/>
        </w:rPr>
        <w:t>report</w:t>
      </w:r>
      <w:proofErr w:type="spellEnd"/>
      <w:r w:rsidRPr="00066CDF">
        <w:rPr>
          <w:rFonts w:ascii="Courier New" w:hAnsi="Courier New" w:cs="Courier New"/>
        </w:rPr>
        <w:t>:")</w:t>
      </w:r>
    </w:p>
    <w:p w14:paraId="49C3FA7C" w14:textId="7A9F76F6" w:rsidR="008A7114" w:rsidRDefault="00066CDF" w:rsidP="00066CDF">
      <w:pPr>
        <w:pStyle w:val="a"/>
        <w:numPr>
          <w:ilvl w:val="0"/>
          <w:numId w:val="0"/>
        </w:numPr>
        <w:spacing w:line="240" w:lineRule="auto"/>
        <w:rPr>
          <w:sz w:val="28"/>
          <w:szCs w:val="28"/>
        </w:rPr>
      </w:pPr>
      <w:r w:rsidRPr="00066CDF">
        <w:rPr>
          <w:rFonts w:ascii="Courier New" w:hAnsi="Courier New" w:cs="Courier New"/>
        </w:rPr>
        <w:t>print(</w:t>
      </w:r>
      <w:proofErr w:type="spellStart"/>
      <w:r w:rsidRPr="00066CDF">
        <w:rPr>
          <w:rFonts w:ascii="Courier New" w:hAnsi="Courier New" w:cs="Courier New"/>
        </w:rPr>
        <w:t>classification_report</w:t>
      </w:r>
      <w:proofErr w:type="spellEnd"/>
      <w:r w:rsidRPr="00066CDF">
        <w:rPr>
          <w:rFonts w:ascii="Courier New" w:hAnsi="Courier New" w:cs="Courier New"/>
        </w:rPr>
        <w:t>(</w:t>
      </w:r>
      <w:proofErr w:type="spellStart"/>
      <w:r w:rsidRPr="00066CDF">
        <w:rPr>
          <w:rFonts w:ascii="Courier New" w:hAnsi="Courier New" w:cs="Courier New"/>
        </w:rPr>
        <w:t>y_test</w:t>
      </w:r>
      <w:proofErr w:type="spellEnd"/>
      <w:r w:rsidRPr="00066CDF">
        <w:rPr>
          <w:rFonts w:ascii="Courier New" w:hAnsi="Courier New" w:cs="Courier New"/>
        </w:rPr>
        <w:t xml:space="preserve">, </w:t>
      </w:r>
      <w:proofErr w:type="spellStart"/>
      <w:r w:rsidRPr="00066CDF">
        <w:rPr>
          <w:rFonts w:ascii="Courier New" w:hAnsi="Courier New" w:cs="Courier New"/>
        </w:rPr>
        <w:t>y_pred_tfidf</w:t>
      </w:r>
      <w:proofErr w:type="spellEnd"/>
      <w:r w:rsidRPr="00066CDF">
        <w:rPr>
          <w:rFonts w:ascii="Courier New" w:hAnsi="Courier New" w:cs="Courier New"/>
        </w:rPr>
        <w:t xml:space="preserve">, </w:t>
      </w:r>
      <w:proofErr w:type="spellStart"/>
      <w:r w:rsidRPr="00066CDF">
        <w:rPr>
          <w:rFonts w:ascii="Courier New" w:hAnsi="Courier New" w:cs="Courier New"/>
        </w:rPr>
        <w:t>zero_division</w:t>
      </w:r>
      <w:proofErr w:type="spellEnd"/>
      <w:r w:rsidRPr="00066CDF">
        <w:rPr>
          <w:rFonts w:ascii="Courier New" w:hAnsi="Courier New" w:cs="Courier New"/>
        </w:rPr>
        <w:t>=0))</w:t>
      </w:r>
    </w:p>
    <w:p w14:paraId="6AB3AC00" w14:textId="77777777" w:rsidR="00066CDF" w:rsidRDefault="00066CDF" w:rsidP="00066CDF">
      <w:pPr>
        <w:pStyle w:val="a"/>
        <w:numPr>
          <w:ilvl w:val="0"/>
          <w:numId w:val="0"/>
        </w:numPr>
        <w:rPr>
          <w:sz w:val="28"/>
          <w:szCs w:val="28"/>
        </w:rPr>
      </w:pPr>
    </w:p>
    <w:p w14:paraId="18C58326" w14:textId="0B83B382" w:rsidR="00066CDF" w:rsidRDefault="00066CDF" w:rsidP="00066CDF">
      <w:pPr>
        <w:pStyle w:val="a"/>
        <w:numPr>
          <w:ilvl w:val="0"/>
          <w:numId w:val="0"/>
        </w:numPr>
        <w:jc w:val="center"/>
        <w:rPr>
          <w:sz w:val="28"/>
          <w:szCs w:val="28"/>
        </w:rPr>
      </w:pPr>
      <w:r w:rsidRPr="00066CDF">
        <w:rPr>
          <w:sz w:val="28"/>
          <w:szCs w:val="28"/>
        </w:rPr>
        <w:drawing>
          <wp:inline distT="0" distB="0" distL="0" distR="0" wp14:anchorId="568A28BD" wp14:editId="077394B7">
            <wp:extent cx="4126727" cy="2726467"/>
            <wp:effectExtent l="0" t="0" r="7620" b="0"/>
            <wp:docPr id="1140225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256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4980" cy="27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9C78" w14:textId="77777777" w:rsidR="004317FC" w:rsidRDefault="004317FC" w:rsidP="004317FC">
      <w:pPr>
        <w:pStyle w:val="a"/>
        <w:numPr>
          <w:ilvl w:val="0"/>
          <w:numId w:val="0"/>
        </w:numPr>
        <w:rPr>
          <w:sz w:val="28"/>
          <w:szCs w:val="28"/>
        </w:rPr>
      </w:pPr>
    </w:p>
    <w:p w14:paraId="58E1DC40" w14:textId="77777777" w:rsidR="004317FC" w:rsidRDefault="004317FC" w:rsidP="004317FC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4317FC">
        <w:rPr>
          <w:sz w:val="28"/>
          <w:szCs w:val="28"/>
        </w:rPr>
        <w:t xml:space="preserve">Результаты классификации с использованием </w:t>
      </w:r>
      <w:proofErr w:type="spellStart"/>
      <w:r w:rsidRPr="004317FC">
        <w:rPr>
          <w:sz w:val="28"/>
          <w:szCs w:val="28"/>
        </w:rPr>
        <w:t>TfidfVectorizer:</w:t>
      </w:r>
      <w:proofErr w:type="spellEnd"/>
    </w:p>
    <w:p w14:paraId="46B62338" w14:textId="77777777" w:rsidR="004317FC" w:rsidRDefault="004317FC" w:rsidP="004317FC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4317FC">
        <w:rPr>
          <w:sz w:val="28"/>
          <w:szCs w:val="28"/>
        </w:rPr>
        <w:t>Модель достигла высокой точности (</w:t>
      </w:r>
      <w:proofErr w:type="spellStart"/>
      <w:r w:rsidRPr="004317FC">
        <w:rPr>
          <w:sz w:val="28"/>
          <w:szCs w:val="28"/>
        </w:rPr>
        <w:t>Accuracy</w:t>
      </w:r>
      <w:proofErr w:type="spellEnd"/>
      <w:r w:rsidRPr="004317FC">
        <w:rPr>
          <w:sz w:val="28"/>
          <w:szCs w:val="28"/>
        </w:rPr>
        <w:t xml:space="preserve"> = 0.9523) и сбалансированных метрик:</w:t>
      </w:r>
      <w:r>
        <w:rPr>
          <w:sz w:val="28"/>
          <w:szCs w:val="28"/>
        </w:rPr>
        <w:t xml:space="preserve"> </w:t>
      </w:r>
      <w:r w:rsidRPr="004317FC">
        <w:rPr>
          <w:sz w:val="28"/>
          <w:szCs w:val="28"/>
        </w:rPr>
        <w:t>Precision = 0.9528, Recall = 0.9523, F1-score = 0.9522 (взвешенные средние);</w:t>
      </w:r>
    </w:p>
    <w:p w14:paraId="38153F76" w14:textId="77B4C110" w:rsidR="004317FC" w:rsidRDefault="004317FC" w:rsidP="004317FC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4317FC">
        <w:rPr>
          <w:sz w:val="28"/>
          <w:szCs w:val="28"/>
        </w:rPr>
        <w:t xml:space="preserve">Классы распознаются почти одинаково хорошо (класс 0: </w:t>
      </w:r>
      <w:proofErr w:type="spellStart"/>
      <w:r w:rsidRPr="004317FC">
        <w:rPr>
          <w:sz w:val="28"/>
          <w:szCs w:val="28"/>
        </w:rPr>
        <w:t>rec.sport.hockey</w:t>
      </w:r>
      <w:proofErr w:type="spellEnd"/>
      <w:r w:rsidRPr="004317F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Pr="004317FC">
        <w:rPr>
          <w:sz w:val="28"/>
          <w:szCs w:val="28"/>
        </w:rPr>
        <w:t xml:space="preserve">0.94 </w:t>
      </w:r>
      <w:proofErr w:type="spellStart"/>
      <w:r w:rsidRPr="004317FC">
        <w:rPr>
          <w:sz w:val="28"/>
          <w:szCs w:val="28"/>
        </w:rPr>
        <w:t>precision</w:t>
      </w:r>
      <w:proofErr w:type="spellEnd"/>
      <w:r w:rsidRPr="004317FC">
        <w:rPr>
          <w:sz w:val="28"/>
          <w:szCs w:val="28"/>
        </w:rPr>
        <w:t xml:space="preserve"> / 0.97 </w:t>
      </w:r>
      <w:proofErr w:type="spellStart"/>
      <w:r w:rsidRPr="004317FC">
        <w:rPr>
          <w:sz w:val="28"/>
          <w:szCs w:val="28"/>
        </w:rPr>
        <w:t>recall</w:t>
      </w:r>
      <w:proofErr w:type="spellEnd"/>
      <w:r w:rsidRPr="004317FC">
        <w:rPr>
          <w:sz w:val="28"/>
          <w:szCs w:val="28"/>
        </w:rPr>
        <w:t xml:space="preserve">; класс 1: </w:t>
      </w:r>
      <w:proofErr w:type="spellStart"/>
      <w:r w:rsidRPr="004317FC">
        <w:rPr>
          <w:sz w:val="28"/>
          <w:szCs w:val="28"/>
        </w:rPr>
        <w:t>sci.space</w:t>
      </w:r>
      <w:proofErr w:type="spellEnd"/>
      <w:r w:rsidRPr="004317F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Pr="004317FC">
        <w:rPr>
          <w:sz w:val="28"/>
          <w:szCs w:val="28"/>
        </w:rPr>
        <w:t xml:space="preserve">0.97 </w:t>
      </w:r>
      <w:proofErr w:type="spellStart"/>
      <w:r w:rsidRPr="004317FC">
        <w:rPr>
          <w:sz w:val="28"/>
          <w:szCs w:val="28"/>
        </w:rPr>
        <w:t>precision</w:t>
      </w:r>
      <w:proofErr w:type="spellEnd"/>
      <w:r w:rsidRPr="004317FC">
        <w:rPr>
          <w:sz w:val="28"/>
          <w:szCs w:val="28"/>
        </w:rPr>
        <w:t xml:space="preserve"> / 0.93 </w:t>
      </w:r>
      <w:proofErr w:type="spellStart"/>
      <w:r w:rsidRPr="004317FC">
        <w:rPr>
          <w:sz w:val="28"/>
          <w:szCs w:val="28"/>
        </w:rPr>
        <w:t>recall</w:t>
      </w:r>
      <w:proofErr w:type="spellEnd"/>
      <w:r w:rsidRPr="004317FC">
        <w:rPr>
          <w:sz w:val="28"/>
          <w:szCs w:val="28"/>
        </w:rPr>
        <w:t>).</w:t>
      </w:r>
    </w:p>
    <w:p w14:paraId="19A13F4C" w14:textId="32426479" w:rsidR="004317FC" w:rsidRPr="004317FC" w:rsidRDefault="004317FC" w:rsidP="004317FC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4317FC">
        <w:rPr>
          <w:sz w:val="28"/>
          <w:szCs w:val="28"/>
        </w:rPr>
        <w:t>Это подтверждает эффективность простых методов векторизации и наивного байесовского классификатора для задач двоичной классификации текстов на английском языке.</w:t>
      </w:r>
    </w:p>
    <w:p w14:paraId="07C97B06" w14:textId="77777777" w:rsidR="00066CDF" w:rsidRDefault="00066CDF" w:rsidP="00066CDF">
      <w:pPr>
        <w:pStyle w:val="a"/>
        <w:numPr>
          <w:ilvl w:val="0"/>
          <w:numId w:val="0"/>
        </w:numPr>
        <w:rPr>
          <w:sz w:val="28"/>
          <w:szCs w:val="28"/>
        </w:rPr>
      </w:pPr>
    </w:p>
    <w:p w14:paraId="40EE20BA" w14:textId="6ED92389" w:rsidR="0082344D" w:rsidRPr="00E15137" w:rsidRDefault="0082344D" w:rsidP="00843CA3">
      <w:pPr>
        <w:pStyle w:val="a"/>
        <w:numPr>
          <w:ilvl w:val="0"/>
          <w:numId w:val="0"/>
        </w:numPr>
        <w:ind w:firstLine="709"/>
        <w:rPr>
          <w:b/>
          <w:bCs/>
          <w:sz w:val="28"/>
          <w:szCs w:val="28"/>
        </w:rPr>
      </w:pPr>
      <w:r w:rsidRPr="00E15137">
        <w:rPr>
          <w:b/>
          <w:bCs/>
          <w:sz w:val="28"/>
          <w:szCs w:val="28"/>
        </w:rPr>
        <w:t xml:space="preserve">Способ 2. На основе моделей word2vec или </w:t>
      </w:r>
      <w:proofErr w:type="spellStart"/>
      <w:r w:rsidRPr="00E15137">
        <w:rPr>
          <w:b/>
          <w:bCs/>
          <w:sz w:val="28"/>
          <w:szCs w:val="28"/>
        </w:rPr>
        <w:t>Glove</w:t>
      </w:r>
      <w:proofErr w:type="spellEnd"/>
      <w:r w:rsidRPr="00E15137">
        <w:rPr>
          <w:b/>
          <w:bCs/>
          <w:sz w:val="28"/>
          <w:szCs w:val="28"/>
        </w:rPr>
        <w:t xml:space="preserve"> или </w:t>
      </w:r>
      <w:proofErr w:type="spellStart"/>
      <w:r w:rsidRPr="00E15137">
        <w:rPr>
          <w:b/>
          <w:bCs/>
          <w:sz w:val="28"/>
          <w:szCs w:val="28"/>
        </w:rPr>
        <w:t>fastText</w:t>
      </w:r>
      <w:proofErr w:type="spellEnd"/>
    </w:p>
    <w:p w14:paraId="670F1D41" w14:textId="77777777" w:rsidR="00066CDF" w:rsidRPr="006D49E1" w:rsidRDefault="00066CDF" w:rsidP="00066CDF">
      <w:pPr>
        <w:pStyle w:val="a"/>
        <w:numPr>
          <w:ilvl w:val="0"/>
          <w:numId w:val="0"/>
        </w:numPr>
        <w:ind w:left="1069" w:hanging="360"/>
        <w:rPr>
          <w:b/>
          <w:bCs/>
          <w:sz w:val="28"/>
          <w:szCs w:val="28"/>
          <w:lang w:val="en-US"/>
        </w:rPr>
      </w:pPr>
      <w:r w:rsidRPr="00066CDF">
        <w:rPr>
          <w:b/>
          <w:bCs/>
          <w:sz w:val="28"/>
          <w:szCs w:val="28"/>
        </w:rPr>
        <w:t>Подготовка</w:t>
      </w:r>
      <w:r w:rsidRPr="006D49E1">
        <w:rPr>
          <w:b/>
          <w:bCs/>
          <w:sz w:val="28"/>
          <w:szCs w:val="28"/>
          <w:lang w:val="en-US"/>
        </w:rPr>
        <w:t xml:space="preserve"> </w:t>
      </w:r>
      <w:r w:rsidRPr="00066CDF">
        <w:rPr>
          <w:b/>
          <w:bCs/>
          <w:sz w:val="28"/>
          <w:szCs w:val="28"/>
        </w:rPr>
        <w:t>данных</w:t>
      </w:r>
      <w:r w:rsidRPr="006D49E1">
        <w:rPr>
          <w:b/>
          <w:bCs/>
          <w:sz w:val="28"/>
          <w:szCs w:val="28"/>
          <w:lang w:val="en-US"/>
        </w:rPr>
        <w:t>:</w:t>
      </w:r>
    </w:p>
    <w:p w14:paraId="04768AB0" w14:textId="77777777" w:rsidR="00066CDF" w:rsidRPr="006D49E1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  <w:lang w:val="en-US"/>
        </w:rPr>
      </w:pPr>
      <w:r w:rsidRPr="006D49E1">
        <w:rPr>
          <w:rFonts w:ascii="Courier New" w:hAnsi="Courier New" w:cs="Courier New"/>
          <w:lang w:val="en-US"/>
        </w:rPr>
        <w:lastRenderedPageBreak/>
        <w:t xml:space="preserve">from </w:t>
      </w:r>
      <w:proofErr w:type="spellStart"/>
      <w:r w:rsidRPr="006D49E1">
        <w:rPr>
          <w:rFonts w:ascii="Courier New" w:hAnsi="Courier New" w:cs="Courier New"/>
          <w:lang w:val="en-US"/>
        </w:rPr>
        <w:t>gensim.models</w:t>
      </w:r>
      <w:proofErr w:type="spellEnd"/>
      <w:r w:rsidRPr="006D49E1">
        <w:rPr>
          <w:rFonts w:ascii="Courier New" w:hAnsi="Courier New" w:cs="Courier New"/>
          <w:lang w:val="en-US"/>
        </w:rPr>
        <w:t xml:space="preserve"> import Word2Vec</w:t>
      </w:r>
    </w:p>
    <w:p w14:paraId="52B342AD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from</w:t>
      </w:r>
      <w:proofErr w:type="spellEnd"/>
      <w:r w:rsidRPr="00066CDF">
        <w:rPr>
          <w:rFonts w:ascii="Courier New" w:hAnsi="Courier New" w:cs="Courier New"/>
        </w:rPr>
        <w:t xml:space="preserve"> </w:t>
      </w:r>
      <w:proofErr w:type="spellStart"/>
      <w:r w:rsidRPr="00066CDF">
        <w:rPr>
          <w:rFonts w:ascii="Courier New" w:hAnsi="Courier New" w:cs="Courier New"/>
        </w:rPr>
        <w:t>sklearn.linear_model</w:t>
      </w:r>
      <w:proofErr w:type="spellEnd"/>
      <w:r w:rsidRPr="00066CDF">
        <w:rPr>
          <w:rFonts w:ascii="Courier New" w:hAnsi="Courier New" w:cs="Courier New"/>
        </w:rPr>
        <w:t xml:space="preserve"> </w:t>
      </w:r>
      <w:proofErr w:type="spellStart"/>
      <w:r w:rsidRPr="00066CDF">
        <w:rPr>
          <w:rFonts w:ascii="Courier New" w:hAnsi="Courier New" w:cs="Courier New"/>
        </w:rPr>
        <w:t>import</w:t>
      </w:r>
      <w:proofErr w:type="spellEnd"/>
      <w:r w:rsidRPr="00066CDF">
        <w:rPr>
          <w:rFonts w:ascii="Courier New" w:hAnsi="Courier New" w:cs="Courier New"/>
        </w:rPr>
        <w:t xml:space="preserve"> </w:t>
      </w:r>
      <w:proofErr w:type="spellStart"/>
      <w:r w:rsidRPr="00066CDF">
        <w:rPr>
          <w:rFonts w:ascii="Courier New" w:hAnsi="Courier New" w:cs="Courier New"/>
        </w:rPr>
        <w:t>LogisticRegression</w:t>
      </w:r>
      <w:proofErr w:type="spellEnd"/>
    </w:p>
    <w:p w14:paraId="4211BE4A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</w:p>
    <w:p w14:paraId="3DBDF5C0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># Токенизация текста</w:t>
      </w:r>
    </w:p>
    <w:p w14:paraId="3B898A90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>sentences = [</w:t>
      </w:r>
      <w:proofErr w:type="spellStart"/>
      <w:r w:rsidRPr="00066CDF">
        <w:rPr>
          <w:rFonts w:ascii="Courier New" w:hAnsi="Courier New" w:cs="Courier New"/>
        </w:rPr>
        <w:t>word_tokenize</w:t>
      </w:r>
      <w:proofErr w:type="spellEnd"/>
      <w:r w:rsidRPr="00066CDF">
        <w:rPr>
          <w:rFonts w:ascii="Courier New" w:hAnsi="Courier New" w:cs="Courier New"/>
        </w:rPr>
        <w:t>(</w:t>
      </w:r>
      <w:proofErr w:type="spellStart"/>
      <w:r w:rsidRPr="00066CDF">
        <w:rPr>
          <w:rFonts w:ascii="Courier New" w:hAnsi="Courier New" w:cs="Courier New"/>
        </w:rPr>
        <w:t>doc.lower</w:t>
      </w:r>
      <w:proofErr w:type="spellEnd"/>
      <w:r w:rsidRPr="00066CDF">
        <w:rPr>
          <w:rFonts w:ascii="Courier New" w:hAnsi="Courier New" w:cs="Courier New"/>
        </w:rPr>
        <w:t xml:space="preserve">()) for doc in </w:t>
      </w:r>
      <w:proofErr w:type="spellStart"/>
      <w:r w:rsidRPr="00066CDF">
        <w:rPr>
          <w:rFonts w:ascii="Courier New" w:hAnsi="Courier New" w:cs="Courier New"/>
        </w:rPr>
        <w:t>data.data</w:t>
      </w:r>
      <w:proofErr w:type="spellEnd"/>
      <w:r w:rsidRPr="00066CDF">
        <w:rPr>
          <w:rFonts w:ascii="Courier New" w:hAnsi="Courier New" w:cs="Courier New"/>
        </w:rPr>
        <w:t>]</w:t>
      </w:r>
    </w:p>
    <w:p w14:paraId="2695788D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</w:p>
    <w:p w14:paraId="4F3E8294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># Обучение Word2Vec</w:t>
      </w:r>
    </w:p>
    <w:p w14:paraId="2C243AF0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 xml:space="preserve">model = Word2Vec(sentences, </w:t>
      </w:r>
      <w:proofErr w:type="spellStart"/>
      <w:r w:rsidRPr="00066CDF">
        <w:rPr>
          <w:rFonts w:ascii="Courier New" w:hAnsi="Courier New" w:cs="Courier New"/>
        </w:rPr>
        <w:t>vector_size</w:t>
      </w:r>
      <w:proofErr w:type="spellEnd"/>
      <w:r w:rsidRPr="00066CDF">
        <w:rPr>
          <w:rFonts w:ascii="Courier New" w:hAnsi="Courier New" w:cs="Courier New"/>
        </w:rPr>
        <w:t xml:space="preserve">=100, window=5, </w:t>
      </w:r>
      <w:proofErr w:type="spellStart"/>
      <w:r w:rsidRPr="00066CDF">
        <w:rPr>
          <w:rFonts w:ascii="Courier New" w:hAnsi="Courier New" w:cs="Courier New"/>
        </w:rPr>
        <w:t>min_count</w:t>
      </w:r>
      <w:proofErr w:type="spellEnd"/>
      <w:r w:rsidRPr="00066CDF">
        <w:rPr>
          <w:rFonts w:ascii="Courier New" w:hAnsi="Courier New" w:cs="Courier New"/>
        </w:rPr>
        <w:t>=2, workers=4)</w:t>
      </w:r>
    </w:p>
    <w:p w14:paraId="04F5D47F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</w:p>
    <w:p w14:paraId="65E5AE4D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># Функция для получения вектора документа</w:t>
      </w:r>
    </w:p>
    <w:p w14:paraId="375CB995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def</w:t>
      </w:r>
      <w:proofErr w:type="spellEnd"/>
      <w:r w:rsidRPr="00066CDF">
        <w:rPr>
          <w:rFonts w:ascii="Courier New" w:hAnsi="Courier New" w:cs="Courier New"/>
        </w:rPr>
        <w:t xml:space="preserve"> </w:t>
      </w:r>
      <w:proofErr w:type="spellStart"/>
      <w:r w:rsidRPr="00066CDF">
        <w:rPr>
          <w:rFonts w:ascii="Courier New" w:hAnsi="Courier New" w:cs="Courier New"/>
        </w:rPr>
        <w:t>document_vector</w:t>
      </w:r>
      <w:proofErr w:type="spellEnd"/>
      <w:r w:rsidRPr="00066CDF">
        <w:rPr>
          <w:rFonts w:ascii="Courier New" w:hAnsi="Courier New" w:cs="Courier New"/>
        </w:rPr>
        <w:t>(</w:t>
      </w:r>
      <w:proofErr w:type="spellStart"/>
      <w:r w:rsidRPr="00066CDF">
        <w:rPr>
          <w:rFonts w:ascii="Courier New" w:hAnsi="Courier New" w:cs="Courier New"/>
        </w:rPr>
        <w:t>doc</w:t>
      </w:r>
      <w:proofErr w:type="spellEnd"/>
      <w:r w:rsidRPr="00066CDF">
        <w:rPr>
          <w:rFonts w:ascii="Courier New" w:hAnsi="Courier New" w:cs="Courier New"/>
        </w:rPr>
        <w:t>):</w:t>
      </w:r>
    </w:p>
    <w:p w14:paraId="7B485B66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 xml:space="preserve">    vectors = [</w:t>
      </w:r>
      <w:proofErr w:type="spellStart"/>
      <w:r w:rsidRPr="00066CDF">
        <w:rPr>
          <w:rFonts w:ascii="Courier New" w:hAnsi="Courier New" w:cs="Courier New"/>
        </w:rPr>
        <w:t>model.wv</w:t>
      </w:r>
      <w:proofErr w:type="spellEnd"/>
      <w:r w:rsidRPr="00066CDF">
        <w:rPr>
          <w:rFonts w:ascii="Courier New" w:hAnsi="Courier New" w:cs="Courier New"/>
        </w:rPr>
        <w:t xml:space="preserve">[word] for word in doc if word in </w:t>
      </w:r>
      <w:proofErr w:type="spellStart"/>
      <w:r w:rsidRPr="00066CDF">
        <w:rPr>
          <w:rFonts w:ascii="Courier New" w:hAnsi="Courier New" w:cs="Courier New"/>
        </w:rPr>
        <w:t>model.wv</w:t>
      </w:r>
      <w:proofErr w:type="spellEnd"/>
      <w:r w:rsidRPr="00066CDF">
        <w:rPr>
          <w:rFonts w:ascii="Courier New" w:hAnsi="Courier New" w:cs="Courier New"/>
        </w:rPr>
        <w:t>]</w:t>
      </w:r>
    </w:p>
    <w:p w14:paraId="21E742D4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 xml:space="preserve">    return sum(vectors) / </w:t>
      </w:r>
      <w:proofErr w:type="spellStart"/>
      <w:r w:rsidRPr="00066CDF">
        <w:rPr>
          <w:rFonts w:ascii="Courier New" w:hAnsi="Courier New" w:cs="Courier New"/>
        </w:rPr>
        <w:t>len</w:t>
      </w:r>
      <w:proofErr w:type="spellEnd"/>
      <w:r w:rsidRPr="00066CDF">
        <w:rPr>
          <w:rFonts w:ascii="Courier New" w:hAnsi="Courier New" w:cs="Courier New"/>
        </w:rPr>
        <w:t>(vectors) if vectors else [0] * 100</w:t>
      </w:r>
    </w:p>
    <w:p w14:paraId="3FFB92B6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</w:p>
    <w:p w14:paraId="313825D6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># Преобразование текстов в векторы</w:t>
      </w:r>
    </w:p>
    <w:p w14:paraId="521054CA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>X_train_w2v = [</w:t>
      </w:r>
      <w:proofErr w:type="spellStart"/>
      <w:r w:rsidRPr="00066CDF">
        <w:rPr>
          <w:rFonts w:ascii="Courier New" w:hAnsi="Courier New" w:cs="Courier New"/>
        </w:rPr>
        <w:t>document_vector</w:t>
      </w:r>
      <w:proofErr w:type="spellEnd"/>
      <w:r w:rsidRPr="00066CDF">
        <w:rPr>
          <w:rFonts w:ascii="Courier New" w:hAnsi="Courier New" w:cs="Courier New"/>
        </w:rPr>
        <w:t>(</w:t>
      </w:r>
      <w:proofErr w:type="spellStart"/>
      <w:r w:rsidRPr="00066CDF">
        <w:rPr>
          <w:rFonts w:ascii="Courier New" w:hAnsi="Courier New" w:cs="Courier New"/>
        </w:rPr>
        <w:t>word_tokenize</w:t>
      </w:r>
      <w:proofErr w:type="spellEnd"/>
      <w:r w:rsidRPr="00066CDF">
        <w:rPr>
          <w:rFonts w:ascii="Courier New" w:hAnsi="Courier New" w:cs="Courier New"/>
        </w:rPr>
        <w:t>(</w:t>
      </w:r>
      <w:proofErr w:type="spellStart"/>
      <w:r w:rsidRPr="00066CDF">
        <w:rPr>
          <w:rFonts w:ascii="Courier New" w:hAnsi="Courier New" w:cs="Courier New"/>
        </w:rPr>
        <w:t>doc.lower</w:t>
      </w:r>
      <w:proofErr w:type="spellEnd"/>
      <w:r w:rsidRPr="00066CDF">
        <w:rPr>
          <w:rFonts w:ascii="Courier New" w:hAnsi="Courier New" w:cs="Courier New"/>
        </w:rPr>
        <w:t xml:space="preserve">())) for doc in </w:t>
      </w:r>
      <w:proofErr w:type="spellStart"/>
      <w:r w:rsidRPr="00066CDF">
        <w:rPr>
          <w:rFonts w:ascii="Courier New" w:hAnsi="Courier New" w:cs="Courier New"/>
        </w:rPr>
        <w:t>X_train</w:t>
      </w:r>
      <w:proofErr w:type="spellEnd"/>
      <w:r w:rsidRPr="00066CDF">
        <w:rPr>
          <w:rFonts w:ascii="Courier New" w:hAnsi="Courier New" w:cs="Courier New"/>
        </w:rPr>
        <w:t>]</w:t>
      </w:r>
    </w:p>
    <w:p w14:paraId="01CA9899" w14:textId="57919F40" w:rsidR="00C75FAC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>X_test_w2v = [</w:t>
      </w:r>
      <w:proofErr w:type="spellStart"/>
      <w:r w:rsidRPr="00066CDF">
        <w:rPr>
          <w:rFonts w:ascii="Courier New" w:hAnsi="Courier New" w:cs="Courier New"/>
        </w:rPr>
        <w:t>document_vector</w:t>
      </w:r>
      <w:proofErr w:type="spellEnd"/>
      <w:r w:rsidRPr="00066CDF">
        <w:rPr>
          <w:rFonts w:ascii="Courier New" w:hAnsi="Courier New" w:cs="Courier New"/>
        </w:rPr>
        <w:t>(</w:t>
      </w:r>
      <w:proofErr w:type="spellStart"/>
      <w:r w:rsidRPr="00066CDF">
        <w:rPr>
          <w:rFonts w:ascii="Courier New" w:hAnsi="Courier New" w:cs="Courier New"/>
        </w:rPr>
        <w:t>word_tokenize</w:t>
      </w:r>
      <w:proofErr w:type="spellEnd"/>
      <w:r w:rsidRPr="00066CDF">
        <w:rPr>
          <w:rFonts w:ascii="Courier New" w:hAnsi="Courier New" w:cs="Courier New"/>
        </w:rPr>
        <w:t>(</w:t>
      </w:r>
      <w:proofErr w:type="spellStart"/>
      <w:r w:rsidRPr="00066CDF">
        <w:rPr>
          <w:rFonts w:ascii="Courier New" w:hAnsi="Courier New" w:cs="Courier New"/>
        </w:rPr>
        <w:t>doc.lower</w:t>
      </w:r>
      <w:proofErr w:type="spellEnd"/>
      <w:r w:rsidRPr="00066CDF">
        <w:rPr>
          <w:rFonts w:ascii="Courier New" w:hAnsi="Courier New" w:cs="Courier New"/>
        </w:rPr>
        <w:t xml:space="preserve">())) for doc in </w:t>
      </w:r>
      <w:proofErr w:type="spellStart"/>
      <w:r w:rsidRPr="00066CDF">
        <w:rPr>
          <w:rFonts w:ascii="Courier New" w:hAnsi="Courier New" w:cs="Courier New"/>
        </w:rPr>
        <w:t>X_test</w:t>
      </w:r>
      <w:proofErr w:type="spellEnd"/>
      <w:r w:rsidRPr="00066CDF">
        <w:rPr>
          <w:rFonts w:ascii="Courier New" w:hAnsi="Courier New" w:cs="Courier New"/>
        </w:rPr>
        <w:t>]</w:t>
      </w:r>
    </w:p>
    <w:p w14:paraId="206446AD" w14:textId="77777777" w:rsidR="008E467B" w:rsidRDefault="008E467B" w:rsidP="00066CDF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</w:p>
    <w:p w14:paraId="5E2724A5" w14:textId="77777777" w:rsidR="008E467B" w:rsidRDefault="008E467B" w:rsidP="00066CDF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8E467B">
        <w:rPr>
          <w:sz w:val="28"/>
          <w:szCs w:val="28"/>
        </w:rPr>
        <w:t>Подготовка данных с помощью модели Word2Vec:</w:t>
      </w:r>
    </w:p>
    <w:p w14:paraId="4C3523ED" w14:textId="77777777" w:rsidR="008E467B" w:rsidRDefault="008E467B" w:rsidP="00066CDF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8E467B">
        <w:rPr>
          <w:sz w:val="28"/>
          <w:szCs w:val="28"/>
        </w:rPr>
        <w:t>Тексты токенизированы и преобразованы в нижний регистр;</w:t>
      </w:r>
    </w:p>
    <w:p w14:paraId="74B2F1E7" w14:textId="77777777" w:rsidR="008E467B" w:rsidRDefault="008E467B" w:rsidP="00066CDF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8E467B">
        <w:rPr>
          <w:sz w:val="28"/>
          <w:szCs w:val="28"/>
        </w:rPr>
        <w:t>Обучена модель Word2Vec с параметрами: размер вектора = 100, окно контекста = 5, минимальная частота слова = 2;</w:t>
      </w:r>
    </w:p>
    <w:p w14:paraId="43E1451E" w14:textId="77777777" w:rsidR="008E467B" w:rsidRDefault="008E467B" w:rsidP="00066CDF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8E467B">
        <w:rPr>
          <w:sz w:val="28"/>
          <w:szCs w:val="28"/>
        </w:rPr>
        <w:t>Для каждого документа вычислен усреднённый вектор слов (</w:t>
      </w:r>
      <w:proofErr w:type="spellStart"/>
      <w:r w:rsidRPr="008E467B">
        <w:rPr>
          <w:sz w:val="28"/>
          <w:szCs w:val="28"/>
        </w:rPr>
        <w:t>document</w:t>
      </w:r>
      <w:proofErr w:type="spellEnd"/>
      <w:r w:rsidRPr="008E467B">
        <w:rPr>
          <w:sz w:val="28"/>
          <w:szCs w:val="28"/>
        </w:rPr>
        <w:t xml:space="preserve"> </w:t>
      </w:r>
      <w:proofErr w:type="spellStart"/>
      <w:r w:rsidRPr="008E467B">
        <w:rPr>
          <w:sz w:val="28"/>
          <w:szCs w:val="28"/>
        </w:rPr>
        <w:t>vector</w:t>
      </w:r>
      <w:proofErr w:type="spellEnd"/>
      <w:r w:rsidRPr="008E467B">
        <w:rPr>
          <w:sz w:val="28"/>
          <w:szCs w:val="28"/>
        </w:rPr>
        <w:t xml:space="preserve">) на основе </w:t>
      </w:r>
      <w:proofErr w:type="spellStart"/>
      <w:r w:rsidRPr="008E467B">
        <w:rPr>
          <w:sz w:val="28"/>
          <w:szCs w:val="28"/>
        </w:rPr>
        <w:t>эмбеддингов</w:t>
      </w:r>
      <w:proofErr w:type="spellEnd"/>
      <w:r w:rsidRPr="008E467B">
        <w:rPr>
          <w:sz w:val="28"/>
          <w:szCs w:val="28"/>
        </w:rPr>
        <w:t xml:space="preserve"> Word2Vec;</w:t>
      </w:r>
    </w:p>
    <w:p w14:paraId="05440C00" w14:textId="0A294F35" w:rsidR="00066CDF" w:rsidRPr="008E467B" w:rsidRDefault="008E467B" w:rsidP="00066CDF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8E467B">
        <w:rPr>
          <w:sz w:val="28"/>
          <w:szCs w:val="28"/>
        </w:rPr>
        <w:t>Результирующие векторы обучающей и тестовой выборок имеют фиксированную размерность (100</w:t>
      </w:r>
      <w:r w:rsidR="00C952C9">
        <w:rPr>
          <w:sz w:val="28"/>
          <w:szCs w:val="28"/>
        </w:rPr>
        <w:t>).</w:t>
      </w:r>
    </w:p>
    <w:p w14:paraId="501F1565" w14:textId="77777777" w:rsidR="008E467B" w:rsidRDefault="008E467B" w:rsidP="00066CDF">
      <w:pPr>
        <w:pStyle w:val="a"/>
        <w:numPr>
          <w:ilvl w:val="0"/>
          <w:numId w:val="0"/>
        </w:numPr>
        <w:ind w:firstLine="709"/>
        <w:rPr>
          <w:b/>
          <w:bCs/>
          <w:sz w:val="28"/>
          <w:szCs w:val="28"/>
        </w:rPr>
      </w:pPr>
    </w:p>
    <w:p w14:paraId="51C13553" w14:textId="530BC2FB" w:rsidR="00066CDF" w:rsidRPr="00066CDF" w:rsidRDefault="00066CDF" w:rsidP="00066CDF">
      <w:pPr>
        <w:pStyle w:val="a"/>
        <w:numPr>
          <w:ilvl w:val="0"/>
          <w:numId w:val="0"/>
        </w:numPr>
        <w:ind w:firstLine="709"/>
        <w:rPr>
          <w:b/>
          <w:bCs/>
          <w:sz w:val="28"/>
          <w:szCs w:val="28"/>
        </w:rPr>
      </w:pPr>
      <w:r w:rsidRPr="00066CDF">
        <w:rPr>
          <w:b/>
          <w:bCs/>
          <w:sz w:val="28"/>
          <w:szCs w:val="28"/>
        </w:rPr>
        <w:t>Обучение модели:</w:t>
      </w:r>
    </w:p>
    <w:p w14:paraId="31979E3F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># Обучение классификатора</w:t>
      </w:r>
    </w:p>
    <w:p w14:paraId="209EA4BD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 xml:space="preserve">clf_w2v = </w:t>
      </w:r>
      <w:proofErr w:type="spellStart"/>
      <w:r w:rsidRPr="00066CDF">
        <w:rPr>
          <w:rFonts w:ascii="Courier New" w:hAnsi="Courier New" w:cs="Courier New"/>
        </w:rPr>
        <w:t>LogisticRegression</w:t>
      </w:r>
      <w:proofErr w:type="spellEnd"/>
      <w:r w:rsidRPr="00066CDF">
        <w:rPr>
          <w:rFonts w:ascii="Courier New" w:hAnsi="Courier New" w:cs="Courier New"/>
        </w:rPr>
        <w:t>(</w:t>
      </w:r>
      <w:proofErr w:type="spellStart"/>
      <w:r w:rsidRPr="00066CDF">
        <w:rPr>
          <w:rFonts w:ascii="Courier New" w:hAnsi="Courier New" w:cs="Courier New"/>
        </w:rPr>
        <w:t>max_iter</w:t>
      </w:r>
      <w:proofErr w:type="spellEnd"/>
      <w:r w:rsidRPr="00066CDF">
        <w:rPr>
          <w:rFonts w:ascii="Courier New" w:hAnsi="Courier New" w:cs="Courier New"/>
        </w:rPr>
        <w:t>=1000)</w:t>
      </w:r>
    </w:p>
    <w:p w14:paraId="0122B5F0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 xml:space="preserve">clf_w2v.fit(X_train_w2v, </w:t>
      </w:r>
      <w:proofErr w:type="spellStart"/>
      <w:r w:rsidRPr="00066CDF">
        <w:rPr>
          <w:rFonts w:ascii="Courier New" w:hAnsi="Courier New" w:cs="Courier New"/>
        </w:rPr>
        <w:t>y_train</w:t>
      </w:r>
      <w:proofErr w:type="spellEnd"/>
      <w:r w:rsidRPr="00066CDF">
        <w:rPr>
          <w:rFonts w:ascii="Courier New" w:hAnsi="Courier New" w:cs="Courier New"/>
        </w:rPr>
        <w:t>)</w:t>
      </w:r>
    </w:p>
    <w:p w14:paraId="2BAA7269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</w:p>
    <w:p w14:paraId="44F3DECB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># Предсказание на тестовой выборке</w:t>
      </w:r>
    </w:p>
    <w:p w14:paraId="5AB6DD03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>y_pred_w2v = clf_w2v.predict(X_test_w2v)</w:t>
      </w:r>
    </w:p>
    <w:p w14:paraId="3449945B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</w:p>
    <w:p w14:paraId="05CD3FDA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># Оценка качества</w:t>
      </w:r>
    </w:p>
    <w:p w14:paraId="2E174B0A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 xml:space="preserve">acc_w2v = </w:t>
      </w:r>
      <w:proofErr w:type="spellStart"/>
      <w:r w:rsidRPr="00066CDF">
        <w:rPr>
          <w:rFonts w:ascii="Courier New" w:hAnsi="Courier New" w:cs="Courier New"/>
        </w:rPr>
        <w:t>accuracy_score</w:t>
      </w:r>
      <w:proofErr w:type="spellEnd"/>
      <w:r w:rsidRPr="00066CDF">
        <w:rPr>
          <w:rFonts w:ascii="Courier New" w:hAnsi="Courier New" w:cs="Courier New"/>
        </w:rPr>
        <w:t>(</w:t>
      </w:r>
      <w:proofErr w:type="spellStart"/>
      <w:r w:rsidRPr="00066CDF">
        <w:rPr>
          <w:rFonts w:ascii="Courier New" w:hAnsi="Courier New" w:cs="Courier New"/>
        </w:rPr>
        <w:t>y_test</w:t>
      </w:r>
      <w:proofErr w:type="spellEnd"/>
      <w:r w:rsidRPr="00066CDF">
        <w:rPr>
          <w:rFonts w:ascii="Courier New" w:hAnsi="Courier New" w:cs="Courier New"/>
        </w:rPr>
        <w:t>, y_pred_w2v)</w:t>
      </w:r>
    </w:p>
    <w:p w14:paraId="4EA684FD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 xml:space="preserve">prec_w2v, rec_w2v, f1_w2v, _ = </w:t>
      </w:r>
      <w:proofErr w:type="spellStart"/>
      <w:r w:rsidRPr="00066CDF">
        <w:rPr>
          <w:rFonts w:ascii="Courier New" w:hAnsi="Courier New" w:cs="Courier New"/>
        </w:rPr>
        <w:t>precision_recall_fscore_support</w:t>
      </w:r>
      <w:proofErr w:type="spellEnd"/>
      <w:r w:rsidRPr="00066CDF">
        <w:rPr>
          <w:rFonts w:ascii="Courier New" w:hAnsi="Courier New" w:cs="Courier New"/>
        </w:rPr>
        <w:t>(</w:t>
      </w:r>
    </w:p>
    <w:p w14:paraId="6548CD40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 xml:space="preserve">    </w:t>
      </w:r>
      <w:proofErr w:type="spellStart"/>
      <w:r w:rsidRPr="00066CDF">
        <w:rPr>
          <w:rFonts w:ascii="Courier New" w:hAnsi="Courier New" w:cs="Courier New"/>
        </w:rPr>
        <w:t>y_test</w:t>
      </w:r>
      <w:proofErr w:type="spellEnd"/>
      <w:r w:rsidRPr="00066CDF">
        <w:rPr>
          <w:rFonts w:ascii="Courier New" w:hAnsi="Courier New" w:cs="Courier New"/>
        </w:rPr>
        <w:t xml:space="preserve">, y_pred_w2v, average="weighted", </w:t>
      </w:r>
      <w:proofErr w:type="spellStart"/>
      <w:r w:rsidRPr="00066CDF">
        <w:rPr>
          <w:rFonts w:ascii="Courier New" w:hAnsi="Courier New" w:cs="Courier New"/>
        </w:rPr>
        <w:t>zero_division</w:t>
      </w:r>
      <w:proofErr w:type="spellEnd"/>
      <w:r w:rsidRPr="00066CDF">
        <w:rPr>
          <w:rFonts w:ascii="Courier New" w:hAnsi="Courier New" w:cs="Courier New"/>
        </w:rPr>
        <w:t>=0</w:t>
      </w:r>
    </w:p>
    <w:p w14:paraId="34F70D4E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>)</w:t>
      </w:r>
    </w:p>
    <w:p w14:paraId="04C64940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</w:p>
    <w:p w14:paraId="45F4BC8B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lastRenderedPageBreak/>
        <w:t>print</w:t>
      </w:r>
      <w:proofErr w:type="spellEnd"/>
      <w:r w:rsidRPr="00066CDF">
        <w:rPr>
          <w:rFonts w:ascii="Courier New" w:hAnsi="Courier New" w:cs="Courier New"/>
        </w:rPr>
        <w:t>("Word2Vec")</w:t>
      </w:r>
    </w:p>
    <w:p w14:paraId="58F20559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print</w:t>
      </w:r>
      <w:proofErr w:type="spellEnd"/>
      <w:r w:rsidRPr="00066CDF">
        <w:rPr>
          <w:rFonts w:ascii="Courier New" w:hAnsi="Courier New" w:cs="Courier New"/>
        </w:rPr>
        <w:t>("</w:t>
      </w:r>
      <w:proofErr w:type="spellStart"/>
      <w:r w:rsidRPr="00066CDF">
        <w:rPr>
          <w:rFonts w:ascii="Courier New" w:hAnsi="Courier New" w:cs="Courier New"/>
        </w:rPr>
        <w:t>Accuracy</w:t>
      </w:r>
      <w:proofErr w:type="spellEnd"/>
      <w:r w:rsidRPr="00066CDF">
        <w:rPr>
          <w:rFonts w:ascii="Courier New" w:hAnsi="Courier New" w:cs="Courier New"/>
        </w:rPr>
        <w:t>:", acc_w2v)</w:t>
      </w:r>
    </w:p>
    <w:p w14:paraId="57C413E7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print</w:t>
      </w:r>
      <w:proofErr w:type="spellEnd"/>
      <w:r w:rsidRPr="00066CDF">
        <w:rPr>
          <w:rFonts w:ascii="Courier New" w:hAnsi="Courier New" w:cs="Courier New"/>
        </w:rPr>
        <w:t>("Precision:", prec_w2v)</w:t>
      </w:r>
    </w:p>
    <w:p w14:paraId="183C6654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print</w:t>
      </w:r>
      <w:proofErr w:type="spellEnd"/>
      <w:r w:rsidRPr="00066CDF">
        <w:rPr>
          <w:rFonts w:ascii="Courier New" w:hAnsi="Courier New" w:cs="Courier New"/>
        </w:rPr>
        <w:t>("Recall:", rec_w2v)</w:t>
      </w:r>
    </w:p>
    <w:p w14:paraId="602E5D16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print</w:t>
      </w:r>
      <w:proofErr w:type="spellEnd"/>
      <w:r w:rsidRPr="00066CDF">
        <w:rPr>
          <w:rFonts w:ascii="Courier New" w:hAnsi="Courier New" w:cs="Courier New"/>
        </w:rPr>
        <w:t>("F1:", f1_w2v)</w:t>
      </w:r>
    </w:p>
    <w:p w14:paraId="6DB5F426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print</w:t>
      </w:r>
      <w:proofErr w:type="spellEnd"/>
      <w:r w:rsidRPr="00066CDF">
        <w:rPr>
          <w:rFonts w:ascii="Courier New" w:hAnsi="Courier New" w:cs="Courier New"/>
        </w:rPr>
        <w:t>("\</w:t>
      </w:r>
      <w:proofErr w:type="spellStart"/>
      <w:r w:rsidRPr="00066CDF">
        <w:rPr>
          <w:rFonts w:ascii="Courier New" w:hAnsi="Courier New" w:cs="Courier New"/>
        </w:rPr>
        <w:t>nClassification</w:t>
      </w:r>
      <w:proofErr w:type="spellEnd"/>
      <w:r w:rsidRPr="00066CDF">
        <w:rPr>
          <w:rFonts w:ascii="Courier New" w:hAnsi="Courier New" w:cs="Courier New"/>
        </w:rPr>
        <w:t xml:space="preserve"> </w:t>
      </w:r>
      <w:proofErr w:type="spellStart"/>
      <w:r w:rsidRPr="00066CDF">
        <w:rPr>
          <w:rFonts w:ascii="Courier New" w:hAnsi="Courier New" w:cs="Courier New"/>
        </w:rPr>
        <w:t>report</w:t>
      </w:r>
      <w:proofErr w:type="spellEnd"/>
      <w:r w:rsidRPr="00066CDF">
        <w:rPr>
          <w:rFonts w:ascii="Courier New" w:hAnsi="Courier New" w:cs="Courier New"/>
        </w:rPr>
        <w:t>:")</w:t>
      </w:r>
    </w:p>
    <w:p w14:paraId="3339E8AD" w14:textId="786449DE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>print(</w:t>
      </w:r>
      <w:proofErr w:type="spellStart"/>
      <w:r w:rsidRPr="00066CDF">
        <w:rPr>
          <w:rFonts w:ascii="Courier New" w:hAnsi="Courier New" w:cs="Courier New"/>
        </w:rPr>
        <w:t>classification_report</w:t>
      </w:r>
      <w:proofErr w:type="spellEnd"/>
      <w:r w:rsidRPr="00066CDF">
        <w:rPr>
          <w:rFonts w:ascii="Courier New" w:hAnsi="Courier New" w:cs="Courier New"/>
        </w:rPr>
        <w:t>(</w:t>
      </w:r>
      <w:proofErr w:type="spellStart"/>
      <w:r w:rsidRPr="00066CDF">
        <w:rPr>
          <w:rFonts w:ascii="Courier New" w:hAnsi="Courier New" w:cs="Courier New"/>
        </w:rPr>
        <w:t>y_test</w:t>
      </w:r>
      <w:proofErr w:type="spellEnd"/>
      <w:r w:rsidRPr="00066CDF">
        <w:rPr>
          <w:rFonts w:ascii="Courier New" w:hAnsi="Courier New" w:cs="Courier New"/>
        </w:rPr>
        <w:t xml:space="preserve">, y_pred_w2v, </w:t>
      </w:r>
      <w:proofErr w:type="spellStart"/>
      <w:r w:rsidRPr="00066CDF">
        <w:rPr>
          <w:rFonts w:ascii="Courier New" w:hAnsi="Courier New" w:cs="Courier New"/>
        </w:rPr>
        <w:t>zero_division</w:t>
      </w:r>
      <w:proofErr w:type="spellEnd"/>
      <w:r w:rsidRPr="00066CDF">
        <w:rPr>
          <w:rFonts w:ascii="Courier New" w:hAnsi="Courier New" w:cs="Courier New"/>
        </w:rPr>
        <w:t>=0))</w:t>
      </w:r>
    </w:p>
    <w:p w14:paraId="505EA165" w14:textId="77777777" w:rsidR="00C5423D" w:rsidRDefault="00C5423D" w:rsidP="00066CDF">
      <w:pPr>
        <w:pStyle w:val="a"/>
        <w:numPr>
          <w:ilvl w:val="0"/>
          <w:numId w:val="0"/>
        </w:numPr>
        <w:jc w:val="center"/>
        <w:rPr>
          <w:sz w:val="28"/>
          <w:szCs w:val="28"/>
        </w:rPr>
      </w:pPr>
    </w:p>
    <w:p w14:paraId="79E3C4A5" w14:textId="32F3DC7E" w:rsidR="00066CDF" w:rsidRDefault="00066CDF" w:rsidP="00066CDF">
      <w:pPr>
        <w:pStyle w:val="a"/>
        <w:numPr>
          <w:ilvl w:val="0"/>
          <w:numId w:val="0"/>
        </w:numPr>
        <w:jc w:val="center"/>
        <w:rPr>
          <w:sz w:val="28"/>
          <w:szCs w:val="28"/>
        </w:rPr>
      </w:pPr>
      <w:r w:rsidRPr="00066CDF">
        <w:rPr>
          <w:sz w:val="28"/>
          <w:szCs w:val="28"/>
        </w:rPr>
        <w:drawing>
          <wp:inline distT="0" distB="0" distL="0" distR="0" wp14:anchorId="5B3959E5" wp14:editId="3B704BFD">
            <wp:extent cx="4677768" cy="3048434"/>
            <wp:effectExtent l="0" t="0" r="8890" b="0"/>
            <wp:docPr id="1322968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680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3738" cy="305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9C84" w14:textId="77777777" w:rsidR="004B309A" w:rsidRDefault="004B309A" w:rsidP="004B309A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4B309A">
        <w:rPr>
          <w:sz w:val="28"/>
          <w:szCs w:val="28"/>
        </w:rPr>
        <w:t>Результаты классификации с использованием Word2Vec:</w:t>
      </w:r>
    </w:p>
    <w:p w14:paraId="75865389" w14:textId="578C035B" w:rsidR="004B309A" w:rsidRDefault="004B309A" w:rsidP="004B309A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4B309A">
        <w:rPr>
          <w:sz w:val="28"/>
          <w:szCs w:val="28"/>
        </w:rPr>
        <w:t>Модель показала хорошую, но уступающую TF-IDF производительность:</w:t>
      </w:r>
    </w:p>
    <w:p w14:paraId="40DABEB4" w14:textId="77777777" w:rsidR="004B309A" w:rsidRDefault="004B309A" w:rsidP="004B309A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proofErr w:type="spellStart"/>
      <w:r w:rsidRPr="004B309A">
        <w:rPr>
          <w:sz w:val="28"/>
          <w:szCs w:val="28"/>
        </w:rPr>
        <w:t>Accuracy</w:t>
      </w:r>
      <w:proofErr w:type="spellEnd"/>
      <w:r w:rsidRPr="004B309A">
        <w:rPr>
          <w:sz w:val="28"/>
          <w:szCs w:val="28"/>
        </w:rPr>
        <w:t xml:space="preserve"> = 0.8367, F1-score = 0.8369 (взвешенный);</w:t>
      </w:r>
    </w:p>
    <w:p w14:paraId="4DC5411D" w14:textId="7B84A604" w:rsidR="004B309A" w:rsidRDefault="004B309A" w:rsidP="004B309A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4B309A">
        <w:rPr>
          <w:sz w:val="28"/>
          <w:szCs w:val="28"/>
        </w:rPr>
        <w:t xml:space="preserve">Precision и Recall </w:t>
      </w:r>
      <w:r w:rsidR="00610AF7">
        <w:rPr>
          <w:sz w:val="28"/>
          <w:szCs w:val="28"/>
        </w:rPr>
        <w:t>=</w:t>
      </w:r>
      <w:r w:rsidRPr="004B309A">
        <w:rPr>
          <w:sz w:val="28"/>
          <w:szCs w:val="28"/>
        </w:rPr>
        <w:t xml:space="preserve"> 0.84 для обоих классов;</w:t>
      </w:r>
    </w:p>
    <w:p w14:paraId="57BDD208" w14:textId="7D8CCD5F" w:rsidR="004B309A" w:rsidRDefault="004B309A" w:rsidP="004B309A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4B309A">
        <w:rPr>
          <w:sz w:val="28"/>
          <w:szCs w:val="28"/>
        </w:rPr>
        <w:t>Низкая точность по сравнению с TF-IDF объясняется ограниченным объёмом данных и усреднением векторов слов без учёта порядка и синтаксиса.</w:t>
      </w:r>
    </w:p>
    <w:p w14:paraId="4F6D96D6" w14:textId="77777777" w:rsidR="004B309A" w:rsidRPr="00066CDF" w:rsidRDefault="004B309A" w:rsidP="004B309A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</w:p>
    <w:p w14:paraId="0A6A4B2D" w14:textId="192F8B54" w:rsidR="0082344D" w:rsidRPr="00E15137" w:rsidRDefault="0082344D" w:rsidP="00843CA3">
      <w:pPr>
        <w:pStyle w:val="a"/>
        <w:numPr>
          <w:ilvl w:val="0"/>
          <w:numId w:val="0"/>
        </w:numPr>
        <w:ind w:firstLine="709"/>
        <w:rPr>
          <w:b/>
          <w:bCs/>
          <w:sz w:val="28"/>
          <w:szCs w:val="28"/>
        </w:rPr>
      </w:pPr>
      <w:r w:rsidRPr="00E15137">
        <w:rPr>
          <w:b/>
          <w:bCs/>
          <w:sz w:val="28"/>
          <w:szCs w:val="28"/>
        </w:rPr>
        <w:t>Сравни</w:t>
      </w:r>
      <w:r w:rsidR="00C75FAC" w:rsidRPr="00E15137">
        <w:rPr>
          <w:b/>
          <w:bCs/>
          <w:sz w:val="28"/>
          <w:szCs w:val="28"/>
        </w:rPr>
        <w:t>м</w:t>
      </w:r>
      <w:r w:rsidRPr="00066CDF">
        <w:rPr>
          <w:b/>
          <w:bCs/>
          <w:sz w:val="28"/>
          <w:szCs w:val="28"/>
        </w:rPr>
        <w:t xml:space="preserve"> </w:t>
      </w:r>
      <w:r w:rsidRPr="00E15137">
        <w:rPr>
          <w:b/>
          <w:bCs/>
          <w:sz w:val="28"/>
          <w:szCs w:val="28"/>
        </w:rPr>
        <w:t>качество полученных моделей.</w:t>
      </w:r>
    </w:p>
    <w:p w14:paraId="031263EF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proofErr w:type="spellStart"/>
      <w:r w:rsidRPr="00066CDF">
        <w:rPr>
          <w:rFonts w:ascii="Courier New" w:hAnsi="Courier New" w:cs="Courier New"/>
        </w:rPr>
        <w:t>results</w:t>
      </w:r>
      <w:proofErr w:type="spellEnd"/>
      <w:r w:rsidRPr="00066CDF">
        <w:rPr>
          <w:rFonts w:ascii="Courier New" w:hAnsi="Courier New" w:cs="Courier New"/>
        </w:rPr>
        <w:t xml:space="preserve"> = </w:t>
      </w:r>
      <w:proofErr w:type="spellStart"/>
      <w:r w:rsidRPr="00066CDF">
        <w:rPr>
          <w:rFonts w:ascii="Courier New" w:hAnsi="Courier New" w:cs="Courier New"/>
        </w:rPr>
        <w:t>pd.DataFrame</w:t>
      </w:r>
      <w:proofErr w:type="spellEnd"/>
      <w:r w:rsidRPr="00066CDF">
        <w:rPr>
          <w:rFonts w:ascii="Courier New" w:hAnsi="Courier New" w:cs="Courier New"/>
        </w:rPr>
        <w:t>({</w:t>
      </w:r>
    </w:p>
    <w:p w14:paraId="73907A79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 xml:space="preserve">    "Модель": ["TF-IDF", "Word2Vec"],</w:t>
      </w:r>
    </w:p>
    <w:p w14:paraId="08B76C13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 xml:space="preserve">    "Accuracy": [</w:t>
      </w:r>
      <w:proofErr w:type="spellStart"/>
      <w:r w:rsidRPr="00066CDF">
        <w:rPr>
          <w:rFonts w:ascii="Courier New" w:hAnsi="Courier New" w:cs="Courier New"/>
        </w:rPr>
        <w:t>acc_tfidf</w:t>
      </w:r>
      <w:proofErr w:type="spellEnd"/>
      <w:r w:rsidRPr="00066CDF">
        <w:rPr>
          <w:rFonts w:ascii="Courier New" w:hAnsi="Courier New" w:cs="Courier New"/>
        </w:rPr>
        <w:t>, acc_w2v],</w:t>
      </w:r>
    </w:p>
    <w:p w14:paraId="7FB9BF88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 xml:space="preserve">    "Precision": [</w:t>
      </w:r>
      <w:proofErr w:type="spellStart"/>
      <w:r w:rsidRPr="00066CDF">
        <w:rPr>
          <w:rFonts w:ascii="Courier New" w:hAnsi="Courier New" w:cs="Courier New"/>
        </w:rPr>
        <w:t>prec_tfidf</w:t>
      </w:r>
      <w:proofErr w:type="spellEnd"/>
      <w:r w:rsidRPr="00066CDF">
        <w:rPr>
          <w:rFonts w:ascii="Courier New" w:hAnsi="Courier New" w:cs="Courier New"/>
        </w:rPr>
        <w:t>, prec_w2v],</w:t>
      </w:r>
    </w:p>
    <w:p w14:paraId="13F5D22C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 xml:space="preserve">    "Recall": [</w:t>
      </w:r>
      <w:proofErr w:type="spellStart"/>
      <w:r w:rsidRPr="00066CDF">
        <w:rPr>
          <w:rFonts w:ascii="Courier New" w:hAnsi="Courier New" w:cs="Courier New"/>
        </w:rPr>
        <w:t>rec_tfidf</w:t>
      </w:r>
      <w:proofErr w:type="spellEnd"/>
      <w:r w:rsidRPr="00066CDF">
        <w:rPr>
          <w:rFonts w:ascii="Courier New" w:hAnsi="Courier New" w:cs="Courier New"/>
        </w:rPr>
        <w:t>, rec_w2v],</w:t>
      </w:r>
    </w:p>
    <w:p w14:paraId="588CAEEF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 xml:space="preserve">    "F1-score": [f1_tfidf, f1_w2v],</w:t>
      </w:r>
    </w:p>
    <w:p w14:paraId="281FF592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 xml:space="preserve">    "Комментарий": [</w:t>
      </w:r>
    </w:p>
    <w:p w14:paraId="6D1CA758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lastRenderedPageBreak/>
        <w:t xml:space="preserve">        "Лучшая точность и стабильность",</w:t>
      </w:r>
    </w:p>
    <w:p w14:paraId="7F4CDBD8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 xml:space="preserve">        "Потенциал роста при увеличении данных"</w:t>
      </w:r>
    </w:p>
    <w:p w14:paraId="429AD77E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 xml:space="preserve">    ]</w:t>
      </w:r>
    </w:p>
    <w:p w14:paraId="4949D783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>})</w:t>
      </w:r>
    </w:p>
    <w:p w14:paraId="30DD9528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</w:p>
    <w:p w14:paraId="3FAFEDD5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 xml:space="preserve">from </w:t>
      </w:r>
      <w:proofErr w:type="spellStart"/>
      <w:r w:rsidRPr="00066CDF">
        <w:rPr>
          <w:rFonts w:ascii="Courier New" w:hAnsi="Courier New" w:cs="Courier New"/>
        </w:rPr>
        <w:t>IPython.display</w:t>
      </w:r>
      <w:proofErr w:type="spellEnd"/>
      <w:r w:rsidRPr="00066CDF">
        <w:rPr>
          <w:rFonts w:ascii="Courier New" w:hAnsi="Courier New" w:cs="Courier New"/>
        </w:rPr>
        <w:t xml:space="preserve"> import display, HTML</w:t>
      </w:r>
    </w:p>
    <w:p w14:paraId="5B43D719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</w:p>
    <w:p w14:paraId="549FC84D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 xml:space="preserve">def </w:t>
      </w:r>
      <w:proofErr w:type="spellStart"/>
      <w:r w:rsidRPr="00066CDF">
        <w:rPr>
          <w:rFonts w:ascii="Courier New" w:hAnsi="Courier New" w:cs="Courier New"/>
        </w:rPr>
        <w:t>highlight_best</w:t>
      </w:r>
      <w:proofErr w:type="spellEnd"/>
      <w:r w:rsidRPr="00066CDF">
        <w:rPr>
          <w:rFonts w:ascii="Courier New" w:hAnsi="Courier New" w:cs="Courier New"/>
        </w:rPr>
        <w:t>(s):</w:t>
      </w:r>
    </w:p>
    <w:p w14:paraId="10D4133C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 xml:space="preserve">    </w:t>
      </w:r>
      <w:proofErr w:type="spellStart"/>
      <w:r w:rsidRPr="00066CDF">
        <w:rPr>
          <w:rFonts w:ascii="Courier New" w:hAnsi="Courier New" w:cs="Courier New"/>
        </w:rPr>
        <w:t>is_max</w:t>
      </w:r>
      <w:proofErr w:type="spellEnd"/>
      <w:r w:rsidRPr="00066CDF">
        <w:rPr>
          <w:rFonts w:ascii="Courier New" w:hAnsi="Courier New" w:cs="Courier New"/>
        </w:rPr>
        <w:t xml:space="preserve"> = s == </w:t>
      </w:r>
      <w:proofErr w:type="spellStart"/>
      <w:r w:rsidRPr="00066CDF">
        <w:rPr>
          <w:rFonts w:ascii="Courier New" w:hAnsi="Courier New" w:cs="Courier New"/>
        </w:rPr>
        <w:t>s.max</w:t>
      </w:r>
      <w:proofErr w:type="spellEnd"/>
      <w:r w:rsidRPr="00066CDF">
        <w:rPr>
          <w:rFonts w:ascii="Courier New" w:hAnsi="Courier New" w:cs="Courier New"/>
        </w:rPr>
        <w:t>()</w:t>
      </w:r>
    </w:p>
    <w:p w14:paraId="32F28F6F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 xml:space="preserve">    return ['background-color: #d4edda' if v else '' for v in </w:t>
      </w:r>
      <w:proofErr w:type="spellStart"/>
      <w:r w:rsidRPr="00066CDF">
        <w:rPr>
          <w:rFonts w:ascii="Courier New" w:hAnsi="Courier New" w:cs="Courier New"/>
        </w:rPr>
        <w:t>is_max</w:t>
      </w:r>
      <w:proofErr w:type="spellEnd"/>
      <w:r w:rsidRPr="00066CDF">
        <w:rPr>
          <w:rFonts w:ascii="Courier New" w:hAnsi="Courier New" w:cs="Courier New"/>
        </w:rPr>
        <w:t>]</w:t>
      </w:r>
    </w:p>
    <w:p w14:paraId="1E75565D" w14:textId="77777777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</w:p>
    <w:p w14:paraId="380613A5" w14:textId="167EFABD" w:rsidR="00066CDF" w:rsidRPr="00066CDF" w:rsidRDefault="00066CDF" w:rsidP="00066CDF">
      <w:pPr>
        <w:pStyle w:val="a"/>
        <w:numPr>
          <w:ilvl w:val="0"/>
          <w:numId w:val="0"/>
        </w:numPr>
        <w:spacing w:line="240" w:lineRule="auto"/>
        <w:rPr>
          <w:rFonts w:ascii="Courier New" w:hAnsi="Courier New" w:cs="Courier New"/>
        </w:rPr>
      </w:pPr>
      <w:r w:rsidRPr="00066CDF">
        <w:rPr>
          <w:rFonts w:ascii="Courier New" w:hAnsi="Courier New" w:cs="Courier New"/>
        </w:rPr>
        <w:t>display(</w:t>
      </w:r>
      <w:proofErr w:type="spellStart"/>
      <w:r w:rsidRPr="00066CDF">
        <w:rPr>
          <w:rFonts w:ascii="Courier New" w:hAnsi="Courier New" w:cs="Courier New"/>
        </w:rPr>
        <w:t>results.style.apply</w:t>
      </w:r>
      <w:proofErr w:type="spellEnd"/>
      <w:r w:rsidRPr="00066CDF">
        <w:rPr>
          <w:rFonts w:ascii="Courier New" w:hAnsi="Courier New" w:cs="Courier New"/>
        </w:rPr>
        <w:t>(</w:t>
      </w:r>
      <w:proofErr w:type="spellStart"/>
      <w:r w:rsidRPr="00066CDF">
        <w:rPr>
          <w:rFonts w:ascii="Courier New" w:hAnsi="Courier New" w:cs="Courier New"/>
        </w:rPr>
        <w:t>highlight_best</w:t>
      </w:r>
      <w:proofErr w:type="spellEnd"/>
      <w:r w:rsidRPr="00066CDF">
        <w:rPr>
          <w:rFonts w:ascii="Courier New" w:hAnsi="Courier New" w:cs="Courier New"/>
        </w:rPr>
        <w:t>, subset=["Accuracy", "Precision", "Recall", "F1-score"]))</w:t>
      </w:r>
    </w:p>
    <w:p w14:paraId="59692D18" w14:textId="77777777" w:rsidR="00C5423D" w:rsidRDefault="00C5423D" w:rsidP="00066CDF">
      <w:pPr>
        <w:spacing w:line="360" w:lineRule="auto"/>
        <w:rPr>
          <w:sz w:val="28"/>
          <w:szCs w:val="28"/>
        </w:rPr>
      </w:pPr>
    </w:p>
    <w:p w14:paraId="0143844F" w14:textId="253E12EF" w:rsidR="00066CDF" w:rsidRPr="00066CDF" w:rsidRDefault="00066CDF" w:rsidP="00066CDF">
      <w:pPr>
        <w:spacing w:line="360" w:lineRule="auto"/>
        <w:rPr>
          <w:sz w:val="28"/>
          <w:szCs w:val="28"/>
        </w:rPr>
      </w:pPr>
      <w:r w:rsidRPr="00066CDF">
        <w:rPr>
          <w:sz w:val="28"/>
          <w:szCs w:val="28"/>
        </w:rPr>
        <w:drawing>
          <wp:inline distT="0" distB="0" distL="0" distR="0" wp14:anchorId="422D1270" wp14:editId="215E8FFA">
            <wp:extent cx="5939790" cy="911225"/>
            <wp:effectExtent l="0" t="0" r="3810" b="3175"/>
            <wp:docPr id="488636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365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1A32" w14:textId="77777777" w:rsidR="004A10FD" w:rsidRDefault="004A10FD" w:rsidP="00843CA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5C4BD0F4" w14:textId="77777777" w:rsidR="004A10FD" w:rsidRDefault="004A10FD" w:rsidP="00843CA3">
      <w:pPr>
        <w:spacing w:line="360" w:lineRule="auto"/>
        <w:ind w:firstLine="709"/>
        <w:jc w:val="both"/>
        <w:rPr>
          <w:sz w:val="28"/>
          <w:szCs w:val="28"/>
        </w:rPr>
      </w:pPr>
      <w:r w:rsidRPr="004A10FD">
        <w:rPr>
          <w:sz w:val="28"/>
          <w:szCs w:val="28"/>
        </w:rPr>
        <w:t>Сравнение качества моделей классификации текстов:</w:t>
      </w:r>
    </w:p>
    <w:p w14:paraId="2ED2CC83" w14:textId="5F28D9C3" w:rsidR="004A10FD" w:rsidRDefault="004A10FD" w:rsidP="00843CA3">
      <w:pPr>
        <w:spacing w:line="360" w:lineRule="auto"/>
        <w:ind w:firstLine="709"/>
        <w:jc w:val="both"/>
        <w:rPr>
          <w:sz w:val="28"/>
          <w:szCs w:val="28"/>
        </w:rPr>
      </w:pPr>
      <w:r w:rsidRPr="004A10FD">
        <w:rPr>
          <w:sz w:val="28"/>
          <w:szCs w:val="28"/>
        </w:rPr>
        <w:t>TF-IDF превосходит Word2Vec по всем метрикам (</w:t>
      </w:r>
      <w:proofErr w:type="spellStart"/>
      <w:r w:rsidRPr="004A10FD">
        <w:rPr>
          <w:sz w:val="28"/>
          <w:szCs w:val="28"/>
        </w:rPr>
        <w:t>Accuracy</w:t>
      </w:r>
      <w:proofErr w:type="spellEnd"/>
      <w:r w:rsidRPr="004A10FD">
        <w:rPr>
          <w:sz w:val="28"/>
          <w:szCs w:val="28"/>
        </w:rPr>
        <w:t xml:space="preserve">: 0.9523 </w:t>
      </w:r>
      <w:proofErr w:type="spellStart"/>
      <w:r w:rsidRPr="004A10FD">
        <w:rPr>
          <w:sz w:val="28"/>
          <w:szCs w:val="28"/>
        </w:rPr>
        <w:t>vs</w:t>
      </w:r>
      <w:proofErr w:type="spellEnd"/>
      <w:r w:rsidRPr="004A10FD">
        <w:rPr>
          <w:sz w:val="28"/>
          <w:szCs w:val="28"/>
        </w:rPr>
        <w:t xml:space="preserve"> 0.8367; F1: 0.9522 </w:t>
      </w:r>
      <w:proofErr w:type="spellStart"/>
      <w:r w:rsidRPr="004A10FD">
        <w:rPr>
          <w:sz w:val="28"/>
          <w:szCs w:val="28"/>
        </w:rPr>
        <w:t>vs</w:t>
      </w:r>
      <w:proofErr w:type="spellEnd"/>
      <w:r w:rsidRPr="004A10FD">
        <w:rPr>
          <w:sz w:val="28"/>
          <w:szCs w:val="28"/>
        </w:rPr>
        <w:t xml:space="preserve"> 0.8369);</w:t>
      </w:r>
    </w:p>
    <w:p w14:paraId="5C2F38FC" w14:textId="62FBA384" w:rsidR="004A10FD" w:rsidRDefault="004A10FD" w:rsidP="00843CA3">
      <w:pPr>
        <w:spacing w:line="360" w:lineRule="auto"/>
        <w:ind w:firstLine="709"/>
        <w:jc w:val="both"/>
        <w:rPr>
          <w:sz w:val="28"/>
          <w:szCs w:val="28"/>
        </w:rPr>
      </w:pPr>
      <w:r w:rsidRPr="004A10FD">
        <w:rPr>
          <w:sz w:val="28"/>
          <w:szCs w:val="28"/>
        </w:rPr>
        <w:t>Лучшие показатели выделены зелёным фоном</w:t>
      </w:r>
      <w:r w:rsidR="00122179">
        <w:rPr>
          <w:sz w:val="28"/>
          <w:szCs w:val="28"/>
        </w:rPr>
        <w:t xml:space="preserve"> </w:t>
      </w:r>
      <w:r w:rsidRPr="004A10FD">
        <w:rPr>
          <w:sz w:val="28"/>
          <w:szCs w:val="28"/>
        </w:rPr>
        <w:t>это подтверждает доминирование частотного подхода на небольшом/среднем датасете;</w:t>
      </w:r>
    </w:p>
    <w:p w14:paraId="1358C40B" w14:textId="77777777" w:rsidR="004A10FD" w:rsidRDefault="004A10FD" w:rsidP="00843CA3">
      <w:pPr>
        <w:spacing w:line="360" w:lineRule="auto"/>
        <w:ind w:firstLine="709"/>
        <w:jc w:val="both"/>
        <w:rPr>
          <w:sz w:val="28"/>
          <w:szCs w:val="28"/>
        </w:rPr>
      </w:pPr>
      <w:r w:rsidRPr="004A10FD">
        <w:rPr>
          <w:sz w:val="28"/>
          <w:szCs w:val="28"/>
        </w:rPr>
        <w:t>Комментарий к Word2Vec указывает на его потенциал: при увеличении объёма данных и использовании более сложных методов агрегации (например, Doc2Vec, BERT) точность может существенно вырасти.</w:t>
      </w:r>
    </w:p>
    <w:p w14:paraId="0ECAF592" w14:textId="096218A9" w:rsidR="00E33083" w:rsidRPr="004A10FD" w:rsidRDefault="004A10FD" w:rsidP="00843CA3">
      <w:pPr>
        <w:spacing w:line="360" w:lineRule="auto"/>
        <w:ind w:firstLine="709"/>
        <w:jc w:val="both"/>
        <w:rPr>
          <w:sz w:val="28"/>
          <w:szCs w:val="28"/>
        </w:rPr>
      </w:pPr>
      <w:r w:rsidRPr="004A10FD">
        <w:rPr>
          <w:sz w:val="28"/>
          <w:szCs w:val="28"/>
        </w:rPr>
        <w:t>Вывод: для задач с ограниченными данными предпочтительнее простые, интерпретируемые модели на основе TF-IDF.</w:t>
      </w:r>
    </w:p>
    <w:p w14:paraId="2B5A7B33" w14:textId="77777777" w:rsidR="004A10FD" w:rsidRPr="004A10FD" w:rsidRDefault="004A10FD" w:rsidP="00843CA3">
      <w:pPr>
        <w:spacing w:line="360" w:lineRule="auto"/>
        <w:ind w:firstLine="709"/>
        <w:jc w:val="both"/>
        <w:rPr>
          <w:sz w:val="28"/>
          <w:szCs w:val="28"/>
        </w:rPr>
      </w:pPr>
    </w:p>
    <w:p w14:paraId="045807B7" w14:textId="2FBFB83E" w:rsidR="00721E63" w:rsidRPr="00C80993" w:rsidRDefault="00C61A6C" w:rsidP="00843CA3">
      <w:pPr>
        <w:pStyle w:val="2"/>
        <w:widowControl/>
        <w:autoSpaceDE/>
        <w:autoSpaceDN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30818265"/>
      <w:r w:rsidRPr="00C44B0C">
        <w:rPr>
          <w:rFonts w:ascii="Times New Roman" w:hAnsi="Times New Roman" w:cs="Times New Roman"/>
          <w:color w:val="auto"/>
          <w:sz w:val="28"/>
          <w:szCs w:val="28"/>
        </w:rPr>
        <w:t>Вывод</w:t>
      </w:r>
      <w:bookmarkEnd w:id="5"/>
    </w:p>
    <w:p w14:paraId="09BD114E" w14:textId="70DFA570" w:rsidR="00E91E48" w:rsidRDefault="00EF2AA1" w:rsidP="00843CA3">
      <w:pPr>
        <w:spacing w:line="360" w:lineRule="auto"/>
        <w:ind w:firstLine="709"/>
        <w:jc w:val="both"/>
        <w:rPr>
          <w:sz w:val="28"/>
          <w:szCs w:val="28"/>
        </w:rPr>
      </w:pPr>
      <w:r w:rsidRPr="00C44B0C">
        <w:rPr>
          <w:sz w:val="28"/>
          <w:szCs w:val="28"/>
        </w:rPr>
        <w:t xml:space="preserve">В ходе выполнения лабораторной работы </w:t>
      </w:r>
      <w:r w:rsidR="00E91E48">
        <w:rPr>
          <w:sz w:val="28"/>
          <w:szCs w:val="28"/>
        </w:rPr>
        <w:t>изучили</w:t>
      </w:r>
      <w:r w:rsidR="00E91E48" w:rsidRPr="00E91E48">
        <w:rPr>
          <w:sz w:val="28"/>
          <w:szCs w:val="28"/>
        </w:rPr>
        <w:t xml:space="preserve"> метод</w:t>
      </w:r>
      <w:r w:rsidR="002C6BB6">
        <w:rPr>
          <w:sz w:val="28"/>
          <w:szCs w:val="28"/>
        </w:rPr>
        <w:t>ы</w:t>
      </w:r>
      <w:r w:rsidR="00E91E48" w:rsidRPr="00E91E48">
        <w:rPr>
          <w:sz w:val="28"/>
          <w:szCs w:val="28"/>
        </w:rPr>
        <w:t xml:space="preserve"> предобработки и классификации текстов.</w:t>
      </w:r>
    </w:p>
    <w:p w14:paraId="7DDC4A65" w14:textId="354D9695" w:rsidR="00EF2AA1" w:rsidRPr="005F0580" w:rsidRDefault="00EF2AA1" w:rsidP="00401447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</w:p>
    <w:sectPr w:rsidR="00EF2AA1" w:rsidRPr="005F0580" w:rsidSect="00B4527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A5D13" w14:textId="77777777" w:rsidR="00F8458A" w:rsidRDefault="00F8458A" w:rsidP="00483E3C">
      <w:r>
        <w:separator/>
      </w:r>
    </w:p>
  </w:endnote>
  <w:endnote w:type="continuationSeparator" w:id="0">
    <w:p w14:paraId="46A90229" w14:textId="77777777" w:rsidR="00F8458A" w:rsidRDefault="00F8458A" w:rsidP="00483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Yu Gothic"/>
    <w:charset w:val="80"/>
    <w:family w:val="auto"/>
    <w:pitch w:val="default"/>
  </w:font>
  <w:font w:name="OpenSymbol">
    <w:altName w:val="Calibri"/>
    <w:charset w:val="00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C1ABD" w14:textId="77777777" w:rsidR="00F8458A" w:rsidRDefault="00F8458A" w:rsidP="00483E3C">
      <w:r>
        <w:separator/>
      </w:r>
    </w:p>
  </w:footnote>
  <w:footnote w:type="continuationSeparator" w:id="0">
    <w:p w14:paraId="5C6721D4" w14:textId="77777777" w:rsidR="00F8458A" w:rsidRDefault="00F8458A" w:rsidP="00483E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1" w15:restartNumberingAfterBreak="0">
    <w:nsid w:val="00000004"/>
    <w:multiLevelType w:val="multilevel"/>
    <w:tmpl w:val="00000004"/>
    <w:name w:val="WW8Num13"/>
    <w:lvl w:ilvl="0">
      <w:start w:val="1"/>
      <w:numFmt w:val="decimal"/>
      <w:lvlText w:val=" %1 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 %1.%2 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 %1.%2.%3 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 %1.%2.%3.%4 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 %1.%2.%3.%4.%5 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 %1.%2.%3.%4.%5.%6 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 %1.%2.%3.%4.%5.%6.%7 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 %1.%2.%3.%4.%5.%6.%7.%8 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 %1.%2.%3.%4.%5.%6.%7.%8.%9 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6"/>
    <w:multiLevelType w:val="multilevel"/>
    <w:tmpl w:val="00000006"/>
    <w:name w:val="WW8Num15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StarSymbol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StarSymbol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StarSymbol"/>
        <w:sz w:val="18"/>
        <w:szCs w:val="18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StarSymbol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StarSymbol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StarSymbol"/>
        <w:sz w:val="18"/>
        <w:szCs w:val="18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StarSymbol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StarSymbol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StarSymbol"/>
        <w:sz w:val="18"/>
        <w:szCs w:val="18"/>
      </w:rPr>
    </w:lvl>
  </w:abstractNum>
  <w:abstractNum w:abstractNumId="3" w15:restartNumberingAfterBreak="0">
    <w:nsid w:val="00000009"/>
    <w:multiLevelType w:val="singleLevel"/>
    <w:tmpl w:val="00000009"/>
    <w:name w:val="WW8Num18"/>
    <w:lvl w:ilvl="0">
      <w:numFmt w:val="bullet"/>
      <w:lvlText w:val="-"/>
      <w:lvlJc w:val="left"/>
      <w:pPr>
        <w:tabs>
          <w:tab w:val="num" w:pos="0"/>
        </w:tabs>
        <w:ind w:left="927" w:hanging="360"/>
      </w:pPr>
      <w:rPr>
        <w:rFonts w:ascii="Times New Roman" w:hAnsi="Times New Roman" w:cs="Times New Roman"/>
        <w:sz w:val="24"/>
        <w:szCs w:val="24"/>
      </w:rPr>
    </w:lvl>
  </w:abstractNum>
  <w:abstractNum w:abstractNumId="4" w15:restartNumberingAfterBreak="0">
    <w:nsid w:val="1F140096"/>
    <w:multiLevelType w:val="hybridMultilevel"/>
    <w:tmpl w:val="D8D2A884"/>
    <w:lvl w:ilvl="0" w:tplc="825A442C">
      <w:start w:val="1"/>
      <w:numFmt w:val="bullet"/>
      <w:pStyle w:val="a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212E0C6D"/>
    <w:multiLevelType w:val="multilevel"/>
    <w:tmpl w:val="EB48D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69064A"/>
    <w:multiLevelType w:val="hybridMultilevel"/>
    <w:tmpl w:val="FF6A2C0A"/>
    <w:lvl w:ilvl="0" w:tplc="BFE083F0">
      <w:start w:val="1"/>
      <w:numFmt w:val="bullet"/>
      <w:pStyle w:val="a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243576"/>
    <w:multiLevelType w:val="hybridMultilevel"/>
    <w:tmpl w:val="6A98B73E"/>
    <w:lvl w:ilvl="0" w:tplc="86E4532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0F72425"/>
    <w:multiLevelType w:val="multilevel"/>
    <w:tmpl w:val="6C881206"/>
    <w:lvl w:ilvl="0">
      <w:start w:val="1"/>
      <w:numFmt w:val="decimal"/>
      <w:pStyle w:val="a1"/>
      <w:lvlText w:val="%1."/>
      <w:lvlJc w:val="left"/>
      <w:pPr>
        <w:ind w:left="360" w:hanging="360"/>
      </w:pPr>
      <w:rPr>
        <w:rFonts w:ascii="Times New Roman" w:eastAsia="Calibr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70000896"/>
    <w:multiLevelType w:val="multilevel"/>
    <w:tmpl w:val="49E41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885686">
    <w:abstractNumId w:val="6"/>
  </w:num>
  <w:num w:numId="2" w16cid:durableId="1181698365">
    <w:abstractNumId w:val="8"/>
  </w:num>
  <w:num w:numId="3" w16cid:durableId="982462261">
    <w:abstractNumId w:val="4"/>
  </w:num>
  <w:num w:numId="4" w16cid:durableId="1531870175">
    <w:abstractNumId w:val="5"/>
  </w:num>
  <w:num w:numId="5" w16cid:durableId="1638610561">
    <w:abstractNumId w:val="9"/>
  </w:num>
  <w:num w:numId="6" w16cid:durableId="661783236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9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590D"/>
    <w:rsid w:val="00005A43"/>
    <w:rsid w:val="00007F59"/>
    <w:rsid w:val="000110EA"/>
    <w:rsid w:val="00011ECD"/>
    <w:rsid w:val="00013B85"/>
    <w:rsid w:val="00014BF9"/>
    <w:rsid w:val="00016019"/>
    <w:rsid w:val="0001677E"/>
    <w:rsid w:val="000204ED"/>
    <w:rsid w:val="0002363B"/>
    <w:rsid w:val="00026721"/>
    <w:rsid w:val="000275AD"/>
    <w:rsid w:val="000308DE"/>
    <w:rsid w:val="00033134"/>
    <w:rsid w:val="00034183"/>
    <w:rsid w:val="000358C5"/>
    <w:rsid w:val="00040012"/>
    <w:rsid w:val="00040A33"/>
    <w:rsid w:val="000435A6"/>
    <w:rsid w:val="00043F8A"/>
    <w:rsid w:val="000463E1"/>
    <w:rsid w:val="00046C4E"/>
    <w:rsid w:val="0005066C"/>
    <w:rsid w:val="00052968"/>
    <w:rsid w:val="00052FCE"/>
    <w:rsid w:val="000550AF"/>
    <w:rsid w:val="00055A1A"/>
    <w:rsid w:val="00056B1E"/>
    <w:rsid w:val="00063D9B"/>
    <w:rsid w:val="000659D2"/>
    <w:rsid w:val="00066CDF"/>
    <w:rsid w:val="00067820"/>
    <w:rsid w:val="00070610"/>
    <w:rsid w:val="00071F95"/>
    <w:rsid w:val="00075221"/>
    <w:rsid w:val="00075404"/>
    <w:rsid w:val="00086995"/>
    <w:rsid w:val="00091142"/>
    <w:rsid w:val="00095AAB"/>
    <w:rsid w:val="000A0041"/>
    <w:rsid w:val="000A07A2"/>
    <w:rsid w:val="000A2576"/>
    <w:rsid w:val="000A47CC"/>
    <w:rsid w:val="000A4B75"/>
    <w:rsid w:val="000A51A2"/>
    <w:rsid w:val="000A7097"/>
    <w:rsid w:val="000A7D42"/>
    <w:rsid w:val="000B31F6"/>
    <w:rsid w:val="000B3D87"/>
    <w:rsid w:val="000B551E"/>
    <w:rsid w:val="000B5CB4"/>
    <w:rsid w:val="000B61C5"/>
    <w:rsid w:val="000B6F16"/>
    <w:rsid w:val="000C071A"/>
    <w:rsid w:val="000C095E"/>
    <w:rsid w:val="000C345B"/>
    <w:rsid w:val="000C4D4E"/>
    <w:rsid w:val="000C7F3C"/>
    <w:rsid w:val="000D1500"/>
    <w:rsid w:val="000D23C8"/>
    <w:rsid w:val="000D2DC0"/>
    <w:rsid w:val="000D4271"/>
    <w:rsid w:val="000E1D5E"/>
    <w:rsid w:val="000E206F"/>
    <w:rsid w:val="000E2B3F"/>
    <w:rsid w:val="000E2C9C"/>
    <w:rsid w:val="000E3F5B"/>
    <w:rsid w:val="000E48A3"/>
    <w:rsid w:val="000E6217"/>
    <w:rsid w:val="000F28FB"/>
    <w:rsid w:val="000F4287"/>
    <w:rsid w:val="000F4562"/>
    <w:rsid w:val="000F64FD"/>
    <w:rsid w:val="000F6A88"/>
    <w:rsid w:val="0010226E"/>
    <w:rsid w:val="0010346D"/>
    <w:rsid w:val="00104CDC"/>
    <w:rsid w:val="001057C6"/>
    <w:rsid w:val="00106035"/>
    <w:rsid w:val="00107979"/>
    <w:rsid w:val="001127FF"/>
    <w:rsid w:val="00113BA7"/>
    <w:rsid w:val="00115260"/>
    <w:rsid w:val="00117C40"/>
    <w:rsid w:val="00117D79"/>
    <w:rsid w:val="00121852"/>
    <w:rsid w:val="00122179"/>
    <w:rsid w:val="001223E7"/>
    <w:rsid w:val="001260F4"/>
    <w:rsid w:val="00126940"/>
    <w:rsid w:val="00130A0F"/>
    <w:rsid w:val="00132996"/>
    <w:rsid w:val="001379BF"/>
    <w:rsid w:val="00142E3C"/>
    <w:rsid w:val="001431A1"/>
    <w:rsid w:val="001437E1"/>
    <w:rsid w:val="001475A7"/>
    <w:rsid w:val="001477A7"/>
    <w:rsid w:val="00147823"/>
    <w:rsid w:val="00150774"/>
    <w:rsid w:val="00150FAB"/>
    <w:rsid w:val="001514F4"/>
    <w:rsid w:val="00152589"/>
    <w:rsid w:val="001525CA"/>
    <w:rsid w:val="00155E91"/>
    <w:rsid w:val="00155F4D"/>
    <w:rsid w:val="00157921"/>
    <w:rsid w:val="001603FB"/>
    <w:rsid w:val="00163C9E"/>
    <w:rsid w:val="00163F8F"/>
    <w:rsid w:val="00164951"/>
    <w:rsid w:val="0016560A"/>
    <w:rsid w:val="00166C23"/>
    <w:rsid w:val="0017023D"/>
    <w:rsid w:val="001705EF"/>
    <w:rsid w:val="001721BB"/>
    <w:rsid w:val="00172A56"/>
    <w:rsid w:val="001744FB"/>
    <w:rsid w:val="00177748"/>
    <w:rsid w:val="00177FB1"/>
    <w:rsid w:val="001830AB"/>
    <w:rsid w:val="00183854"/>
    <w:rsid w:val="00183EBC"/>
    <w:rsid w:val="001848C6"/>
    <w:rsid w:val="00184D56"/>
    <w:rsid w:val="00186715"/>
    <w:rsid w:val="00186D68"/>
    <w:rsid w:val="0018723E"/>
    <w:rsid w:val="00192024"/>
    <w:rsid w:val="001934AB"/>
    <w:rsid w:val="00194AF2"/>
    <w:rsid w:val="00194D69"/>
    <w:rsid w:val="001A17CF"/>
    <w:rsid w:val="001A19D8"/>
    <w:rsid w:val="001A32C5"/>
    <w:rsid w:val="001A356B"/>
    <w:rsid w:val="001A3836"/>
    <w:rsid w:val="001A4A31"/>
    <w:rsid w:val="001A6600"/>
    <w:rsid w:val="001A7178"/>
    <w:rsid w:val="001A7E17"/>
    <w:rsid w:val="001B1E44"/>
    <w:rsid w:val="001B28FA"/>
    <w:rsid w:val="001B303E"/>
    <w:rsid w:val="001B3131"/>
    <w:rsid w:val="001B60B2"/>
    <w:rsid w:val="001B798A"/>
    <w:rsid w:val="001C0539"/>
    <w:rsid w:val="001C08FF"/>
    <w:rsid w:val="001C0E29"/>
    <w:rsid w:val="001D128E"/>
    <w:rsid w:val="001D3269"/>
    <w:rsid w:val="001D367E"/>
    <w:rsid w:val="001D43F2"/>
    <w:rsid w:val="001D5633"/>
    <w:rsid w:val="001D5F5A"/>
    <w:rsid w:val="001D6C10"/>
    <w:rsid w:val="001D7C25"/>
    <w:rsid w:val="001E02E9"/>
    <w:rsid w:val="001E3332"/>
    <w:rsid w:val="001E4215"/>
    <w:rsid w:val="001E4FF9"/>
    <w:rsid w:val="001E7348"/>
    <w:rsid w:val="001F1B0D"/>
    <w:rsid w:val="001F1F7C"/>
    <w:rsid w:val="001F2D9C"/>
    <w:rsid w:val="001F3EDE"/>
    <w:rsid w:val="00200489"/>
    <w:rsid w:val="0020084E"/>
    <w:rsid w:val="0020155F"/>
    <w:rsid w:val="002022C6"/>
    <w:rsid w:val="00204A44"/>
    <w:rsid w:val="00204FAD"/>
    <w:rsid w:val="002058CF"/>
    <w:rsid w:val="00205D8A"/>
    <w:rsid w:val="0020772C"/>
    <w:rsid w:val="00216487"/>
    <w:rsid w:val="00216DEC"/>
    <w:rsid w:val="00222A62"/>
    <w:rsid w:val="00223607"/>
    <w:rsid w:val="002245E8"/>
    <w:rsid w:val="0022572B"/>
    <w:rsid w:val="00226116"/>
    <w:rsid w:val="00232488"/>
    <w:rsid w:val="0023717E"/>
    <w:rsid w:val="002376A8"/>
    <w:rsid w:val="00242131"/>
    <w:rsid w:val="00243245"/>
    <w:rsid w:val="00243A06"/>
    <w:rsid w:val="00243D8A"/>
    <w:rsid w:val="00243D8E"/>
    <w:rsid w:val="00244651"/>
    <w:rsid w:val="002461FE"/>
    <w:rsid w:val="00247325"/>
    <w:rsid w:val="00247D55"/>
    <w:rsid w:val="002529A2"/>
    <w:rsid w:val="00254F13"/>
    <w:rsid w:val="00255B66"/>
    <w:rsid w:val="00256142"/>
    <w:rsid w:val="00256B64"/>
    <w:rsid w:val="002632EE"/>
    <w:rsid w:val="00264163"/>
    <w:rsid w:val="00274D1C"/>
    <w:rsid w:val="00275B48"/>
    <w:rsid w:val="002816AA"/>
    <w:rsid w:val="002828DA"/>
    <w:rsid w:val="00284589"/>
    <w:rsid w:val="002852A3"/>
    <w:rsid w:val="00285BA1"/>
    <w:rsid w:val="002863B4"/>
    <w:rsid w:val="00287CEF"/>
    <w:rsid w:val="002902D8"/>
    <w:rsid w:val="0029107B"/>
    <w:rsid w:val="002912B1"/>
    <w:rsid w:val="00291659"/>
    <w:rsid w:val="00293CF1"/>
    <w:rsid w:val="002A1482"/>
    <w:rsid w:val="002A276C"/>
    <w:rsid w:val="002A6D44"/>
    <w:rsid w:val="002B08A1"/>
    <w:rsid w:val="002B1AFB"/>
    <w:rsid w:val="002B22A9"/>
    <w:rsid w:val="002B2569"/>
    <w:rsid w:val="002B6494"/>
    <w:rsid w:val="002C0C79"/>
    <w:rsid w:val="002C149D"/>
    <w:rsid w:val="002C2F26"/>
    <w:rsid w:val="002C41A8"/>
    <w:rsid w:val="002C4E8B"/>
    <w:rsid w:val="002C6BB6"/>
    <w:rsid w:val="002D4143"/>
    <w:rsid w:val="002D5DC5"/>
    <w:rsid w:val="002E6B5F"/>
    <w:rsid w:val="002E7A99"/>
    <w:rsid w:val="002F1E5D"/>
    <w:rsid w:val="002F2902"/>
    <w:rsid w:val="002F6792"/>
    <w:rsid w:val="002F7603"/>
    <w:rsid w:val="002F7B16"/>
    <w:rsid w:val="00301A5B"/>
    <w:rsid w:val="00305A29"/>
    <w:rsid w:val="003076EE"/>
    <w:rsid w:val="003078E0"/>
    <w:rsid w:val="00307AD7"/>
    <w:rsid w:val="00314CB2"/>
    <w:rsid w:val="00314DD0"/>
    <w:rsid w:val="00324DC4"/>
    <w:rsid w:val="0032667C"/>
    <w:rsid w:val="003278DC"/>
    <w:rsid w:val="003317A8"/>
    <w:rsid w:val="00332741"/>
    <w:rsid w:val="00333B9C"/>
    <w:rsid w:val="0033601E"/>
    <w:rsid w:val="003408CA"/>
    <w:rsid w:val="00340E39"/>
    <w:rsid w:val="00345A9F"/>
    <w:rsid w:val="00353E3E"/>
    <w:rsid w:val="0035757B"/>
    <w:rsid w:val="00357E87"/>
    <w:rsid w:val="00360E39"/>
    <w:rsid w:val="003629D7"/>
    <w:rsid w:val="00366A4E"/>
    <w:rsid w:val="00366DF6"/>
    <w:rsid w:val="00367283"/>
    <w:rsid w:val="0036773B"/>
    <w:rsid w:val="00367E53"/>
    <w:rsid w:val="00373849"/>
    <w:rsid w:val="003744BE"/>
    <w:rsid w:val="00376217"/>
    <w:rsid w:val="003775F3"/>
    <w:rsid w:val="00382FF9"/>
    <w:rsid w:val="00387858"/>
    <w:rsid w:val="003917ED"/>
    <w:rsid w:val="00392993"/>
    <w:rsid w:val="003960DC"/>
    <w:rsid w:val="0039788F"/>
    <w:rsid w:val="003A004E"/>
    <w:rsid w:val="003A04CB"/>
    <w:rsid w:val="003A2A87"/>
    <w:rsid w:val="003A3B73"/>
    <w:rsid w:val="003A4F58"/>
    <w:rsid w:val="003A61B8"/>
    <w:rsid w:val="003B0FAA"/>
    <w:rsid w:val="003B22E8"/>
    <w:rsid w:val="003B3D90"/>
    <w:rsid w:val="003B4399"/>
    <w:rsid w:val="003B4710"/>
    <w:rsid w:val="003B590D"/>
    <w:rsid w:val="003B74C1"/>
    <w:rsid w:val="003B7ADB"/>
    <w:rsid w:val="003B7EF5"/>
    <w:rsid w:val="003C5051"/>
    <w:rsid w:val="003C55E2"/>
    <w:rsid w:val="003C7E24"/>
    <w:rsid w:val="003D11E8"/>
    <w:rsid w:val="003D1D42"/>
    <w:rsid w:val="003D3A84"/>
    <w:rsid w:val="003D47CC"/>
    <w:rsid w:val="003D7C73"/>
    <w:rsid w:val="003E3A61"/>
    <w:rsid w:val="003F14DA"/>
    <w:rsid w:val="003F1925"/>
    <w:rsid w:val="003F1D2F"/>
    <w:rsid w:val="003F59D3"/>
    <w:rsid w:val="003F6C3D"/>
    <w:rsid w:val="0040031C"/>
    <w:rsid w:val="004011E7"/>
    <w:rsid w:val="00401447"/>
    <w:rsid w:val="0040159D"/>
    <w:rsid w:val="00401B08"/>
    <w:rsid w:val="00403AA4"/>
    <w:rsid w:val="00403B91"/>
    <w:rsid w:val="00407273"/>
    <w:rsid w:val="00410CE9"/>
    <w:rsid w:val="004112D2"/>
    <w:rsid w:val="00412324"/>
    <w:rsid w:val="0041674A"/>
    <w:rsid w:val="0041744A"/>
    <w:rsid w:val="00417A47"/>
    <w:rsid w:val="004317FC"/>
    <w:rsid w:val="0043197F"/>
    <w:rsid w:val="00432800"/>
    <w:rsid w:val="004333E1"/>
    <w:rsid w:val="0043652A"/>
    <w:rsid w:val="00440061"/>
    <w:rsid w:val="00445329"/>
    <w:rsid w:val="0044580A"/>
    <w:rsid w:val="00447726"/>
    <w:rsid w:val="00451D6F"/>
    <w:rsid w:val="00452A01"/>
    <w:rsid w:val="00452D84"/>
    <w:rsid w:val="00452E38"/>
    <w:rsid w:val="00453F81"/>
    <w:rsid w:val="00454443"/>
    <w:rsid w:val="0045655C"/>
    <w:rsid w:val="00460BF7"/>
    <w:rsid w:val="00466FF9"/>
    <w:rsid w:val="00473550"/>
    <w:rsid w:val="004743C3"/>
    <w:rsid w:val="00475481"/>
    <w:rsid w:val="0048050F"/>
    <w:rsid w:val="00481C6A"/>
    <w:rsid w:val="00482296"/>
    <w:rsid w:val="00483481"/>
    <w:rsid w:val="004835BD"/>
    <w:rsid w:val="00483E3C"/>
    <w:rsid w:val="0048431A"/>
    <w:rsid w:val="00486276"/>
    <w:rsid w:val="00494CBA"/>
    <w:rsid w:val="0049674E"/>
    <w:rsid w:val="004A01B9"/>
    <w:rsid w:val="004A10FD"/>
    <w:rsid w:val="004A3292"/>
    <w:rsid w:val="004A40AC"/>
    <w:rsid w:val="004A538B"/>
    <w:rsid w:val="004A605D"/>
    <w:rsid w:val="004A6489"/>
    <w:rsid w:val="004A6A32"/>
    <w:rsid w:val="004A7CB7"/>
    <w:rsid w:val="004B0D0B"/>
    <w:rsid w:val="004B1609"/>
    <w:rsid w:val="004B1D8C"/>
    <w:rsid w:val="004B309A"/>
    <w:rsid w:val="004B4753"/>
    <w:rsid w:val="004B7537"/>
    <w:rsid w:val="004C1B4F"/>
    <w:rsid w:val="004C4278"/>
    <w:rsid w:val="004C5902"/>
    <w:rsid w:val="004C599A"/>
    <w:rsid w:val="004C650C"/>
    <w:rsid w:val="004D0845"/>
    <w:rsid w:val="004D1A02"/>
    <w:rsid w:val="004E07B9"/>
    <w:rsid w:val="004E0FDF"/>
    <w:rsid w:val="004E312E"/>
    <w:rsid w:val="004E4834"/>
    <w:rsid w:val="004E4E5F"/>
    <w:rsid w:val="004F1346"/>
    <w:rsid w:val="004F7163"/>
    <w:rsid w:val="00502AF9"/>
    <w:rsid w:val="00510401"/>
    <w:rsid w:val="00513E34"/>
    <w:rsid w:val="005155ED"/>
    <w:rsid w:val="0051597F"/>
    <w:rsid w:val="0052012A"/>
    <w:rsid w:val="0052037B"/>
    <w:rsid w:val="005229A7"/>
    <w:rsid w:val="00523412"/>
    <w:rsid w:val="00527AE7"/>
    <w:rsid w:val="0053039B"/>
    <w:rsid w:val="00532CCE"/>
    <w:rsid w:val="00533DB5"/>
    <w:rsid w:val="00535199"/>
    <w:rsid w:val="00552F67"/>
    <w:rsid w:val="0055344A"/>
    <w:rsid w:val="00555384"/>
    <w:rsid w:val="00555D79"/>
    <w:rsid w:val="00555F26"/>
    <w:rsid w:val="00565784"/>
    <w:rsid w:val="00572FF3"/>
    <w:rsid w:val="00573A8A"/>
    <w:rsid w:val="00574408"/>
    <w:rsid w:val="00574BD0"/>
    <w:rsid w:val="005828D7"/>
    <w:rsid w:val="0058341D"/>
    <w:rsid w:val="00586941"/>
    <w:rsid w:val="00592D6D"/>
    <w:rsid w:val="005939E1"/>
    <w:rsid w:val="005A0BA9"/>
    <w:rsid w:val="005A138B"/>
    <w:rsid w:val="005A329B"/>
    <w:rsid w:val="005A4401"/>
    <w:rsid w:val="005B0AB5"/>
    <w:rsid w:val="005B0D9F"/>
    <w:rsid w:val="005B108E"/>
    <w:rsid w:val="005B1A1B"/>
    <w:rsid w:val="005B1A37"/>
    <w:rsid w:val="005B3E8F"/>
    <w:rsid w:val="005B5E4B"/>
    <w:rsid w:val="005B6366"/>
    <w:rsid w:val="005B6F6D"/>
    <w:rsid w:val="005B73DA"/>
    <w:rsid w:val="005B7699"/>
    <w:rsid w:val="005C00D3"/>
    <w:rsid w:val="005C1BF1"/>
    <w:rsid w:val="005C35B0"/>
    <w:rsid w:val="005C37C4"/>
    <w:rsid w:val="005C399C"/>
    <w:rsid w:val="005C42B5"/>
    <w:rsid w:val="005C7F7C"/>
    <w:rsid w:val="005D0A97"/>
    <w:rsid w:val="005D0D5B"/>
    <w:rsid w:val="005D1B1B"/>
    <w:rsid w:val="005D2D9C"/>
    <w:rsid w:val="005D7490"/>
    <w:rsid w:val="005D7D1C"/>
    <w:rsid w:val="005D7D45"/>
    <w:rsid w:val="005E17AB"/>
    <w:rsid w:val="005E4EEB"/>
    <w:rsid w:val="005F0580"/>
    <w:rsid w:val="005F091D"/>
    <w:rsid w:val="005F09AE"/>
    <w:rsid w:val="005F21D1"/>
    <w:rsid w:val="005F2E1D"/>
    <w:rsid w:val="005F3908"/>
    <w:rsid w:val="005F4794"/>
    <w:rsid w:val="005F4CA6"/>
    <w:rsid w:val="005F6A31"/>
    <w:rsid w:val="005F75E4"/>
    <w:rsid w:val="005F7D56"/>
    <w:rsid w:val="006006D2"/>
    <w:rsid w:val="00600F9B"/>
    <w:rsid w:val="00610274"/>
    <w:rsid w:val="00610AF7"/>
    <w:rsid w:val="00610FB6"/>
    <w:rsid w:val="00615AF0"/>
    <w:rsid w:val="0061679A"/>
    <w:rsid w:val="00621240"/>
    <w:rsid w:val="006226EB"/>
    <w:rsid w:val="00622A26"/>
    <w:rsid w:val="006241C2"/>
    <w:rsid w:val="006255C5"/>
    <w:rsid w:val="00625741"/>
    <w:rsid w:val="00625CE5"/>
    <w:rsid w:val="006301DE"/>
    <w:rsid w:val="0063198C"/>
    <w:rsid w:val="00635156"/>
    <w:rsid w:val="00640067"/>
    <w:rsid w:val="0064022B"/>
    <w:rsid w:val="00641FC8"/>
    <w:rsid w:val="0064325A"/>
    <w:rsid w:val="00646209"/>
    <w:rsid w:val="00654C17"/>
    <w:rsid w:val="00655378"/>
    <w:rsid w:val="00656141"/>
    <w:rsid w:val="00657B9D"/>
    <w:rsid w:val="00660911"/>
    <w:rsid w:val="006620B0"/>
    <w:rsid w:val="0066263F"/>
    <w:rsid w:val="00663EFE"/>
    <w:rsid w:val="006655EC"/>
    <w:rsid w:val="0066730F"/>
    <w:rsid w:val="0066757B"/>
    <w:rsid w:val="00667F87"/>
    <w:rsid w:val="00670F05"/>
    <w:rsid w:val="006718FA"/>
    <w:rsid w:val="0067200D"/>
    <w:rsid w:val="00674041"/>
    <w:rsid w:val="006768CC"/>
    <w:rsid w:val="00676A5F"/>
    <w:rsid w:val="006772DA"/>
    <w:rsid w:val="006855D6"/>
    <w:rsid w:val="00695883"/>
    <w:rsid w:val="00695AAE"/>
    <w:rsid w:val="006A065E"/>
    <w:rsid w:val="006A1D22"/>
    <w:rsid w:val="006A1D43"/>
    <w:rsid w:val="006A337B"/>
    <w:rsid w:val="006A3A6D"/>
    <w:rsid w:val="006A3CE1"/>
    <w:rsid w:val="006A6B99"/>
    <w:rsid w:val="006B12FF"/>
    <w:rsid w:val="006B2E63"/>
    <w:rsid w:val="006B4360"/>
    <w:rsid w:val="006B7DC1"/>
    <w:rsid w:val="006C38FB"/>
    <w:rsid w:val="006D33EB"/>
    <w:rsid w:val="006D3AD7"/>
    <w:rsid w:val="006D49E1"/>
    <w:rsid w:val="006D5C97"/>
    <w:rsid w:val="006D6E7B"/>
    <w:rsid w:val="006E06E6"/>
    <w:rsid w:val="006E081A"/>
    <w:rsid w:val="006E11AC"/>
    <w:rsid w:val="006E3960"/>
    <w:rsid w:val="006E479F"/>
    <w:rsid w:val="006E7268"/>
    <w:rsid w:val="006F11B3"/>
    <w:rsid w:val="006F1E52"/>
    <w:rsid w:val="006F6D46"/>
    <w:rsid w:val="006F7475"/>
    <w:rsid w:val="006F75AA"/>
    <w:rsid w:val="007009E4"/>
    <w:rsid w:val="007017CA"/>
    <w:rsid w:val="007018D8"/>
    <w:rsid w:val="0070514E"/>
    <w:rsid w:val="007069EA"/>
    <w:rsid w:val="007073D8"/>
    <w:rsid w:val="00714079"/>
    <w:rsid w:val="00715079"/>
    <w:rsid w:val="00721E63"/>
    <w:rsid w:val="007238B7"/>
    <w:rsid w:val="00726235"/>
    <w:rsid w:val="00726D0D"/>
    <w:rsid w:val="0072753A"/>
    <w:rsid w:val="00730C23"/>
    <w:rsid w:val="00732C89"/>
    <w:rsid w:val="00733AC4"/>
    <w:rsid w:val="00736AEE"/>
    <w:rsid w:val="00736DA0"/>
    <w:rsid w:val="0073779A"/>
    <w:rsid w:val="007379AB"/>
    <w:rsid w:val="0074203F"/>
    <w:rsid w:val="00753A3B"/>
    <w:rsid w:val="00753A55"/>
    <w:rsid w:val="00754D0B"/>
    <w:rsid w:val="00761211"/>
    <w:rsid w:val="007627A9"/>
    <w:rsid w:val="007642C5"/>
    <w:rsid w:val="00766EC5"/>
    <w:rsid w:val="00766F5E"/>
    <w:rsid w:val="0077078F"/>
    <w:rsid w:val="00772B3A"/>
    <w:rsid w:val="0077615D"/>
    <w:rsid w:val="00776EAE"/>
    <w:rsid w:val="00780956"/>
    <w:rsid w:val="0078651F"/>
    <w:rsid w:val="0079131A"/>
    <w:rsid w:val="00791672"/>
    <w:rsid w:val="00792293"/>
    <w:rsid w:val="0079292A"/>
    <w:rsid w:val="00792A37"/>
    <w:rsid w:val="0079417B"/>
    <w:rsid w:val="007972FF"/>
    <w:rsid w:val="007A0078"/>
    <w:rsid w:val="007A10ED"/>
    <w:rsid w:val="007A1CF9"/>
    <w:rsid w:val="007A484B"/>
    <w:rsid w:val="007A561F"/>
    <w:rsid w:val="007A62E6"/>
    <w:rsid w:val="007A7148"/>
    <w:rsid w:val="007A73B3"/>
    <w:rsid w:val="007B08A9"/>
    <w:rsid w:val="007B3D4F"/>
    <w:rsid w:val="007B66F2"/>
    <w:rsid w:val="007B6DC6"/>
    <w:rsid w:val="007B7533"/>
    <w:rsid w:val="007C053A"/>
    <w:rsid w:val="007D1BFC"/>
    <w:rsid w:val="007D23FA"/>
    <w:rsid w:val="007D2DCF"/>
    <w:rsid w:val="007D2E38"/>
    <w:rsid w:val="007D383E"/>
    <w:rsid w:val="007D4D7F"/>
    <w:rsid w:val="007E124A"/>
    <w:rsid w:val="007E19DF"/>
    <w:rsid w:val="007E65A2"/>
    <w:rsid w:val="007E7446"/>
    <w:rsid w:val="007F151B"/>
    <w:rsid w:val="007F16A9"/>
    <w:rsid w:val="007F1AB6"/>
    <w:rsid w:val="007F3801"/>
    <w:rsid w:val="007F448D"/>
    <w:rsid w:val="00802055"/>
    <w:rsid w:val="0080355E"/>
    <w:rsid w:val="00805380"/>
    <w:rsid w:val="00805E16"/>
    <w:rsid w:val="0081008D"/>
    <w:rsid w:val="00810AA0"/>
    <w:rsid w:val="00811532"/>
    <w:rsid w:val="00812275"/>
    <w:rsid w:val="00814358"/>
    <w:rsid w:val="00814C10"/>
    <w:rsid w:val="00817933"/>
    <w:rsid w:val="00820591"/>
    <w:rsid w:val="008227A0"/>
    <w:rsid w:val="0082344D"/>
    <w:rsid w:val="00825AE3"/>
    <w:rsid w:val="008309F1"/>
    <w:rsid w:val="008332E2"/>
    <w:rsid w:val="00836042"/>
    <w:rsid w:val="00837341"/>
    <w:rsid w:val="0083770B"/>
    <w:rsid w:val="0084068B"/>
    <w:rsid w:val="00840EB8"/>
    <w:rsid w:val="00841708"/>
    <w:rsid w:val="00841B94"/>
    <w:rsid w:val="0084357C"/>
    <w:rsid w:val="0084379B"/>
    <w:rsid w:val="00843C3C"/>
    <w:rsid w:val="00843CA3"/>
    <w:rsid w:val="00843D15"/>
    <w:rsid w:val="008462D9"/>
    <w:rsid w:val="008463F3"/>
    <w:rsid w:val="008524C3"/>
    <w:rsid w:val="00852EBE"/>
    <w:rsid w:val="0085608E"/>
    <w:rsid w:val="00857E3C"/>
    <w:rsid w:val="00860356"/>
    <w:rsid w:val="00860FA8"/>
    <w:rsid w:val="00861088"/>
    <w:rsid w:val="00861C05"/>
    <w:rsid w:val="00861DED"/>
    <w:rsid w:val="00862431"/>
    <w:rsid w:val="00862F1D"/>
    <w:rsid w:val="008636B9"/>
    <w:rsid w:val="008640D6"/>
    <w:rsid w:val="00873701"/>
    <w:rsid w:val="008742D7"/>
    <w:rsid w:val="0087743C"/>
    <w:rsid w:val="008838B0"/>
    <w:rsid w:val="00883E92"/>
    <w:rsid w:val="00885109"/>
    <w:rsid w:val="00886460"/>
    <w:rsid w:val="00890AF8"/>
    <w:rsid w:val="008911C9"/>
    <w:rsid w:val="00892418"/>
    <w:rsid w:val="008930BF"/>
    <w:rsid w:val="008953FB"/>
    <w:rsid w:val="00895B5F"/>
    <w:rsid w:val="0089636C"/>
    <w:rsid w:val="00896CA4"/>
    <w:rsid w:val="008978AA"/>
    <w:rsid w:val="00897CD2"/>
    <w:rsid w:val="008A09B6"/>
    <w:rsid w:val="008A1B9B"/>
    <w:rsid w:val="008A5B82"/>
    <w:rsid w:val="008A69C1"/>
    <w:rsid w:val="008A6BE3"/>
    <w:rsid w:val="008A7114"/>
    <w:rsid w:val="008B0A73"/>
    <w:rsid w:val="008B0FDB"/>
    <w:rsid w:val="008B364E"/>
    <w:rsid w:val="008B522B"/>
    <w:rsid w:val="008B55AD"/>
    <w:rsid w:val="008B5C1A"/>
    <w:rsid w:val="008B6D46"/>
    <w:rsid w:val="008C01E1"/>
    <w:rsid w:val="008C0320"/>
    <w:rsid w:val="008C3742"/>
    <w:rsid w:val="008C426E"/>
    <w:rsid w:val="008C5207"/>
    <w:rsid w:val="008C60AC"/>
    <w:rsid w:val="008C6BFE"/>
    <w:rsid w:val="008C7E51"/>
    <w:rsid w:val="008D126D"/>
    <w:rsid w:val="008D284C"/>
    <w:rsid w:val="008D4072"/>
    <w:rsid w:val="008E3DE6"/>
    <w:rsid w:val="008E412B"/>
    <w:rsid w:val="008E4468"/>
    <w:rsid w:val="008E467B"/>
    <w:rsid w:val="008E7233"/>
    <w:rsid w:val="008F135C"/>
    <w:rsid w:val="008F174D"/>
    <w:rsid w:val="008F205C"/>
    <w:rsid w:val="008F4241"/>
    <w:rsid w:val="008F4664"/>
    <w:rsid w:val="009019EC"/>
    <w:rsid w:val="00901A65"/>
    <w:rsid w:val="009027FA"/>
    <w:rsid w:val="00904BD2"/>
    <w:rsid w:val="009065DF"/>
    <w:rsid w:val="009141B4"/>
    <w:rsid w:val="00914636"/>
    <w:rsid w:val="009161E8"/>
    <w:rsid w:val="009172C9"/>
    <w:rsid w:val="009210F5"/>
    <w:rsid w:val="00922047"/>
    <w:rsid w:val="00922566"/>
    <w:rsid w:val="0092351E"/>
    <w:rsid w:val="00924983"/>
    <w:rsid w:val="00924F21"/>
    <w:rsid w:val="009278E8"/>
    <w:rsid w:val="009336D6"/>
    <w:rsid w:val="00937A1D"/>
    <w:rsid w:val="0094114D"/>
    <w:rsid w:val="009472C1"/>
    <w:rsid w:val="00952934"/>
    <w:rsid w:val="00954CDF"/>
    <w:rsid w:val="009555B9"/>
    <w:rsid w:val="00956250"/>
    <w:rsid w:val="00961650"/>
    <w:rsid w:val="00964940"/>
    <w:rsid w:val="009670C4"/>
    <w:rsid w:val="00967AF6"/>
    <w:rsid w:val="00967B0D"/>
    <w:rsid w:val="00970869"/>
    <w:rsid w:val="0097313B"/>
    <w:rsid w:val="00974075"/>
    <w:rsid w:val="009746AF"/>
    <w:rsid w:val="00975845"/>
    <w:rsid w:val="0097672F"/>
    <w:rsid w:val="00976CAF"/>
    <w:rsid w:val="0097739D"/>
    <w:rsid w:val="00977A6A"/>
    <w:rsid w:val="009817EC"/>
    <w:rsid w:val="009837D7"/>
    <w:rsid w:val="00986C5F"/>
    <w:rsid w:val="009877C9"/>
    <w:rsid w:val="009909CF"/>
    <w:rsid w:val="009A1280"/>
    <w:rsid w:val="009A3AFD"/>
    <w:rsid w:val="009A4FC5"/>
    <w:rsid w:val="009A58D0"/>
    <w:rsid w:val="009B0610"/>
    <w:rsid w:val="009B1358"/>
    <w:rsid w:val="009B1459"/>
    <w:rsid w:val="009B21F4"/>
    <w:rsid w:val="009B339F"/>
    <w:rsid w:val="009B3F2B"/>
    <w:rsid w:val="009B47AF"/>
    <w:rsid w:val="009B748D"/>
    <w:rsid w:val="009C0FD3"/>
    <w:rsid w:val="009C10C6"/>
    <w:rsid w:val="009C1BB7"/>
    <w:rsid w:val="009C1CEC"/>
    <w:rsid w:val="009C3711"/>
    <w:rsid w:val="009D1AB7"/>
    <w:rsid w:val="009D3650"/>
    <w:rsid w:val="009D4513"/>
    <w:rsid w:val="009D45CD"/>
    <w:rsid w:val="009D5052"/>
    <w:rsid w:val="009D7C97"/>
    <w:rsid w:val="009E337F"/>
    <w:rsid w:val="009E602A"/>
    <w:rsid w:val="009E6DC3"/>
    <w:rsid w:val="009E7856"/>
    <w:rsid w:val="009F0533"/>
    <w:rsid w:val="009F3F92"/>
    <w:rsid w:val="009F6400"/>
    <w:rsid w:val="00A03132"/>
    <w:rsid w:val="00A04FAE"/>
    <w:rsid w:val="00A060D2"/>
    <w:rsid w:val="00A244B1"/>
    <w:rsid w:val="00A25AEE"/>
    <w:rsid w:val="00A27DB6"/>
    <w:rsid w:val="00A3144D"/>
    <w:rsid w:val="00A331CD"/>
    <w:rsid w:val="00A33908"/>
    <w:rsid w:val="00A35F98"/>
    <w:rsid w:val="00A36C0B"/>
    <w:rsid w:val="00A40556"/>
    <w:rsid w:val="00A41A33"/>
    <w:rsid w:val="00A42EBE"/>
    <w:rsid w:val="00A4303C"/>
    <w:rsid w:val="00A455CC"/>
    <w:rsid w:val="00A45CF8"/>
    <w:rsid w:val="00A46388"/>
    <w:rsid w:val="00A464ED"/>
    <w:rsid w:val="00A47C52"/>
    <w:rsid w:val="00A51359"/>
    <w:rsid w:val="00A51585"/>
    <w:rsid w:val="00A51A2D"/>
    <w:rsid w:val="00A5247A"/>
    <w:rsid w:val="00A55796"/>
    <w:rsid w:val="00A56146"/>
    <w:rsid w:val="00A57463"/>
    <w:rsid w:val="00A6192F"/>
    <w:rsid w:val="00A61FE1"/>
    <w:rsid w:val="00A65DB0"/>
    <w:rsid w:val="00A7350A"/>
    <w:rsid w:val="00A76DCB"/>
    <w:rsid w:val="00A813F6"/>
    <w:rsid w:val="00A81D48"/>
    <w:rsid w:val="00A84CAD"/>
    <w:rsid w:val="00A8777F"/>
    <w:rsid w:val="00A90BE2"/>
    <w:rsid w:val="00A91EDF"/>
    <w:rsid w:val="00A963B4"/>
    <w:rsid w:val="00AA2D14"/>
    <w:rsid w:val="00AA3FA5"/>
    <w:rsid w:val="00AB11A2"/>
    <w:rsid w:val="00AB1A7A"/>
    <w:rsid w:val="00AB43EF"/>
    <w:rsid w:val="00AB4651"/>
    <w:rsid w:val="00AB7610"/>
    <w:rsid w:val="00AB7C19"/>
    <w:rsid w:val="00AC068C"/>
    <w:rsid w:val="00AC5A06"/>
    <w:rsid w:val="00AD00C5"/>
    <w:rsid w:val="00AD0E17"/>
    <w:rsid w:val="00AD0EEE"/>
    <w:rsid w:val="00AD310A"/>
    <w:rsid w:val="00AE2005"/>
    <w:rsid w:val="00AE3E62"/>
    <w:rsid w:val="00AE4458"/>
    <w:rsid w:val="00AF2573"/>
    <w:rsid w:val="00AF7BA6"/>
    <w:rsid w:val="00B026F9"/>
    <w:rsid w:val="00B03551"/>
    <w:rsid w:val="00B04907"/>
    <w:rsid w:val="00B07425"/>
    <w:rsid w:val="00B07ED1"/>
    <w:rsid w:val="00B120CA"/>
    <w:rsid w:val="00B20279"/>
    <w:rsid w:val="00B208ED"/>
    <w:rsid w:val="00B217DC"/>
    <w:rsid w:val="00B2590D"/>
    <w:rsid w:val="00B25D1C"/>
    <w:rsid w:val="00B273C8"/>
    <w:rsid w:val="00B27C38"/>
    <w:rsid w:val="00B3153B"/>
    <w:rsid w:val="00B31C0F"/>
    <w:rsid w:val="00B35398"/>
    <w:rsid w:val="00B35447"/>
    <w:rsid w:val="00B40B4A"/>
    <w:rsid w:val="00B4196D"/>
    <w:rsid w:val="00B42A16"/>
    <w:rsid w:val="00B43DF0"/>
    <w:rsid w:val="00B45271"/>
    <w:rsid w:val="00B5223E"/>
    <w:rsid w:val="00B55CB1"/>
    <w:rsid w:val="00B56A61"/>
    <w:rsid w:val="00B6017D"/>
    <w:rsid w:val="00B60892"/>
    <w:rsid w:val="00B62C05"/>
    <w:rsid w:val="00B644AB"/>
    <w:rsid w:val="00B6463B"/>
    <w:rsid w:val="00B64D25"/>
    <w:rsid w:val="00B72840"/>
    <w:rsid w:val="00B74D3A"/>
    <w:rsid w:val="00B7609E"/>
    <w:rsid w:val="00B767D8"/>
    <w:rsid w:val="00B77986"/>
    <w:rsid w:val="00B80F44"/>
    <w:rsid w:val="00B81212"/>
    <w:rsid w:val="00B85912"/>
    <w:rsid w:val="00B85960"/>
    <w:rsid w:val="00B85CCE"/>
    <w:rsid w:val="00B85F4A"/>
    <w:rsid w:val="00B86A08"/>
    <w:rsid w:val="00B904E2"/>
    <w:rsid w:val="00B91B7B"/>
    <w:rsid w:val="00B953D7"/>
    <w:rsid w:val="00B97662"/>
    <w:rsid w:val="00BA4993"/>
    <w:rsid w:val="00BA544B"/>
    <w:rsid w:val="00BB1B61"/>
    <w:rsid w:val="00BB25D3"/>
    <w:rsid w:val="00BC0156"/>
    <w:rsid w:val="00BC2030"/>
    <w:rsid w:val="00BC3C6B"/>
    <w:rsid w:val="00BC49E2"/>
    <w:rsid w:val="00BC5837"/>
    <w:rsid w:val="00BD09C2"/>
    <w:rsid w:val="00BD0AE2"/>
    <w:rsid w:val="00BD1938"/>
    <w:rsid w:val="00BD1ADB"/>
    <w:rsid w:val="00BD789C"/>
    <w:rsid w:val="00BE2865"/>
    <w:rsid w:val="00BF06E5"/>
    <w:rsid w:val="00BF3913"/>
    <w:rsid w:val="00BF471D"/>
    <w:rsid w:val="00BF5F87"/>
    <w:rsid w:val="00BF687E"/>
    <w:rsid w:val="00BF6DE6"/>
    <w:rsid w:val="00BF7BFE"/>
    <w:rsid w:val="00C0279A"/>
    <w:rsid w:val="00C03680"/>
    <w:rsid w:val="00C06726"/>
    <w:rsid w:val="00C078C8"/>
    <w:rsid w:val="00C07D63"/>
    <w:rsid w:val="00C1064A"/>
    <w:rsid w:val="00C12DEB"/>
    <w:rsid w:val="00C15343"/>
    <w:rsid w:val="00C17A62"/>
    <w:rsid w:val="00C22111"/>
    <w:rsid w:val="00C244A7"/>
    <w:rsid w:val="00C42365"/>
    <w:rsid w:val="00C43C06"/>
    <w:rsid w:val="00C44B0C"/>
    <w:rsid w:val="00C452D7"/>
    <w:rsid w:val="00C466A8"/>
    <w:rsid w:val="00C469B1"/>
    <w:rsid w:val="00C5423D"/>
    <w:rsid w:val="00C551D3"/>
    <w:rsid w:val="00C578AF"/>
    <w:rsid w:val="00C57C4D"/>
    <w:rsid w:val="00C61A6C"/>
    <w:rsid w:val="00C640C9"/>
    <w:rsid w:val="00C64827"/>
    <w:rsid w:val="00C64F0C"/>
    <w:rsid w:val="00C667A8"/>
    <w:rsid w:val="00C67B88"/>
    <w:rsid w:val="00C718F6"/>
    <w:rsid w:val="00C75FAC"/>
    <w:rsid w:val="00C80993"/>
    <w:rsid w:val="00C80BF1"/>
    <w:rsid w:val="00C82E03"/>
    <w:rsid w:val="00C85792"/>
    <w:rsid w:val="00C878D1"/>
    <w:rsid w:val="00C908E8"/>
    <w:rsid w:val="00C91077"/>
    <w:rsid w:val="00C92E9E"/>
    <w:rsid w:val="00C94318"/>
    <w:rsid w:val="00C94D97"/>
    <w:rsid w:val="00C952C9"/>
    <w:rsid w:val="00C958FE"/>
    <w:rsid w:val="00C95AC2"/>
    <w:rsid w:val="00C96854"/>
    <w:rsid w:val="00C97FB0"/>
    <w:rsid w:val="00CA403C"/>
    <w:rsid w:val="00CA5F66"/>
    <w:rsid w:val="00CA60FC"/>
    <w:rsid w:val="00CB0249"/>
    <w:rsid w:val="00CB0D9B"/>
    <w:rsid w:val="00CB2AC4"/>
    <w:rsid w:val="00CB47C9"/>
    <w:rsid w:val="00CB5C4B"/>
    <w:rsid w:val="00CB7853"/>
    <w:rsid w:val="00CC091B"/>
    <w:rsid w:val="00CC0978"/>
    <w:rsid w:val="00CC0C3F"/>
    <w:rsid w:val="00CC1663"/>
    <w:rsid w:val="00CD4A5C"/>
    <w:rsid w:val="00CD7A80"/>
    <w:rsid w:val="00CE0635"/>
    <w:rsid w:val="00CE22D5"/>
    <w:rsid w:val="00CE42D3"/>
    <w:rsid w:val="00CF086C"/>
    <w:rsid w:val="00CF66F3"/>
    <w:rsid w:val="00CF7BC6"/>
    <w:rsid w:val="00CF7CEA"/>
    <w:rsid w:val="00D00659"/>
    <w:rsid w:val="00D03DA9"/>
    <w:rsid w:val="00D04309"/>
    <w:rsid w:val="00D13593"/>
    <w:rsid w:val="00D15119"/>
    <w:rsid w:val="00D1670E"/>
    <w:rsid w:val="00D16C96"/>
    <w:rsid w:val="00D16EF7"/>
    <w:rsid w:val="00D21157"/>
    <w:rsid w:val="00D21E93"/>
    <w:rsid w:val="00D22B4E"/>
    <w:rsid w:val="00D24A4F"/>
    <w:rsid w:val="00D24DCA"/>
    <w:rsid w:val="00D25A0E"/>
    <w:rsid w:val="00D26A93"/>
    <w:rsid w:val="00D27DD9"/>
    <w:rsid w:val="00D31F1B"/>
    <w:rsid w:val="00D3302B"/>
    <w:rsid w:val="00D34FFA"/>
    <w:rsid w:val="00D36597"/>
    <w:rsid w:val="00D37E6B"/>
    <w:rsid w:val="00D40FE6"/>
    <w:rsid w:val="00D451F3"/>
    <w:rsid w:val="00D506DB"/>
    <w:rsid w:val="00D5201F"/>
    <w:rsid w:val="00D576D7"/>
    <w:rsid w:val="00D6094B"/>
    <w:rsid w:val="00D674D6"/>
    <w:rsid w:val="00D70F41"/>
    <w:rsid w:val="00D722A0"/>
    <w:rsid w:val="00D80B76"/>
    <w:rsid w:val="00D80F22"/>
    <w:rsid w:val="00D82A59"/>
    <w:rsid w:val="00D830F6"/>
    <w:rsid w:val="00D86B56"/>
    <w:rsid w:val="00D87E9F"/>
    <w:rsid w:val="00D904B2"/>
    <w:rsid w:val="00D908AB"/>
    <w:rsid w:val="00D93790"/>
    <w:rsid w:val="00D946CC"/>
    <w:rsid w:val="00D96133"/>
    <w:rsid w:val="00D96583"/>
    <w:rsid w:val="00D968C2"/>
    <w:rsid w:val="00D9788A"/>
    <w:rsid w:val="00DA0E5A"/>
    <w:rsid w:val="00DA708E"/>
    <w:rsid w:val="00DA7E55"/>
    <w:rsid w:val="00DB0524"/>
    <w:rsid w:val="00DB10BA"/>
    <w:rsid w:val="00DB564A"/>
    <w:rsid w:val="00DB777A"/>
    <w:rsid w:val="00DC1EC9"/>
    <w:rsid w:val="00DC2412"/>
    <w:rsid w:val="00DC3493"/>
    <w:rsid w:val="00DC482E"/>
    <w:rsid w:val="00DD06C0"/>
    <w:rsid w:val="00DD0791"/>
    <w:rsid w:val="00DD3C6F"/>
    <w:rsid w:val="00DE2515"/>
    <w:rsid w:val="00DE3301"/>
    <w:rsid w:val="00DF113A"/>
    <w:rsid w:val="00DF2753"/>
    <w:rsid w:val="00DF33F2"/>
    <w:rsid w:val="00DF3737"/>
    <w:rsid w:val="00DF4768"/>
    <w:rsid w:val="00DF63AA"/>
    <w:rsid w:val="00DF65C6"/>
    <w:rsid w:val="00E01F9E"/>
    <w:rsid w:val="00E141DE"/>
    <w:rsid w:val="00E14520"/>
    <w:rsid w:val="00E149E3"/>
    <w:rsid w:val="00E14A4F"/>
    <w:rsid w:val="00E14E1B"/>
    <w:rsid w:val="00E14FDD"/>
    <w:rsid w:val="00E15137"/>
    <w:rsid w:val="00E208B7"/>
    <w:rsid w:val="00E24143"/>
    <w:rsid w:val="00E245E1"/>
    <w:rsid w:val="00E26156"/>
    <w:rsid w:val="00E26EAB"/>
    <w:rsid w:val="00E27B80"/>
    <w:rsid w:val="00E316A7"/>
    <w:rsid w:val="00E33083"/>
    <w:rsid w:val="00E3590B"/>
    <w:rsid w:val="00E3594F"/>
    <w:rsid w:val="00E36FD4"/>
    <w:rsid w:val="00E37E23"/>
    <w:rsid w:val="00E429F5"/>
    <w:rsid w:val="00E42E39"/>
    <w:rsid w:val="00E42EDF"/>
    <w:rsid w:val="00E4445B"/>
    <w:rsid w:val="00E44DD2"/>
    <w:rsid w:val="00E47657"/>
    <w:rsid w:val="00E502FE"/>
    <w:rsid w:val="00E509A6"/>
    <w:rsid w:val="00E53CDE"/>
    <w:rsid w:val="00E53E7F"/>
    <w:rsid w:val="00E54D75"/>
    <w:rsid w:val="00E54F21"/>
    <w:rsid w:val="00E56DF8"/>
    <w:rsid w:val="00E6315A"/>
    <w:rsid w:val="00E64BCF"/>
    <w:rsid w:val="00E66A27"/>
    <w:rsid w:val="00E66F26"/>
    <w:rsid w:val="00E6727C"/>
    <w:rsid w:val="00E70710"/>
    <w:rsid w:val="00E70CD6"/>
    <w:rsid w:val="00E70D7B"/>
    <w:rsid w:val="00E7122D"/>
    <w:rsid w:val="00E72CC1"/>
    <w:rsid w:val="00E75923"/>
    <w:rsid w:val="00E8021B"/>
    <w:rsid w:val="00E813C6"/>
    <w:rsid w:val="00E82ACD"/>
    <w:rsid w:val="00E84A04"/>
    <w:rsid w:val="00E85896"/>
    <w:rsid w:val="00E863F7"/>
    <w:rsid w:val="00E905C7"/>
    <w:rsid w:val="00E90686"/>
    <w:rsid w:val="00E91E48"/>
    <w:rsid w:val="00E957C6"/>
    <w:rsid w:val="00EB0EA1"/>
    <w:rsid w:val="00EB37EC"/>
    <w:rsid w:val="00EB3AB4"/>
    <w:rsid w:val="00EC18E2"/>
    <w:rsid w:val="00EC1A0A"/>
    <w:rsid w:val="00EC249E"/>
    <w:rsid w:val="00EC3AEC"/>
    <w:rsid w:val="00EC4CDB"/>
    <w:rsid w:val="00EC4D2E"/>
    <w:rsid w:val="00EC4F51"/>
    <w:rsid w:val="00EC7F88"/>
    <w:rsid w:val="00ED07EA"/>
    <w:rsid w:val="00ED322A"/>
    <w:rsid w:val="00ED4EBC"/>
    <w:rsid w:val="00ED5818"/>
    <w:rsid w:val="00EE1ADA"/>
    <w:rsid w:val="00EE2AAD"/>
    <w:rsid w:val="00EE456E"/>
    <w:rsid w:val="00EE68B6"/>
    <w:rsid w:val="00EF18BF"/>
    <w:rsid w:val="00EF2AA1"/>
    <w:rsid w:val="00EF2C9C"/>
    <w:rsid w:val="00EF435E"/>
    <w:rsid w:val="00EF4FAD"/>
    <w:rsid w:val="00EF74DB"/>
    <w:rsid w:val="00F04CAB"/>
    <w:rsid w:val="00F06A60"/>
    <w:rsid w:val="00F13741"/>
    <w:rsid w:val="00F14A73"/>
    <w:rsid w:val="00F1588B"/>
    <w:rsid w:val="00F15920"/>
    <w:rsid w:val="00F22D97"/>
    <w:rsid w:val="00F24C32"/>
    <w:rsid w:val="00F24DFF"/>
    <w:rsid w:val="00F3070C"/>
    <w:rsid w:val="00F30802"/>
    <w:rsid w:val="00F36A5F"/>
    <w:rsid w:val="00F37673"/>
    <w:rsid w:val="00F37FA6"/>
    <w:rsid w:val="00F500CD"/>
    <w:rsid w:val="00F543E5"/>
    <w:rsid w:val="00F55A1E"/>
    <w:rsid w:val="00F56141"/>
    <w:rsid w:val="00F5691E"/>
    <w:rsid w:val="00F57E41"/>
    <w:rsid w:val="00F60425"/>
    <w:rsid w:val="00F70171"/>
    <w:rsid w:val="00F704EA"/>
    <w:rsid w:val="00F7106C"/>
    <w:rsid w:val="00F71EA6"/>
    <w:rsid w:val="00F72724"/>
    <w:rsid w:val="00F73627"/>
    <w:rsid w:val="00F7404A"/>
    <w:rsid w:val="00F75F01"/>
    <w:rsid w:val="00F760F4"/>
    <w:rsid w:val="00F803AA"/>
    <w:rsid w:val="00F8374B"/>
    <w:rsid w:val="00F8431B"/>
    <w:rsid w:val="00F8458A"/>
    <w:rsid w:val="00F84F42"/>
    <w:rsid w:val="00F867EA"/>
    <w:rsid w:val="00F873C9"/>
    <w:rsid w:val="00F8754B"/>
    <w:rsid w:val="00F910CE"/>
    <w:rsid w:val="00F94AE5"/>
    <w:rsid w:val="00F94E2F"/>
    <w:rsid w:val="00F95621"/>
    <w:rsid w:val="00FA261B"/>
    <w:rsid w:val="00FA4109"/>
    <w:rsid w:val="00FA52F1"/>
    <w:rsid w:val="00FA6014"/>
    <w:rsid w:val="00FA753E"/>
    <w:rsid w:val="00FA7868"/>
    <w:rsid w:val="00FB11CC"/>
    <w:rsid w:val="00FB2249"/>
    <w:rsid w:val="00FB3404"/>
    <w:rsid w:val="00FB35A0"/>
    <w:rsid w:val="00FB40CC"/>
    <w:rsid w:val="00FB5A65"/>
    <w:rsid w:val="00FB61C7"/>
    <w:rsid w:val="00FC7F3D"/>
    <w:rsid w:val="00FD1902"/>
    <w:rsid w:val="00FD6393"/>
    <w:rsid w:val="00FD7234"/>
    <w:rsid w:val="00FE0FEB"/>
    <w:rsid w:val="00FE18B9"/>
    <w:rsid w:val="00FE440E"/>
    <w:rsid w:val="00FE4D0F"/>
    <w:rsid w:val="00FE6203"/>
    <w:rsid w:val="00FF551C"/>
    <w:rsid w:val="00FF7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F9C85"/>
  <w15:docId w15:val="{2F9C9859-E101-48D0-A70D-AFB083388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uiPriority w:val="1"/>
    <w:qFormat/>
    <w:rsid w:val="00E91E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2"/>
    <w:next w:val="a2"/>
    <w:link w:val="20"/>
    <w:uiPriority w:val="9"/>
    <w:unhideWhenUsed/>
    <w:qFormat/>
    <w:rsid w:val="005D2D9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222A6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2"/>
    <w:next w:val="a2"/>
    <w:link w:val="40"/>
    <w:unhideWhenUsed/>
    <w:qFormat/>
    <w:rsid w:val="00B2590D"/>
    <w:pPr>
      <w:keepNext/>
      <w:widowControl/>
      <w:autoSpaceDE/>
      <w:autoSpaceDN/>
      <w:spacing w:before="240" w:after="60"/>
      <w:outlineLvl w:val="3"/>
    </w:pPr>
    <w:rPr>
      <w:b/>
      <w:bCs/>
      <w:sz w:val="28"/>
      <w:szCs w:val="28"/>
      <w:lang w:eastAsia="ru-RU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40">
    <w:name w:val="Заголовок 4 Знак"/>
    <w:basedOn w:val="a3"/>
    <w:link w:val="4"/>
    <w:rsid w:val="00B2590D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6">
    <w:name w:val="Body Text"/>
    <w:basedOn w:val="a2"/>
    <w:link w:val="a7"/>
    <w:uiPriority w:val="1"/>
    <w:qFormat/>
    <w:rsid w:val="00B2590D"/>
    <w:rPr>
      <w:sz w:val="28"/>
      <w:szCs w:val="28"/>
    </w:rPr>
  </w:style>
  <w:style w:type="character" w:customStyle="1" w:styleId="a7">
    <w:name w:val="Основной текст Знак"/>
    <w:basedOn w:val="a3"/>
    <w:link w:val="a6"/>
    <w:uiPriority w:val="1"/>
    <w:rsid w:val="00B2590D"/>
    <w:rPr>
      <w:rFonts w:ascii="Times New Roman" w:eastAsia="Times New Roman" w:hAnsi="Times New Roman" w:cs="Times New Roman"/>
      <w:sz w:val="28"/>
      <w:szCs w:val="28"/>
    </w:rPr>
  </w:style>
  <w:style w:type="character" w:styleId="a8">
    <w:name w:val="Hyperlink"/>
    <w:uiPriority w:val="99"/>
    <w:unhideWhenUsed/>
    <w:rsid w:val="00B2590D"/>
    <w:rPr>
      <w:color w:val="0000FF"/>
      <w:u w:val="single"/>
    </w:rPr>
  </w:style>
  <w:style w:type="paragraph" w:styleId="21">
    <w:name w:val="toc 2"/>
    <w:basedOn w:val="a2"/>
    <w:next w:val="a2"/>
    <w:autoRedefine/>
    <w:uiPriority w:val="39"/>
    <w:unhideWhenUsed/>
    <w:rsid w:val="00B2590D"/>
    <w:pPr>
      <w:widowControl/>
      <w:autoSpaceDE/>
      <w:autoSpaceDN/>
      <w:spacing w:after="100"/>
      <w:ind w:left="200"/>
    </w:pPr>
    <w:rPr>
      <w:sz w:val="20"/>
      <w:szCs w:val="20"/>
      <w:lang w:eastAsia="ru-RU"/>
    </w:rPr>
  </w:style>
  <w:style w:type="character" w:customStyle="1" w:styleId="20">
    <w:name w:val="Заголовок 2 Знак"/>
    <w:basedOn w:val="a3"/>
    <w:link w:val="2"/>
    <w:uiPriority w:val="9"/>
    <w:rsid w:val="005D2D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9">
    <w:name w:val="List Paragraph"/>
    <w:basedOn w:val="a2"/>
    <w:link w:val="aa"/>
    <w:uiPriority w:val="34"/>
    <w:qFormat/>
    <w:rsid w:val="005D2D9C"/>
    <w:pPr>
      <w:ind w:left="720"/>
      <w:contextualSpacing/>
    </w:pPr>
  </w:style>
  <w:style w:type="paragraph" w:styleId="ab">
    <w:name w:val="Normal (Web)"/>
    <w:basedOn w:val="a2"/>
    <w:uiPriority w:val="99"/>
    <w:semiHidden/>
    <w:unhideWhenUsed/>
    <w:rsid w:val="005D2D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c">
    <w:name w:val="Balloon Text"/>
    <w:basedOn w:val="a2"/>
    <w:link w:val="ad"/>
    <w:uiPriority w:val="99"/>
    <w:semiHidden/>
    <w:unhideWhenUsed/>
    <w:rsid w:val="00721E63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3"/>
    <w:link w:val="ac"/>
    <w:uiPriority w:val="99"/>
    <w:semiHidden/>
    <w:rsid w:val="00721E63"/>
    <w:rPr>
      <w:rFonts w:ascii="Tahoma" w:eastAsia="Times New Roman" w:hAnsi="Tahoma" w:cs="Tahoma"/>
      <w:sz w:val="16"/>
      <w:szCs w:val="16"/>
    </w:rPr>
  </w:style>
  <w:style w:type="paragraph" w:styleId="HTML">
    <w:name w:val="HTML Preformatted"/>
    <w:basedOn w:val="a2"/>
    <w:link w:val="HTML0"/>
    <w:uiPriority w:val="99"/>
    <w:semiHidden/>
    <w:unhideWhenUsed/>
    <w:rsid w:val="003A2A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3A2A87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rsid w:val="00C61A6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e">
    <w:name w:val="Table Grid"/>
    <w:basedOn w:val="a4"/>
    <w:uiPriority w:val="59"/>
    <w:rsid w:val="008D2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2"/>
    <w:link w:val="af0"/>
    <w:uiPriority w:val="99"/>
    <w:unhideWhenUsed/>
    <w:rsid w:val="00483E3C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3"/>
    <w:link w:val="af"/>
    <w:uiPriority w:val="99"/>
    <w:rsid w:val="00483E3C"/>
    <w:rPr>
      <w:rFonts w:ascii="Times New Roman" w:eastAsia="Times New Roman" w:hAnsi="Times New Roman" w:cs="Times New Roman"/>
    </w:rPr>
  </w:style>
  <w:style w:type="paragraph" w:styleId="af1">
    <w:name w:val="footer"/>
    <w:basedOn w:val="a2"/>
    <w:link w:val="af2"/>
    <w:uiPriority w:val="99"/>
    <w:unhideWhenUsed/>
    <w:rsid w:val="00483E3C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3"/>
    <w:link w:val="af1"/>
    <w:uiPriority w:val="99"/>
    <w:rsid w:val="00483E3C"/>
    <w:rPr>
      <w:rFonts w:ascii="Times New Roman" w:eastAsia="Times New Roman" w:hAnsi="Times New Roman" w:cs="Times New Roman"/>
    </w:rPr>
  </w:style>
  <w:style w:type="character" w:styleId="af3">
    <w:name w:val="FollowedHyperlink"/>
    <w:basedOn w:val="a3"/>
    <w:uiPriority w:val="99"/>
    <w:semiHidden/>
    <w:unhideWhenUsed/>
    <w:rsid w:val="009B1459"/>
    <w:rPr>
      <w:color w:val="800080" w:themeColor="followedHyperlink"/>
      <w:u w:val="single"/>
    </w:rPr>
  </w:style>
  <w:style w:type="character" w:customStyle="1" w:styleId="token">
    <w:name w:val="token"/>
    <w:basedOn w:val="a3"/>
    <w:rsid w:val="00715079"/>
  </w:style>
  <w:style w:type="paragraph" w:styleId="af4">
    <w:name w:val="caption"/>
    <w:basedOn w:val="a2"/>
    <w:next w:val="a2"/>
    <w:uiPriority w:val="35"/>
    <w:unhideWhenUsed/>
    <w:qFormat/>
    <w:rsid w:val="00FA52F1"/>
    <w:pPr>
      <w:widowControl/>
      <w:autoSpaceDE/>
      <w:autoSpaceDN/>
      <w:spacing w:after="200"/>
    </w:pPr>
    <w:rPr>
      <w:rFonts w:asciiTheme="minorHAnsi" w:eastAsiaTheme="minorHAnsi" w:hAnsiTheme="minorHAnsi" w:cstheme="minorBidi"/>
      <w:b/>
      <w:bCs/>
      <w:color w:val="4F81BD" w:themeColor="accent1"/>
      <w:sz w:val="18"/>
      <w:szCs w:val="18"/>
    </w:rPr>
  </w:style>
  <w:style w:type="character" w:customStyle="1" w:styleId="aa">
    <w:name w:val="Абзац списка Знак"/>
    <w:basedOn w:val="a3"/>
    <w:link w:val="a9"/>
    <w:uiPriority w:val="34"/>
    <w:rsid w:val="00FA52F1"/>
    <w:rPr>
      <w:rFonts w:ascii="Times New Roman" w:eastAsia="Times New Roman" w:hAnsi="Times New Roman" w:cs="Times New Roman"/>
    </w:rPr>
  </w:style>
  <w:style w:type="paragraph" w:customStyle="1" w:styleId="a0">
    <w:name w:val="Мой список"/>
    <w:basedOn w:val="a9"/>
    <w:link w:val="af5"/>
    <w:qFormat/>
    <w:rsid w:val="00157921"/>
    <w:pPr>
      <w:widowControl/>
      <w:numPr>
        <w:numId w:val="1"/>
      </w:numPr>
      <w:autoSpaceDE/>
      <w:autoSpaceDN/>
      <w:ind w:left="0" w:firstLine="357"/>
      <w:jc w:val="both"/>
    </w:pPr>
    <w:rPr>
      <w:rFonts w:eastAsiaTheme="minorEastAsia"/>
      <w:sz w:val="28"/>
      <w:szCs w:val="28"/>
      <w:lang w:eastAsia="ja-JP"/>
    </w:rPr>
  </w:style>
  <w:style w:type="character" w:customStyle="1" w:styleId="af5">
    <w:name w:val="Мой список Знак"/>
    <w:basedOn w:val="a3"/>
    <w:link w:val="a0"/>
    <w:rsid w:val="00157921"/>
    <w:rPr>
      <w:rFonts w:ascii="Times New Roman" w:eastAsiaTheme="minorEastAsia" w:hAnsi="Times New Roman" w:cs="Times New Roman"/>
      <w:sz w:val="28"/>
      <w:szCs w:val="28"/>
      <w:lang w:eastAsia="ja-JP"/>
    </w:rPr>
  </w:style>
  <w:style w:type="character" w:customStyle="1" w:styleId="30">
    <w:name w:val="Заголовок 3 Знак"/>
    <w:basedOn w:val="a3"/>
    <w:link w:val="3"/>
    <w:uiPriority w:val="9"/>
    <w:semiHidden/>
    <w:rsid w:val="00222A6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6">
    <w:name w:val="Strong"/>
    <w:basedOn w:val="a3"/>
    <w:uiPriority w:val="22"/>
    <w:qFormat/>
    <w:rsid w:val="00222A62"/>
    <w:rPr>
      <w:b/>
      <w:bCs/>
    </w:rPr>
  </w:style>
  <w:style w:type="paragraph" w:customStyle="1" w:styleId="a1">
    <w:name w:val="_Нумерованный_список"/>
    <w:basedOn w:val="a2"/>
    <w:link w:val="af7"/>
    <w:qFormat/>
    <w:rsid w:val="008463F3"/>
    <w:pPr>
      <w:widowControl/>
      <w:numPr>
        <w:numId w:val="2"/>
      </w:numPr>
      <w:autoSpaceDE/>
      <w:autoSpaceDN/>
      <w:spacing w:after="120" w:line="360" w:lineRule="auto"/>
      <w:jc w:val="both"/>
    </w:pPr>
    <w:rPr>
      <w:rFonts w:eastAsia="Calibri"/>
      <w:sz w:val="24"/>
      <w:szCs w:val="24"/>
    </w:rPr>
  </w:style>
  <w:style w:type="character" w:customStyle="1" w:styleId="af7">
    <w:name w:val="_Нумерованный_список Знак"/>
    <w:basedOn w:val="a3"/>
    <w:link w:val="a1"/>
    <w:rsid w:val="008463F3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_Ненумерованный_список"/>
    <w:basedOn w:val="a2"/>
    <w:link w:val="af8"/>
    <w:uiPriority w:val="99"/>
    <w:qFormat/>
    <w:rsid w:val="008C3742"/>
    <w:pPr>
      <w:widowControl/>
      <w:numPr>
        <w:numId w:val="3"/>
      </w:numPr>
      <w:autoSpaceDE/>
      <w:autoSpaceDN/>
      <w:spacing w:line="360" w:lineRule="auto"/>
      <w:jc w:val="both"/>
    </w:pPr>
    <w:rPr>
      <w:sz w:val="24"/>
      <w:szCs w:val="24"/>
      <w:lang w:eastAsia="ru-RU"/>
    </w:rPr>
  </w:style>
  <w:style w:type="character" w:customStyle="1" w:styleId="af8">
    <w:name w:val="_Ненумерованный_список Знак"/>
    <w:link w:val="a"/>
    <w:uiPriority w:val="99"/>
    <w:rsid w:val="008C374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9">
    <w:name w:val="Unresolved Mention"/>
    <w:basedOn w:val="a3"/>
    <w:uiPriority w:val="99"/>
    <w:semiHidden/>
    <w:unhideWhenUsed/>
    <w:rsid w:val="006E7268"/>
    <w:rPr>
      <w:color w:val="605E5C"/>
      <w:shd w:val="clear" w:color="auto" w:fill="E1DFDD"/>
    </w:rPr>
  </w:style>
  <w:style w:type="table" w:styleId="-6">
    <w:name w:val="Grid Table 6 Colorful"/>
    <w:basedOn w:val="a4"/>
    <w:uiPriority w:val="99"/>
    <w:rsid w:val="00D25A0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character" w:customStyle="1" w:styleId="character">
    <w:name w:val="ТекстГОСТ_character"/>
    <w:link w:val="afa"/>
    <w:rsid w:val="00D25A0E"/>
    <w:rPr>
      <w:sz w:val="28"/>
      <w:szCs w:val="28"/>
    </w:rPr>
  </w:style>
  <w:style w:type="paragraph" w:customStyle="1" w:styleId="afa">
    <w:name w:val="ТекстГОСТ"/>
    <w:basedOn w:val="a2"/>
    <w:link w:val="character"/>
    <w:qFormat/>
    <w:rsid w:val="00D25A0E"/>
    <w:pPr>
      <w:widowControl/>
      <w:autoSpaceDE/>
      <w:autoSpaceDN/>
      <w:spacing w:line="360" w:lineRule="auto"/>
      <w:ind w:firstLine="708"/>
      <w:jc w:val="both"/>
    </w:pPr>
    <w:rPr>
      <w:rFonts w:asciiTheme="minorHAnsi" w:eastAsiaTheme="minorHAnsi" w:hAnsiTheme="minorHAnsi" w:cstheme="minorBid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64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4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6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0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E266D6-CE7E-44B4-ABF2-57F50A506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3946</TotalTime>
  <Pages>17</Pages>
  <Words>2215</Words>
  <Characters>12630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Перевощиков</dc:creator>
  <cp:lastModifiedBy>Никита Перевощиков</cp:lastModifiedBy>
  <cp:revision>949</cp:revision>
  <dcterms:created xsi:type="dcterms:W3CDTF">2023-09-20T08:30:00Z</dcterms:created>
  <dcterms:modified xsi:type="dcterms:W3CDTF">2026-05-27T20:52:00Z</dcterms:modified>
</cp:coreProperties>
</file>