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B2590D" w:rsidRPr="00141ED3" w14:paraId="267FA849" w14:textId="77777777" w:rsidTr="00C667A8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4205061B" w14:textId="77777777" w:rsidR="00B2590D" w:rsidRPr="00141ED3" w:rsidRDefault="00B2590D" w:rsidP="00C667A8">
            <w:pPr>
              <w:rPr>
                <w:b/>
              </w:rPr>
            </w:pPr>
            <w:r w:rsidRPr="00141ED3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AF53E35" wp14:editId="7D6032B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55C80C14" w14:textId="6781DAAA" w:rsidR="00B2590D" w:rsidRPr="00141ED3" w:rsidRDefault="00B2590D" w:rsidP="00C667A8">
            <w:pPr>
              <w:jc w:val="center"/>
              <w:rPr>
                <w:b/>
                <w:sz w:val="24"/>
              </w:rPr>
            </w:pPr>
            <w:r w:rsidRPr="00141ED3">
              <w:rPr>
                <w:b/>
                <w:sz w:val="24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0A7097" w:rsidRPr="00141ED3">
              <w:rPr>
                <w:b/>
                <w:sz w:val="24"/>
              </w:rPr>
              <w:t>автономное</w:t>
            </w:r>
            <w:r w:rsidRPr="00141ED3">
              <w:rPr>
                <w:b/>
                <w:sz w:val="24"/>
              </w:rPr>
              <w:t xml:space="preserve"> образовательное</w:t>
            </w:r>
            <w:r w:rsidR="007073D8" w:rsidRPr="00141ED3">
              <w:rPr>
                <w:b/>
                <w:sz w:val="24"/>
              </w:rPr>
              <w:t xml:space="preserve"> </w:t>
            </w:r>
            <w:r w:rsidRPr="00141ED3">
              <w:rPr>
                <w:b/>
                <w:sz w:val="24"/>
              </w:rPr>
              <w:t>учреждение высшего образования</w:t>
            </w:r>
          </w:p>
          <w:p w14:paraId="76844609" w14:textId="77777777" w:rsidR="00B2590D" w:rsidRPr="00141ED3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141ED3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4B7FC141" w14:textId="77777777" w:rsidR="00B2590D" w:rsidRPr="00141ED3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141ED3">
              <w:rPr>
                <w:b/>
                <w:sz w:val="24"/>
              </w:rPr>
              <w:t xml:space="preserve">имени Н.Э. Баумана </w:t>
            </w:r>
          </w:p>
          <w:p w14:paraId="7F25A95C" w14:textId="77777777" w:rsidR="00B2590D" w:rsidRPr="00141ED3" w:rsidRDefault="00B2590D" w:rsidP="00C667A8">
            <w:pPr>
              <w:jc w:val="center"/>
              <w:rPr>
                <w:b/>
                <w:sz w:val="24"/>
              </w:rPr>
            </w:pPr>
            <w:r w:rsidRPr="00141ED3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62DF2AF3" w14:textId="77777777" w:rsidR="00B2590D" w:rsidRPr="00141ED3" w:rsidRDefault="00B2590D" w:rsidP="00C667A8">
            <w:pPr>
              <w:jc w:val="center"/>
              <w:rPr>
                <w:b/>
              </w:rPr>
            </w:pPr>
            <w:r w:rsidRPr="00141ED3">
              <w:rPr>
                <w:b/>
                <w:sz w:val="24"/>
              </w:rPr>
              <w:t>(МГТУ им. Н.Э. Баумана)</w:t>
            </w:r>
          </w:p>
        </w:tc>
      </w:tr>
    </w:tbl>
    <w:p w14:paraId="0A67C39A" w14:textId="77777777" w:rsidR="00B2590D" w:rsidRPr="00141ED3" w:rsidRDefault="00B2590D" w:rsidP="00B2590D">
      <w:pPr>
        <w:pStyle w:val="a7"/>
        <w:rPr>
          <w:b/>
          <w:sz w:val="26"/>
        </w:rPr>
      </w:pPr>
    </w:p>
    <w:p w14:paraId="49C79E92" w14:textId="77777777" w:rsidR="00B2590D" w:rsidRPr="00141ED3" w:rsidRDefault="00B2590D" w:rsidP="00B2590D">
      <w:pPr>
        <w:pStyle w:val="a7"/>
        <w:spacing w:before="3"/>
        <w:rPr>
          <w:b/>
          <w:sz w:val="24"/>
          <w:szCs w:val="24"/>
        </w:rPr>
      </w:pPr>
    </w:p>
    <w:p w14:paraId="0A1B26A7" w14:textId="77777777" w:rsidR="00B2590D" w:rsidRPr="00141ED3" w:rsidRDefault="00B2590D" w:rsidP="00B2590D">
      <w:pPr>
        <w:rPr>
          <w:sz w:val="24"/>
          <w:szCs w:val="24"/>
        </w:rPr>
      </w:pPr>
      <w:r w:rsidRPr="00141ED3">
        <w:rPr>
          <w:sz w:val="24"/>
          <w:szCs w:val="24"/>
        </w:rPr>
        <w:t xml:space="preserve">ФАКУЛЬТЕТ </w:t>
      </w:r>
      <w:r w:rsidRPr="00141ED3">
        <w:rPr>
          <w:sz w:val="24"/>
          <w:szCs w:val="24"/>
        </w:rPr>
        <w:tab/>
      </w:r>
      <w:r w:rsidRPr="00141ED3">
        <w:rPr>
          <w:sz w:val="24"/>
          <w:szCs w:val="24"/>
        </w:rPr>
        <w:tab/>
      </w:r>
      <w:r w:rsidRPr="00141ED3">
        <w:rPr>
          <w:b/>
          <w:sz w:val="24"/>
          <w:szCs w:val="24"/>
        </w:rPr>
        <w:t>ИНФОРМАТИКА И СИСТЕМЫ УПРАВЛЕНИЯ</w:t>
      </w:r>
    </w:p>
    <w:p w14:paraId="4EA67F74" w14:textId="77777777" w:rsidR="00B2590D" w:rsidRPr="00141ED3" w:rsidRDefault="00B2590D" w:rsidP="00B2590D">
      <w:pPr>
        <w:rPr>
          <w:sz w:val="24"/>
          <w:szCs w:val="24"/>
        </w:rPr>
      </w:pPr>
    </w:p>
    <w:p w14:paraId="6474541D" w14:textId="1684B153" w:rsidR="00B2590D" w:rsidRPr="00141ED3" w:rsidRDefault="00B2590D" w:rsidP="00B2590D">
      <w:pPr>
        <w:rPr>
          <w:iCs/>
          <w:sz w:val="24"/>
          <w:szCs w:val="24"/>
        </w:rPr>
      </w:pPr>
      <w:r w:rsidRPr="00141ED3">
        <w:rPr>
          <w:sz w:val="24"/>
          <w:szCs w:val="24"/>
        </w:rPr>
        <w:t>КАФЕДРА</w:t>
      </w:r>
      <w:r w:rsidR="007073D8" w:rsidRPr="00141ED3">
        <w:rPr>
          <w:sz w:val="24"/>
          <w:szCs w:val="24"/>
        </w:rPr>
        <w:tab/>
      </w:r>
      <w:r w:rsidRPr="00141ED3">
        <w:rPr>
          <w:sz w:val="24"/>
          <w:szCs w:val="24"/>
        </w:rPr>
        <w:tab/>
        <w:t xml:space="preserve"> </w:t>
      </w:r>
      <w:r w:rsidRPr="00141ED3">
        <w:rPr>
          <w:b/>
          <w:sz w:val="24"/>
          <w:szCs w:val="24"/>
        </w:rPr>
        <w:t>СИСТЕМЫ ОБРАБОТКИ ИНФОРМАЦИИ И УПРАВЛЕНИЯ</w:t>
      </w:r>
    </w:p>
    <w:p w14:paraId="5DCBC79B" w14:textId="77777777" w:rsidR="00B2590D" w:rsidRPr="00141ED3" w:rsidRDefault="00B2590D" w:rsidP="00B2590D">
      <w:pPr>
        <w:rPr>
          <w:sz w:val="28"/>
          <w:szCs w:val="28"/>
        </w:rPr>
      </w:pPr>
    </w:p>
    <w:p w14:paraId="6DB574CD" w14:textId="77777777" w:rsidR="00B2590D" w:rsidRPr="00141ED3" w:rsidRDefault="00B2590D" w:rsidP="00B2590D">
      <w:pPr>
        <w:ind w:right="-143"/>
        <w:rPr>
          <w:b/>
          <w:sz w:val="28"/>
          <w:szCs w:val="28"/>
        </w:rPr>
      </w:pPr>
    </w:p>
    <w:p w14:paraId="654EC119" w14:textId="77777777" w:rsidR="00B2590D" w:rsidRPr="00141ED3" w:rsidRDefault="00B2590D" w:rsidP="00B2590D">
      <w:pPr>
        <w:ind w:right="-143"/>
        <w:rPr>
          <w:b/>
          <w:sz w:val="28"/>
          <w:szCs w:val="28"/>
        </w:rPr>
      </w:pPr>
    </w:p>
    <w:p w14:paraId="1952DA30" w14:textId="77777777" w:rsidR="00B2590D" w:rsidRPr="00141ED3" w:rsidRDefault="00B2590D" w:rsidP="00B2590D">
      <w:pPr>
        <w:ind w:right="-143"/>
        <w:rPr>
          <w:b/>
          <w:sz w:val="28"/>
          <w:szCs w:val="28"/>
        </w:rPr>
      </w:pPr>
    </w:p>
    <w:p w14:paraId="1A8931D1" w14:textId="77777777" w:rsidR="00B2590D" w:rsidRPr="00141ED3" w:rsidRDefault="00B2590D" w:rsidP="00B2590D">
      <w:pPr>
        <w:ind w:right="-143"/>
        <w:rPr>
          <w:b/>
          <w:sz w:val="28"/>
          <w:szCs w:val="28"/>
        </w:rPr>
      </w:pPr>
    </w:p>
    <w:p w14:paraId="1C48D241" w14:textId="0F403867" w:rsidR="00B2590D" w:rsidRPr="00141ED3" w:rsidRDefault="0084379B" w:rsidP="00B2590D">
      <w:pPr>
        <w:ind w:left="-142" w:right="-143" w:firstLine="142"/>
        <w:jc w:val="center"/>
        <w:rPr>
          <w:b/>
          <w:sz w:val="28"/>
          <w:szCs w:val="28"/>
        </w:rPr>
      </w:pPr>
      <w:r w:rsidRPr="00141ED3">
        <w:rPr>
          <w:b/>
          <w:sz w:val="28"/>
          <w:szCs w:val="28"/>
        </w:rPr>
        <w:t>Отчет по лабораторной работе №</w:t>
      </w:r>
      <w:r w:rsidR="00A34074" w:rsidRPr="00141ED3">
        <w:rPr>
          <w:b/>
          <w:sz w:val="28"/>
          <w:szCs w:val="28"/>
        </w:rPr>
        <w:t xml:space="preserve"> 5</w:t>
      </w:r>
    </w:p>
    <w:p w14:paraId="30B6CB5A" w14:textId="6FF7F3CC" w:rsidR="00B2590D" w:rsidRPr="00141ED3" w:rsidRDefault="00B2590D" w:rsidP="00B2590D">
      <w:pPr>
        <w:ind w:left="-142" w:right="-143" w:firstLine="142"/>
        <w:jc w:val="center"/>
        <w:rPr>
          <w:b/>
          <w:sz w:val="28"/>
          <w:szCs w:val="28"/>
        </w:rPr>
      </w:pPr>
      <w:r w:rsidRPr="00141ED3">
        <w:rPr>
          <w:b/>
          <w:sz w:val="28"/>
          <w:szCs w:val="28"/>
        </w:rPr>
        <w:t xml:space="preserve">по дисциплине </w:t>
      </w:r>
      <w:r w:rsidR="00890AF8" w:rsidRPr="00141ED3">
        <w:rPr>
          <w:b/>
          <w:sz w:val="28"/>
          <w:szCs w:val="28"/>
        </w:rPr>
        <w:t>Методы машинного обучения в АСОИУ</w:t>
      </w:r>
    </w:p>
    <w:p w14:paraId="6FA3F6F6" w14:textId="77777777" w:rsidR="00B2590D" w:rsidRPr="00141ED3" w:rsidRDefault="00B2590D" w:rsidP="00B2590D">
      <w:pPr>
        <w:rPr>
          <w:b/>
        </w:rPr>
      </w:pPr>
    </w:p>
    <w:p w14:paraId="2C497BA2" w14:textId="4DC8D8E5" w:rsidR="00732C89" w:rsidRPr="00141ED3" w:rsidRDefault="00B2590D" w:rsidP="00925382">
      <w:pPr>
        <w:pStyle w:val="4"/>
        <w:ind w:left="720" w:hanging="578"/>
        <w:jc w:val="center"/>
      </w:pPr>
      <w:r w:rsidRPr="00141ED3">
        <w:rPr>
          <w:bCs w:val="0"/>
        </w:rPr>
        <w:t xml:space="preserve">Тема работы: </w:t>
      </w:r>
      <w:r w:rsidRPr="00141ED3">
        <w:rPr>
          <w:bCs w:val="0"/>
          <w:lang w:eastAsia="en-US"/>
        </w:rPr>
        <w:t>"</w:t>
      </w:r>
      <w:r w:rsidR="00925382" w:rsidRPr="00141ED3">
        <w:t>Обучение на основе глубоких Q-сетей</w:t>
      </w:r>
      <w:r w:rsidR="00925382" w:rsidRPr="00141ED3">
        <w:rPr>
          <w:bCs w:val="0"/>
          <w:lang w:eastAsia="en-US"/>
        </w:rPr>
        <w:t>"</w:t>
      </w:r>
    </w:p>
    <w:p w14:paraId="1F8DD734" w14:textId="77777777" w:rsidR="00B2590D" w:rsidRPr="00141ED3" w:rsidRDefault="00B2590D" w:rsidP="00B2590D">
      <w:pPr>
        <w:rPr>
          <w:b/>
        </w:rPr>
      </w:pPr>
    </w:p>
    <w:p w14:paraId="1F859C4B" w14:textId="77777777" w:rsidR="00B2590D" w:rsidRPr="00141ED3" w:rsidRDefault="00B2590D" w:rsidP="00445329">
      <w:pPr>
        <w:jc w:val="center"/>
        <w:rPr>
          <w:b/>
          <w:sz w:val="24"/>
          <w:szCs w:val="24"/>
        </w:rPr>
      </w:pPr>
    </w:p>
    <w:p w14:paraId="63C9A629" w14:textId="77777777" w:rsidR="00B2590D" w:rsidRPr="00141ED3" w:rsidRDefault="00B2590D" w:rsidP="00B2590D">
      <w:pPr>
        <w:rPr>
          <w:sz w:val="24"/>
          <w:szCs w:val="24"/>
        </w:rPr>
      </w:pPr>
    </w:p>
    <w:p w14:paraId="49F86695" w14:textId="77777777" w:rsidR="00B2590D" w:rsidRPr="00141ED3" w:rsidRDefault="00B2590D" w:rsidP="00B2590D">
      <w:pPr>
        <w:rPr>
          <w:sz w:val="24"/>
          <w:szCs w:val="24"/>
        </w:rPr>
      </w:pPr>
    </w:p>
    <w:p w14:paraId="3374A8DA" w14:textId="77777777" w:rsidR="00890AF8" w:rsidRPr="00141ED3" w:rsidRDefault="00890AF8" w:rsidP="00B2590D">
      <w:pPr>
        <w:rPr>
          <w:sz w:val="24"/>
          <w:szCs w:val="24"/>
        </w:rPr>
      </w:pPr>
    </w:p>
    <w:p w14:paraId="19EA0FF9" w14:textId="77777777" w:rsidR="00890AF8" w:rsidRPr="00141ED3" w:rsidRDefault="00890AF8" w:rsidP="00B2590D">
      <w:pPr>
        <w:rPr>
          <w:sz w:val="24"/>
          <w:szCs w:val="24"/>
        </w:rPr>
      </w:pPr>
    </w:p>
    <w:p w14:paraId="59844D5A" w14:textId="77777777" w:rsidR="00B2590D" w:rsidRPr="00141ED3" w:rsidRDefault="00B2590D" w:rsidP="00B2590D">
      <w:pPr>
        <w:ind w:left="480" w:hanging="480"/>
        <w:rPr>
          <w:sz w:val="24"/>
          <w:szCs w:val="24"/>
        </w:rPr>
      </w:pPr>
    </w:p>
    <w:p w14:paraId="43984CC3" w14:textId="77777777" w:rsidR="00B2590D" w:rsidRPr="00141ED3" w:rsidRDefault="00B2590D" w:rsidP="00B2590D">
      <w:pPr>
        <w:rPr>
          <w:sz w:val="24"/>
          <w:szCs w:val="24"/>
        </w:rPr>
      </w:pPr>
    </w:p>
    <w:p w14:paraId="44C5B13A" w14:textId="77777777" w:rsidR="00B2590D" w:rsidRPr="00141ED3" w:rsidRDefault="00B2590D" w:rsidP="00B2590D">
      <w:pPr>
        <w:rPr>
          <w:sz w:val="24"/>
          <w:szCs w:val="24"/>
        </w:rPr>
      </w:pPr>
    </w:p>
    <w:p w14:paraId="6F2CD67C" w14:textId="77777777" w:rsidR="00B2590D" w:rsidRPr="00141ED3" w:rsidRDefault="00B2590D" w:rsidP="009210F5">
      <w:pPr>
        <w:rPr>
          <w:sz w:val="24"/>
          <w:szCs w:val="24"/>
        </w:rPr>
      </w:pPr>
    </w:p>
    <w:p w14:paraId="262D39C7" w14:textId="77777777" w:rsidR="00B904E2" w:rsidRPr="00141ED3" w:rsidRDefault="00B904E2" w:rsidP="00B2590D">
      <w:pPr>
        <w:ind w:left="480" w:hanging="480"/>
        <w:rPr>
          <w:sz w:val="24"/>
          <w:szCs w:val="24"/>
        </w:rPr>
      </w:pPr>
    </w:p>
    <w:p w14:paraId="300E3BF8" w14:textId="77777777" w:rsidR="00B904E2" w:rsidRPr="00141ED3" w:rsidRDefault="00B904E2" w:rsidP="00B2590D">
      <w:pPr>
        <w:ind w:left="480" w:hanging="480"/>
        <w:rPr>
          <w:sz w:val="24"/>
          <w:szCs w:val="24"/>
        </w:rPr>
      </w:pPr>
    </w:p>
    <w:p w14:paraId="2D1F672C" w14:textId="77777777" w:rsidR="00B2590D" w:rsidRPr="00141ED3" w:rsidRDefault="00B2590D" w:rsidP="00B2590D">
      <w:pPr>
        <w:ind w:left="480" w:hanging="480"/>
        <w:rPr>
          <w:sz w:val="24"/>
          <w:szCs w:val="24"/>
        </w:rPr>
      </w:pPr>
    </w:p>
    <w:p w14:paraId="28C5C0CD" w14:textId="77777777" w:rsidR="004B4753" w:rsidRPr="00141ED3" w:rsidRDefault="004B4753" w:rsidP="00B2590D">
      <w:pPr>
        <w:rPr>
          <w:sz w:val="24"/>
          <w:szCs w:val="24"/>
        </w:rPr>
      </w:pPr>
    </w:p>
    <w:p w14:paraId="45824CB1" w14:textId="77777777" w:rsidR="00B2590D" w:rsidRPr="00141ED3" w:rsidRDefault="00B2590D" w:rsidP="00B2590D">
      <w:pPr>
        <w:rPr>
          <w:sz w:val="24"/>
          <w:szCs w:val="24"/>
        </w:rPr>
      </w:pPr>
    </w:p>
    <w:p w14:paraId="32C5026F" w14:textId="77777777" w:rsidR="00D87E9F" w:rsidRPr="00141ED3" w:rsidRDefault="00D87E9F" w:rsidP="00B2590D">
      <w:pPr>
        <w:rPr>
          <w:b/>
          <w:sz w:val="28"/>
          <w:szCs w:val="28"/>
        </w:rPr>
      </w:pP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Pr="00141ED3">
        <w:rPr>
          <w:b/>
          <w:sz w:val="28"/>
          <w:szCs w:val="28"/>
        </w:rPr>
        <w:t>Выполнил:</w:t>
      </w:r>
    </w:p>
    <w:p w14:paraId="4AFB37E3" w14:textId="2612936E" w:rsidR="00D87E9F" w:rsidRPr="00141ED3" w:rsidRDefault="00D87E9F" w:rsidP="00B2590D">
      <w:pPr>
        <w:rPr>
          <w:sz w:val="28"/>
          <w:szCs w:val="28"/>
        </w:rPr>
      </w:pPr>
      <w:r w:rsidRPr="00141ED3">
        <w:rPr>
          <w:b/>
          <w:sz w:val="28"/>
          <w:szCs w:val="28"/>
        </w:rPr>
        <w:tab/>
      </w:r>
      <w:r w:rsidRPr="00141ED3">
        <w:rPr>
          <w:b/>
          <w:sz w:val="28"/>
          <w:szCs w:val="28"/>
        </w:rPr>
        <w:tab/>
      </w:r>
      <w:r w:rsidRPr="00141ED3">
        <w:rPr>
          <w:b/>
          <w:sz w:val="28"/>
          <w:szCs w:val="28"/>
        </w:rPr>
        <w:tab/>
      </w:r>
      <w:r w:rsidRPr="00141ED3">
        <w:rPr>
          <w:b/>
          <w:sz w:val="28"/>
          <w:szCs w:val="28"/>
        </w:rPr>
        <w:tab/>
      </w:r>
      <w:r w:rsidRPr="00141ED3">
        <w:rPr>
          <w:b/>
          <w:sz w:val="28"/>
          <w:szCs w:val="28"/>
        </w:rPr>
        <w:tab/>
      </w:r>
      <w:r w:rsidR="009210F5" w:rsidRPr="00141ED3">
        <w:rPr>
          <w:sz w:val="28"/>
          <w:szCs w:val="28"/>
        </w:rPr>
        <w:t>Студент группы ИУ5Ц-</w:t>
      </w:r>
      <w:r w:rsidR="0064325A" w:rsidRPr="00141ED3">
        <w:rPr>
          <w:sz w:val="28"/>
          <w:szCs w:val="28"/>
        </w:rPr>
        <w:t>2</w:t>
      </w:r>
      <w:r w:rsidR="000A7097" w:rsidRPr="00141ED3">
        <w:rPr>
          <w:sz w:val="28"/>
          <w:szCs w:val="28"/>
        </w:rPr>
        <w:t>1М</w:t>
      </w:r>
    </w:p>
    <w:p w14:paraId="229BD7F5" w14:textId="0568889C" w:rsidR="00D87E9F" w:rsidRPr="00141ED3" w:rsidRDefault="00D87E9F" w:rsidP="00B2590D">
      <w:pPr>
        <w:rPr>
          <w:sz w:val="28"/>
          <w:szCs w:val="28"/>
          <w:u w:val="single"/>
        </w:rPr>
      </w:pP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  <w:t>Перевощиков Н.Д.</w:t>
      </w: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="000A7097" w:rsidRPr="00141ED3">
        <w:rPr>
          <w:sz w:val="28"/>
          <w:szCs w:val="28"/>
          <w:u w:val="single"/>
        </w:rPr>
        <w:tab/>
      </w:r>
      <w:r w:rsidR="008911C9" w:rsidRPr="00141ED3">
        <w:rPr>
          <w:sz w:val="28"/>
          <w:szCs w:val="28"/>
          <w:u w:val="single"/>
        </w:rPr>
        <w:tab/>
      </w:r>
      <w:r w:rsidR="00EF4FAD" w:rsidRPr="00141ED3">
        <w:rPr>
          <w:sz w:val="28"/>
          <w:szCs w:val="28"/>
          <w:u w:val="single"/>
        </w:rPr>
        <w:tab/>
      </w:r>
    </w:p>
    <w:p w14:paraId="4FB89956" w14:textId="77777777" w:rsidR="00B2590D" w:rsidRPr="00141ED3" w:rsidRDefault="00D87E9F" w:rsidP="00B2590D">
      <w:pPr>
        <w:rPr>
          <w:szCs w:val="24"/>
        </w:rPr>
      </w:pP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  <w:t xml:space="preserve">      (дата, подпись)</w:t>
      </w:r>
    </w:p>
    <w:p w14:paraId="77DF4F15" w14:textId="31AE9B3C" w:rsidR="00D87E9F" w:rsidRPr="00141ED3" w:rsidRDefault="00D87E9F" w:rsidP="00D87E9F">
      <w:pPr>
        <w:rPr>
          <w:b/>
          <w:sz w:val="28"/>
          <w:szCs w:val="28"/>
        </w:rPr>
      </w:pP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b/>
          <w:sz w:val="28"/>
          <w:szCs w:val="28"/>
        </w:rPr>
        <w:t>Проверил:</w:t>
      </w:r>
    </w:p>
    <w:p w14:paraId="4CE9C679" w14:textId="77777777" w:rsidR="00D87E9F" w:rsidRPr="00141ED3" w:rsidRDefault="00D87E9F" w:rsidP="00D87E9F">
      <w:pPr>
        <w:rPr>
          <w:sz w:val="28"/>
          <w:szCs w:val="28"/>
        </w:rPr>
      </w:pPr>
      <w:r w:rsidRPr="00141ED3">
        <w:rPr>
          <w:b/>
          <w:sz w:val="28"/>
          <w:szCs w:val="28"/>
        </w:rPr>
        <w:tab/>
      </w:r>
      <w:r w:rsidRPr="00141ED3">
        <w:rPr>
          <w:b/>
          <w:sz w:val="28"/>
          <w:szCs w:val="28"/>
        </w:rPr>
        <w:tab/>
      </w:r>
      <w:r w:rsidRPr="00141ED3">
        <w:rPr>
          <w:b/>
          <w:sz w:val="28"/>
          <w:szCs w:val="28"/>
        </w:rPr>
        <w:tab/>
      </w:r>
      <w:r w:rsidRPr="00141ED3">
        <w:rPr>
          <w:b/>
          <w:sz w:val="28"/>
          <w:szCs w:val="28"/>
        </w:rPr>
        <w:tab/>
      </w:r>
      <w:r w:rsidRPr="00141ED3">
        <w:rPr>
          <w:b/>
          <w:sz w:val="28"/>
          <w:szCs w:val="28"/>
        </w:rPr>
        <w:tab/>
      </w:r>
      <w:r w:rsidRPr="00141ED3">
        <w:rPr>
          <w:sz w:val="28"/>
          <w:szCs w:val="28"/>
        </w:rPr>
        <w:t>Преподаватель</w:t>
      </w:r>
    </w:p>
    <w:p w14:paraId="3F6FF4E3" w14:textId="479333A0" w:rsidR="00D87E9F" w:rsidRPr="00141ED3" w:rsidRDefault="00D87E9F" w:rsidP="00D87E9F">
      <w:pPr>
        <w:rPr>
          <w:sz w:val="28"/>
          <w:szCs w:val="28"/>
          <w:u w:val="single"/>
        </w:rPr>
      </w:pP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="0064325A" w:rsidRPr="00141ED3">
        <w:rPr>
          <w:sz w:val="28"/>
          <w:szCs w:val="28"/>
        </w:rPr>
        <w:t>Гапанюк</w:t>
      </w:r>
      <w:r w:rsidR="000A7097" w:rsidRPr="00141ED3">
        <w:rPr>
          <w:sz w:val="28"/>
          <w:szCs w:val="28"/>
        </w:rPr>
        <w:t xml:space="preserve"> </w:t>
      </w:r>
      <w:r w:rsidR="0064325A" w:rsidRPr="00141ED3">
        <w:rPr>
          <w:sz w:val="28"/>
          <w:szCs w:val="28"/>
        </w:rPr>
        <w:t>Ю</w:t>
      </w:r>
      <w:r w:rsidR="000A7097" w:rsidRPr="00141ED3">
        <w:rPr>
          <w:sz w:val="28"/>
          <w:szCs w:val="28"/>
        </w:rPr>
        <w:t>.</w:t>
      </w:r>
      <w:r w:rsidR="0064325A" w:rsidRPr="00141ED3">
        <w:rPr>
          <w:sz w:val="28"/>
          <w:szCs w:val="28"/>
        </w:rPr>
        <w:t>Е</w:t>
      </w:r>
      <w:r w:rsidR="000A7097" w:rsidRPr="00141ED3">
        <w:rPr>
          <w:sz w:val="28"/>
          <w:szCs w:val="28"/>
        </w:rPr>
        <w:t>.</w:t>
      </w:r>
      <w:r w:rsidRPr="00141ED3">
        <w:rPr>
          <w:sz w:val="28"/>
          <w:szCs w:val="28"/>
        </w:rPr>
        <w:tab/>
      </w:r>
      <w:r w:rsidRPr="00141ED3">
        <w:rPr>
          <w:sz w:val="28"/>
          <w:szCs w:val="28"/>
        </w:rPr>
        <w:tab/>
      </w:r>
      <w:r w:rsidR="0064325A" w:rsidRPr="00141ED3">
        <w:rPr>
          <w:sz w:val="28"/>
          <w:szCs w:val="28"/>
        </w:rPr>
        <w:tab/>
      </w:r>
      <w:r w:rsidRPr="00141ED3">
        <w:rPr>
          <w:sz w:val="28"/>
          <w:szCs w:val="28"/>
          <w:u w:val="single"/>
        </w:rPr>
        <w:tab/>
      </w:r>
      <w:r w:rsidRPr="00141ED3">
        <w:rPr>
          <w:sz w:val="28"/>
          <w:szCs w:val="28"/>
          <w:u w:val="single"/>
        </w:rPr>
        <w:tab/>
      </w:r>
      <w:r w:rsidRPr="00141ED3">
        <w:rPr>
          <w:sz w:val="28"/>
          <w:szCs w:val="28"/>
          <w:u w:val="single"/>
        </w:rPr>
        <w:tab/>
      </w:r>
    </w:p>
    <w:p w14:paraId="451275A4" w14:textId="77777777" w:rsidR="00D87E9F" w:rsidRPr="00141ED3" w:rsidRDefault="00D87E9F" w:rsidP="00D87E9F">
      <w:pPr>
        <w:rPr>
          <w:szCs w:val="24"/>
        </w:rPr>
      </w:pP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</w:r>
      <w:r w:rsidRPr="00141ED3">
        <w:rPr>
          <w:szCs w:val="24"/>
        </w:rPr>
        <w:tab/>
        <w:t xml:space="preserve">      (дата, подпись)</w:t>
      </w:r>
    </w:p>
    <w:p w14:paraId="7037F1DC" w14:textId="77777777" w:rsidR="00D87E9F" w:rsidRPr="00141ED3" w:rsidRDefault="00D87E9F" w:rsidP="00B2590D">
      <w:pPr>
        <w:rPr>
          <w:szCs w:val="24"/>
        </w:rPr>
      </w:pPr>
    </w:p>
    <w:p w14:paraId="2D468A98" w14:textId="77777777" w:rsidR="00B2590D" w:rsidRPr="00141ED3" w:rsidRDefault="00B2590D" w:rsidP="00F500CD">
      <w:pPr>
        <w:rPr>
          <w:szCs w:val="24"/>
        </w:rPr>
      </w:pPr>
    </w:p>
    <w:p w14:paraId="063FC4DC" w14:textId="77777777" w:rsidR="00B2590D" w:rsidRPr="00141ED3" w:rsidRDefault="00B2590D" w:rsidP="00B2590D">
      <w:pPr>
        <w:rPr>
          <w:szCs w:val="24"/>
        </w:rPr>
      </w:pPr>
    </w:p>
    <w:p w14:paraId="576FE504" w14:textId="77777777" w:rsidR="00B2590D" w:rsidRPr="00141ED3" w:rsidRDefault="00B2590D" w:rsidP="00B2590D">
      <w:pPr>
        <w:rPr>
          <w:szCs w:val="24"/>
        </w:rPr>
      </w:pPr>
    </w:p>
    <w:p w14:paraId="7AB1B406" w14:textId="5A2192C8" w:rsidR="00B2590D" w:rsidRPr="00141ED3" w:rsidRDefault="008911C9" w:rsidP="00B2590D">
      <w:pPr>
        <w:jc w:val="center"/>
        <w:rPr>
          <w:sz w:val="24"/>
          <w:szCs w:val="24"/>
        </w:rPr>
      </w:pPr>
      <w:r w:rsidRPr="00141ED3">
        <w:rPr>
          <w:sz w:val="24"/>
          <w:szCs w:val="24"/>
        </w:rPr>
        <w:t>Москва, 202</w:t>
      </w:r>
      <w:r w:rsidR="0064325A" w:rsidRPr="00141ED3">
        <w:rPr>
          <w:sz w:val="24"/>
          <w:szCs w:val="24"/>
        </w:rPr>
        <w:t>6</w:t>
      </w:r>
    </w:p>
    <w:p w14:paraId="0E5447C3" w14:textId="77777777" w:rsidR="00B2590D" w:rsidRPr="00141ED3" w:rsidRDefault="00B2590D" w:rsidP="00B2590D">
      <w:pPr>
        <w:jc w:val="center"/>
        <w:sectPr w:rsidR="00B2590D" w:rsidRPr="00141ED3" w:rsidSect="00B2590D">
          <w:pgSz w:w="11910" w:h="16840"/>
          <w:pgMar w:top="1134" w:right="850" w:bottom="1134" w:left="1701" w:header="720" w:footer="720" w:gutter="0"/>
          <w:cols w:space="720"/>
        </w:sectPr>
      </w:pPr>
      <w:r w:rsidRPr="00141ED3">
        <w:t>_____________________________________________________________________________________</w:t>
      </w:r>
    </w:p>
    <w:p w14:paraId="5251C7CD" w14:textId="77777777" w:rsidR="00B2590D" w:rsidRPr="00141ED3" w:rsidRDefault="00B2590D" w:rsidP="00B2590D">
      <w:pPr>
        <w:jc w:val="center"/>
        <w:rPr>
          <w:b/>
          <w:sz w:val="32"/>
        </w:rPr>
      </w:pPr>
      <w:bookmarkStart w:id="0" w:name="_Toc81993285"/>
      <w:r w:rsidRPr="00141ED3">
        <w:rPr>
          <w:b/>
          <w:sz w:val="32"/>
        </w:rPr>
        <w:lastRenderedPageBreak/>
        <w:t>СОДЕРЖАНИЕ ОТЧЕТА</w:t>
      </w:r>
      <w:bookmarkEnd w:id="0"/>
    </w:p>
    <w:p w14:paraId="266AD3A6" w14:textId="77777777" w:rsidR="00CB47C9" w:rsidRPr="00887FB4" w:rsidRDefault="00CB47C9" w:rsidP="00887FB4">
      <w:pPr>
        <w:spacing w:line="360" w:lineRule="auto"/>
        <w:jc w:val="both"/>
        <w:rPr>
          <w:b/>
          <w:sz w:val="28"/>
          <w:szCs w:val="28"/>
        </w:rPr>
      </w:pPr>
    </w:p>
    <w:p w14:paraId="1FC054A0" w14:textId="105F82D1" w:rsidR="00887FB4" w:rsidRPr="00887FB4" w:rsidRDefault="00CB47C9" w:rsidP="0087380B">
      <w:pPr>
        <w:pStyle w:val="21"/>
        <w:tabs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887FB4">
        <w:rPr>
          <w:sz w:val="28"/>
          <w:szCs w:val="28"/>
        </w:rPr>
        <w:fldChar w:fldCharType="begin"/>
      </w:r>
      <w:r w:rsidRPr="00887FB4">
        <w:rPr>
          <w:sz w:val="28"/>
          <w:szCs w:val="28"/>
        </w:rPr>
        <w:instrText xml:space="preserve"> TOC \o "1-3" \h \z \u </w:instrText>
      </w:r>
      <w:r w:rsidRPr="00887FB4">
        <w:rPr>
          <w:sz w:val="28"/>
          <w:szCs w:val="28"/>
        </w:rPr>
        <w:fldChar w:fldCharType="separate"/>
      </w:r>
      <w:hyperlink w:anchor="_Toc229503213" w:history="1">
        <w:r w:rsidR="00887FB4" w:rsidRPr="00887FB4">
          <w:rPr>
            <w:rStyle w:val="a9"/>
            <w:noProof/>
            <w:sz w:val="28"/>
            <w:szCs w:val="28"/>
          </w:rPr>
          <w:t>Цель работы</w:t>
        </w:r>
        <w:r w:rsidR="00887FB4" w:rsidRPr="00887FB4">
          <w:rPr>
            <w:noProof/>
            <w:webHidden/>
            <w:sz w:val="28"/>
            <w:szCs w:val="28"/>
          </w:rPr>
          <w:tab/>
        </w:r>
        <w:r w:rsidR="00887FB4" w:rsidRPr="00887FB4">
          <w:rPr>
            <w:noProof/>
            <w:webHidden/>
            <w:sz w:val="28"/>
            <w:szCs w:val="28"/>
          </w:rPr>
          <w:fldChar w:fldCharType="begin"/>
        </w:r>
        <w:r w:rsidR="00887FB4" w:rsidRPr="00887FB4">
          <w:rPr>
            <w:noProof/>
            <w:webHidden/>
            <w:sz w:val="28"/>
            <w:szCs w:val="28"/>
          </w:rPr>
          <w:instrText xml:space="preserve"> PAGEREF _Toc229503213 \h </w:instrText>
        </w:r>
        <w:r w:rsidR="00887FB4" w:rsidRPr="00887FB4">
          <w:rPr>
            <w:noProof/>
            <w:webHidden/>
            <w:sz w:val="28"/>
            <w:szCs w:val="28"/>
          </w:rPr>
        </w:r>
        <w:r w:rsidR="00887FB4" w:rsidRPr="00887FB4">
          <w:rPr>
            <w:noProof/>
            <w:webHidden/>
            <w:sz w:val="28"/>
            <w:szCs w:val="28"/>
          </w:rPr>
          <w:fldChar w:fldCharType="separate"/>
        </w:r>
        <w:r w:rsidR="008A3127">
          <w:rPr>
            <w:noProof/>
            <w:webHidden/>
            <w:sz w:val="28"/>
            <w:szCs w:val="28"/>
          </w:rPr>
          <w:t>3</w:t>
        </w:r>
        <w:r w:rsidR="00887FB4" w:rsidRPr="00887FB4">
          <w:rPr>
            <w:noProof/>
            <w:webHidden/>
            <w:sz w:val="28"/>
            <w:szCs w:val="28"/>
          </w:rPr>
          <w:fldChar w:fldCharType="end"/>
        </w:r>
      </w:hyperlink>
    </w:p>
    <w:p w14:paraId="307B50FF" w14:textId="5FF17707" w:rsidR="00887FB4" w:rsidRPr="00887FB4" w:rsidRDefault="00887FB4" w:rsidP="00887FB4">
      <w:pPr>
        <w:pStyle w:val="21"/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503214" w:history="1">
        <w:r w:rsidRPr="00887FB4">
          <w:rPr>
            <w:rStyle w:val="a9"/>
            <w:noProof/>
            <w:sz w:val="28"/>
            <w:szCs w:val="28"/>
          </w:rPr>
          <w:t>Задание</w:t>
        </w:r>
        <w:r w:rsidRPr="00887FB4">
          <w:rPr>
            <w:noProof/>
            <w:webHidden/>
            <w:sz w:val="28"/>
            <w:szCs w:val="28"/>
          </w:rPr>
          <w:tab/>
        </w:r>
        <w:r w:rsidRPr="00887FB4">
          <w:rPr>
            <w:noProof/>
            <w:webHidden/>
            <w:sz w:val="28"/>
            <w:szCs w:val="28"/>
          </w:rPr>
          <w:fldChar w:fldCharType="begin"/>
        </w:r>
        <w:r w:rsidRPr="00887FB4">
          <w:rPr>
            <w:noProof/>
            <w:webHidden/>
            <w:sz w:val="28"/>
            <w:szCs w:val="28"/>
          </w:rPr>
          <w:instrText xml:space="preserve"> PAGEREF _Toc229503214 \h </w:instrText>
        </w:r>
        <w:r w:rsidRPr="00887FB4">
          <w:rPr>
            <w:noProof/>
            <w:webHidden/>
            <w:sz w:val="28"/>
            <w:szCs w:val="28"/>
          </w:rPr>
        </w:r>
        <w:r w:rsidRPr="00887FB4">
          <w:rPr>
            <w:noProof/>
            <w:webHidden/>
            <w:sz w:val="28"/>
            <w:szCs w:val="28"/>
          </w:rPr>
          <w:fldChar w:fldCharType="separate"/>
        </w:r>
        <w:r w:rsidR="008A3127">
          <w:rPr>
            <w:noProof/>
            <w:webHidden/>
            <w:sz w:val="28"/>
            <w:szCs w:val="28"/>
          </w:rPr>
          <w:t>3</w:t>
        </w:r>
        <w:r w:rsidRPr="00887FB4">
          <w:rPr>
            <w:noProof/>
            <w:webHidden/>
            <w:sz w:val="28"/>
            <w:szCs w:val="28"/>
          </w:rPr>
          <w:fldChar w:fldCharType="end"/>
        </w:r>
      </w:hyperlink>
    </w:p>
    <w:p w14:paraId="05DF1C6F" w14:textId="62899517" w:rsidR="00887FB4" w:rsidRPr="00887FB4" w:rsidRDefault="00887FB4" w:rsidP="00887FB4">
      <w:pPr>
        <w:pStyle w:val="21"/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503215" w:history="1">
        <w:r w:rsidRPr="00887FB4">
          <w:rPr>
            <w:rStyle w:val="a9"/>
            <w:noProof/>
            <w:sz w:val="28"/>
            <w:szCs w:val="28"/>
          </w:rPr>
          <w:t>Теоретические сведения</w:t>
        </w:r>
        <w:r w:rsidRPr="00887FB4">
          <w:rPr>
            <w:noProof/>
            <w:webHidden/>
            <w:sz w:val="28"/>
            <w:szCs w:val="28"/>
          </w:rPr>
          <w:tab/>
        </w:r>
        <w:r w:rsidRPr="00887FB4">
          <w:rPr>
            <w:noProof/>
            <w:webHidden/>
            <w:sz w:val="28"/>
            <w:szCs w:val="28"/>
          </w:rPr>
          <w:fldChar w:fldCharType="begin"/>
        </w:r>
        <w:r w:rsidRPr="00887FB4">
          <w:rPr>
            <w:noProof/>
            <w:webHidden/>
            <w:sz w:val="28"/>
            <w:szCs w:val="28"/>
          </w:rPr>
          <w:instrText xml:space="preserve"> PAGEREF _Toc229503215 \h </w:instrText>
        </w:r>
        <w:r w:rsidRPr="00887FB4">
          <w:rPr>
            <w:noProof/>
            <w:webHidden/>
            <w:sz w:val="28"/>
            <w:szCs w:val="28"/>
          </w:rPr>
        </w:r>
        <w:r w:rsidRPr="00887FB4">
          <w:rPr>
            <w:noProof/>
            <w:webHidden/>
            <w:sz w:val="28"/>
            <w:szCs w:val="28"/>
          </w:rPr>
          <w:fldChar w:fldCharType="separate"/>
        </w:r>
        <w:r w:rsidR="008A3127">
          <w:rPr>
            <w:noProof/>
            <w:webHidden/>
            <w:sz w:val="28"/>
            <w:szCs w:val="28"/>
          </w:rPr>
          <w:t>4</w:t>
        </w:r>
        <w:r w:rsidRPr="00887FB4">
          <w:rPr>
            <w:noProof/>
            <w:webHidden/>
            <w:sz w:val="28"/>
            <w:szCs w:val="28"/>
          </w:rPr>
          <w:fldChar w:fldCharType="end"/>
        </w:r>
      </w:hyperlink>
    </w:p>
    <w:p w14:paraId="5B5280F9" w14:textId="7962B0E8" w:rsidR="00887FB4" w:rsidRPr="00887FB4" w:rsidRDefault="00887FB4" w:rsidP="00887FB4">
      <w:pPr>
        <w:pStyle w:val="21"/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503216" w:history="1">
        <w:r w:rsidRPr="00887FB4">
          <w:rPr>
            <w:rStyle w:val="a9"/>
            <w:noProof/>
            <w:sz w:val="28"/>
            <w:szCs w:val="28"/>
          </w:rPr>
          <w:t>Тексты программы</w:t>
        </w:r>
        <w:r w:rsidRPr="00887FB4">
          <w:rPr>
            <w:noProof/>
            <w:webHidden/>
            <w:sz w:val="28"/>
            <w:szCs w:val="28"/>
          </w:rPr>
          <w:tab/>
        </w:r>
        <w:r w:rsidRPr="00887FB4">
          <w:rPr>
            <w:noProof/>
            <w:webHidden/>
            <w:sz w:val="28"/>
            <w:szCs w:val="28"/>
          </w:rPr>
          <w:fldChar w:fldCharType="begin"/>
        </w:r>
        <w:r w:rsidRPr="00887FB4">
          <w:rPr>
            <w:noProof/>
            <w:webHidden/>
            <w:sz w:val="28"/>
            <w:szCs w:val="28"/>
          </w:rPr>
          <w:instrText xml:space="preserve"> PAGEREF _Toc229503216 \h </w:instrText>
        </w:r>
        <w:r w:rsidRPr="00887FB4">
          <w:rPr>
            <w:noProof/>
            <w:webHidden/>
            <w:sz w:val="28"/>
            <w:szCs w:val="28"/>
          </w:rPr>
        </w:r>
        <w:r w:rsidRPr="00887FB4">
          <w:rPr>
            <w:noProof/>
            <w:webHidden/>
            <w:sz w:val="28"/>
            <w:szCs w:val="28"/>
          </w:rPr>
          <w:fldChar w:fldCharType="separate"/>
        </w:r>
        <w:r w:rsidR="008A3127">
          <w:rPr>
            <w:noProof/>
            <w:webHidden/>
            <w:sz w:val="28"/>
            <w:szCs w:val="28"/>
          </w:rPr>
          <w:t>6</w:t>
        </w:r>
        <w:r w:rsidRPr="00887FB4">
          <w:rPr>
            <w:noProof/>
            <w:webHidden/>
            <w:sz w:val="28"/>
            <w:szCs w:val="28"/>
          </w:rPr>
          <w:fldChar w:fldCharType="end"/>
        </w:r>
      </w:hyperlink>
    </w:p>
    <w:p w14:paraId="072AC892" w14:textId="0DA7633E" w:rsidR="00887FB4" w:rsidRPr="00887FB4" w:rsidRDefault="00887FB4" w:rsidP="00887FB4">
      <w:pPr>
        <w:pStyle w:val="21"/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503217" w:history="1">
        <w:r w:rsidRPr="00887FB4">
          <w:rPr>
            <w:rStyle w:val="a9"/>
            <w:noProof/>
            <w:sz w:val="28"/>
            <w:szCs w:val="28"/>
          </w:rPr>
          <w:t>Результаты</w:t>
        </w:r>
        <w:r w:rsidRPr="00887FB4">
          <w:rPr>
            <w:noProof/>
            <w:webHidden/>
            <w:sz w:val="28"/>
            <w:szCs w:val="28"/>
          </w:rPr>
          <w:tab/>
        </w:r>
        <w:r w:rsidRPr="00887FB4">
          <w:rPr>
            <w:noProof/>
            <w:webHidden/>
            <w:sz w:val="28"/>
            <w:szCs w:val="28"/>
          </w:rPr>
          <w:fldChar w:fldCharType="begin"/>
        </w:r>
        <w:r w:rsidRPr="00887FB4">
          <w:rPr>
            <w:noProof/>
            <w:webHidden/>
            <w:sz w:val="28"/>
            <w:szCs w:val="28"/>
          </w:rPr>
          <w:instrText xml:space="preserve"> PAGEREF _Toc229503217 \h </w:instrText>
        </w:r>
        <w:r w:rsidRPr="00887FB4">
          <w:rPr>
            <w:noProof/>
            <w:webHidden/>
            <w:sz w:val="28"/>
            <w:szCs w:val="28"/>
          </w:rPr>
        </w:r>
        <w:r w:rsidRPr="00887FB4">
          <w:rPr>
            <w:noProof/>
            <w:webHidden/>
            <w:sz w:val="28"/>
            <w:szCs w:val="28"/>
          </w:rPr>
          <w:fldChar w:fldCharType="separate"/>
        </w:r>
        <w:r w:rsidR="008A3127">
          <w:rPr>
            <w:noProof/>
            <w:webHidden/>
            <w:sz w:val="28"/>
            <w:szCs w:val="28"/>
          </w:rPr>
          <w:t>17</w:t>
        </w:r>
        <w:r w:rsidRPr="00887FB4">
          <w:rPr>
            <w:noProof/>
            <w:webHidden/>
            <w:sz w:val="28"/>
            <w:szCs w:val="28"/>
          </w:rPr>
          <w:fldChar w:fldCharType="end"/>
        </w:r>
      </w:hyperlink>
    </w:p>
    <w:p w14:paraId="0F5D4309" w14:textId="5F55F1C4" w:rsidR="00887FB4" w:rsidRPr="00887FB4" w:rsidRDefault="00887FB4" w:rsidP="00887FB4">
      <w:pPr>
        <w:pStyle w:val="21"/>
        <w:tabs>
          <w:tab w:val="right" w:leader="dot" w:pos="934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503218" w:history="1">
        <w:r w:rsidRPr="00887FB4">
          <w:rPr>
            <w:rStyle w:val="a9"/>
            <w:noProof/>
            <w:sz w:val="28"/>
            <w:szCs w:val="28"/>
          </w:rPr>
          <w:t>Вывод</w:t>
        </w:r>
        <w:r w:rsidRPr="00887FB4">
          <w:rPr>
            <w:noProof/>
            <w:webHidden/>
            <w:sz w:val="28"/>
            <w:szCs w:val="28"/>
          </w:rPr>
          <w:tab/>
        </w:r>
        <w:r w:rsidRPr="00887FB4">
          <w:rPr>
            <w:noProof/>
            <w:webHidden/>
            <w:sz w:val="28"/>
            <w:szCs w:val="28"/>
          </w:rPr>
          <w:fldChar w:fldCharType="begin"/>
        </w:r>
        <w:r w:rsidRPr="00887FB4">
          <w:rPr>
            <w:noProof/>
            <w:webHidden/>
            <w:sz w:val="28"/>
            <w:szCs w:val="28"/>
          </w:rPr>
          <w:instrText xml:space="preserve"> PAGEREF _Toc229503218 \h </w:instrText>
        </w:r>
        <w:r w:rsidRPr="00887FB4">
          <w:rPr>
            <w:noProof/>
            <w:webHidden/>
            <w:sz w:val="28"/>
            <w:szCs w:val="28"/>
          </w:rPr>
        </w:r>
        <w:r w:rsidRPr="00887FB4">
          <w:rPr>
            <w:noProof/>
            <w:webHidden/>
            <w:sz w:val="28"/>
            <w:szCs w:val="28"/>
          </w:rPr>
          <w:fldChar w:fldCharType="separate"/>
        </w:r>
        <w:r w:rsidR="008A3127">
          <w:rPr>
            <w:noProof/>
            <w:webHidden/>
            <w:sz w:val="28"/>
            <w:szCs w:val="28"/>
          </w:rPr>
          <w:t>19</w:t>
        </w:r>
        <w:r w:rsidRPr="00887FB4">
          <w:rPr>
            <w:noProof/>
            <w:webHidden/>
            <w:sz w:val="28"/>
            <w:szCs w:val="28"/>
          </w:rPr>
          <w:fldChar w:fldCharType="end"/>
        </w:r>
      </w:hyperlink>
    </w:p>
    <w:p w14:paraId="29A9F824" w14:textId="07E17A61" w:rsidR="00CB47C9" w:rsidRPr="00141ED3" w:rsidRDefault="00CB47C9" w:rsidP="00887FB4">
      <w:pPr>
        <w:spacing w:line="360" w:lineRule="auto"/>
        <w:jc w:val="both"/>
        <w:rPr>
          <w:sz w:val="28"/>
          <w:szCs w:val="28"/>
        </w:rPr>
      </w:pPr>
      <w:r w:rsidRPr="00887FB4">
        <w:rPr>
          <w:sz w:val="28"/>
          <w:szCs w:val="28"/>
        </w:rPr>
        <w:fldChar w:fldCharType="end"/>
      </w:r>
      <w:r w:rsidRPr="00141ED3">
        <w:rPr>
          <w:sz w:val="28"/>
          <w:szCs w:val="28"/>
        </w:rPr>
        <w:br w:type="page"/>
      </w:r>
    </w:p>
    <w:p w14:paraId="107FD638" w14:textId="7EB4DD53" w:rsidR="004333E1" w:rsidRPr="00141ED3" w:rsidRDefault="005D2D9C" w:rsidP="00C44B0C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29503213"/>
      <w:r w:rsidRPr="00141ED3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  <w:bookmarkEnd w:id="2"/>
    </w:p>
    <w:p w14:paraId="24751C9A" w14:textId="09050272" w:rsidR="001051E3" w:rsidRPr="00141ED3" w:rsidRDefault="001051E3" w:rsidP="00662B4E">
      <w:pPr>
        <w:autoSpaceDE/>
        <w:autoSpaceDN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1ED3">
        <w:rPr>
          <w:sz w:val="28"/>
          <w:szCs w:val="28"/>
        </w:rPr>
        <w:t>Целью лабораторной работы является ознакомление с базовыми методами обучения с подкреплением на основе глубоких Q-сетей.</w:t>
      </w:r>
    </w:p>
    <w:p w14:paraId="2B95CE06" w14:textId="77777777" w:rsidR="002134C8" w:rsidRPr="00141ED3" w:rsidRDefault="002134C8" w:rsidP="002134C8">
      <w:pPr>
        <w:autoSpaceDE/>
        <w:autoSpaceDN/>
        <w:spacing w:line="360" w:lineRule="auto"/>
        <w:contextualSpacing/>
        <w:jc w:val="both"/>
        <w:rPr>
          <w:sz w:val="28"/>
          <w:szCs w:val="28"/>
        </w:rPr>
      </w:pPr>
    </w:p>
    <w:p w14:paraId="0975897E" w14:textId="1BAB628F" w:rsidR="00E66F26" w:rsidRPr="00141ED3" w:rsidRDefault="009065DF" w:rsidP="00C44B0C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9503214"/>
      <w:r w:rsidRPr="00141ED3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</w:p>
    <w:p w14:paraId="1565D179" w14:textId="77777777" w:rsidR="001051E3" w:rsidRPr="00141ED3" w:rsidRDefault="001051E3">
      <w:pPr>
        <w:numPr>
          <w:ilvl w:val="0"/>
          <w:numId w:val="4"/>
        </w:numPr>
        <w:autoSpaceDE/>
        <w:autoSpaceDN/>
        <w:spacing w:line="360" w:lineRule="auto"/>
        <w:ind w:left="0" w:firstLine="709"/>
        <w:contextualSpacing/>
        <w:jc w:val="both"/>
      </w:pPr>
      <w:r w:rsidRPr="00141ED3">
        <w:rPr>
          <w:sz w:val="28"/>
          <w:szCs w:val="28"/>
        </w:rPr>
        <w:t>На основе рассмотренных на лекции примеров реализуйте алгоритм DQN.</w:t>
      </w:r>
    </w:p>
    <w:p w14:paraId="7E21B923" w14:textId="77777777" w:rsidR="001051E3" w:rsidRPr="00141ED3" w:rsidRDefault="001051E3">
      <w:pPr>
        <w:numPr>
          <w:ilvl w:val="0"/>
          <w:numId w:val="4"/>
        </w:numPr>
        <w:autoSpaceDE/>
        <w:autoSpaceDN/>
        <w:spacing w:line="360" w:lineRule="auto"/>
        <w:ind w:left="0" w:firstLine="709"/>
        <w:contextualSpacing/>
        <w:jc w:val="both"/>
      </w:pPr>
      <w:r w:rsidRPr="00141ED3">
        <w:rPr>
          <w:sz w:val="28"/>
          <w:szCs w:val="28"/>
        </w:rPr>
        <w:t>В качестве среды можно использовать классические среды (в этом случае используется полносвязная архитектура нейронной сети).</w:t>
      </w:r>
    </w:p>
    <w:p w14:paraId="6EC87E08" w14:textId="77777777" w:rsidR="001051E3" w:rsidRPr="00141ED3" w:rsidRDefault="001051E3">
      <w:pPr>
        <w:numPr>
          <w:ilvl w:val="0"/>
          <w:numId w:val="4"/>
        </w:numPr>
        <w:autoSpaceDE/>
        <w:autoSpaceDN/>
        <w:spacing w:line="360" w:lineRule="auto"/>
        <w:ind w:left="0" w:firstLine="709"/>
        <w:contextualSpacing/>
        <w:jc w:val="both"/>
      </w:pPr>
      <w:r w:rsidRPr="00141ED3">
        <w:rPr>
          <w:sz w:val="28"/>
          <w:szCs w:val="28"/>
        </w:rPr>
        <w:t>В качестве среды можно использовать игры Atari (в этом случае используется сверточная архитектура нейронной сети).</w:t>
      </w:r>
    </w:p>
    <w:p w14:paraId="1C97DEBC" w14:textId="77777777" w:rsidR="001051E3" w:rsidRPr="00141ED3" w:rsidRDefault="001051E3">
      <w:pPr>
        <w:numPr>
          <w:ilvl w:val="0"/>
          <w:numId w:val="4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1ED3">
        <w:rPr>
          <w:sz w:val="28"/>
          <w:szCs w:val="28"/>
        </w:rPr>
        <w:t>В случае реализации среды на основе сверточной архитектуры нейронной сети +1 балл за экзамен.</w:t>
      </w:r>
    </w:p>
    <w:p w14:paraId="7A7BF3A5" w14:textId="0AE827F4" w:rsidR="00141ED3" w:rsidRPr="00141ED3" w:rsidRDefault="00141ED3" w:rsidP="00141ED3">
      <w:pPr>
        <w:autoSpaceDE/>
        <w:autoSpaceDN/>
        <w:spacing w:line="360" w:lineRule="auto"/>
        <w:contextualSpacing/>
        <w:jc w:val="both"/>
        <w:rPr>
          <w:sz w:val="28"/>
          <w:szCs w:val="28"/>
        </w:rPr>
      </w:pPr>
      <w:r w:rsidRPr="00141ED3">
        <w:rPr>
          <w:sz w:val="28"/>
          <w:szCs w:val="28"/>
        </w:rPr>
        <w:br w:type="page"/>
      </w:r>
    </w:p>
    <w:p w14:paraId="174871D0" w14:textId="588664C0" w:rsidR="00B63A7A" w:rsidRDefault="00B63A7A" w:rsidP="00B63A7A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9503215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Теоретические сведения</w:t>
      </w:r>
      <w:bookmarkEnd w:id="4"/>
    </w:p>
    <w:p w14:paraId="0307B0FD" w14:textId="4BDBBE8C" w:rsidR="006A75B1" w:rsidRPr="00410B0C" w:rsidRDefault="006A75B1" w:rsidP="00A8621E">
      <w:pPr>
        <w:spacing w:line="360" w:lineRule="auto"/>
        <w:ind w:firstLine="709"/>
        <w:jc w:val="both"/>
        <w:rPr>
          <w:sz w:val="28"/>
          <w:szCs w:val="28"/>
        </w:rPr>
      </w:pPr>
      <w:r w:rsidRPr="00410B0C">
        <w:rPr>
          <w:sz w:val="28"/>
          <w:szCs w:val="28"/>
        </w:rPr>
        <w:t>Обучение с подкреплением (</w:t>
      </w:r>
      <w:r w:rsidRPr="00410B0C">
        <w:rPr>
          <w:sz w:val="28"/>
          <w:szCs w:val="28"/>
          <w:lang w:val="en-US"/>
        </w:rPr>
        <w:t>Reinforcement</w:t>
      </w:r>
      <w:r w:rsidRPr="00410B0C">
        <w:rPr>
          <w:sz w:val="28"/>
          <w:szCs w:val="28"/>
        </w:rPr>
        <w:t xml:space="preserve"> </w:t>
      </w:r>
      <w:r w:rsidRPr="00410B0C">
        <w:rPr>
          <w:sz w:val="28"/>
          <w:szCs w:val="28"/>
          <w:lang w:val="en-US"/>
        </w:rPr>
        <w:t>Learning</w:t>
      </w:r>
      <w:r w:rsidRPr="00410B0C">
        <w:rPr>
          <w:sz w:val="28"/>
          <w:szCs w:val="28"/>
        </w:rPr>
        <w:t xml:space="preserve">, </w:t>
      </w:r>
      <w:r w:rsidRPr="00410B0C">
        <w:rPr>
          <w:sz w:val="28"/>
          <w:szCs w:val="28"/>
          <w:lang w:val="en-US"/>
        </w:rPr>
        <w:t>RL</w:t>
      </w:r>
      <w:r w:rsidRPr="00410B0C">
        <w:rPr>
          <w:sz w:val="28"/>
          <w:szCs w:val="28"/>
        </w:rPr>
        <w:t>)</w:t>
      </w:r>
      <w:r w:rsidR="00E03EB3">
        <w:rPr>
          <w:sz w:val="28"/>
          <w:szCs w:val="28"/>
        </w:rPr>
        <w:t xml:space="preserve"> – </w:t>
      </w:r>
      <w:r w:rsidRPr="00410B0C">
        <w:rPr>
          <w:sz w:val="28"/>
          <w:szCs w:val="28"/>
        </w:rPr>
        <w:t xml:space="preserve">это раздел машинного обучения, в котором агент учится взаимодействовать со средой для максимизации накопленного вознаграждения. Основные компоненты </w:t>
      </w:r>
      <w:r w:rsidRPr="00410B0C">
        <w:rPr>
          <w:sz w:val="28"/>
          <w:szCs w:val="28"/>
          <w:lang w:val="en-US"/>
        </w:rPr>
        <w:t>RL</w:t>
      </w:r>
      <w:r w:rsidRPr="00410B0C">
        <w:rPr>
          <w:sz w:val="28"/>
          <w:szCs w:val="28"/>
        </w:rPr>
        <w:t xml:space="preserve"> включают:</w:t>
      </w:r>
    </w:p>
    <w:p w14:paraId="591D885D" w14:textId="2B8BF5A0" w:rsidR="006A75B1" w:rsidRPr="0045557C" w:rsidRDefault="0045557C" w:rsidP="00A862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Агент</w:t>
      </w:r>
      <w:r w:rsidR="006A75B1" w:rsidRPr="0045557C">
        <w:rPr>
          <w:sz w:val="28"/>
          <w:szCs w:val="28"/>
        </w:rPr>
        <w:t xml:space="preserve"> (</w:t>
      </w:r>
      <w:r w:rsidR="006A75B1" w:rsidRPr="00410B0C">
        <w:rPr>
          <w:sz w:val="28"/>
          <w:szCs w:val="28"/>
          <w:lang w:val="en-US"/>
        </w:rPr>
        <w:t>Agent</w:t>
      </w:r>
      <w:r w:rsidR="006A75B1" w:rsidRPr="0045557C">
        <w:rPr>
          <w:sz w:val="28"/>
          <w:szCs w:val="28"/>
        </w:rPr>
        <w:t>): Сущность, которая принимает решения и выполняет действия.</w:t>
      </w:r>
    </w:p>
    <w:p w14:paraId="5D05494D" w14:textId="59686789" w:rsidR="006A75B1" w:rsidRPr="00F415F8" w:rsidRDefault="00F415F8" w:rsidP="00A862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Среда</w:t>
      </w:r>
      <w:r w:rsidR="006A75B1" w:rsidRPr="00F415F8">
        <w:rPr>
          <w:sz w:val="28"/>
          <w:szCs w:val="28"/>
        </w:rPr>
        <w:t xml:space="preserve"> (</w:t>
      </w:r>
      <w:r w:rsidR="006A75B1" w:rsidRPr="00410B0C">
        <w:rPr>
          <w:sz w:val="28"/>
          <w:szCs w:val="28"/>
          <w:lang w:val="en-US"/>
        </w:rPr>
        <w:t>Environment</w:t>
      </w:r>
      <w:r w:rsidR="006A75B1" w:rsidRPr="00F415F8">
        <w:rPr>
          <w:sz w:val="28"/>
          <w:szCs w:val="28"/>
        </w:rPr>
        <w:t xml:space="preserve">): </w:t>
      </w:r>
      <w:r>
        <w:rPr>
          <w:sz w:val="28"/>
          <w:szCs w:val="28"/>
        </w:rPr>
        <w:t>Пространство</w:t>
      </w:r>
      <w:r w:rsidR="006A75B1" w:rsidRPr="00F415F8">
        <w:rPr>
          <w:sz w:val="28"/>
          <w:szCs w:val="28"/>
        </w:rPr>
        <w:t>, в котором действует агент.</w:t>
      </w:r>
    </w:p>
    <w:p w14:paraId="2EDA06EF" w14:textId="46E62B78" w:rsidR="006A75B1" w:rsidRPr="00F415F8" w:rsidRDefault="00F415F8" w:rsidP="00A862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Состояние</w:t>
      </w:r>
      <w:r w:rsidR="006A75B1" w:rsidRPr="00F415F8">
        <w:rPr>
          <w:sz w:val="28"/>
          <w:szCs w:val="28"/>
        </w:rPr>
        <w:t xml:space="preserve"> (</w:t>
      </w:r>
      <w:r w:rsidR="006A75B1" w:rsidRPr="00410B0C">
        <w:rPr>
          <w:sz w:val="28"/>
          <w:szCs w:val="28"/>
          <w:lang w:val="en-US"/>
        </w:rPr>
        <w:t>State</w:t>
      </w:r>
      <w:r w:rsidR="006A75B1" w:rsidRPr="00F415F8">
        <w:rPr>
          <w:sz w:val="28"/>
          <w:szCs w:val="28"/>
        </w:rPr>
        <w:t>): Текущая ситуация в среде.</w:t>
      </w:r>
    </w:p>
    <w:p w14:paraId="7D48D13E" w14:textId="039815BA" w:rsidR="006A75B1" w:rsidRPr="00C66FE9" w:rsidRDefault="00C66FE9" w:rsidP="00A862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Действие</w:t>
      </w:r>
      <w:r w:rsidR="006A75B1" w:rsidRPr="00C66FE9">
        <w:rPr>
          <w:sz w:val="28"/>
          <w:szCs w:val="28"/>
        </w:rPr>
        <w:t xml:space="preserve"> (</w:t>
      </w:r>
      <w:r w:rsidR="006A75B1" w:rsidRPr="00410B0C">
        <w:rPr>
          <w:sz w:val="28"/>
          <w:szCs w:val="28"/>
          <w:lang w:val="en-US"/>
        </w:rPr>
        <w:t>Action</w:t>
      </w:r>
      <w:r w:rsidR="006A75B1" w:rsidRPr="00C66FE9">
        <w:rPr>
          <w:sz w:val="28"/>
          <w:szCs w:val="28"/>
        </w:rPr>
        <w:t>): Выбор, который агент делает в текущем состоянии.</w:t>
      </w:r>
    </w:p>
    <w:p w14:paraId="6D90303B" w14:textId="3D03395F" w:rsidR="006A75B1" w:rsidRPr="0042148C" w:rsidRDefault="0042148C" w:rsidP="00A862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Вознаграждение</w:t>
      </w:r>
      <w:r w:rsidR="006A75B1" w:rsidRPr="0042148C">
        <w:rPr>
          <w:sz w:val="28"/>
          <w:szCs w:val="28"/>
        </w:rPr>
        <w:t xml:space="preserve"> (</w:t>
      </w:r>
      <w:r w:rsidR="006A75B1" w:rsidRPr="00410B0C">
        <w:rPr>
          <w:sz w:val="28"/>
          <w:szCs w:val="28"/>
          <w:lang w:val="en-US"/>
        </w:rPr>
        <w:t>Reward</w:t>
      </w:r>
      <w:r w:rsidR="006A75B1" w:rsidRPr="0042148C">
        <w:rPr>
          <w:sz w:val="28"/>
          <w:szCs w:val="28"/>
        </w:rPr>
        <w:t>): Числовая оценка, получаемая агентом за выполнение действия.</w:t>
      </w:r>
    </w:p>
    <w:p w14:paraId="4F973940" w14:textId="4977FF73" w:rsidR="006A75B1" w:rsidRPr="002C5E95" w:rsidRDefault="002C5E95" w:rsidP="00A862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 агента</w:t>
      </w:r>
      <w:r>
        <w:rPr>
          <w:sz w:val="28"/>
          <w:szCs w:val="28"/>
        </w:rPr>
        <w:t xml:space="preserve"> – </w:t>
      </w:r>
      <w:r w:rsidR="006A75B1" w:rsidRPr="002C5E95">
        <w:rPr>
          <w:sz w:val="28"/>
          <w:szCs w:val="28"/>
        </w:rPr>
        <w:t>найти такую стратегию (</w:t>
      </w:r>
      <w:r w:rsidR="006A75B1" w:rsidRPr="00410B0C">
        <w:rPr>
          <w:sz w:val="28"/>
          <w:szCs w:val="28"/>
          <w:lang w:val="en-US"/>
        </w:rPr>
        <w:t>policy</w:t>
      </w:r>
      <w:r w:rsidR="006A75B1" w:rsidRPr="002C5E95">
        <w:rPr>
          <w:sz w:val="28"/>
          <w:szCs w:val="28"/>
        </w:rPr>
        <w:t>), которая максимизирует ожидаемое накопленное вознаграждение.</w:t>
      </w:r>
    </w:p>
    <w:p w14:paraId="49B4B909" w14:textId="77777777" w:rsidR="00A8621E" w:rsidRPr="00410B0C" w:rsidRDefault="00A8621E" w:rsidP="006A75B1">
      <w:pPr>
        <w:spacing w:line="360" w:lineRule="auto"/>
        <w:jc w:val="both"/>
        <w:rPr>
          <w:sz w:val="28"/>
          <w:szCs w:val="28"/>
        </w:rPr>
      </w:pPr>
    </w:p>
    <w:p w14:paraId="704F97B7" w14:textId="2A102DAB" w:rsidR="006A75B1" w:rsidRPr="00D10BFD" w:rsidRDefault="006A75B1" w:rsidP="006A75B1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D10BFD">
        <w:rPr>
          <w:b/>
          <w:bCs/>
          <w:sz w:val="28"/>
          <w:szCs w:val="28"/>
          <w:lang w:val="en-US"/>
        </w:rPr>
        <w:t>Q-Learning</w:t>
      </w:r>
    </w:p>
    <w:p w14:paraId="387C3CE5" w14:textId="2EF82B6F" w:rsidR="006A75B1" w:rsidRPr="00410B0C" w:rsidRDefault="006A75B1" w:rsidP="00A8621E">
      <w:pPr>
        <w:spacing w:line="360" w:lineRule="auto"/>
        <w:ind w:firstLine="709"/>
        <w:jc w:val="both"/>
        <w:rPr>
          <w:sz w:val="28"/>
          <w:szCs w:val="28"/>
        </w:rPr>
      </w:pPr>
      <w:r w:rsidRPr="00410B0C">
        <w:rPr>
          <w:sz w:val="28"/>
          <w:szCs w:val="28"/>
          <w:lang w:val="en-US"/>
        </w:rPr>
        <w:t xml:space="preserve">Один из базовых алгоритмов обучения с подкреплением Q-Learning. </w:t>
      </w:r>
      <w:r w:rsidRPr="00410B0C">
        <w:rPr>
          <w:sz w:val="28"/>
          <w:szCs w:val="28"/>
        </w:rPr>
        <w:t xml:space="preserve">В этом методе используется функция </w:t>
      </w:r>
      <w:r w:rsidRPr="00410B0C">
        <w:rPr>
          <w:sz w:val="28"/>
          <w:szCs w:val="28"/>
          <w:lang w:val="en-US"/>
        </w:rPr>
        <w:t>Q</w:t>
      </w:r>
      <w:r w:rsidRPr="00410B0C">
        <w:rPr>
          <w:sz w:val="28"/>
          <w:szCs w:val="28"/>
        </w:rPr>
        <w:t>(</w:t>
      </w:r>
      <w:r w:rsidRPr="00410B0C">
        <w:rPr>
          <w:sz w:val="28"/>
          <w:szCs w:val="28"/>
          <w:lang w:val="en-US"/>
        </w:rPr>
        <w:t>s</w:t>
      </w:r>
      <w:r w:rsidRPr="00410B0C">
        <w:rPr>
          <w:sz w:val="28"/>
          <w:szCs w:val="28"/>
        </w:rPr>
        <w:t xml:space="preserve">, </w:t>
      </w:r>
      <w:r w:rsidRPr="00410B0C">
        <w:rPr>
          <w:sz w:val="28"/>
          <w:szCs w:val="28"/>
          <w:lang w:val="en-US"/>
        </w:rPr>
        <w:t>a</w:t>
      </w:r>
      <w:r w:rsidRPr="00410B0C">
        <w:rPr>
          <w:sz w:val="28"/>
          <w:szCs w:val="28"/>
        </w:rPr>
        <w:t xml:space="preserve">), называемая функцией ценности действия, которая оценивает, насколько выгодно выполнить действие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410B0C">
        <w:rPr>
          <w:sz w:val="28"/>
          <w:szCs w:val="28"/>
        </w:rPr>
        <w:t xml:space="preserve">в состоянии </w:t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</m:oMath>
      <w:r w:rsidRPr="00410B0C">
        <w:rPr>
          <w:sz w:val="28"/>
          <w:szCs w:val="28"/>
        </w:rPr>
        <w:t>. Функция обновляется по формуле:</w:t>
      </w:r>
    </w:p>
    <w:p w14:paraId="1138E8F2" w14:textId="55AF4FE3" w:rsidR="006A75B1" w:rsidRPr="00410B0C" w:rsidRDefault="00410B0C" w:rsidP="006A75B1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Q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(</m:t>
          </m:r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)←</m:t>
          </m:r>
          <m:r>
            <w:rPr>
              <w:rFonts w:ascii="Cambria Math" w:hAnsi="Cambria Math"/>
              <w:sz w:val="28"/>
              <w:szCs w:val="28"/>
              <w:lang w:val="en-US"/>
            </w:rPr>
            <m:t>Q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(</m:t>
          </m:r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)+</m:t>
          </m:r>
          <m:r>
            <w:rPr>
              <w:rFonts w:ascii="Cambria Math" w:hAnsi="Cambria Math"/>
              <w:sz w:val="28"/>
              <w:szCs w:val="28"/>
              <w:lang w:val="en-US"/>
            </w:rPr>
            <m:t>α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γ</m:t>
              </m:r>
              <m:limLow>
                <m:limLow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max⁡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)-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4F4D57E4" w14:textId="77777777" w:rsidR="006A75B1" w:rsidRPr="00410B0C" w:rsidRDefault="006A75B1" w:rsidP="006A75B1">
      <w:pPr>
        <w:spacing w:line="360" w:lineRule="auto"/>
        <w:jc w:val="both"/>
        <w:rPr>
          <w:sz w:val="28"/>
          <w:szCs w:val="28"/>
        </w:rPr>
      </w:pPr>
      <w:r w:rsidRPr="00410B0C">
        <w:rPr>
          <w:sz w:val="28"/>
          <w:szCs w:val="28"/>
        </w:rPr>
        <w:t>где:</w:t>
      </w:r>
    </w:p>
    <w:p w14:paraId="6531A6B5" w14:textId="17051840" w:rsidR="006A75B1" w:rsidRPr="00410B0C" w:rsidRDefault="00410B0C" w:rsidP="006A75B1">
      <w:p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</m:oMath>
      <w:r w:rsidR="00A8621E" w:rsidRPr="00410B0C">
        <w:rPr>
          <w:sz w:val="28"/>
          <w:szCs w:val="28"/>
        </w:rPr>
        <w:t xml:space="preserve"> – </w:t>
      </w:r>
      <w:r w:rsidR="006A75B1" w:rsidRPr="00410B0C">
        <w:rPr>
          <w:sz w:val="28"/>
          <w:szCs w:val="28"/>
        </w:rPr>
        <w:t>текущее состояние,</w:t>
      </w:r>
    </w:p>
    <w:p w14:paraId="3CD568A3" w14:textId="7F6E25CF" w:rsidR="006A75B1" w:rsidRPr="00410B0C" w:rsidRDefault="00410B0C" w:rsidP="006A75B1">
      <w:p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="00A8621E" w:rsidRPr="00410B0C">
        <w:rPr>
          <w:sz w:val="28"/>
          <w:szCs w:val="28"/>
        </w:rPr>
        <w:t xml:space="preserve"> – </w:t>
      </w:r>
      <w:r w:rsidR="006A75B1" w:rsidRPr="00410B0C">
        <w:rPr>
          <w:sz w:val="28"/>
          <w:szCs w:val="28"/>
        </w:rPr>
        <w:t>выбранное действие,</w:t>
      </w:r>
    </w:p>
    <w:p w14:paraId="621C0ADB" w14:textId="79A1C1D2" w:rsidR="006A75B1" w:rsidRPr="00410B0C" w:rsidRDefault="00410B0C" w:rsidP="006A75B1">
      <w:p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r</m:t>
        </m:r>
      </m:oMath>
      <w:r w:rsidR="00A8621E" w:rsidRPr="00410B0C">
        <w:rPr>
          <w:sz w:val="28"/>
          <w:szCs w:val="28"/>
        </w:rPr>
        <w:t xml:space="preserve"> – </w:t>
      </w:r>
      <w:r w:rsidR="006A75B1" w:rsidRPr="00410B0C">
        <w:rPr>
          <w:sz w:val="28"/>
          <w:szCs w:val="28"/>
        </w:rPr>
        <w:t>полученное вознаграждение,</w:t>
      </w:r>
    </w:p>
    <w:p w14:paraId="68D964FF" w14:textId="6D07D6BB" w:rsidR="006A75B1" w:rsidRPr="00410B0C" w:rsidRDefault="006A75B1" w:rsidP="006A75B1">
      <w:pPr>
        <w:spacing w:line="360" w:lineRule="auto"/>
        <w:jc w:val="both"/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</m:oMath>
      <w:r w:rsidR="00A8621E" w:rsidRPr="00410B0C">
        <w:rPr>
          <w:sz w:val="28"/>
          <w:szCs w:val="28"/>
        </w:rPr>
        <w:t xml:space="preserve"> – </w:t>
      </w:r>
      <w:r w:rsidRPr="00410B0C">
        <w:rPr>
          <w:sz w:val="28"/>
          <w:szCs w:val="28"/>
        </w:rPr>
        <w:t>новое состояние,</w:t>
      </w:r>
    </w:p>
    <w:p w14:paraId="77048AFC" w14:textId="1DAEE84A" w:rsidR="006A75B1" w:rsidRPr="00410B0C" w:rsidRDefault="00410B0C" w:rsidP="006A75B1">
      <w:p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α</m:t>
        </m:r>
      </m:oMath>
      <w:r w:rsidR="00A8621E" w:rsidRPr="00410B0C">
        <w:rPr>
          <w:sz w:val="28"/>
          <w:szCs w:val="28"/>
        </w:rPr>
        <w:t xml:space="preserve"> – </w:t>
      </w:r>
      <w:r w:rsidR="006A75B1" w:rsidRPr="00410B0C">
        <w:rPr>
          <w:sz w:val="28"/>
          <w:szCs w:val="28"/>
        </w:rPr>
        <w:t>скорость обучения,</w:t>
      </w:r>
    </w:p>
    <w:p w14:paraId="0454EB86" w14:textId="05062630" w:rsidR="006A75B1" w:rsidRPr="00410B0C" w:rsidRDefault="00410B0C" w:rsidP="006A75B1">
      <w:p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γ</m:t>
        </m:r>
      </m:oMath>
      <w:r w:rsidR="00A8621E" w:rsidRPr="00410B0C">
        <w:rPr>
          <w:sz w:val="28"/>
          <w:szCs w:val="28"/>
        </w:rPr>
        <w:t xml:space="preserve"> – </w:t>
      </w:r>
      <w:r w:rsidR="006A75B1" w:rsidRPr="00410B0C">
        <w:rPr>
          <w:sz w:val="28"/>
          <w:szCs w:val="28"/>
        </w:rPr>
        <w:t>коэффициент дисконтирования будущих наград.</w:t>
      </w:r>
    </w:p>
    <w:p w14:paraId="48DC1E77" w14:textId="6F79F89B" w:rsidR="006A75B1" w:rsidRPr="00410B0C" w:rsidRDefault="006A75B1" w:rsidP="006A75B1">
      <w:pPr>
        <w:spacing w:line="360" w:lineRule="auto"/>
        <w:jc w:val="both"/>
        <w:rPr>
          <w:sz w:val="28"/>
          <w:szCs w:val="28"/>
        </w:rPr>
      </w:pPr>
    </w:p>
    <w:p w14:paraId="3F898A35" w14:textId="77777777" w:rsidR="006A75B1" w:rsidRPr="00D10BFD" w:rsidRDefault="006A75B1" w:rsidP="006A75B1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D10BFD">
        <w:rPr>
          <w:b/>
          <w:bCs/>
          <w:sz w:val="28"/>
          <w:szCs w:val="28"/>
          <w:lang w:val="en-US"/>
        </w:rPr>
        <w:lastRenderedPageBreak/>
        <w:t>Глубокие Q-сети (Deep Q-Networks, DQN)</w:t>
      </w:r>
    </w:p>
    <w:p w14:paraId="1A87D7F7" w14:textId="77777777" w:rsidR="006A75B1" w:rsidRPr="00410B0C" w:rsidRDefault="006A75B1" w:rsidP="00410B0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0B0C">
        <w:rPr>
          <w:sz w:val="28"/>
          <w:szCs w:val="28"/>
          <w:lang w:val="en-US"/>
        </w:rPr>
        <w:t>Классический Q-Learning плохо масштабируется для задач с большим пространством состояний. Для решения этой проблемы был предложен метод DQN, который комбинирует Q-Learning с глубокими нейронными сетями. В DQN:</w:t>
      </w:r>
    </w:p>
    <w:p w14:paraId="6874E7DC" w14:textId="1AD8D141" w:rsidR="006A75B1" w:rsidRPr="00410B0C" w:rsidRDefault="006A75B1">
      <w:pPr>
        <w:pStyle w:val="aa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10B0C">
        <w:rPr>
          <w:sz w:val="28"/>
          <w:szCs w:val="28"/>
        </w:rPr>
        <w:t xml:space="preserve">Нейронная сеть аппроксимирует функцию </w:t>
      </w:r>
      <m:oMath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410B0C">
        <w:rPr>
          <w:sz w:val="28"/>
          <w:szCs w:val="28"/>
        </w:rPr>
        <w:t>.</w:t>
      </w:r>
    </w:p>
    <w:p w14:paraId="67EFC78C" w14:textId="3CE2D0A3" w:rsidR="006A75B1" w:rsidRPr="00410B0C" w:rsidRDefault="006A75B1">
      <w:pPr>
        <w:pStyle w:val="aa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10B0C">
        <w:rPr>
          <w:sz w:val="28"/>
          <w:szCs w:val="28"/>
        </w:rPr>
        <w:t xml:space="preserve">Используется </w:t>
      </w:r>
      <w:r w:rsidRPr="00410B0C">
        <w:rPr>
          <w:sz w:val="28"/>
          <w:szCs w:val="28"/>
          <w:lang w:val="en-US"/>
        </w:rPr>
        <w:t>Replay</w:t>
      </w:r>
      <w:r w:rsidRPr="00410B0C">
        <w:rPr>
          <w:sz w:val="28"/>
          <w:szCs w:val="28"/>
        </w:rPr>
        <w:t xml:space="preserve"> </w:t>
      </w:r>
      <w:r w:rsidRPr="00410B0C">
        <w:rPr>
          <w:sz w:val="28"/>
          <w:szCs w:val="28"/>
          <w:lang w:val="en-US"/>
        </w:rPr>
        <w:t>Buffer</w:t>
      </w:r>
      <w:r w:rsidRPr="00410B0C">
        <w:rPr>
          <w:sz w:val="28"/>
          <w:szCs w:val="28"/>
        </w:rPr>
        <w:t xml:space="preserve"> для хранения и повторного использования прошлых переходов 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</m: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done</m:t>
            </m:r>
          </m:e>
        </m:d>
      </m:oMath>
      <w:r w:rsidRPr="00410B0C">
        <w:rPr>
          <w:sz w:val="28"/>
          <w:szCs w:val="28"/>
        </w:rPr>
        <w:t>, что стабилизирует обучение.</w:t>
      </w:r>
    </w:p>
    <w:p w14:paraId="74C743E3" w14:textId="77777777" w:rsidR="006A75B1" w:rsidRPr="00410B0C" w:rsidRDefault="006A75B1">
      <w:pPr>
        <w:pStyle w:val="aa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410B0C">
        <w:rPr>
          <w:sz w:val="28"/>
          <w:szCs w:val="28"/>
          <w:lang w:val="en-US"/>
        </w:rPr>
        <w:t>Вводится Target Network, которая периодически копирует веса основной сети для более стабильного обновления целевых значений.</w:t>
      </w:r>
    </w:p>
    <w:p w14:paraId="1B84493D" w14:textId="77777777" w:rsidR="006A75B1" w:rsidRPr="00CB63B9" w:rsidRDefault="006A75B1" w:rsidP="006A75B1">
      <w:pPr>
        <w:spacing w:line="360" w:lineRule="auto"/>
        <w:jc w:val="both"/>
        <w:rPr>
          <w:sz w:val="28"/>
          <w:szCs w:val="28"/>
        </w:rPr>
      </w:pPr>
      <w:r w:rsidRPr="00CB63B9">
        <w:rPr>
          <w:sz w:val="28"/>
          <w:szCs w:val="28"/>
        </w:rPr>
        <w:t xml:space="preserve">Формула обновления для </w:t>
      </w:r>
      <w:r w:rsidRPr="00410B0C">
        <w:rPr>
          <w:sz w:val="28"/>
          <w:szCs w:val="28"/>
          <w:lang w:val="en-US"/>
        </w:rPr>
        <w:t>DQN</w:t>
      </w:r>
      <w:r w:rsidRPr="00CB63B9">
        <w:rPr>
          <w:sz w:val="28"/>
          <w:szCs w:val="28"/>
        </w:rPr>
        <w:t>:</w:t>
      </w:r>
    </w:p>
    <w:p w14:paraId="4FE24DCF" w14:textId="4FA8E2D0" w:rsidR="006A75B1" w:rsidRPr="00410B0C" w:rsidRDefault="00410B0C" w:rsidP="006A75B1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L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cr m:val="double-struck"/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γ</m:t>
                      </m:r>
                      <m:limLow>
                        <m:limLow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max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⁡</m:t>
                          </m:r>
                        </m:e>
                        <m:li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'</m:t>
                              </m:r>
                            </m:sup>
                          </m:sSup>
                        </m:lim>
                      </m:limLow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;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;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w:rPr>
              <w:sz w:val="28"/>
              <w:szCs w:val="28"/>
            </w:rPr>
            <w:br/>
          </m:r>
        </m:oMath>
      </m:oMathPara>
      <w:r w:rsidR="006A75B1" w:rsidRPr="00410B0C">
        <w:rPr>
          <w:sz w:val="28"/>
          <w:szCs w:val="28"/>
        </w:rPr>
        <w:t>где:</w:t>
      </w:r>
      <w:r w:rsidR="00CB63B9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θ</m:t>
        </m:r>
      </m:oMath>
      <w:r w:rsidRPr="00410B0C">
        <w:rPr>
          <w:sz w:val="28"/>
          <w:szCs w:val="28"/>
        </w:rPr>
        <w:t xml:space="preserve"> – </w:t>
      </w:r>
      <w:r w:rsidR="006A75B1" w:rsidRPr="00410B0C">
        <w:rPr>
          <w:sz w:val="28"/>
          <w:szCs w:val="28"/>
        </w:rPr>
        <w:t>параметры основной сети,</w:t>
      </w:r>
      <w:r w:rsidR="00CB63B9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</m:sup>
        </m:sSup>
      </m:oMath>
      <w:r w:rsidRPr="00410B0C">
        <w:rPr>
          <w:sz w:val="28"/>
          <w:szCs w:val="28"/>
        </w:rPr>
        <w:t xml:space="preserve"> – </w:t>
      </w:r>
      <w:r w:rsidR="006A75B1" w:rsidRPr="00410B0C">
        <w:rPr>
          <w:sz w:val="28"/>
          <w:szCs w:val="28"/>
        </w:rPr>
        <w:t xml:space="preserve">параметры </w:t>
      </w:r>
      <w:r w:rsidR="006A75B1" w:rsidRPr="00410B0C">
        <w:rPr>
          <w:sz w:val="28"/>
          <w:szCs w:val="28"/>
          <w:lang w:val="en-US"/>
        </w:rPr>
        <w:t>target</w:t>
      </w:r>
      <w:r w:rsidR="006A75B1" w:rsidRPr="00410B0C">
        <w:rPr>
          <w:sz w:val="28"/>
          <w:szCs w:val="28"/>
        </w:rPr>
        <w:t>-сети.</w:t>
      </w:r>
    </w:p>
    <w:p w14:paraId="37CFD292" w14:textId="66CE22DD" w:rsidR="006A75B1" w:rsidRPr="00CB63B9" w:rsidRDefault="006A75B1" w:rsidP="006A75B1">
      <w:pPr>
        <w:spacing w:line="360" w:lineRule="auto"/>
        <w:jc w:val="both"/>
        <w:rPr>
          <w:sz w:val="28"/>
          <w:szCs w:val="28"/>
        </w:rPr>
      </w:pPr>
    </w:p>
    <w:p w14:paraId="3ACDF2BF" w14:textId="77777777" w:rsidR="006A75B1" w:rsidRPr="00D10BFD" w:rsidRDefault="006A75B1" w:rsidP="006A75B1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D10BFD">
        <w:rPr>
          <w:b/>
          <w:bCs/>
          <w:sz w:val="28"/>
          <w:szCs w:val="28"/>
          <w:lang w:val="en-US"/>
        </w:rPr>
        <w:t>ε-Greedy Policy</w:t>
      </w:r>
    </w:p>
    <w:p w14:paraId="09E65CB6" w14:textId="77777777" w:rsidR="006A75B1" w:rsidRPr="00410B0C" w:rsidRDefault="006A75B1" w:rsidP="00410B0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0B0C">
        <w:rPr>
          <w:sz w:val="28"/>
          <w:szCs w:val="28"/>
          <w:lang w:val="en-US"/>
        </w:rPr>
        <w:t>Для баланса между исследованием (exploration) и использованием (exploitation) применяется ε-greedy policy:</w:t>
      </w:r>
    </w:p>
    <w:p w14:paraId="657F64FE" w14:textId="30C87B6E" w:rsidR="006A75B1" w:rsidRPr="00410B0C" w:rsidRDefault="006A75B1" w:rsidP="00E83CE6">
      <w:pPr>
        <w:spacing w:line="360" w:lineRule="auto"/>
        <w:ind w:firstLine="709"/>
        <w:jc w:val="both"/>
        <w:rPr>
          <w:sz w:val="28"/>
          <w:szCs w:val="28"/>
        </w:rPr>
      </w:pPr>
      <w:r w:rsidRPr="00410B0C">
        <w:rPr>
          <w:sz w:val="28"/>
          <w:szCs w:val="28"/>
        </w:rPr>
        <w:t xml:space="preserve">С вероятностью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1-</m:t>
        </m:r>
        <m:r>
          <w:rPr>
            <w:rFonts w:ascii="Cambria Math" w:hAnsi="Cambria Math"/>
            <w:sz w:val="28"/>
            <w:szCs w:val="28"/>
            <w:lang w:val="en-US"/>
          </w:rPr>
          <m:t>ε</m:t>
        </m:r>
      </m:oMath>
      <w:r w:rsidR="00E83CE6">
        <w:rPr>
          <w:iCs/>
          <w:sz w:val="28"/>
          <w:szCs w:val="28"/>
        </w:rPr>
        <w:t xml:space="preserve"> </w:t>
      </w:r>
      <w:r w:rsidRPr="00410B0C">
        <w:rPr>
          <w:sz w:val="28"/>
          <w:szCs w:val="28"/>
        </w:rPr>
        <w:t xml:space="preserve">выбирается действие с максимальным </w:t>
      </w:r>
      <w:r w:rsidRPr="00410B0C">
        <w:rPr>
          <w:sz w:val="28"/>
          <w:szCs w:val="28"/>
          <w:lang w:val="en-US"/>
        </w:rPr>
        <w:t>Q</w:t>
      </w:r>
      <w:r w:rsidRPr="00410B0C">
        <w:rPr>
          <w:sz w:val="28"/>
          <w:szCs w:val="28"/>
        </w:rPr>
        <w:t>-значением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arg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⁡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⁡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410B0C">
        <w:rPr>
          <w:sz w:val="28"/>
          <w:szCs w:val="28"/>
        </w:rPr>
        <w:t>).</w:t>
      </w:r>
    </w:p>
    <w:p w14:paraId="63524AEC" w14:textId="5ED309E8" w:rsidR="006A75B1" w:rsidRPr="00410B0C" w:rsidRDefault="006A75B1" w:rsidP="00410B0C">
      <w:pPr>
        <w:spacing w:line="360" w:lineRule="auto"/>
        <w:ind w:firstLine="709"/>
        <w:jc w:val="both"/>
        <w:rPr>
          <w:sz w:val="28"/>
          <w:szCs w:val="28"/>
        </w:rPr>
      </w:pPr>
      <w:r w:rsidRPr="00410B0C">
        <w:rPr>
          <w:sz w:val="28"/>
          <w:szCs w:val="28"/>
        </w:rPr>
        <w:t xml:space="preserve">С вероятностью </w:t>
      </w:r>
      <m:oMath>
        <m:r>
          <w:rPr>
            <w:rFonts w:ascii="Cambria Math" w:hAnsi="Cambria Math"/>
            <w:sz w:val="28"/>
            <w:szCs w:val="28"/>
            <w:lang w:val="en-US"/>
          </w:rPr>
          <m:t>ε</m:t>
        </m:r>
      </m:oMath>
      <w:r w:rsidRPr="00410B0C">
        <w:rPr>
          <w:sz w:val="28"/>
          <w:szCs w:val="28"/>
        </w:rPr>
        <w:t>выбирается случайное действие для исследования.</w:t>
      </w:r>
    </w:p>
    <w:p w14:paraId="67113A17" w14:textId="086D684E" w:rsidR="006A75B1" w:rsidRPr="00410B0C" w:rsidRDefault="006A75B1" w:rsidP="006A75B1">
      <w:pPr>
        <w:spacing w:line="360" w:lineRule="auto"/>
        <w:jc w:val="both"/>
        <w:rPr>
          <w:sz w:val="28"/>
          <w:szCs w:val="28"/>
        </w:rPr>
      </w:pPr>
      <w:r w:rsidRPr="00410B0C">
        <w:rPr>
          <w:sz w:val="28"/>
          <w:szCs w:val="28"/>
        </w:rPr>
        <w:t xml:space="preserve">Значение </w:t>
      </w:r>
      <m:oMath>
        <m:r>
          <w:rPr>
            <w:rFonts w:ascii="Cambria Math" w:hAnsi="Cambria Math"/>
            <w:sz w:val="28"/>
            <w:szCs w:val="28"/>
            <w:lang w:val="en-US"/>
          </w:rPr>
          <m:t>ε</m:t>
        </m:r>
      </m:oMath>
      <w:r w:rsidRPr="00410B0C">
        <w:rPr>
          <w:sz w:val="28"/>
          <w:szCs w:val="28"/>
        </w:rPr>
        <w:t>обычно уменьшается экспоненциально в процессе обучения.</w:t>
      </w:r>
    </w:p>
    <w:p w14:paraId="1AEE75F3" w14:textId="0D1C538D" w:rsidR="006A75B1" w:rsidRPr="00410B0C" w:rsidRDefault="006A75B1" w:rsidP="006A75B1">
      <w:pPr>
        <w:spacing w:line="360" w:lineRule="auto"/>
        <w:jc w:val="both"/>
        <w:rPr>
          <w:sz w:val="28"/>
          <w:szCs w:val="28"/>
        </w:rPr>
      </w:pPr>
    </w:p>
    <w:p w14:paraId="492FACD7" w14:textId="77777777" w:rsidR="006A75B1" w:rsidRPr="00D10BFD" w:rsidRDefault="006A75B1" w:rsidP="006A75B1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D10BFD">
        <w:rPr>
          <w:b/>
          <w:bCs/>
          <w:sz w:val="28"/>
          <w:szCs w:val="28"/>
          <w:lang w:val="en-US"/>
        </w:rPr>
        <w:t>CartPole-v1</w:t>
      </w:r>
    </w:p>
    <w:p w14:paraId="45068B79" w14:textId="77777777" w:rsidR="006A75B1" w:rsidRPr="00410B0C" w:rsidRDefault="006A75B1" w:rsidP="00410B0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0B0C">
        <w:rPr>
          <w:sz w:val="28"/>
          <w:szCs w:val="28"/>
          <w:lang w:val="en-US"/>
        </w:rPr>
        <w:t>В данной лабораторной работе используется среда CartPole-v1 из библиотеки Gymnasium. Задача состоит в том, чтобы управлять тележкой, перемещая её влево или вправо, чтобы удерживать палку в вертикальном положении. Особенности среды:</w:t>
      </w:r>
    </w:p>
    <w:p w14:paraId="272172DB" w14:textId="77777777" w:rsidR="006A75B1" w:rsidRPr="00410B0C" w:rsidRDefault="006A75B1" w:rsidP="00410B0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0B0C">
        <w:rPr>
          <w:sz w:val="28"/>
          <w:szCs w:val="28"/>
          <w:lang w:val="en-US"/>
        </w:rPr>
        <w:t xml:space="preserve">Состояние: Вектор из 4 чисел (положение тележки, скорость тележки, </w:t>
      </w:r>
      <w:r w:rsidRPr="00410B0C">
        <w:rPr>
          <w:sz w:val="28"/>
          <w:szCs w:val="28"/>
          <w:lang w:val="en-US"/>
        </w:rPr>
        <w:lastRenderedPageBreak/>
        <w:t>угол палки, угловая скорость палки).</w:t>
      </w:r>
    </w:p>
    <w:p w14:paraId="4940037D" w14:textId="639B887F" w:rsidR="006A75B1" w:rsidRPr="00C976CC" w:rsidRDefault="006A75B1" w:rsidP="00410B0C">
      <w:pPr>
        <w:spacing w:line="360" w:lineRule="auto"/>
        <w:ind w:firstLine="709"/>
        <w:jc w:val="both"/>
        <w:rPr>
          <w:sz w:val="28"/>
          <w:szCs w:val="28"/>
        </w:rPr>
      </w:pPr>
      <w:r w:rsidRPr="00C976CC">
        <w:rPr>
          <w:sz w:val="28"/>
          <w:szCs w:val="28"/>
        </w:rPr>
        <w:t>Действия: Дискретные действия (0</w:t>
      </w:r>
      <w:r w:rsidR="00C976CC">
        <w:rPr>
          <w:sz w:val="28"/>
          <w:szCs w:val="28"/>
        </w:rPr>
        <w:t xml:space="preserve"> – </w:t>
      </w:r>
      <w:r w:rsidRPr="00C976CC">
        <w:rPr>
          <w:sz w:val="28"/>
          <w:szCs w:val="28"/>
        </w:rPr>
        <w:t>двигаться влево, 1</w:t>
      </w:r>
      <w:r w:rsidR="00C976CC">
        <w:rPr>
          <w:sz w:val="28"/>
          <w:szCs w:val="28"/>
        </w:rPr>
        <w:t xml:space="preserve"> – </w:t>
      </w:r>
      <w:r w:rsidRPr="00C976CC">
        <w:rPr>
          <w:sz w:val="28"/>
          <w:szCs w:val="28"/>
        </w:rPr>
        <w:t>двигаться вправо).</w:t>
      </w:r>
    </w:p>
    <w:p w14:paraId="37D2BAA3" w14:textId="77777777" w:rsidR="006A75B1" w:rsidRPr="00410B0C" w:rsidRDefault="006A75B1" w:rsidP="00410B0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0B0C">
        <w:rPr>
          <w:sz w:val="28"/>
          <w:szCs w:val="28"/>
          <w:lang w:val="en-US"/>
        </w:rPr>
        <w:t>Награда: +1 за каждый шаг, пока палка не упала.</w:t>
      </w:r>
    </w:p>
    <w:p w14:paraId="2A4ECC18" w14:textId="77777777" w:rsidR="006A75B1" w:rsidRPr="00410B0C" w:rsidRDefault="006A75B1" w:rsidP="00410B0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0B0C">
        <w:rPr>
          <w:sz w:val="28"/>
          <w:szCs w:val="28"/>
          <w:lang w:val="en-US"/>
        </w:rPr>
        <w:t>Максимальная награда: 500 (палка удерживается 500 шагов).</w:t>
      </w:r>
    </w:p>
    <w:p w14:paraId="2BF87622" w14:textId="12BE04D8" w:rsidR="006A75B1" w:rsidRPr="00BE04F2" w:rsidRDefault="006A75B1" w:rsidP="006A75B1">
      <w:pPr>
        <w:spacing w:line="360" w:lineRule="auto"/>
        <w:jc w:val="both"/>
        <w:rPr>
          <w:sz w:val="28"/>
          <w:szCs w:val="28"/>
        </w:rPr>
      </w:pPr>
    </w:p>
    <w:p w14:paraId="75D8BFC7" w14:textId="77777777" w:rsidR="006A75B1" w:rsidRPr="00D10BFD" w:rsidRDefault="006A75B1" w:rsidP="006A75B1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D10BFD">
        <w:rPr>
          <w:b/>
          <w:bCs/>
          <w:sz w:val="28"/>
          <w:szCs w:val="28"/>
          <w:lang w:val="en-US"/>
        </w:rPr>
        <w:t>Atari Games</w:t>
      </w:r>
    </w:p>
    <w:p w14:paraId="174235CC" w14:textId="77777777" w:rsidR="006A75B1" w:rsidRPr="00410B0C" w:rsidRDefault="006A75B1" w:rsidP="00410B0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0B0C">
        <w:rPr>
          <w:sz w:val="28"/>
          <w:szCs w:val="28"/>
          <w:lang w:val="en-US"/>
        </w:rPr>
        <w:t>Для получения дополнительного балла предлагается использовать игры Atari (например, Pong или Breakout). В этом случае:</w:t>
      </w:r>
    </w:p>
    <w:p w14:paraId="62169A5D" w14:textId="77777777" w:rsidR="006A75B1" w:rsidRPr="00410B0C" w:rsidRDefault="006A75B1" w:rsidP="00410B0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0B0C">
        <w:rPr>
          <w:sz w:val="28"/>
          <w:szCs w:val="28"/>
          <w:lang w:val="en-US"/>
        </w:rPr>
        <w:t>Состояния представлены в виде изображений (кадров игры).</w:t>
      </w:r>
    </w:p>
    <w:p w14:paraId="182CD806" w14:textId="77777777" w:rsidR="006A75B1" w:rsidRPr="00410B0C" w:rsidRDefault="006A75B1" w:rsidP="00410B0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0B0C">
        <w:rPr>
          <w:sz w:val="28"/>
          <w:szCs w:val="28"/>
          <w:lang w:val="en-US"/>
        </w:rPr>
        <w:t>Архитектура нейронной сети заменяется на сверточную (CNN), чтобы эффективно обрабатывать визуальную информацию.</w:t>
      </w:r>
    </w:p>
    <w:p w14:paraId="393EFC14" w14:textId="114F48F9" w:rsidR="00B63A7A" w:rsidRPr="00A264B6" w:rsidRDefault="006A75B1" w:rsidP="00D10BF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0B0C">
        <w:rPr>
          <w:sz w:val="28"/>
          <w:szCs w:val="28"/>
        </w:rPr>
        <w:t>Применяются техники предобработки данных, такие как изменение размера кадров, преобразование в градации серого и стекинг последних кадров для учета динамики.</w:t>
      </w:r>
    </w:p>
    <w:p w14:paraId="413AD5BA" w14:textId="77777777" w:rsidR="00D10BFD" w:rsidRDefault="00D10BFD" w:rsidP="00D10BFD">
      <w:pPr>
        <w:spacing w:line="360" w:lineRule="auto"/>
        <w:jc w:val="both"/>
        <w:rPr>
          <w:sz w:val="28"/>
          <w:szCs w:val="28"/>
        </w:rPr>
      </w:pPr>
    </w:p>
    <w:p w14:paraId="71B98E91" w14:textId="52584378" w:rsidR="00F945E2" w:rsidRPr="0008309E" w:rsidRDefault="00744006" w:rsidP="0008309E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9503216"/>
      <w:r>
        <w:rPr>
          <w:rFonts w:ascii="Times New Roman" w:hAnsi="Times New Roman" w:cs="Times New Roman"/>
          <w:color w:val="auto"/>
          <w:sz w:val="28"/>
          <w:szCs w:val="28"/>
        </w:rPr>
        <w:t>Тексты программы</w:t>
      </w:r>
      <w:bookmarkEnd w:id="5"/>
    </w:p>
    <w:p w14:paraId="7D4A5E36" w14:textId="77777777" w:rsidR="0008309E" w:rsidRPr="0008309E" w:rsidRDefault="0008309E" w:rsidP="0008309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8309E">
        <w:rPr>
          <w:b/>
          <w:bCs/>
          <w:sz w:val="28"/>
          <w:szCs w:val="28"/>
        </w:rPr>
        <w:t>1. Модель (</w:t>
      </w:r>
      <w:r w:rsidRPr="0008309E">
        <w:rPr>
          <w:b/>
          <w:bCs/>
          <w:sz w:val="28"/>
          <w:szCs w:val="28"/>
          <w:lang w:val="en-US"/>
        </w:rPr>
        <w:t>Model</w:t>
      </w:r>
      <w:r w:rsidRPr="0008309E">
        <w:rPr>
          <w:b/>
          <w:bCs/>
          <w:sz w:val="28"/>
          <w:szCs w:val="28"/>
        </w:rPr>
        <w:t>.</w:t>
      </w:r>
      <w:r w:rsidRPr="0008309E">
        <w:rPr>
          <w:b/>
          <w:bCs/>
          <w:sz w:val="28"/>
          <w:szCs w:val="28"/>
          <w:lang w:val="en-US"/>
        </w:rPr>
        <w:t>py</w:t>
      </w:r>
      <w:r w:rsidRPr="0008309E">
        <w:rPr>
          <w:b/>
          <w:bCs/>
          <w:sz w:val="28"/>
          <w:szCs w:val="28"/>
        </w:rPr>
        <w:t>)</w:t>
      </w:r>
    </w:p>
    <w:p w14:paraId="29E85835" w14:textId="6309E509" w:rsidR="00F65A7A" w:rsidRPr="00F65A7A" w:rsidRDefault="00F65A7A" w:rsidP="00F65A7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F65A7A">
        <w:rPr>
          <w:sz w:val="28"/>
          <w:szCs w:val="28"/>
        </w:rPr>
        <w:t xml:space="preserve">писано использование нейронной сети для аппроксимации функции </w:t>
      </w:r>
      <m:oMath>
        <m:r>
          <w:rPr>
            <w:rFonts w:ascii="Cambria Math" w:hAnsi="Cambria Math"/>
            <w:sz w:val="28"/>
            <w:szCs w:val="28"/>
          </w:rPr>
          <m:t>Q(s,a)</m:t>
        </m:r>
      </m:oMath>
      <w:r w:rsidRPr="00F65A7A">
        <w:rPr>
          <w:sz w:val="28"/>
          <w:szCs w:val="28"/>
        </w:rPr>
        <w:t>. Упомянуты полносвязные архитектуры для классических сред, таких как CartPole.</w:t>
      </w:r>
    </w:p>
    <w:p w14:paraId="518CAD83" w14:textId="77777777" w:rsidR="00F65A7A" w:rsidRPr="00F65A7A" w:rsidRDefault="00F65A7A" w:rsidP="00F65A7A">
      <w:pPr>
        <w:spacing w:line="360" w:lineRule="auto"/>
        <w:ind w:firstLine="709"/>
        <w:jc w:val="both"/>
        <w:rPr>
          <w:sz w:val="28"/>
          <w:szCs w:val="28"/>
        </w:rPr>
      </w:pPr>
      <w:r w:rsidRPr="00F65A7A">
        <w:rPr>
          <w:sz w:val="28"/>
          <w:szCs w:val="28"/>
        </w:rPr>
        <w:t>В коде реализована полносвязная архитектура с тремя слоями (fc1, fc2, fc3), что соответствует описанию в теоретической части. Для активации используется функция ReLU, которая является стандартным выбором для глубоких сетей.</w:t>
      </w:r>
    </w:p>
    <w:p w14:paraId="11E7136D" w14:textId="255D09B6" w:rsidR="00744006" w:rsidRPr="0008309E" w:rsidRDefault="00744006" w:rsidP="00744006">
      <w:pPr>
        <w:spacing w:line="360" w:lineRule="auto"/>
        <w:jc w:val="both"/>
        <w:rPr>
          <w:b/>
          <w:bCs/>
          <w:sz w:val="28"/>
          <w:szCs w:val="28"/>
        </w:rPr>
      </w:pPr>
    </w:p>
    <w:p w14:paraId="1C0ACE5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torch.nn as nn</w:t>
      </w:r>
    </w:p>
    <w:p w14:paraId="659BD79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torch.nn.functional as F</w:t>
      </w:r>
    </w:p>
    <w:p w14:paraId="26AACE3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01B4FDD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class DQN(nn.Module):</w:t>
      </w:r>
    </w:p>
    <w:p w14:paraId="177A613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lastRenderedPageBreak/>
        <w:t>    def __init__(self, state_dim: int, action_dim: int):</w:t>
      </w:r>
    </w:p>
    <w:p w14:paraId="4CEF70F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super().__init__()</w:t>
      </w:r>
    </w:p>
    <w:p w14:paraId="18CD8E3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self.fc1 = nn.Linear(state_dim, 128)</w:t>
      </w:r>
    </w:p>
    <w:p w14:paraId="20D6CA8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self.fc2 = nn.Linear(128, 128)</w:t>
      </w:r>
    </w:p>
    <w:p w14:paraId="6B25378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self.fc3 = nn.Linear(128, action_dim)</w:t>
      </w:r>
    </w:p>
    <w:p w14:paraId="0DCFE14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7B02334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def forward(self, x):</w:t>
      </w:r>
    </w:p>
    <w:p w14:paraId="1E767733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x = F.relu(self.fc1(x))</w:t>
      </w:r>
    </w:p>
    <w:p w14:paraId="41C7A6C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x = F.relu(self.fc2(x))</w:t>
      </w:r>
    </w:p>
    <w:p w14:paraId="23563CE5" w14:textId="77777777" w:rsidR="00744006" w:rsidRPr="0008309E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 xml:space="preserve">        </w:t>
      </w:r>
      <w:r w:rsidRPr="0008309E">
        <w:rPr>
          <w:sz w:val="28"/>
          <w:szCs w:val="28"/>
          <w:lang w:val="en-US"/>
        </w:rPr>
        <w:t>return self.fc3(x)</w:t>
      </w:r>
    </w:p>
    <w:p w14:paraId="723F56BB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023DA680" w14:textId="77777777" w:rsidR="0008309E" w:rsidRPr="0008309E" w:rsidRDefault="0008309E" w:rsidP="0008309E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08309E">
        <w:rPr>
          <w:b/>
          <w:bCs/>
          <w:sz w:val="28"/>
          <w:szCs w:val="28"/>
          <w:lang w:val="en-US"/>
        </w:rPr>
        <w:t>2. Replay Buffer (Replay_buffer.py)</w:t>
      </w:r>
    </w:p>
    <w:p w14:paraId="67715E0D" w14:textId="5AC5F2FA" w:rsidR="002E3A2B" w:rsidRDefault="00BA7034" w:rsidP="000830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2E3A2B" w:rsidRPr="002E3A2B">
        <w:rPr>
          <w:sz w:val="28"/>
          <w:szCs w:val="28"/>
        </w:rPr>
        <w:t xml:space="preserve">труктура данных для хранения и последующего повторного использования прошлых переходов 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</m:e>
          <m:e>
            <m:r>
              <m:rPr>
                <m:nor/>
              </m:rPr>
              <w:rPr>
                <w:sz w:val="28"/>
                <w:szCs w:val="28"/>
              </w:rPr>
              <m:t>done</m:t>
            </m:r>
          </m:e>
        </m:d>
      </m:oMath>
      <w:r w:rsidR="002E3A2B" w:rsidRPr="002E3A2B">
        <w:rPr>
          <w:sz w:val="28"/>
          <w:szCs w:val="28"/>
        </w:rPr>
        <w:t>, что способствует стабилизации обучения за счёт разрыва временной корреляции между обучающими примерами.</w:t>
      </w:r>
    </w:p>
    <w:p w14:paraId="558DEC91" w14:textId="14A05F36" w:rsidR="0008309E" w:rsidRDefault="002E3A2B" w:rsidP="0008309E">
      <w:pPr>
        <w:spacing w:line="360" w:lineRule="auto"/>
        <w:ind w:firstLine="709"/>
        <w:jc w:val="both"/>
        <w:rPr>
          <w:sz w:val="28"/>
          <w:szCs w:val="28"/>
        </w:rPr>
      </w:pPr>
      <w:r w:rsidRPr="002E3A2B">
        <w:rPr>
          <w:sz w:val="28"/>
          <w:szCs w:val="28"/>
        </w:rPr>
        <w:t>В реализации используется deque с фиксированным размером для хранения переходов, а каждый переход сохраняется в виде объекта Transition, что полностью соответствует описанной концепции. Метод sample() случайным образом выбирает батчи из буфера, обеспечивая независимость обучающих примеров и повышая устойчивость процесса обучения.</w:t>
      </w:r>
    </w:p>
    <w:p w14:paraId="1CAD3D43" w14:textId="77777777" w:rsidR="002E3A2B" w:rsidRDefault="002E3A2B" w:rsidP="0008309E">
      <w:pPr>
        <w:spacing w:line="360" w:lineRule="auto"/>
        <w:ind w:firstLine="709"/>
        <w:jc w:val="both"/>
        <w:rPr>
          <w:sz w:val="28"/>
          <w:szCs w:val="28"/>
        </w:rPr>
      </w:pPr>
    </w:p>
    <w:p w14:paraId="3BBA537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from collections import deque, namedtuple</w:t>
      </w:r>
    </w:p>
    <w:p w14:paraId="761FE14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random</w:t>
      </w:r>
    </w:p>
    <w:p w14:paraId="401248B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187C924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Transition = namedtuple("Transition", ("state", "action", "reward", "next_state", "done"))</w:t>
      </w:r>
    </w:p>
    <w:p w14:paraId="7E04D36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1A2E40C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class ReplayBuffer:</w:t>
      </w:r>
    </w:p>
    <w:p w14:paraId="7B77D49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def __init__(self, capacity: int):</w:t>
      </w:r>
    </w:p>
    <w:p w14:paraId="3F240EA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lastRenderedPageBreak/>
        <w:t>        self.buffer = deque(maxlen=capacity)</w:t>
      </w:r>
    </w:p>
    <w:p w14:paraId="65522BE6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1C6B089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def push(self, *args):</w:t>
      </w:r>
    </w:p>
    <w:p w14:paraId="51359A9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self.buffer.append(Transition(*args))</w:t>
      </w:r>
    </w:p>
    <w:p w14:paraId="107877D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789B071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def sample(self, batch_size: int):</w:t>
      </w:r>
    </w:p>
    <w:p w14:paraId="6E6AF05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return random.sample(self.buffer, batch_size)</w:t>
      </w:r>
    </w:p>
    <w:p w14:paraId="1793197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0143C3D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def __len__(self):</w:t>
      </w:r>
    </w:p>
    <w:p w14:paraId="1FBBF28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return len(self.buffer)</w:t>
      </w:r>
    </w:p>
    <w:p w14:paraId="2D7242C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1AC48853" w14:textId="77777777" w:rsidR="0008309E" w:rsidRPr="0008309E" w:rsidRDefault="0008309E" w:rsidP="0008309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8309E">
        <w:rPr>
          <w:b/>
          <w:bCs/>
          <w:sz w:val="28"/>
          <w:szCs w:val="28"/>
        </w:rPr>
        <w:t>3. Агент (</w:t>
      </w:r>
      <w:r w:rsidRPr="0008309E">
        <w:rPr>
          <w:b/>
          <w:bCs/>
          <w:sz w:val="28"/>
          <w:szCs w:val="28"/>
          <w:lang w:val="en-US"/>
        </w:rPr>
        <w:t>Dqn</w:t>
      </w:r>
      <w:r w:rsidRPr="0008309E">
        <w:rPr>
          <w:b/>
          <w:bCs/>
          <w:sz w:val="28"/>
          <w:szCs w:val="28"/>
        </w:rPr>
        <w:t>_</w:t>
      </w:r>
      <w:r w:rsidRPr="0008309E">
        <w:rPr>
          <w:b/>
          <w:bCs/>
          <w:sz w:val="28"/>
          <w:szCs w:val="28"/>
          <w:lang w:val="en-US"/>
        </w:rPr>
        <w:t>agent</w:t>
      </w:r>
      <w:r w:rsidRPr="0008309E">
        <w:rPr>
          <w:b/>
          <w:bCs/>
          <w:sz w:val="28"/>
          <w:szCs w:val="28"/>
        </w:rPr>
        <w:t>.</w:t>
      </w:r>
      <w:r w:rsidRPr="0008309E">
        <w:rPr>
          <w:b/>
          <w:bCs/>
          <w:sz w:val="28"/>
          <w:szCs w:val="28"/>
          <w:lang w:val="en-US"/>
        </w:rPr>
        <w:t>py</w:t>
      </w:r>
      <w:r w:rsidRPr="0008309E">
        <w:rPr>
          <w:b/>
          <w:bCs/>
          <w:sz w:val="28"/>
          <w:szCs w:val="28"/>
        </w:rPr>
        <w:t>)</w:t>
      </w:r>
    </w:p>
    <w:p w14:paraId="558A58B9" w14:textId="35B284DD" w:rsidR="002D5EE2" w:rsidRPr="002D5EE2" w:rsidRDefault="002D5EE2" w:rsidP="002D5EE2">
      <w:pPr>
        <w:spacing w:line="360" w:lineRule="auto"/>
        <w:ind w:firstLine="709"/>
        <w:jc w:val="both"/>
        <w:rPr>
          <w:sz w:val="28"/>
          <w:szCs w:val="28"/>
        </w:rPr>
      </w:pPr>
      <w:r w:rsidRPr="002D5EE2">
        <w:rPr>
          <w:sz w:val="28"/>
          <w:szCs w:val="28"/>
        </w:rPr>
        <w:t>О</w:t>
      </w:r>
      <w:r w:rsidRPr="002D5EE2">
        <w:rPr>
          <w:sz w:val="28"/>
          <w:szCs w:val="28"/>
        </w:rPr>
        <w:t>писан ε-greedy policy для баланса между исследованием и использованием, а также упомянуты две сети: основная (policy network) и целевая (target network). Также описан процесс обновления весов target-сети и использование функции потерь SmoothL1Loss.</w:t>
      </w:r>
    </w:p>
    <w:p w14:paraId="377AA3C6" w14:textId="77777777" w:rsidR="002D5EE2" w:rsidRPr="002D5EE2" w:rsidRDefault="002D5EE2" w:rsidP="002D5EE2">
      <w:pPr>
        <w:spacing w:line="360" w:lineRule="auto"/>
        <w:ind w:firstLine="709"/>
        <w:jc w:val="both"/>
        <w:rPr>
          <w:sz w:val="28"/>
          <w:szCs w:val="28"/>
        </w:rPr>
      </w:pPr>
      <w:r w:rsidRPr="002D5EE2">
        <w:rPr>
          <w:sz w:val="28"/>
          <w:szCs w:val="28"/>
        </w:rPr>
        <w:t>В коде реализованы две нейронные сети: policy_net и target_net. Веса target-сети периодически обновляются через метод update_target, что соответствует теоретическим сведениям. Реализован ε-greedy policy с экспоненциальным спадом параметра ε, обеспечивающий переход от исследования к использованию. Для обучения используется функция потерь SmoothL1Loss, которая минимизирует разницу между текущими и целевыми Q-значениями.</w:t>
      </w:r>
    </w:p>
    <w:p w14:paraId="228B6BD9" w14:textId="77777777" w:rsidR="0008309E" w:rsidRDefault="0008309E" w:rsidP="0008309E">
      <w:pPr>
        <w:spacing w:line="360" w:lineRule="auto"/>
        <w:ind w:firstLine="709"/>
        <w:jc w:val="both"/>
        <w:rPr>
          <w:sz w:val="28"/>
          <w:szCs w:val="28"/>
        </w:rPr>
      </w:pPr>
    </w:p>
    <w:p w14:paraId="59B52325" w14:textId="77777777" w:rsidR="0008309E" w:rsidRPr="002D5EE2" w:rsidRDefault="0008309E" w:rsidP="0008309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D5EE2">
        <w:rPr>
          <w:b/>
          <w:bCs/>
          <w:sz w:val="28"/>
          <w:szCs w:val="28"/>
          <w:lang w:val="en-US"/>
        </w:rPr>
        <w:t>ε</w:t>
      </w:r>
      <w:r w:rsidRPr="002D5EE2">
        <w:rPr>
          <w:b/>
          <w:bCs/>
          <w:sz w:val="28"/>
          <w:szCs w:val="28"/>
        </w:rPr>
        <w:t>-</w:t>
      </w:r>
      <w:r w:rsidRPr="002D5EE2">
        <w:rPr>
          <w:b/>
          <w:bCs/>
          <w:sz w:val="28"/>
          <w:szCs w:val="28"/>
          <w:lang w:val="en-US"/>
        </w:rPr>
        <w:t>Greedy</w:t>
      </w:r>
      <w:r w:rsidRPr="002D5EE2">
        <w:rPr>
          <w:b/>
          <w:bCs/>
          <w:sz w:val="28"/>
          <w:szCs w:val="28"/>
        </w:rPr>
        <w:t xml:space="preserve"> </w:t>
      </w:r>
      <w:r w:rsidRPr="002D5EE2">
        <w:rPr>
          <w:b/>
          <w:bCs/>
          <w:sz w:val="28"/>
          <w:szCs w:val="28"/>
          <w:lang w:val="en-US"/>
        </w:rPr>
        <w:t>Policy</w:t>
      </w:r>
      <w:r w:rsidRPr="002D5EE2">
        <w:rPr>
          <w:b/>
          <w:bCs/>
          <w:sz w:val="28"/>
          <w:szCs w:val="28"/>
        </w:rPr>
        <w:t>:</w:t>
      </w:r>
    </w:p>
    <w:p w14:paraId="0422E82F" w14:textId="049C41F8" w:rsidR="0008309E" w:rsidRDefault="0008309E" w:rsidP="002D5EE2">
      <w:pPr>
        <w:tabs>
          <w:tab w:val="num" w:pos="720"/>
        </w:tabs>
        <w:spacing w:line="360" w:lineRule="auto"/>
        <w:ind w:firstLine="709"/>
        <w:jc w:val="both"/>
        <w:rPr>
          <w:sz w:val="28"/>
          <w:szCs w:val="28"/>
        </w:rPr>
      </w:pPr>
      <w:r w:rsidRPr="0008309E">
        <w:rPr>
          <w:sz w:val="28"/>
          <w:szCs w:val="28"/>
        </w:rPr>
        <w:t xml:space="preserve">Реализован </w:t>
      </w:r>
      <w:r w:rsidRPr="00F945E2">
        <w:rPr>
          <w:sz w:val="28"/>
          <w:szCs w:val="28"/>
          <w:lang w:val="en-US"/>
        </w:rPr>
        <w:t>ε</w:t>
      </w:r>
      <w:r w:rsidRPr="0008309E">
        <w:rPr>
          <w:sz w:val="28"/>
          <w:szCs w:val="28"/>
        </w:rPr>
        <w:t>-</w:t>
      </w:r>
      <w:r w:rsidRPr="00F945E2">
        <w:rPr>
          <w:sz w:val="28"/>
          <w:szCs w:val="28"/>
          <w:lang w:val="en-US"/>
        </w:rPr>
        <w:t>greedy</w:t>
      </w:r>
      <w:r w:rsidRPr="0008309E">
        <w:rPr>
          <w:sz w:val="28"/>
          <w:szCs w:val="28"/>
        </w:rPr>
        <w:t xml:space="preserve"> </w:t>
      </w:r>
      <w:r w:rsidRPr="00F945E2">
        <w:rPr>
          <w:sz w:val="28"/>
          <w:szCs w:val="28"/>
          <w:lang w:val="en-US"/>
        </w:rPr>
        <w:t>policy</w:t>
      </w:r>
      <w:r w:rsidRPr="0008309E">
        <w:rPr>
          <w:sz w:val="28"/>
          <w:szCs w:val="28"/>
        </w:rPr>
        <w:t xml:space="preserve"> с экспоненциальным спадом параметра </w:t>
      </w:r>
      <w:r w:rsidRPr="00F945E2">
        <w:rPr>
          <w:sz w:val="28"/>
          <w:szCs w:val="28"/>
          <w:lang w:val="en-US"/>
        </w:rPr>
        <w:t>ε</w:t>
      </w:r>
      <w:r w:rsidRPr="0008309E">
        <w:rPr>
          <w:sz w:val="28"/>
          <w:szCs w:val="28"/>
        </w:rPr>
        <w:t>.</w:t>
      </w:r>
      <w:r w:rsidR="002D5EE2">
        <w:rPr>
          <w:sz w:val="28"/>
          <w:szCs w:val="28"/>
        </w:rPr>
        <w:t xml:space="preserve"> В коде и</w:t>
      </w:r>
      <w:r w:rsidRPr="0008309E">
        <w:rPr>
          <w:sz w:val="28"/>
          <w:szCs w:val="28"/>
        </w:rPr>
        <w:t xml:space="preserve">спользуется функция потерь </w:t>
      </w:r>
      <w:r w:rsidRPr="00F945E2">
        <w:rPr>
          <w:sz w:val="28"/>
          <w:szCs w:val="28"/>
          <w:lang w:val="en-US"/>
        </w:rPr>
        <w:t>SmoothL</w:t>
      </w:r>
      <w:r w:rsidRPr="0008309E">
        <w:rPr>
          <w:sz w:val="28"/>
          <w:szCs w:val="28"/>
        </w:rPr>
        <w:t>1</w:t>
      </w:r>
      <w:r w:rsidRPr="00F945E2">
        <w:rPr>
          <w:sz w:val="28"/>
          <w:szCs w:val="28"/>
          <w:lang w:val="en-US"/>
        </w:rPr>
        <w:t>Loss</w:t>
      </w:r>
      <w:r w:rsidRPr="0008309E">
        <w:rPr>
          <w:sz w:val="28"/>
          <w:szCs w:val="28"/>
        </w:rPr>
        <w:t>.</w:t>
      </w:r>
      <w:r w:rsidR="002D5EE2">
        <w:rPr>
          <w:sz w:val="28"/>
          <w:szCs w:val="28"/>
        </w:rPr>
        <w:t xml:space="preserve"> </w:t>
      </w:r>
      <w:r w:rsidRPr="0008309E">
        <w:rPr>
          <w:sz w:val="28"/>
          <w:szCs w:val="28"/>
        </w:rPr>
        <w:t xml:space="preserve">Градиенты ограничиваются через </w:t>
      </w:r>
      <w:r w:rsidRPr="00F945E2">
        <w:rPr>
          <w:sz w:val="28"/>
          <w:szCs w:val="28"/>
          <w:lang w:val="en-US"/>
        </w:rPr>
        <w:t>clip</w:t>
      </w:r>
      <w:r w:rsidRPr="0008309E">
        <w:rPr>
          <w:sz w:val="28"/>
          <w:szCs w:val="28"/>
        </w:rPr>
        <w:t>_</w:t>
      </w:r>
      <w:r w:rsidRPr="00F945E2">
        <w:rPr>
          <w:sz w:val="28"/>
          <w:szCs w:val="28"/>
          <w:lang w:val="en-US"/>
        </w:rPr>
        <w:t>grad</w:t>
      </w:r>
      <w:r w:rsidRPr="0008309E">
        <w:rPr>
          <w:sz w:val="28"/>
          <w:szCs w:val="28"/>
        </w:rPr>
        <w:t>_</w:t>
      </w:r>
      <w:r w:rsidRPr="00F945E2">
        <w:rPr>
          <w:sz w:val="28"/>
          <w:szCs w:val="28"/>
          <w:lang w:val="en-US"/>
        </w:rPr>
        <w:t>value</w:t>
      </w:r>
      <w:r w:rsidRPr="0008309E">
        <w:rPr>
          <w:sz w:val="28"/>
          <w:szCs w:val="28"/>
        </w:rPr>
        <w:t>_.</w:t>
      </w:r>
    </w:p>
    <w:p w14:paraId="7350412F" w14:textId="77777777" w:rsidR="0008309E" w:rsidRPr="0008309E" w:rsidRDefault="0008309E" w:rsidP="0008309E">
      <w:pPr>
        <w:spacing w:line="360" w:lineRule="auto"/>
        <w:ind w:firstLine="709"/>
        <w:jc w:val="both"/>
        <w:rPr>
          <w:sz w:val="28"/>
          <w:szCs w:val="28"/>
        </w:rPr>
      </w:pPr>
    </w:p>
    <w:p w14:paraId="442A5F3B" w14:textId="77777777" w:rsidR="00744006" w:rsidRPr="004B2514" w:rsidRDefault="00744006" w:rsidP="00744006">
      <w:pPr>
        <w:spacing w:line="360" w:lineRule="auto"/>
        <w:jc w:val="both"/>
        <w:rPr>
          <w:sz w:val="28"/>
          <w:szCs w:val="28"/>
        </w:rPr>
      </w:pPr>
      <w:r w:rsidRPr="00744006">
        <w:rPr>
          <w:sz w:val="28"/>
          <w:szCs w:val="28"/>
          <w:lang w:val="en-US"/>
        </w:rPr>
        <w:t>import</w:t>
      </w:r>
      <w:r w:rsidRPr="004B2514">
        <w:rPr>
          <w:sz w:val="28"/>
          <w:szCs w:val="28"/>
        </w:rPr>
        <w:t xml:space="preserve"> </w:t>
      </w:r>
      <w:r w:rsidRPr="00744006">
        <w:rPr>
          <w:sz w:val="28"/>
          <w:szCs w:val="28"/>
          <w:lang w:val="en-US"/>
        </w:rPr>
        <w:t>math</w:t>
      </w:r>
    </w:p>
    <w:p w14:paraId="28942A8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lastRenderedPageBreak/>
        <w:t>import random</w:t>
      </w:r>
    </w:p>
    <w:p w14:paraId="573083E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numpy as np</w:t>
      </w:r>
    </w:p>
    <w:p w14:paraId="7B41800C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torch</w:t>
      </w:r>
    </w:p>
    <w:p w14:paraId="1ADA369C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torch.nn as nn</w:t>
      </w:r>
    </w:p>
    <w:p w14:paraId="406DC80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torch.optim as optim</w:t>
      </w:r>
    </w:p>
    <w:p w14:paraId="4E9F87B6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592642C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from model import DQN</w:t>
      </w:r>
    </w:p>
    <w:p w14:paraId="2BDCE18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from replay_buffer import ReplayBuffer</w:t>
      </w:r>
    </w:p>
    <w:p w14:paraId="53C5B17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62361AD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class DQNAgent:</w:t>
      </w:r>
    </w:p>
    <w:p w14:paraId="50B17B0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def __init__(</w:t>
      </w:r>
    </w:p>
    <w:p w14:paraId="43CAC21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self,</w:t>
      </w:r>
    </w:p>
    <w:p w14:paraId="5483FB4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state_dim,</w:t>
      </w:r>
    </w:p>
    <w:p w14:paraId="664C1C0C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action_dim,</w:t>
      </w:r>
    </w:p>
    <w:p w14:paraId="10DCF43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device,</w:t>
      </w:r>
    </w:p>
    <w:p w14:paraId="0791C57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gamma=0.99,</w:t>
      </w:r>
    </w:p>
    <w:p w14:paraId="7E520846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lr=3e-4,</w:t>
      </w:r>
    </w:p>
    <w:p w14:paraId="2C146AA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batch_size=128,</w:t>
      </w:r>
    </w:p>
    <w:p w14:paraId="264C6103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buffer_size=10000,</w:t>
      </w:r>
    </w:p>
    <w:p w14:paraId="5B32697C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eps_start=1.0,</w:t>
      </w:r>
    </w:p>
    <w:p w14:paraId="3805992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eps_end=0.05,</w:t>
      </w:r>
    </w:p>
    <w:p w14:paraId="49D0741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eps_decay=1000,</w:t>
      </w:r>
    </w:p>
    <w:p w14:paraId="5D023573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target_update=1000,</w:t>
      </w:r>
    </w:p>
    <w:p w14:paraId="38C9653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):</w:t>
      </w:r>
    </w:p>
    <w:p w14:paraId="213D43DB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self.state_dim = state_dim</w:t>
      </w:r>
    </w:p>
    <w:p w14:paraId="4660DD9C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self.action_dim = action_dim</w:t>
      </w:r>
    </w:p>
    <w:p w14:paraId="0D22743B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self.device = device</w:t>
      </w:r>
    </w:p>
    <w:p w14:paraId="7DD1A4A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self.gamma = gamma</w:t>
      </w:r>
    </w:p>
    <w:p w14:paraId="6EA6240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self.batch_size = batch_size</w:t>
      </w:r>
    </w:p>
    <w:p w14:paraId="76C13BDE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self.eps_start = eps_start</w:t>
      </w:r>
    </w:p>
    <w:p w14:paraId="6E22A25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lastRenderedPageBreak/>
        <w:t>        self.eps_end = eps_end</w:t>
      </w:r>
    </w:p>
    <w:p w14:paraId="41B9E23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self.eps_decay = eps_decay</w:t>
      </w:r>
    </w:p>
    <w:p w14:paraId="1327CA9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self.target_update = target_update</w:t>
      </w:r>
    </w:p>
    <w:p w14:paraId="7893092B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self.steps_done = 0</w:t>
      </w:r>
    </w:p>
    <w:p w14:paraId="3BD3B76C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44308D5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self.policy_net = DQN(state_dim, action_dim).to(device)</w:t>
      </w:r>
    </w:p>
    <w:p w14:paraId="15AC0E8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self.target_net = DQN(state_dim, action_dim).to(device)</w:t>
      </w:r>
    </w:p>
    <w:p w14:paraId="04B6913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self.target_net.load_state_dict(self.policy_net.state_dict())</w:t>
      </w:r>
    </w:p>
    <w:p w14:paraId="6AEE811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self.target_net.eval()</w:t>
      </w:r>
    </w:p>
    <w:p w14:paraId="5ADC18F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48B6971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self.optimizer = optim.Adam(self.policy_net.parameters(), lr=lr)</w:t>
      </w:r>
    </w:p>
    <w:p w14:paraId="1FCE512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self.memory = ReplayBuffer(buffer_size)</w:t>
      </w:r>
    </w:p>
    <w:p w14:paraId="490B0C5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self.loss_fn = nn.SmoothL1Loss()</w:t>
      </w:r>
    </w:p>
    <w:p w14:paraId="47E47B8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2362FC46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def select_action(self, state):</w:t>
      </w:r>
    </w:p>
    <w:p w14:paraId="2774DF4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epsilon = self.eps_end + (self.eps_start - self.eps_end) * math.exp(</w:t>
      </w:r>
    </w:p>
    <w:p w14:paraId="49A7469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-1.0 * self.steps_done / self.eps_decay</w:t>
      </w:r>
    </w:p>
    <w:p w14:paraId="314C02D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)</w:t>
      </w:r>
    </w:p>
    <w:p w14:paraId="4C15F933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self.steps_done += 1</w:t>
      </w:r>
    </w:p>
    <w:p w14:paraId="0206067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3C332DD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if random.random() &lt; epsilon:</w:t>
      </w:r>
    </w:p>
    <w:p w14:paraId="127281CE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return random.randrange(self.action_dim)</w:t>
      </w:r>
    </w:p>
    <w:p w14:paraId="4DEA672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3483CFD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with torch.no_grad():</w:t>
      </w:r>
    </w:p>
    <w:p w14:paraId="3FC8EC9B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state_t = torch.tensor(state, dtype=torch.float32, device=self.device).unsqueeze(0)</w:t>
      </w:r>
    </w:p>
    <w:p w14:paraId="1A29C21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return int(self.policy_net(state_t).argmax(dim=1).item())</w:t>
      </w:r>
    </w:p>
    <w:p w14:paraId="4F06ABC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4DF9454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def remember(self, state, action, reward, next_state, done):</w:t>
      </w:r>
    </w:p>
    <w:p w14:paraId="6EE3163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self.memory.push(</w:t>
      </w:r>
    </w:p>
    <w:p w14:paraId="18D85E5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lastRenderedPageBreak/>
        <w:t>            np.array(state, dtype=np.float32),</w:t>
      </w:r>
    </w:p>
    <w:p w14:paraId="3FA86DD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int(action),</w:t>
      </w:r>
    </w:p>
    <w:p w14:paraId="3B8AFEC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float(reward),</w:t>
      </w:r>
    </w:p>
    <w:p w14:paraId="5E5D66DE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np.array(next_state, dtype=np.float32),</w:t>
      </w:r>
    </w:p>
    <w:p w14:paraId="40404A8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bool(done),</w:t>
      </w:r>
    </w:p>
    <w:p w14:paraId="7D78353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)</w:t>
      </w:r>
    </w:p>
    <w:p w14:paraId="079EA22E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6BC0638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def optimize(self):</w:t>
      </w:r>
    </w:p>
    <w:p w14:paraId="4EB6067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if len(self.memory) &lt; self.batch_size:</w:t>
      </w:r>
    </w:p>
    <w:p w14:paraId="3822922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return None</w:t>
      </w:r>
    </w:p>
    <w:p w14:paraId="214D4E8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2DCAC75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transitions = self.memory.sample(self.batch_size)</w:t>
      </w:r>
    </w:p>
    <w:p w14:paraId="574E522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batch = Transition = type(transitions[0])</w:t>
      </w:r>
    </w:p>
    <w:p w14:paraId="72B3BF6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batch = Transition(*zip(*transitions))</w:t>
      </w:r>
    </w:p>
    <w:p w14:paraId="74C27C3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6424A4B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states = torch.tensor(np.stack(batch.state), dtype=torch.float32, device=self.device)</w:t>
      </w:r>
    </w:p>
    <w:p w14:paraId="6CCF229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next_states = torch.tensor(np.stack(batch.next_state), dtype=torch.float32, device=self.device)</w:t>
      </w:r>
    </w:p>
    <w:p w14:paraId="616F0A9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actions = torch.tensor(batch.action, dtype=torch.int64, device=self.device).unsqueeze(1)</w:t>
      </w:r>
    </w:p>
    <w:p w14:paraId="7BF5457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rewards = torch.tensor(batch.reward, dtype=torch.float32, device=self.device).unsqueeze(1)</w:t>
      </w:r>
    </w:p>
    <w:p w14:paraId="0B781DC3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next_states = torch.tensor(batch.next_state, dtype=torch.float32, device=self.device)</w:t>
      </w:r>
    </w:p>
    <w:p w14:paraId="1A1A88C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dones = torch.tensor(batch.done, dtype=torch.float32, device=self.device).unsqueeze(1)</w:t>
      </w:r>
    </w:p>
    <w:p w14:paraId="06FED47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792A020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current_q = self.policy_net(states).gather(1, actions)</w:t>
      </w:r>
    </w:p>
    <w:p w14:paraId="5B9D42E6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with torch.no_grad():</w:t>
      </w:r>
    </w:p>
    <w:p w14:paraId="3B1C68C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lastRenderedPageBreak/>
        <w:t>            next_q = self.target_net(next_states).max(dim=1, keepdim=True).values</w:t>
      </w:r>
    </w:p>
    <w:p w14:paraId="4BEC00AB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target_q = rewards + self.gamma * next_q * (1.0 - dones)</w:t>
      </w:r>
    </w:p>
    <w:p w14:paraId="37E2755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05BB6C1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loss = self.loss_fn(current_q, target_q)</w:t>
      </w:r>
    </w:p>
    <w:p w14:paraId="022D47CE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1E2860D6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self.optimizer.zero_grad()</w:t>
      </w:r>
    </w:p>
    <w:p w14:paraId="0E17B1A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loss.backward()</w:t>
      </w:r>
    </w:p>
    <w:p w14:paraId="3E07688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torch.nn.utils.clip_grad_value_(self.policy_net.parameters(), 100.0)</w:t>
      </w:r>
    </w:p>
    <w:p w14:paraId="3D42BFF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self.optimizer.step()</w:t>
      </w:r>
    </w:p>
    <w:p w14:paraId="44CC33C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68EB8EEB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return float(loss.item())</w:t>
      </w:r>
    </w:p>
    <w:p w14:paraId="2FD6B29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5A8E80A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def update_target(self):</w:t>
      </w:r>
    </w:p>
    <w:p w14:paraId="27E993A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self.target_net.load_state_dict(self.policy_net.state_dict())</w:t>
      </w:r>
    </w:p>
    <w:p w14:paraId="46D24E7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0D196BE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def save(self, path):</w:t>
      </w:r>
    </w:p>
    <w:p w14:paraId="234C23C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torch.save(self.policy_net.state_dict(), path)</w:t>
      </w:r>
    </w:p>
    <w:p w14:paraId="3B0553F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56743B2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def load(self, path):</w:t>
      </w:r>
    </w:p>
    <w:p w14:paraId="440DEEA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self.policy_net.load_state_dict(torch.load(path, map_location=self.device))</w:t>
      </w:r>
    </w:p>
    <w:p w14:paraId="6589724E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self.target_net.load_state_dict(self.policy_net.state_dict())</w:t>
      </w:r>
    </w:p>
    <w:p w14:paraId="1FBD7EAC" w14:textId="76E2943C" w:rsidR="00744006" w:rsidRDefault="00744006" w:rsidP="00744006">
      <w:pPr>
        <w:spacing w:line="360" w:lineRule="auto"/>
        <w:jc w:val="both"/>
        <w:rPr>
          <w:b/>
          <w:bCs/>
          <w:sz w:val="28"/>
          <w:szCs w:val="28"/>
        </w:rPr>
      </w:pPr>
    </w:p>
    <w:p w14:paraId="6DE94C1B" w14:textId="77777777" w:rsidR="0008309E" w:rsidRPr="0008309E" w:rsidRDefault="0008309E" w:rsidP="0008309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8309E">
        <w:rPr>
          <w:b/>
          <w:bCs/>
          <w:sz w:val="28"/>
          <w:szCs w:val="28"/>
        </w:rPr>
        <w:t>4. Обучение (</w:t>
      </w:r>
      <w:r w:rsidRPr="0008309E">
        <w:rPr>
          <w:b/>
          <w:bCs/>
          <w:sz w:val="28"/>
          <w:szCs w:val="28"/>
          <w:lang w:val="en-US"/>
        </w:rPr>
        <w:t>Train</w:t>
      </w:r>
      <w:r w:rsidRPr="0008309E">
        <w:rPr>
          <w:b/>
          <w:bCs/>
          <w:sz w:val="28"/>
          <w:szCs w:val="28"/>
        </w:rPr>
        <w:t>.</w:t>
      </w:r>
      <w:r w:rsidRPr="0008309E">
        <w:rPr>
          <w:b/>
          <w:bCs/>
          <w:sz w:val="28"/>
          <w:szCs w:val="28"/>
          <w:lang w:val="en-US"/>
        </w:rPr>
        <w:t>py</w:t>
      </w:r>
      <w:r w:rsidRPr="0008309E">
        <w:rPr>
          <w:b/>
          <w:bCs/>
          <w:sz w:val="28"/>
          <w:szCs w:val="28"/>
        </w:rPr>
        <w:t>)</w:t>
      </w:r>
    </w:p>
    <w:p w14:paraId="0C7C304F" w14:textId="2B6500A0" w:rsidR="004B2514" w:rsidRPr="004B2514" w:rsidRDefault="004B2514" w:rsidP="004B2514">
      <w:pPr>
        <w:spacing w:line="360" w:lineRule="auto"/>
        <w:ind w:firstLine="709"/>
        <w:jc w:val="both"/>
        <w:rPr>
          <w:sz w:val="28"/>
          <w:szCs w:val="28"/>
        </w:rPr>
      </w:pPr>
      <w:r w:rsidRPr="004B2514">
        <w:rPr>
          <w:sz w:val="28"/>
          <w:szCs w:val="28"/>
        </w:rPr>
        <w:t>О</w:t>
      </w:r>
      <w:r w:rsidRPr="004B2514">
        <w:rPr>
          <w:sz w:val="28"/>
          <w:szCs w:val="28"/>
        </w:rPr>
        <w:t xml:space="preserve">писан процесс взаимодействия агента со средой, включая выбор действия, получение награды и сохранение переходов 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</m:e>
          <m:e>
            <m:r>
              <m:rPr>
                <m:nor/>
              </m:rPr>
              <w:rPr>
                <w:sz w:val="28"/>
                <w:szCs w:val="28"/>
              </w:rPr>
              <m:t>done</m:t>
            </m:r>
          </m:e>
        </m:d>
      </m:oMath>
      <w:r w:rsidRPr="004B2514">
        <w:rPr>
          <w:sz w:val="28"/>
          <w:szCs w:val="28"/>
        </w:rPr>
        <w:t>. Упомянута среда CartPole-v1 и её характеристики: состояние, действия, награда и максимальная продолжительность эпизода.</w:t>
      </w:r>
    </w:p>
    <w:p w14:paraId="135602F2" w14:textId="77777777" w:rsidR="004B2514" w:rsidRPr="004B2514" w:rsidRDefault="004B2514" w:rsidP="00706C17">
      <w:pPr>
        <w:spacing w:line="360" w:lineRule="auto"/>
        <w:ind w:firstLine="709"/>
        <w:jc w:val="both"/>
        <w:rPr>
          <w:sz w:val="28"/>
          <w:szCs w:val="28"/>
        </w:rPr>
      </w:pPr>
      <w:r w:rsidRPr="004B2514">
        <w:rPr>
          <w:sz w:val="28"/>
          <w:szCs w:val="28"/>
        </w:rPr>
        <w:t>В коде реализован цикл обучения на среде CartPole-v1, где агент выполняет следующие шаги:</w:t>
      </w:r>
    </w:p>
    <w:p w14:paraId="65BBB2E3" w14:textId="77777777" w:rsidR="004B2514" w:rsidRPr="004B2514" w:rsidRDefault="004B2514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B2514">
        <w:rPr>
          <w:sz w:val="28"/>
          <w:szCs w:val="28"/>
        </w:rPr>
        <w:t>Выбирает действие с помощью метода select_action.</w:t>
      </w:r>
    </w:p>
    <w:p w14:paraId="6CCA9869" w14:textId="77777777" w:rsidR="004B2514" w:rsidRPr="004B2514" w:rsidRDefault="004B2514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B2514">
        <w:rPr>
          <w:sz w:val="28"/>
          <w:szCs w:val="28"/>
        </w:rPr>
        <w:lastRenderedPageBreak/>
        <w:t>Получает награду и новое состояние от среды.</w:t>
      </w:r>
    </w:p>
    <w:p w14:paraId="3345EE34" w14:textId="77777777" w:rsidR="004B2514" w:rsidRPr="004B2514" w:rsidRDefault="004B2514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B2514">
        <w:rPr>
          <w:sz w:val="28"/>
          <w:szCs w:val="28"/>
        </w:rPr>
        <w:t>Сохраняет переходы в Replay Buffer.</w:t>
      </w:r>
    </w:p>
    <w:p w14:paraId="1CD016B0" w14:textId="77777777" w:rsidR="004B2514" w:rsidRPr="004B2514" w:rsidRDefault="004B2514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B2514">
        <w:rPr>
          <w:sz w:val="28"/>
          <w:szCs w:val="28"/>
        </w:rPr>
        <w:t>Периодически обновляет веса target-сети и сохраняет результаты (награды и потери) для анализа.</w:t>
      </w:r>
    </w:p>
    <w:p w14:paraId="3F52FE0F" w14:textId="77777777" w:rsidR="0008309E" w:rsidRPr="0008309E" w:rsidRDefault="0008309E" w:rsidP="00744006">
      <w:pPr>
        <w:spacing w:line="360" w:lineRule="auto"/>
        <w:jc w:val="both"/>
        <w:rPr>
          <w:b/>
          <w:bCs/>
          <w:sz w:val="28"/>
          <w:szCs w:val="28"/>
        </w:rPr>
      </w:pPr>
    </w:p>
    <w:p w14:paraId="2561E57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numpy as np</w:t>
      </w:r>
    </w:p>
    <w:p w14:paraId="37ADECB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gymnasium as gym</w:t>
      </w:r>
    </w:p>
    <w:p w14:paraId="265DF49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torch</w:t>
      </w:r>
    </w:p>
    <w:p w14:paraId="7D7CA70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matplotlib.pyplot as plt</w:t>
      </w:r>
    </w:p>
    <w:p w14:paraId="3220D2D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30467D5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def train(agent, env_name="CartPole-v1", episodes=300, max_steps=500, save_path="dqn_cartpole.pth"):</w:t>
      </w:r>
    </w:p>
    <w:p w14:paraId="1B42712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env = gym.make(env_name)</w:t>
      </w:r>
    </w:p>
    <w:p w14:paraId="5EFADD9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scores = []</w:t>
      </w:r>
    </w:p>
    <w:p w14:paraId="5915066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losses = []</w:t>
      </w:r>
    </w:p>
    <w:p w14:paraId="16A3C85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244924B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for ep in range(episodes):</w:t>
      </w:r>
    </w:p>
    <w:p w14:paraId="2512776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state, _ = env.reset()</w:t>
      </w:r>
    </w:p>
    <w:p w14:paraId="507B1B4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total_reward = 0.0</w:t>
      </w:r>
    </w:p>
    <w:p w14:paraId="1DD27ED6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2F589DE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for _ in range(max_steps):</w:t>
      </w:r>
    </w:p>
    <w:p w14:paraId="75AD74C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action = agent.select_action(state)</w:t>
      </w:r>
    </w:p>
    <w:p w14:paraId="1A67329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next_state, reward, terminated, truncated, _ = env.step(action)</w:t>
      </w:r>
    </w:p>
    <w:p w14:paraId="040DB656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done = terminated or truncated</w:t>
      </w:r>
    </w:p>
    <w:p w14:paraId="1D18BA0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58A5DF5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agent.remember(state, action, reward, next_state, done)</w:t>
      </w:r>
    </w:p>
    <w:p w14:paraId="6E75A79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loss = agent.optimize()</w:t>
      </w:r>
    </w:p>
    <w:p w14:paraId="32AAC19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if loss is not None:</w:t>
      </w:r>
    </w:p>
    <w:p w14:paraId="5BD19C3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    losses.append(loss)</w:t>
      </w:r>
    </w:p>
    <w:p w14:paraId="1361D19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2AB1E313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lastRenderedPageBreak/>
        <w:t>            state = next_state</w:t>
      </w:r>
    </w:p>
    <w:p w14:paraId="05610E3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total_reward += reward</w:t>
      </w:r>
    </w:p>
    <w:p w14:paraId="776C3F2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0EBFCB2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if done:</w:t>
      </w:r>
    </w:p>
    <w:p w14:paraId="6EE2820B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    break</w:t>
      </w:r>
    </w:p>
    <w:p w14:paraId="02A3D42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620E0B2B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scores.append(total_reward)</w:t>
      </w:r>
    </w:p>
    <w:p w14:paraId="4FCF6343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621FEEBC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if (ep + 1) % agent.target_update == 0:</w:t>
      </w:r>
    </w:p>
    <w:p w14:paraId="7E1683A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agent.update_target()</w:t>
      </w:r>
    </w:p>
    <w:p w14:paraId="40C48F7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4FC0389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if (ep + 1) % 10 == 0:</w:t>
      </w:r>
    </w:p>
    <w:p w14:paraId="1C47144E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avg_score = np.mean(scores[-10:])</w:t>
      </w:r>
    </w:p>
    <w:p w14:paraId="6DE2B0F3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    print(f"Episode {ep + 1}: avg reward (last 10) = {avg_score:.1f}")</w:t>
      </w:r>
    </w:p>
    <w:p w14:paraId="2CAB587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446D55D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agent.save(save_path)</w:t>
      </w:r>
    </w:p>
    <w:p w14:paraId="31833B6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env.close()</w:t>
      </w:r>
    </w:p>
    <w:p w14:paraId="128AA288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6B89F32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plt.figure(figsize=(10, 4))</w:t>
      </w:r>
    </w:p>
    <w:p w14:paraId="2641FE6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plt.plot(scores, label="episode reward")</w:t>
      </w:r>
    </w:p>
    <w:p w14:paraId="4CC98A2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if len(scores) &gt;= 10:</w:t>
      </w:r>
    </w:p>
    <w:p w14:paraId="6AC6317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rolling = np.convolve(scores, np.ones(10) / 10, mode="valid")</w:t>
      </w:r>
    </w:p>
    <w:p w14:paraId="5063A12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plt.plot(range(9, len(scores)), rolling, label="rolling mean (10)")</w:t>
      </w:r>
    </w:p>
    <w:p w14:paraId="19294A2E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plt.xlabel("Episode")</w:t>
      </w:r>
    </w:p>
    <w:p w14:paraId="600F7C5C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plt.ylabel("Reward")</w:t>
      </w:r>
    </w:p>
    <w:p w14:paraId="4D22B15C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plt.title("DQN on CartPole-v1")</w:t>
      </w:r>
    </w:p>
    <w:p w14:paraId="46FAEB6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plt.legend()</w:t>
      </w:r>
    </w:p>
    <w:p w14:paraId="2325346C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plt.tight_layout()</w:t>
      </w:r>
    </w:p>
    <w:p w14:paraId="6558C596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plt.savefig("training_curve.png", dpi=150)</w:t>
      </w:r>
    </w:p>
    <w:p w14:paraId="19A0E7BB" w14:textId="77777777" w:rsidR="00744006" w:rsidRPr="0008309E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 xml:space="preserve">    </w:t>
      </w:r>
      <w:r w:rsidRPr="0008309E">
        <w:rPr>
          <w:sz w:val="28"/>
          <w:szCs w:val="28"/>
          <w:lang w:val="en-US"/>
        </w:rPr>
        <w:t>plt.show()</w:t>
      </w:r>
    </w:p>
    <w:p w14:paraId="4CE6BB69" w14:textId="77777777" w:rsidR="00744006" w:rsidRPr="0008309E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4AB09A1D" w14:textId="77777777" w:rsidR="00744006" w:rsidRPr="0008309E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08309E">
        <w:rPr>
          <w:sz w:val="28"/>
          <w:szCs w:val="28"/>
          <w:lang w:val="en-US"/>
        </w:rPr>
        <w:t>    return scores, losses</w:t>
      </w:r>
    </w:p>
    <w:p w14:paraId="46434ED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1F2143BD" w14:textId="77777777" w:rsidR="0008309E" w:rsidRPr="0008309E" w:rsidRDefault="0008309E" w:rsidP="0008309E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08309E">
        <w:rPr>
          <w:b/>
          <w:bCs/>
          <w:sz w:val="28"/>
          <w:szCs w:val="28"/>
          <w:lang w:val="en-US"/>
        </w:rPr>
        <w:t>5. Главный файл (Main.py)</w:t>
      </w:r>
    </w:p>
    <w:p w14:paraId="31BC40D4" w14:textId="565A9E7A" w:rsidR="0008309E" w:rsidRDefault="0008309E" w:rsidP="00DA68CD">
      <w:pPr>
        <w:tabs>
          <w:tab w:val="num" w:pos="720"/>
        </w:tabs>
        <w:spacing w:line="360" w:lineRule="auto"/>
        <w:ind w:firstLine="709"/>
        <w:jc w:val="both"/>
        <w:rPr>
          <w:sz w:val="28"/>
          <w:szCs w:val="28"/>
        </w:rPr>
      </w:pPr>
      <w:r w:rsidRPr="0008309E">
        <w:rPr>
          <w:sz w:val="28"/>
          <w:szCs w:val="28"/>
        </w:rPr>
        <w:t xml:space="preserve">Упомянута среда </w:t>
      </w:r>
      <w:r w:rsidRPr="00F945E2">
        <w:rPr>
          <w:sz w:val="28"/>
          <w:szCs w:val="28"/>
          <w:lang w:val="en-US"/>
        </w:rPr>
        <w:t>CartPole</w:t>
      </w:r>
      <w:r w:rsidRPr="0008309E">
        <w:rPr>
          <w:sz w:val="28"/>
          <w:szCs w:val="28"/>
        </w:rPr>
        <w:t>-</w:t>
      </w:r>
      <w:r w:rsidRPr="00F945E2">
        <w:rPr>
          <w:sz w:val="28"/>
          <w:szCs w:val="28"/>
          <w:lang w:val="en-US"/>
        </w:rPr>
        <w:t>v</w:t>
      </w:r>
      <w:r w:rsidRPr="0008309E">
        <w:rPr>
          <w:sz w:val="28"/>
          <w:szCs w:val="28"/>
        </w:rPr>
        <w:t>1 и её параметры (состояние, действия, награда).</w:t>
      </w:r>
      <w:r w:rsidR="00DA68CD">
        <w:rPr>
          <w:sz w:val="28"/>
          <w:szCs w:val="28"/>
        </w:rPr>
        <w:t xml:space="preserve"> В коде с</w:t>
      </w:r>
      <w:r w:rsidRPr="0008309E">
        <w:rPr>
          <w:sz w:val="28"/>
          <w:szCs w:val="28"/>
        </w:rPr>
        <w:t xml:space="preserve">оздается среда </w:t>
      </w:r>
      <w:r w:rsidRPr="00F945E2">
        <w:rPr>
          <w:sz w:val="28"/>
          <w:szCs w:val="28"/>
          <w:lang w:val="en-US"/>
        </w:rPr>
        <w:t>CartPole</w:t>
      </w:r>
      <w:r w:rsidRPr="0008309E">
        <w:rPr>
          <w:sz w:val="28"/>
          <w:szCs w:val="28"/>
        </w:rPr>
        <w:t>-</w:t>
      </w:r>
      <w:r w:rsidRPr="00F945E2">
        <w:rPr>
          <w:sz w:val="28"/>
          <w:szCs w:val="28"/>
          <w:lang w:val="en-US"/>
        </w:rPr>
        <w:t>v</w:t>
      </w:r>
      <w:r w:rsidRPr="0008309E">
        <w:rPr>
          <w:sz w:val="28"/>
          <w:szCs w:val="28"/>
        </w:rPr>
        <w:t>1</w:t>
      </w:r>
      <w:r w:rsidR="00DA68CD">
        <w:rPr>
          <w:sz w:val="28"/>
          <w:szCs w:val="28"/>
        </w:rPr>
        <w:t xml:space="preserve"> и и</w:t>
      </w:r>
      <w:r w:rsidRPr="0008309E">
        <w:rPr>
          <w:sz w:val="28"/>
          <w:szCs w:val="28"/>
        </w:rPr>
        <w:t>нициализируются параметры агента (размерность состояния, действий и т.д.).</w:t>
      </w:r>
    </w:p>
    <w:p w14:paraId="2AB03944" w14:textId="77777777" w:rsidR="00DA68CD" w:rsidRPr="0008309E" w:rsidRDefault="00DA68CD" w:rsidP="00DA68CD">
      <w:pPr>
        <w:tabs>
          <w:tab w:val="num" w:pos="72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B379A9E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torch</w:t>
      </w:r>
    </w:p>
    <w:p w14:paraId="6F335B7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import gymnasium as gym</w:t>
      </w:r>
    </w:p>
    <w:p w14:paraId="2049BE2D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4811904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from dqn_agent import DQNAgent</w:t>
      </w:r>
    </w:p>
    <w:p w14:paraId="64D7C12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from train import train</w:t>
      </w:r>
    </w:p>
    <w:p w14:paraId="441A40E6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3E388CD3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def main():</w:t>
      </w:r>
    </w:p>
    <w:p w14:paraId="1A7F494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device = torch.device("cuda" if torch.cuda.is_available() else "cpu")</w:t>
      </w:r>
    </w:p>
    <w:p w14:paraId="202A0AD9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07EEDE3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env = gym.make("CartPole-v1")</w:t>
      </w:r>
    </w:p>
    <w:p w14:paraId="71CF53A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state_dim = env.observation_space.shape[0]</w:t>
      </w:r>
    </w:p>
    <w:p w14:paraId="39C8CA3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action_dim = env.action_space.n</w:t>
      </w:r>
    </w:p>
    <w:p w14:paraId="670281C3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env.close()</w:t>
      </w:r>
    </w:p>
    <w:p w14:paraId="6638F14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318C152B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agent = DQNAgent(</w:t>
      </w:r>
    </w:p>
    <w:p w14:paraId="6614E23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state_dim=state_dim,</w:t>
      </w:r>
    </w:p>
    <w:p w14:paraId="4A366E42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action_dim=action_dim,</w:t>
      </w:r>
    </w:p>
    <w:p w14:paraId="2530A88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device=device,</w:t>
      </w:r>
    </w:p>
    <w:p w14:paraId="56BD1E20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gamma=0.99,</w:t>
      </w:r>
    </w:p>
    <w:p w14:paraId="3039937C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lr=3e-4,</w:t>
      </w:r>
    </w:p>
    <w:p w14:paraId="2BDBB81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batch_size=128,</w:t>
      </w:r>
    </w:p>
    <w:p w14:paraId="27312A9C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buffer_size=10000,</w:t>
      </w:r>
    </w:p>
    <w:p w14:paraId="243C729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lastRenderedPageBreak/>
        <w:t>        eps_start=1.0,</w:t>
      </w:r>
    </w:p>
    <w:p w14:paraId="3E061055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eps_end=0.05,</w:t>
      </w:r>
    </w:p>
    <w:p w14:paraId="09AD6D2A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eps_decay=1500,</w:t>
      </w:r>
    </w:p>
    <w:p w14:paraId="5D41A764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    target_update=10,</w:t>
      </w:r>
    </w:p>
    <w:p w14:paraId="3ABF9DF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)</w:t>
      </w:r>
    </w:p>
    <w:p w14:paraId="641AEEA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78418CA6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scores, losses = train(agent, episodes=300)</w:t>
      </w:r>
    </w:p>
    <w:p w14:paraId="05BDA74E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print("Training finished.")</w:t>
      </w:r>
    </w:p>
    <w:p w14:paraId="57C81D7F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print(f"Best reward: {max(scores)}")</w:t>
      </w:r>
    </w:p>
    <w:p w14:paraId="332079E3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  <w:r w:rsidRPr="00744006">
        <w:rPr>
          <w:sz w:val="28"/>
          <w:szCs w:val="28"/>
          <w:lang w:val="en-US"/>
        </w:rPr>
        <w:t>    print(f"Average reward: {sum(scores[-10:]) / min(10, len(scores)):.2f}")</w:t>
      </w:r>
    </w:p>
    <w:p w14:paraId="7FF0D0C1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  <w:lang w:val="en-US"/>
        </w:rPr>
      </w:pPr>
    </w:p>
    <w:p w14:paraId="54856D67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</w:rPr>
      </w:pPr>
      <w:r w:rsidRPr="00744006">
        <w:rPr>
          <w:sz w:val="28"/>
          <w:szCs w:val="28"/>
        </w:rPr>
        <w:t>if __name__ == "__main__":</w:t>
      </w:r>
    </w:p>
    <w:p w14:paraId="1DC2FAD6" w14:textId="77777777" w:rsidR="00744006" w:rsidRPr="00744006" w:rsidRDefault="00744006" w:rsidP="00744006">
      <w:pPr>
        <w:spacing w:line="360" w:lineRule="auto"/>
        <w:jc w:val="both"/>
        <w:rPr>
          <w:sz w:val="28"/>
          <w:szCs w:val="28"/>
        </w:rPr>
      </w:pPr>
      <w:r w:rsidRPr="00744006">
        <w:rPr>
          <w:sz w:val="28"/>
          <w:szCs w:val="28"/>
        </w:rPr>
        <w:t>    main()</w:t>
      </w:r>
    </w:p>
    <w:p w14:paraId="41676BAA" w14:textId="77777777" w:rsidR="00141ED3" w:rsidRPr="00141ED3" w:rsidRDefault="00141ED3" w:rsidP="00141ED3">
      <w:r w:rsidRPr="00141ED3">
        <w:br w:type="page" w:clear="all"/>
      </w:r>
    </w:p>
    <w:p w14:paraId="62F31926" w14:textId="77777777" w:rsidR="00650206" w:rsidRDefault="00650206" w:rsidP="00847B9D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9503217"/>
      <w:r w:rsidRPr="00847B9D">
        <w:rPr>
          <w:rFonts w:ascii="Times New Roman" w:hAnsi="Times New Roman" w:cs="Times New Roman"/>
          <w:color w:val="auto"/>
          <w:sz w:val="28"/>
          <w:szCs w:val="28"/>
        </w:rPr>
        <w:lastRenderedPageBreak/>
        <w:t>Результаты</w:t>
      </w:r>
      <w:bookmarkEnd w:id="6"/>
    </w:p>
    <w:p w14:paraId="261CF1E4" w14:textId="2963D590" w:rsidR="005C25B4" w:rsidRPr="005C25B4" w:rsidRDefault="005C25B4" w:rsidP="005C25B4">
      <w:pPr>
        <w:spacing w:line="360" w:lineRule="auto"/>
        <w:ind w:firstLine="709"/>
        <w:jc w:val="both"/>
        <w:rPr>
          <w:sz w:val="28"/>
          <w:szCs w:val="28"/>
        </w:rPr>
      </w:pPr>
      <w:r w:rsidRPr="005C25B4">
        <w:rPr>
          <w:sz w:val="28"/>
          <w:szCs w:val="28"/>
        </w:rPr>
        <w:t>Лучшая награда (Best reward): 500.0</w:t>
      </w:r>
      <w:r>
        <w:rPr>
          <w:sz w:val="28"/>
          <w:szCs w:val="28"/>
        </w:rPr>
        <w:t xml:space="preserve">. </w:t>
      </w:r>
      <w:r w:rsidRPr="005C25B4">
        <w:rPr>
          <w:sz w:val="28"/>
          <w:szCs w:val="28"/>
        </w:rPr>
        <w:t xml:space="preserve">Достигнут максимально возможный результат в CartPole-v1 (эпизод длиной 500 шагов без падения палки). Это означает, что агент научился стабильно удерживать палку в вертикальном положении </w:t>
      </w:r>
      <w:r>
        <w:rPr>
          <w:sz w:val="28"/>
          <w:szCs w:val="28"/>
        </w:rPr>
        <w:t>–</w:t>
      </w:r>
      <w:r w:rsidRPr="005C25B4">
        <w:rPr>
          <w:sz w:val="28"/>
          <w:szCs w:val="28"/>
        </w:rPr>
        <w:t xml:space="preserve"> оптимальная политика найдена.</w:t>
      </w:r>
    </w:p>
    <w:p w14:paraId="3F7881DC" w14:textId="255409F5" w:rsidR="005C25B4" w:rsidRPr="005C25B4" w:rsidRDefault="005C25B4" w:rsidP="005C25B4">
      <w:pPr>
        <w:spacing w:line="360" w:lineRule="auto"/>
        <w:ind w:firstLine="709"/>
        <w:jc w:val="both"/>
        <w:rPr>
          <w:sz w:val="28"/>
          <w:szCs w:val="28"/>
        </w:rPr>
      </w:pPr>
      <w:r w:rsidRPr="005C25B4">
        <w:rPr>
          <w:sz w:val="28"/>
          <w:szCs w:val="28"/>
        </w:rPr>
        <w:t>Средняя награда за последние 10 эпизодов (Average reward): 207.90</w:t>
      </w:r>
      <w:r>
        <w:rPr>
          <w:sz w:val="28"/>
          <w:szCs w:val="28"/>
        </w:rPr>
        <w:t xml:space="preserve">. </w:t>
      </w:r>
      <w:r w:rsidRPr="005C25B4">
        <w:rPr>
          <w:sz w:val="28"/>
          <w:szCs w:val="28"/>
        </w:rPr>
        <w:t>Устойчиво выше 200, что говорит о хорошей обобщающей способности политики. Хотя не достигает «идеального» уровня (~480–500), это всё ещё очень хороший результат для базовой DQN без усовершенствований (Double DQN, Dueling и т.д.).</w:t>
      </w:r>
    </w:p>
    <w:p w14:paraId="0D1A9A16" w14:textId="77777777" w:rsidR="005C25B4" w:rsidRPr="005C25B4" w:rsidRDefault="005C25B4" w:rsidP="005C25B4">
      <w:pPr>
        <w:spacing w:line="360" w:lineRule="auto"/>
        <w:ind w:left="709"/>
        <w:jc w:val="both"/>
        <w:rPr>
          <w:sz w:val="28"/>
          <w:szCs w:val="28"/>
        </w:rPr>
      </w:pPr>
      <w:r w:rsidRPr="005C25B4">
        <w:rPr>
          <w:sz w:val="28"/>
          <w:szCs w:val="28"/>
        </w:rPr>
        <w:t>Динамика обучения (по логу и графику):</w:t>
      </w:r>
    </w:p>
    <w:p w14:paraId="5095E434" w14:textId="135B438C" w:rsidR="005C25B4" w:rsidRPr="005C25B4" w:rsidRDefault="005C25B4">
      <w:pPr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C25B4">
        <w:rPr>
          <w:sz w:val="28"/>
          <w:szCs w:val="28"/>
        </w:rPr>
        <w:t>Эпизоды 0</w:t>
      </w:r>
      <w:r w:rsidR="00D87F02">
        <w:rPr>
          <w:sz w:val="28"/>
          <w:szCs w:val="28"/>
        </w:rPr>
        <w:t>-</w:t>
      </w:r>
      <w:r w:rsidRPr="005C25B4">
        <w:rPr>
          <w:sz w:val="28"/>
          <w:szCs w:val="28"/>
        </w:rPr>
        <w:t xml:space="preserve">60: медленный рост награды (от </w:t>
      </w:r>
      <w:r w:rsidR="00B63117" w:rsidRPr="00B63117">
        <w:rPr>
          <w:sz w:val="28"/>
          <w:szCs w:val="28"/>
        </w:rPr>
        <w:t>~</w:t>
      </w:r>
      <w:r w:rsidRPr="005C25B4">
        <w:rPr>
          <w:sz w:val="28"/>
          <w:szCs w:val="28"/>
        </w:rPr>
        <w:t xml:space="preserve">10 до </w:t>
      </w:r>
      <w:r w:rsidR="00B63117" w:rsidRPr="00B63117">
        <w:rPr>
          <w:sz w:val="28"/>
          <w:szCs w:val="28"/>
        </w:rPr>
        <w:t>~</w:t>
      </w:r>
      <w:r w:rsidRPr="005C25B4">
        <w:rPr>
          <w:sz w:val="28"/>
          <w:szCs w:val="28"/>
        </w:rPr>
        <w:t>80)</w:t>
      </w:r>
      <w:r>
        <w:rPr>
          <w:sz w:val="28"/>
          <w:szCs w:val="28"/>
        </w:rPr>
        <w:t>,</w:t>
      </w:r>
      <w:r w:rsidRPr="005C25B4">
        <w:rPr>
          <w:sz w:val="28"/>
          <w:szCs w:val="28"/>
        </w:rPr>
        <w:t xml:space="preserve"> фаза активного исследования.</w:t>
      </w:r>
    </w:p>
    <w:p w14:paraId="21609129" w14:textId="2F3B0B1B" w:rsidR="005C25B4" w:rsidRPr="005C25B4" w:rsidRDefault="005C25B4">
      <w:pPr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C25B4">
        <w:rPr>
          <w:sz w:val="28"/>
          <w:szCs w:val="28"/>
        </w:rPr>
        <w:t>Эпизоды 70</w:t>
      </w:r>
      <w:r w:rsidR="00D87F02">
        <w:rPr>
          <w:sz w:val="28"/>
          <w:szCs w:val="28"/>
        </w:rPr>
        <w:t>-</w:t>
      </w:r>
      <w:r w:rsidRPr="005C25B4">
        <w:rPr>
          <w:sz w:val="28"/>
          <w:szCs w:val="28"/>
        </w:rPr>
        <w:t xml:space="preserve">150: резкий подъём (до </w:t>
      </w:r>
      <w:r w:rsidR="00B63117" w:rsidRPr="00CA7195">
        <w:rPr>
          <w:sz w:val="28"/>
          <w:szCs w:val="28"/>
        </w:rPr>
        <w:t>~</w:t>
      </w:r>
      <w:r w:rsidRPr="005C25B4">
        <w:rPr>
          <w:sz w:val="28"/>
          <w:szCs w:val="28"/>
        </w:rPr>
        <w:t>250)</w:t>
      </w:r>
      <w:r>
        <w:rPr>
          <w:sz w:val="28"/>
          <w:szCs w:val="28"/>
        </w:rPr>
        <w:t xml:space="preserve">, </w:t>
      </w:r>
      <w:r w:rsidRPr="005C25B4">
        <w:rPr>
          <w:sz w:val="28"/>
          <w:szCs w:val="28"/>
        </w:rPr>
        <w:t>агент начинает понимать стратегию.</w:t>
      </w:r>
    </w:p>
    <w:p w14:paraId="10AD8573" w14:textId="1B0361A9" w:rsidR="005C25B4" w:rsidRPr="005C25B4" w:rsidRDefault="005C25B4">
      <w:pPr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C25B4">
        <w:rPr>
          <w:sz w:val="28"/>
          <w:szCs w:val="28"/>
        </w:rPr>
        <w:t>Эпизоды 160</w:t>
      </w:r>
      <w:r w:rsidR="00D87F02">
        <w:rPr>
          <w:sz w:val="28"/>
          <w:szCs w:val="28"/>
        </w:rPr>
        <w:t>-</w:t>
      </w:r>
      <w:r w:rsidRPr="005C25B4">
        <w:rPr>
          <w:sz w:val="28"/>
          <w:szCs w:val="28"/>
        </w:rPr>
        <w:t>250: стабилизация в диапазоне 220</w:t>
      </w:r>
      <w:r w:rsidR="00D87F02">
        <w:rPr>
          <w:sz w:val="28"/>
          <w:szCs w:val="28"/>
        </w:rPr>
        <w:t>-</w:t>
      </w:r>
      <w:r w:rsidRPr="005C25B4">
        <w:rPr>
          <w:sz w:val="28"/>
          <w:szCs w:val="28"/>
        </w:rPr>
        <w:t>280, с периодическими всплесками.</w:t>
      </w:r>
    </w:p>
    <w:p w14:paraId="6BE53F0D" w14:textId="59A82DF9" w:rsidR="005C25B4" w:rsidRDefault="005C25B4">
      <w:pPr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C25B4">
        <w:rPr>
          <w:sz w:val="28"/>
          <w:szCs w:val="28"/>
        </w:rPr>
        <w:t>Эпизоды 260</w:t>
      </w:r>
      <w:r w:rsidR="00D87F02">
        <w:rPr>
          <w:sz w:val="28"/>
          <w:szCs w:val="28"/>
        </w:rPr>
        <w:t>-</w:t>
      </w:r>
      <w:r w:rsidRPr="005C25B4">
        <w:rPr>
          <w:sz w:val="28"/>
          <w:szCs w:val="28"/>
        </w:rPr>
        <w:t xml:space="preserve">300: небольшой спад до </w:t>
      </w:r>
      <w:r w:rsidR="00B63117" w:rsidRPr="00B63117">
        <w:rPr>
          <w:sz w:val="28"/>
          <w:szCs w:val="28"/>
        </w:rPr>
        <w:t>~</w:t>
      </w:r>
      <w:r w:rsidRPr="005C25B4">
        <w:rPr>
          <w:sz w:val="28"/>
          <w:szCs w:val="28"/>
        </w:rPr>
        <w:t>207, но без катастрофического провала</w:t>
      </w:r>
      <w:r>
        <w:rPr>
          <w:sz w:val="28"/>
          <w:szCs w:val="28"/>
        </w:rPr>
        <w:t>,</w:t>
      </w:r>
      <w:r w:rsidRPr="005C25B4">
        <w:rPr>
          <w:sz w:val="28"/>
          <w:szCs w:val="28"/>
        </w:rPr>
        <w:t xml:space="preserve"> система остаётся устойчивой.</w:t>
      </w:r>
    </w:p>
    <w:p w14:paraId="7D83EB2D" w14:textId="2BEAA4E7" w:rsidR="001C5430" w:rsidRPr="005C25B4" w:rsidRDefault="001C5430" w:rsidP="001C5430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основных метрик представлен на рисунке 1.</w:t>
      </w:r>
    </w:p>
    <w:p w14:paraId="27531ED1" w14:textId="77777777" w:rsidR="005C25B4" w:rsidRPr="005C25B4" w:rsidRDefault="005C25B4" w:rsidP="005C25B4"/>
    <w:p w14:paraId="2318A345" w14:textId="77777777" w:rsidR="00650206" w:rsidRDefault="00650206" w:rsidP="00650206">
      <w:pPr>
        <w:keepNext/>
        <w:spacing w:line="360" w:lineRule="auto"/>
        <w:jc w:val="center"/>
      </w:pPr>
      <w:r w:rsidRPr="00744006">
        <w:rPr>
          <w:sz w:val="28"/>
          <w:szCs w:val="28"/>
        </w:rPr>
        <w:lastRenderedPageBreak/>
        <w:drawing>
          <wp:inline distT="0" distB="0" distL="0" distR="0" wp14:anchorId="6FB577C7" wp14:editId="1FC10A33">
            <wp:extent cx="5292676" cy="5061822"/>
            <wp:effectExtent l="0" t="0" r="3810" b="5715"/>
            <wp:docPr id="83308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8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841" cy="506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4717" w14:textId="77777777" w:rsidR="00650206" w:rsidRPr="00744006" w:rsidRDefault="00650206" w:rsidP="00650206">
      <w:pPr>
        <w:pStyle w:val="af5"/>
        <w:spacing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 w:rsidRPr="00744006"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1</w:t>
      </w: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- Результат выполнения кода</w:t>
      </w:r>
    </w:p>
    <w:p w14:paraId="23ACFDFB" w14:textId="77777777" w:rsidR="001C5430" w:rsidRDefault="001C5430" w:rsidP="001C5430">
      <w:pPr>
        <w:spacing w:line="360" w:lineRule="auto"/>
        <w:ind w:firstLine="709"/>
        <w:jc w:val="both"/>
        <w:rPr>
          <w:sz w:val="28"/>
          <w:szCs w:val="28"/>
        </w:rPr>
      </w:pPr>
    </w:p>
    <w:p w14:paraId="63FEB157" w14:textId="1545B5C4" w:rsidR="001C5430" w:rsidRPr="001C5430" w:rsidRDefault="001C5430" w:rsidP="001C5430">
      <w:pPr>
        <w:spacing w:line="360" w:lineRule="auto"/>
        <w:ind w:firstLine="709"/>
        <w:jc w:val="both"/>
        <w:rPr>
          <w:sz w:val="28"/>
          <w:szCs w:val="28"/>
        </w:rPr>
      </w:pPr>
      <w:r w:rsidRPr="001C5430">
        <w:rPr>
          <w:sz w:val="28"/>
          <w:szCs w:val="28"/>
        </w:rPr>
        <w:t>Синяя линия (episode reward): высокая вариативность для ε-greedy и стохастичной среды. Пики до 450</w:t>
      </w:r>
      <w:r>
        <w:rPr>
          <w:sz w:val="28"/>
          <w:szCs w:val="28"/>
        </w:rPr>
        <w:t>-</w:t>
      </w:r>
      <w:r w:rsidRPr="001C5430">
        <w:rPr>
          <w:sz w:val="28"/>
          <w:szCs w:val="28"/>
        </w:rPr>
        <w:t>500 подтверждают, что агент иногда действует идеально.</w:t>
      </w:r>
    </w:p>
    <w:p w14:paraId="3CE63BAF" w14:textId="003971AE" w:rsidR="001C5430" w:rsidRDefault="001C5430" w:rsidP="001C5430">
      <w:pPr>
        <w:spacing w:line="360" w:lineRule="auto"/>
        <w:ind w:firstLine="709"/>
        <w:jc w:val="both"/>
        <w:rPr>
          <w:sz w:val="28"/>
          <w:szCs w:val="28"/>
        </w:rPr>
      </w:pPr>
      <w:r w:rsidRPr="001C5430">
        <w:rPr>
          <w:sz w:val="28"/>
          <w:szCs w:val="28"/>
        </w:rPr>
        <w:t>Оранжевая линия (rolling mean, 10): гладкая кривая, показывающая устойчивый тренд роста до ~250</w:t>
      </w:r>
      <w:r>
        <w:rPr>
          <w:sz w:val="28"/>
          <w:szCs w:val="28"/>
        </w:rPr>
        <w:t>-</w:t>
      </w:r>
      <w:r w:rsidRPr="001C5430">
        <w:rPr>
          <w:sz w:val="28"/>
          <w:szCs w:val="28"/>
        </w:rPr>
        <w:t>280 к эпизоду 250, затем лёгкое снижение до ~208.</w:t>
      </w:r>
      <w:r w:rsidRPr="001C5430">
        <w:rPr>
          <w:sz w:val="28"/>
          <w:szCs w:val="28"/>
        </w:rPr>
        <w:t xml:space="preserve"> </w:t>
      </w:r>
      <w:r w:rsidRPr="001C5430">
        <w:rPr>
          <w:sz w:val="28"/>
          <w:szCs w:val="28"/>
        </w:rPr>
        <w:t xml:space="preserve">Это указывает на небольшую нестабильность в конце обучения, но не на деградацию: среднее остаётся высоким, а лучший результат </w:t>
      </w:r>
      <w:r>
        <w:rPr>
          <w:sz w:val="28"/>
          <w:szCs w:val="28"/>
        </w:rPr>
        <w:t xml:space="preserve">– </w:t>
      </w:r>
      <w:r w:rsidRPr="001C5430">
        <w:rPr>
          <w:sz w:val="28"/>
          <w:szCs w:val="28"/>
        </w:rPr>
        <w:t>500.</w:t>
      </w:r>
    </w:p>
    <w:p w14:paraId="57FC328F" w14:textId="2AF9ACBA" w:rsidR="00F87BF6" w:rsidRPr="001C5430" w:rsidRDefault="00F87BF6" w:rsidP="001C54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графика обучения представлен на рисунке 2.</w:t>
      </w:r>
    </w:p>
    <w:p w14:paraId="3A7FF999" w14:textId="77777777" w:rsidR="00650206" w:rsidRDefault="00650206" w:rsidP="00650206">
      <w:pPr>
        <w:spacing w:line="360" w:lineRule="auto"/>
        <w:jc w:val="both"/>
        <w:rPr>
          <w:sz w:val="28"/>
          <w:szCs w:val="28"/>
        </w:rPr>
      </w:pPr>
    </w:p>
    <w:p w14:paraId="5A973DEC" w14:textId="77777777" w:rsidR="00650206" w:rsidRDefault="00650206" w:rsidP="00650206">
      <w:pPr>
        <w:keepNext/>
        <w:spacing w:line="360" w:lineRule="auto"/>
        <w:jc w:val="center"/>
      </w:pPr>
      <w:r w:rsidRPr="00744006">
        <w:rPr>
          <w:sz w:val="28"/>
          <w:szCs w:val="28"/>
        </w:rPr>
        <w:lastRenderedPageBreak/>
        <w:drawing>
          <wp:inline distT="0" distB="0" distL="0" distR="0" wp14:anchorId="4BB11893" wp14:editId="64089545">
            <wp:extent cx="5939790" cy="2376170"/>
            <wp:effectExtent l="0" t="0" r="3810" b="5080"/>
            <wp:docPr id="986772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2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6152" w14:textId="77777777" w:rsidR="00650206" w:rsidRDefault="00650206" w:rsidP="00650206">
      <w:pPr>
        <w:pStyle w:val="af5"/>
        <w:spacing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</w:t>
      </w: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 w:rsidRPr="007440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- Результат в графическом представлении</w:t>
      </w:r>
    </w:p>
    <w:p w14:paraId="7ED4D1BA" w14:textId="77777777" w:rsidR="000957BA" w:rsidRPr="000957BA" w:rsidRDefault="000957BA" w:rsidP="000957BA"/>
    <w:p w14:paraId="630E35F0" w14:textId="77777777" w:rsidR="00141ED3" w:rsidRPr="00141ED3" w:rsidRDefault="00141ED3" w:rsidP="00141ED3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32"/>
      <w:bookmarkStart w:id="8" w:name="_Toc229503218"/>
      <w:r w:rsidRPr="00141ED3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7"/>
      <w:bookmarkEnd w:id="8"/>
    </w:p>
    <w:p w14:paraId="643F5A3F" w14:textId="5908BB7A" w:rsidR="00BE04F2" w:rsidRPr="00BE04F2" w:rsidRDefault="00141ED3" w:rsidP="00BE04F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E04F2">
        <w:rPr>
          <w:color w:val="000000" w:themeColor="text1"/>
          <w:sz w:val="28"/>
          <w:szCs w:val="28"/>
        </w:rPr>
        <w:t xml:space="preserve">В ходе </w:t>
      </w:r>
      <w:r w:rsidR="00BE04F2" w:rsidRPr="00BE04F2">
        <w:rPr>
          <w:color w:val="000000" w:themeColor="text1"/>
          <w:sz w:val="28"/>
          <w:szCs w:val="28"/>
        </w:rPr>
        <w:t xml:space="preserve">выполнения </w:t>
      </w:r>
      <w:r w:rsidRPr="00BE04F2">
        <w:rPr>
          <w:color w:val="000000" w:themeColor="text1"/>
          <w:sz w:val="28"/>
          <w:szCs w:val="28"/>
        </w:rPr>
        <w:t xml:space="preserve">лабораторной работы </w:t>
      </w:r>
      <w:r w:rsidR="00BE04F2" w:rsidRPr="00BE04F2">
        <w:rPr>
          <w:color w:val="000000" w:themeColor="text1"/>
          <w:sz w:val="28"/>
          <w:szCs w:val="28"/>
        </w:rPr>
        <w:t>были достигнуты все поставленные цели и задачи. Был успешно реализован алгоритм DQN (Deep Q-Network) для обучения агента в среде CartPole-v1 с использованием библиотек PyTorch и Gymnasium.</w:t>
      </w:r>
    </w:p>
    <w:p w14:paraId="643368CF" w14:textId="35EF1B5E" w:rsidR="00BE04F2" w:rsidRPr="00BE04F2" w:rsidRDefault="00BE04F2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clear" w:pos="720"/>
        </w:tabs>
        <w:spacing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E04F2">
        <w:rPr>
          <w:color w:val="000000" w:themeColor="text1"/>
          <w:sz w:val="28"/>
          <w:szCs w:val="28"/>
        </w:rPr>
        <w:t>Успешная реализация DQN</w:t>
      </w:r>
      <w:r w:rsidR="001D1206">
        <w:rPr>
          <w:color w:val="000000" w:themeColor="text1"/>
          <w:sz w:val="28"/>
          <w:szCs w:val="28"/>
        </w:rPr>
        <w:t>.</w:t>
      </w:r>
    </w:p>
    <w:p w14:paraId="2348A7A4" w14:textId="5048E9FE" w:rsidR="00BE04F2" w:rsidRPr="00BE04F2" w:rsidRDefault="00BE04F2" w:rsidP="00BE04F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E04F2">
        <w:rPr>
          <w:color w:val="000000" w:themeColor="text1"/>
          <w:sz w:val="28"/>
          <w:szCs w:val="28"/>
        </w:rPr>
        <w:t xml:space="preserve">Полносвязная нейронная сеть была корректно применена для аппроксимации функции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Q(s,a)</m:t>
        </m:r>
      </m:oMath>
      <w:r w:rsidRPr="00BE04F2">
        <w:rPr>
          <w:color w:val="000000" w:themeColor="text1"/>
          <w:sz w:val="28"/>
          <w:szCs w:val="28"/>
        </w:rPr>
        <w:t>.</w:t>
      </w:r>
    </w:p>
    <w:p w14:paraId="3553FB45" w14:textId="77777777" w:rsidR="00BE04F2" w:rsidRPr="00BE04F2" w:rsidRDefault="00BE04F2" w:rsidP="00BE04F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E04F2">
        <w:rPr>
          <w:color w:val="000000" w:themeColor="text1"/>
          <w:sz w:val="28"/>
          <w:szCs w:val="28"/>
        </w:rPr>
        <w:t>Реализованы ключевые компоненты алгоритма: Replay Buffer, ε-greedy policy, Target Network и оптимизация с использованием функции потерь SmoothL1Loss.</w:t>
      </w:r>
    </w:p>
    <w:p w14:paraId="71DB64D9" w14:textId="78ECD866" w:rsidR="00BE04F2" w:rsidRPr="00BE04F2" w:rsidRDefault="00BE04F2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clear" w:pos="720"/>
        </w:tabs>
        <w:spacing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E04F2">
        <w:rPr>
          <w:color w:val="000000" w:themeColor="text1"/>
          <w:sz w:val="28"/>
          <w:szCs w:val="28"/>
        </w:rPr>
        <w:t>Достижение оптимальных результатов</w:t>
      </w:r>
      <w:r w:rsidR="001D1206">
        <w:rPr>
          <w:color w:val="000000" w:themeColor="text1"/>
          <w:sz w:val="28"/>
          <w:szCs w:val="28"/>
        </w:rPr>
        <w:t>.</w:t>
      </w:r>
    </w:p>
    <w:p w14:paraId="08B8D06C" w14:textId="6343A039" w:rsidR="00BE04F2" w:rsidRPr="00BE04F2" w:rsidRDefault="00BE04F2" w:rsidP="00BE04F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E04F2">
        <w:rPr>
          <w:color w:val="000000" w:themeColor="text1"/>
          <w:sz w:val="28"/>
          <w:szCs w:val="28"/>
        </w:rPr>
        <w:t>Агент достиг максимальной награды 500.0, что соответствует идеальному выполнению задачи</w:t>
      </w:r>
      <w:r w:rsidR="006C7DC7">
        <w:rPr>
          <w:color w:val="000000" w:themeColor="text1"/>
          <w:sz w:val="28"/>
          <w:szCs w:val="28"/>
        </w:rPr>
        <w:t>.</w:t>
      </w:r>
    </w:p>
    <w:p w14:paraId="35206ED1" w14:textId="3E261F96" w:rsidR="00BE04F2" w:rsidRPr="00BE04F2" w:rsidRDefault="00BE04F2" w:rsidP="00BE04F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E04F2">
        <w:rPr>
          <w:color w:val="000000" w:themeColor="text1"/>
          <w:sz w:val="28"/>
          <w:szCs w:val="28"/>
        </w:rPr>
        <w:t>Средняя награда за последние 10 эпизодов составила 207.90, что демонстрирует хорошую обобщающую способность политики, хотя и не достигает идеального уровня (~480</w:t>
      </w:r>
      <w:r w:rsidR="001D1206">
        <w:rPr>
          <w:color w:val="000000" w:themeColor="text1"/>
          <w:sz w:val="28"/>
          <w:szCs w:val="28"/>
        </w:rPr>
        <w:t>-</w:t>
      </w:r>
      <w:r w:rsidRPr="00BE04F2">
        <w:rPr>
          <w:color w:val="000000" w:themeColor="text1"/>
          <w:sz w:val="28"/>
          <w:szCs w:val="28"/>
        </w:rPr>
        <w:t>500).</w:t>
      </w:r>
    </w:p>
    <w:p w14:paraId="38480884" w14:textId="18F4DCF1" w:rsidR="00BE04F2" w:rsidRPr="00BE04F2" w:rsidRDefault="00BE04F2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clear" w:pos="720"/>
        </w:tabs>
        <w:spacing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E04F2">
        <w:rPr>
          <w:color w:val="000000" w:themeColor="text1"/>
          <w:sz w:val="28"/>
          <w:szCs w:val="28"/>
        </w:rPr>
        <w:t>Динамика обучения</w:t>
      </w:r>
      <w:r w:rsidR="001D1206">
        <w:rPr>
          <w:color w:val="000000" w:themeColor="text1"/>
          <w:sz w:val="28"/>
          <w:szCs w:val="28"/>
        </w:rPr>
        <w:t>.</w:t>
      </w:r>
    </w:p>
    <w:p w14:paraId="3E7B7975" w14:textId="77777777" w:rsidR="00BE04F2" w:rsidRPr="00BE04F2" w:rsidRDefault="00BE04F2" w:rsidP="00BE04F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E04F2">
        <w:rPr>
          <w:color w:val="000000" w:themeColor="text1"/>
          <w:sz w:val="28"/>
          <w:szCs w:val="28"/>
        </w:rPr>
        <w:t xml:space="preserve">Обучение прошло через несколько фаз: начальное исследование (эпизоды 0–60), быстрый рост производительности (эпизоды 70–150), </w:t>
      </w:r>
      <w:r w:rsidRPr="00BE04F2">
        <w:rPr>
          <w:color w:val="000000" w:themeColor="text1"/>
          <w:sz w:val="28"/>
          <w:szCs w:val="28"/>
        </w:rPr>
        <w:lastRenderedPageBreak/>
        <w:t>стабилизация (эпизоды 160–250) и небольшой спад в конце (эпизоды 260–300).</w:t>
      </w:r>
    </w:p>
    <w:p w14:paraId="57017E49" w14:textId="3D4FF1E2" w:rsidR="00141ED3" w:rsidRDefault="00BE04F2" w:rsidP="00BE04F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E04F2">
        <w:rPr>
          <w:color w:val="000000" w:themeColor="text1"/>
          <w:sz w:val="28"/>
          <w:szCs w:val="28"/>
        </w:rPr>
        <w:t>Несмотря на небольшую нестабильность в конце обучения, система сохранила высокое качество работы</w:t>
      </w:r>
      <w:r w:rsidR="00FD385D">
        <w:rPr>
          <w:color w:val="000000" w:themeColor="text1"/>
          <w:sz w:val="28"/>
          <w:szCs w:val="28"/>
        </w:rPr>
        <w:t>.</w:t>
      </w:r>
    </w:p>
    <w:p w14:paraId="06C91E4F" w14:textId="47505D80" w:rsidR="00BE04F2" w:rsidRPr="00BE04F2" w:rsidRDefault="00BE04F2" w:rsidP="00BE04F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E04F2">
        <w:rPr>
          <w:color w:val="000000" w:themeColor="text1"/>
          <w:sz w:val="28"/>
          <w:szCs w:val="28"/>
        </w:rPr>
        <w:t>Возможность расширения для работы с играми Atari (например, Pong или Breakout) с использованием сверточной архитектуры нейронной сети</w:t>
      </w:r>
      <w:r>
        <w:rPr>
          <w:color w:val="000000" w:themeColor="text1"/>
          <w:sz w:val="28"/>
          <w:szCs w:val="28"/>
        </w:rPr>
        <w:t>.</w:t>
      </w:r>
    </w:p>
    <w:p w14:paraId="4633C13B" w14:textId="77777777" w:rsidR="00BE04F2" w:rsidRPr="00BE04F2" w:rsidRDefault="00BE04F2" w:rsidP="00BE04F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sectPr w:rsidR="00BE04F2" w:rsidRPr="00BE04F2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01F0D" w14:textId="77777777" w:rsidR="00C161A9" w:rsidRDefault="00C161A9" w:rsidP="00483E3C">
      <w:r>
        <w:separator/>
      </w:r>
    </w:p>
  </w:endnote>
  <w:endnote w:type="continuationSeparator" w:id="0">
    <w:p w14:paraId="20AAC114" w14:textId="77777777" w:rsidR="00C161A9" w:rsidRDefault="00C161A9" w:rsidP="0048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OpenSymbol"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E0BE7" w14:textId="77777777" w:rsidR="00C161A9" w:rsidRDefault="00C161A9" w:rsidP="00483E3C">
      <w:r>
        <w:separator/>
      </w:r>
    </w:p>
  </w:footnote>
  <w:footnote w:type="continuationSeparator" w:id="0">
    <w:p w14:paraId="4504ECAE" w14:textId="77777777" w:rsidR="00C161A9" w:rsidRDefault="00C161A9" w:rsidP="00483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1" w15:restartNumberingAfterBreak="0">
    <w:nsid w:val="00000004"/>
    <w:multiLevelType w:val="multilevel"/>
    <w:tmpl w:val="00000004"/>
    <w:name w:val="WW8Num13"/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 %1.%2 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6"/>
    <w:multiLevelType w:val="multilevel"/>
    <w:tmpl w:val="00000006"/>
    <w:name w:val="WW8Num1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tarSymbol"/>
        <w:sz w:val="18"/>
        <w:szCs w:val="18"/>
      </w:rPr>
    </w:lvl>
  </w:abstractNum>
  <w:abstractNum w:abstractNumId="3" w15:restartNumberingAfterBreak="0">
    <w:nsid w:val="00000009"/>
    <w:multiLevelType w:val="singleLevel"/>
    <w:tmpl w:val="00000009"/>
    <w:name w:val="WW8Num18"/>
    <w:lvl w:ilvl="0">
      <w:numFmt w:val="bullet"/>
      <w:lvlText w:val="-"/>
      <w:lvlJc w:val="left"/>
      <w:pPr>
        <w:tabs>
          <w:tab w:val="num" w:pos="0"/>
        </w:tabs>
        <w:ind w:left="927" w:hanging="360"/>
      </w:pPr>
      <w:rPr>
        <w:rFonts w:ascii="Times New Roman" w:hAnsi="Times New Roman" w:cs="Times New Roman"/>
        <w:sz w:val="24"/>
        <w:szCs w:val="24"/>
      </w:rPr>
    </w:lvl>
  </w:abstractNum>
  <w:abstractNum w:abstractNumId="4" w15:restartNumberingAfterBreak="0">
    <w:nsid w:val="185D60C5"/>
    <w:multiLevelType w:val="multilevel"/>
    <w:tmpl w:val="5310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80926"/>
    <w:multiLevelType w:val="multilevel"/>
    <w:tmpl w:val="EA30B876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57823"/>
    <w:multiLevelType w:val="multilevel"/>
    <w:tmpl w:val="8F42752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40096"/>
    <w:multiLevelType w:val="hybridMultilevel"/>
    <w:tmpl w:val="D8D2A884"/>
    <w:lvl w:ilvl="0" w:tplc="825A442C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54BBF5D"/>
    <w:multiLevelType w:val="multilevel"/>
    <w:tmpl w:val="E7AC536C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269064A"/>
    <w:multiLevelType w:val="hybridMultilevel"/>
    <w:tmpl w:val="FF6A2C0A"/>
    <w:lvl w:ilvl="0" w:tplc="BFE083F0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20405"/>
    <w:multiLevelType w:val="hybridMultilevel"/>
    <w:tmpl w:val="A5DED54E"/>
    <w:lvl w:ilvl="0" w:tplc="86E453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E5CBD"/>
    <w:multiLevelType w:val="multilevel"/>
    <w:tmpl w:val="A1B0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72425"/>
    <w:multiLevelType w:val="multilevel"/>
    <w:tmpl w:val="6C881206"/>
    <w:lvl w:ilvl="0">
      <w:start w:val="1"/>
      <w:numFmt w:val="decimal"/>
      <w:pStyle w:val="a2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36885686">
    <w:abstractNumId w:val="9"/>
  </w:num>
  <w:num w:numId="2" w16cid:durableId="1181698365">
    <w:abstractNumId w:val="12"/>
  </w:num>
  <w:num w:numId="3" w16cid:durableId="982462261">
    <w:abstractNumId w:val="7"/>
  </w:num>
  <w:num w:numId="4" w16cid:durableId="372123208">
    <w:abstractNumId w:val="8"/>
  </w:num>
  <w:num w:numId="5" w16cid:durableId="1177039944">
    <w:abstractNumId w:val="5"/>
  </w:num>
  <w:num w:numId="6" w16cid:durableId="218981554">
    <w:abstractNumId w:val="11"/>
  </w:num>
  <w:num w:numId="7" w16cid:durableId="1354452751">
    <w:abstractNumId w:val="10"/>
  </w:num>
  <w:num w:numId="8" w16cid:durableId="393700515">
    <w:abstractNumId w:val="6"/>
  </w:num>
  <w:num w:numId="9" w16cid:durableId="558326532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90D"/>
    <w:rsid w:val="00005A43"/>
    <w:rsid w:val="00007F59"/>
    <w:rsid w:val="000110EA"/>
    <w:rsid w:val="00011ECD"/>
    <w:rsid w:val="00013B85"/>
    <w:rsid w:val="00014BF9"/>
    <w:rsid w:val="00015296"/>
    <w:rsid w:val="00016019"/>
    <w:rsid w:val="0001677E"/>
    <w:rsid w:val="000204ED"/>
    <w:rsid w:val="0002363B"/>
    <w:rsid w:val="00026721"/>
    <w:rsid w:val="000275AD"/>
    <w:rsid w:val="000308DE"/>
    <w:rsid w:val="00033134"/>
    <w:rsid w:val="00034183"/>
    <w:rsid w:val="000358C5"/>
    <w:rsid w:val="00040012"/>
    <w:rsid w:val="00040A33"/>
    <w:rsid w:val="00043F8A"/>
    <w:rsid w:val="000463E1"/>
    <w:rsid w:val="00046C4E"/>
    <w:rsid w:val="0005066C"/>
    <w:rsid w:val="00052968"/>
    <w:rsid w:val="00052FCE"/>
    <w:rsid w:val="00055A1A"/>
    <w:rsid w:val="00056B1E"/>
    <w:rsid w:val="00063D9B"/>
    <w:rsid w:val="000659D2"/>
    <w:rsid w:val="00067820"/>
    <w:rsid w:val="00070610"/>
    <w:rsid w:val="00071F95"/>
    <w:rsid w:val="00075221"/>
    <w:rsid w:val="00075404"/>
    <w:rsid w:val="0008309E"/>
    <w:rsid w:val="00086995"/>
    <w:rsid w:val="00091142"/>
    <w:rsid w:val="000957BA"/>
    <w:rsid w:val="00095AAB"/>
    <w:rsid w:val="00097D72"/>
    <w:rsid w:val="000A0041"/>
    <w:rsid w:val="000A07A2"/>
    <w:rsid w:val="000A2576"/>
    <w:rsid w:val="000A47CC"/>
    <w:rsid w:val="000A51A2"/>
    <w:rsid w:val="000A7097"/>
    <w:rsid w:val="000A7D42"/>
    <w:rsid w:val="000B31F6"/>
    <w:rsid w:val="000B3D87"/>
    <w:rsid w:val="000B551E"/>
    <w:rsid w:val="000B61C5"/>
    <w:rsid w:val="000B6F16"/>
    <w:rsid w:val="000C071A"/>
    <w:rsid w:val="000C095E"/>
    <w:rsid w:val="000C345B"/>
    <w:rsid w:val="000C4D4E"/>
    <w:rsid w:val="000C7F3C"/>
    <w:rsid w:val="000D1500"/>
    <w:rsid w:val="000D23C8"/>
    <w:rsid w:val="000D2DC0"/>
    <w:rsid w:val="000E206F"/>
    <w:rsid w:val="000E2B3F"/>
    <w:rsid w:val="000E2C9C"/>
    <w:rsid w:val="000E3F5B"/>
    <w:rsid w:val="000E48A3"/>
    <w:rsid w:val="000E6217"/>
    <w:rsid w:val="000F28FB"/>
    <w:rsid w:val="000F4287"/>
    <w:rsid w:val="000F4562"/>
    <w:rsid w:val="000F5BCC"/>
    <w:rsid w:val="000F64FD"/>
    <w:rsid w:val="000F6A88"/>
    <w:rsid w:val="0010226E"/>
    <w:rsid w:val="0010346D"/>
    <w:rsid w:val="00104CDC"/>
    <w:rsid w:val="001051E3"/>
    <w:rsid w:val="001057C6"/>
    <w:rsid w:val="00106035"/>
    <w:rsid w:val="00107979"/>
    <w:rsid w:val="001127FF"/>
    <w:rsid w:val="00113BA7"/>
    <w:rsid w:val="00115260"/>
    <w:rsid w:val="00117C40"/>
    <w:rsid w:val="00117D79"/>
    <w:rsid w:val="00121852"/>
    <w:rsid w:val="001223E7"/>
    <w:rsid w:val="001260F4"/>
    <w:rsid w:val="00126940"/>
    <w:rsid w:val="00130A0F"/>
    <w:rsid w:val="00132996"/>
    <w:rsid w:val="001379BF"/>
    <w:rsid w:val="00141ED3"/>
    <w:rsid w:val="00142E3C"/>
    <w:rsid w:val="001431A1"/>
    <w:rsid w:val="001437E1"/>
    <w:rsid w:val="001475A7"/>
    <w:rsid w:val="001477A7"/>
    <w:rsid w:val="00147823"/>
    <w:rsid w:val="00150774"/>
    <w:rsid w:val="00150FAB"/>
    <w:rsid w:val="001514F4"/>
    <w:rsid w:val="00152589"/>
    <w:rsid w:val="001525CA"/>
    <w:rsid w:val="00155E91"/>
    <w:rsid w:val="00155F4D"/>
    <w:rsid w:val="00157921"/>
    <w:rsid w:val="001603FB"/>
    <w:rsid w:val="00163C9E"/>
    <w:rsid w:val="00163F8F"/>
    <w:rsid w:val="00164951"/>
    <w:rsid w:val="0016560A"/>
    <w:rsid w:val="00166C23"/>
    <w:rsid w:val="0017023D"/>
    <w:rsid w:val="001721BB"/>
    <w:rsid w:val="00172A56"/>
    <w:rsid w:val="001744FB"/>
    <w:rsid w:val="00177FB1"/>
    <w:rsid w:val="001830AB"/>
    <w:rsid w:val="00183854"/>
    <w:rsid w:val="00183EBC"/>
    <w:rsid w:val="001848C6"/>
    <w:rsid w:val="00184D56"/>
    <w:rsid w:val="00186715"/>
    <w:rsid w:val="00186D68"/>
    <w:rsid w:val="0018723E"/>
    <w:rsid w:val="00192024"/>
    <w:rsid w:val="00194AF2"/>
    <w:rsid w:val="00194D69"/>
    <w:rsid w:val="001A17CF"/>
    <w:rsid w:val="001A19D8"/>
    <w:rsid w:val="001A356B"/>
    <w:rsid w:val="001A3836"/>
    <w:rsid w:val="001A4A31"/>
    <w:rsid w:val="001A6600"/>
    <w:rsid w:val="001A7178"/>
    <w:rsid w:val="001A7E17"/>
    <w:rsid w:val="001B1E44"/>
    <w:rsid w:val="001B28FA"/>
    <w:rsid w:val="001B303E"/>
    <w:rsid w:val="001B3131"/>
    <w:rsid w:val="001B60B2"/>
    <w:rsid w:val="001B798A"/>
    <w:rsid w:val="001C0539"/>
    <w:rsid w:val="001C08FF"/>
    <w:rsid w:val="001C0E29"/>
    <w:rsid w:val="001C5430"/>
    <w:rsid w:val="001D1206"/>
    <w:rsid w:val="001D128E"/>
    <w:rsid w:val="001D3269"/>
    <w:rsid w:val="001D367E"/>
    <w:rsid w:val="001D43F2"/>
    <w:rsid w:val="001D5633"/>
    <w:rsid w:val="001D5F5A"/>
    <w:rsid w:val="001D7C25"/>
    <w:rsid w:val="001E02E9"/>
    <w:rsid w:val="001E3332"/>
    <w:rsid w:val="001E4215"/>
    <w:rsid w:val="001E4FF9"/>
    <w:rsid w:val="001E7348"/>
    <w:rsid w:val="001F1B0D"/>
    <w:rsid w:val="001F1F7C"/>
    <w:rsid w:val="001F2D9C"/>
    <w:rsid w:val="001F3EDE"/>
    <w:rsid w:val="00200489"/>
    <w:rsid w:val="0020084E"/>
    <w:rsid w:val="0020155F"/>
    <w:rsid w:val="002022C6"/>
    <w:rsid w:val="00204A44"/>
    <w:rsid w:val="00204FAD"/>
    <w:rsid w:val="002058CF"/>
    <w:rsid w:val="00205D8A"/>
    <w:rsid w:val="0020772C"/>
    <w:rsid w:val="002134C8"/>
    <w:rsid w:val="00216487"/>
    <w:rsid w:val="00216DEC"/>
    <w:rsid w:val="00222A62"/>
    <w:rsid w:val="00223607"/>
    <w:rsid w:val="002245E8"/>
    <w:rsid w:val="0022572B"/>
    <w:rsid w:val="00226116"/>
    <w:rsid w:val="0023717E"/>
    <w:rsid w:val="00242131"/>
    <w:rsid w:val="00243245"/>
    <w:rsid w:val="00243A06"/>
    <w:rsid w:val="00243D8A"/>
    <w:rsid w:val="00243D8E"/>
    <w:rsid w:val="00244651"/>
    <w:rsid w:val="002461FE"/>
    <w:rsid w:val="00247325"/>
    <w:rsid w:val="00247D55"/>
    <w:rsid w:val="002529A2"/>
    <w:rsid w:val="00254F13"/>
    <w:rsid w:val="00255B66"/>
    <w:rsid w:val="00256142"/>
    <w:rsid w:val="00256B64"/>
    <w:rsid w:val="002632EE"/>
    <w:rsid w:val="00264163"/>
    <w:rsid w:val="00274D1C"/>
    <w:rsid w:val="00275B48"/>
    <w:rsid w:val="002816AA"/>
    <w:rsid w:val="002828DA"/>
    <w:rsid w:val="00284589"/>
    <w:rsid w:val="002852A3"/>
    <w:rsid w:val="00285BA1"/>
    <w:rsid w:val="002863B4"/>
    <w:rsid w:val="00287CEF"/>
    <w:rsid w:val="002902D8"/>
    <w:rsid w:val="0029107B"/>
    <w:rsid w:val="002912B1"/>
    <w:rsid w:val="00291659"/>
    <w:rsid w:val="00293CF1"/>
    <w:rsid w:val="002A1482"/>
    <w:rsid w:val="002A276C"/>
    <w:rsid w:val="002A6D44"/>
    <w:rsid w:val="002B08A1"/>
    <w:rsid w:val="002B1AFB"/>
    <w:rsid w:val="002B22A9"/>
    <w:rsid w:val="002B2569"/>
    <w:rsid w:val="002B6494"/>
    <w:rsid w:val="002C0C79"/>
    <w:rsid w:val="002C149D"/>
    <w:rsid w:val="002C2F26"/>
    <w:rsid w:val="002C41A8"/>
    <w:rsid w:val="002C4E8B"/>
    <w:rsid w:val="002C5E95"/>
    <w:rsid w:val="002D4143"/>
    <w:rsid w:val="002D5DC5"/>
    <w:rsid w:val="002D5EE2"/>
    <w:rsid w:val="002E3A2B"/>
    <w:rsid w:val="002E6B5F"/>
    <w:rsid w:val="002E7A99"/>
    <w:rsid w:val="002F1E5D"/>
    <w:rsid w:val="002F2902"/>
    <w:rsid w:val="002F6792"/>
    <w:rsid w:val="002F7603"/>
    <w:rsid w:val="002F7B16"/>
    <w:rsid w:val="003076EE"/>
    <w:rsid w:val="003078E0"/>
    <w:rsid w:val="00307AD7"/>
    <w:rsid w:val="00314CB2"/>
    <w:rsid w:val="00314DD0"/>
    <w:rsid w:val="00324DC4"/>
    <w:rsid w:val="0032667C"/>
    <w:rsid w:val="003278DC"/>
    <w:rsid w:val="003317A8"/>
    <w:rsid w:val="00332741"/>
    <w:rsid w:val="00333B9C"/>
    <w:rsid w:val="0033601E"/>
    <w:rsid w:val="003408CA"/>
    <w:rsid w:val="00340E39"/>
    <w:rsid w:val="00345A9F"/>
    <w:rsid w:val="00353E3E"/>
    <w:rsid w:val="0035757B"/>
    <w:rsid w:val="00357E87"/>
    <w:rsid w:val="00360E39"/>
    <w:rsid w:val="00366A4E"/>
    <w:rsid w:val="00366DF6"/>
    <w:rsid w:val="00367283"/>
    <w:rsid w:val="0036773B"/>
    <w:rsid w:val="00367E53"/>
    <w:rsid w:val="00373849"/>
    <w:rsid w:val="003744BE"/>
    <w:rsid w:val="00376217"/>
    <w:rsid w:val="003775F3"/>
    <w:rsid w:val="00382FF9"/>
    <w:rsid w:val="003853FC"/>
    <w:rsid w:val="00387858"/>
    <w:rsid w:val="003917ED"/>
    <w:rsid w:val="00392993"/>
    <w:rsid w:val="003960DC"/>
    <w:rsid w:val="0039788F"/>
    <w:rsid w:val="003A004E"/>
    <w:rsid w:val="003A04CB"/>
    <w:rsid w:val="003A2A87"/>
    <w:rsid w:val="003A3B73"/>
    <w:rsid w:val="003A4F58"/>
    <w:rsid w:val="003A61B8"/>
    <w:rsid w:val="003B0FAA"/>
    <w:rsid w:val="003B22E8"/>
    <w:rsid w:val="003B4399"/>
    <w:rsid w:val="003B4710"/>
    <w:rsid w:val="003B590D"/>
    <w:rsid w:val="003B74C1"/>
    <w:rsid w:val="003B7ADB"/>
    <w:rsid w:val="003B7EF5"/>
    <w:rsid w:val="003C5051"/>
    <w:rsid w:val="003C55E2"/>
    <w:rsid w:val="003C7E24"/>
    <w:rsid w:val="003D11E8"/>
    <w:rsid w:val="003D1D42"/>
    <w:rsid w:val="003D3A84"/>
    <w:rsid w:val="003D47CC"/>
    <w:rsid w:val="003D7C73"/>
    <w:rsid w:val="003E3A61"/>
    <w:rsid w:val="003F14DA"/>
    <w:rsid w:val="003F1925"/>
    <w:rsid w:val="003F1D2F"/>
    <w:rsid w:val="003F59D3"/>
    <w:rsid w:val="003F6C3D"/>
    <w:rsid w:val="0040031C"/>
    <w:rsid w:val="004011E7"/>
    <w:rsid w:val="00401447"/>
    <w:rsid w:val="0040159D"/>
    <w:rsid w:val="00401B08"/>
    <w:rsid w:val="00403AA4"/>
    <w:rsid w:val="00403B91"/>
    <w:rsid w:val="00407273"/>
    <w:rsid w:val="00410B0C"/>
    <w:rsid w:val="00410CE9"/>
    <w:rsid w:val="004112D2"/>
    <w:rsid w:val="00412324"/>
    <w:rsid w:val="00415F1C"/>
    <w:rsid w:val="0041674A"/>
    <w:rsid w:val="00417A47"/>
    <w:rsid w:val="0042148C"/>
    <w:rsid w:val="0043197F"/>
    <w:rsid w:val="00432800"/>
    <w:rsid w:val="004333E1"/>
    <w:rsid w:val="004337E3"/>
    <w:rsid w:val="0043652A"/>
    <w:rsid w:val="00440061"/>
    <w:rsid w:val="00445329"/>
    <w:rsid w:val="0044580A"/>
    <w:rsid w:val="00447726"/>
    <w:rsid w:val="00451D6F"/>
    <w:rsid w:val="00452A01"/>
    <w:rsid w:val="00452D84"/>
    <w:rsid w:val="00452E38"/>
    <w:rsid w:val="00453F81"/>
    <w:rsid w:val="00454443"/>
    <w:rsid w:val="0045557C"/>
    <w:rsid w:val="0045655C"/>
    <w:rsid w:val="00460BF7"/>
    <w:rsid w:val="00466FF9"/>
    <w:rsid w:val="00473550"/>
    <w:rsid w:val="004743C3"/>
    <w:rsid w:val="00475481"/>
    <w:rsid w:val="0048050F"/>
    <w:rsid w:val="00481C6A"/>
    <w:rsid w:val="00482296"/>
    <w:rsid w:val="004835BD"/>
    <w:rsid w:val="00483E3C"/>
    <w:rsid w:val="0048431A"/>
    <w:rsid w:val="00486276"/>
    <w:rsid w:val="00494CBA"/>
    <w:rsid w:val="0049674E"/>
    <w:rsid w:val="004A01B9"/>
    <w:rsid w:val="004A3292"/>
    <w:rsid w:val="004A40AC"/>
    <w:rsid w:val="004A538B"/>
    <w:rsid w:val="004A605D"/>
    <w:rsid w:val="004A6489"/>
    <w:rsid w:val="004A6A32"/>
    <w:rsid w:val="004A7CB7"/>
    <w:rsid w:val="004B0D0B"/>
    <w:rsid w:val="004B1609"/>
    <w:rsid w:val="004B1D8C"/>
    <w:rsid w:val="004B2514"/>
    <w:rsid w:val="004B4753"/>
    <w:rsid w:val="004B7537"/>
    <w:rsid w:val="004C1B4F"/>
    <w:rsid w:val="004C4278"/>
    <w:rsid w:val="004C5902"/>
    <w:rsid w:val="004C599A"/>
    <w:rsid w:val="004D0845"/>
    <w:rsid w:val="004D1A02"/>
    <w:rsid w:val="004E07B9"/>
    <w:rsid w:val="004E0FDF"/>
    <w:rsid w:val="004E312E"/>
    <w:rsid w:val="004E4834"/>
    <w:rsid w:val="004E4E5F"/>
    <w:rsid w:val="004F1346"/>
    <w:rsid w:val="004F7163"/>
    <w:rsid w:val="00502AF9"/>
    <w:rsid w:val="00510401"/>
    <w:rsid w:val="005155ED"/>
    <w:rsid w:val="0051597F"/>
    <w:rsid w:val="0052012A"/>
    <w:rsid w:val="0052037B"/>
    <w:rsid w:val="005229A7"/>
    <w:rsid w:val="00523412"/>
    <w:rsid w:val="00527AE7"/>
    <w:rsid w:val="0053039B"/>
    <w:rsid w:val="00532CCE"/>
    <w:rsid w:val="00533DB5"/>
    <w:rsid w:val="00552F67"/>
    <w:rsid w:val="0055344A"/>
    <w:rsid w:val="00555384"/>
    <w:rsid w:val="00555D79"/>
    <w:rsid w:val="00555F26"/>
    <w:rsid w:val="00565784"/>
    <w:rsid w:val="00572FF3"/>
    <w:rsid w:val="00573A8A"/>
    <w:rsid w:val="00574408"/>
    <w:rsid w:val="00574BD0"/>
    <w:rsid w:val="005828D7"/>
    <w:rsid w:val="0058341D"/>
    <w:rsid w:val="00586941"/>
    <w:rsid w:val="00592D6D"/>
    <w:rsid w:val="005939E1"/>
    <w:rsid w:val="005A0BA9"/>
    <w:rsid w:val="005A138B"/>
    <w:rsid w:val="005A329B"/>
    <w:rsid w:val="005A4401"/>
    <w:rsid w:val="005B0AB5"/>
    <w:rsid w:val="005B0D9F"/>
    <w:rsid w:val="005B108E"/>
    <w:rsid w:val="005B1A1B"/>
    <w:rsid w:val="005B1A37"/>
    <w:rsid w:val="005B3E8F"/>
    <w:rsid w:val="005B5E4B"/>
    <w:rsid w:val="005B6366"/>
    <w:rsid w:val="005B6F6D"/>
    <w:rsid w:val="005B73DA"/>
    <w:rsid w:val="005B7699"/>
    <w:rsid w:val="005C1BF1"/>
    <w:rsid w:val="005C25B4"/>
    <w:rsid w:val="005C35B0"/>
    <w:rsid w:val="005C37C4"/>
    <w:rsid w:val="005C42B5"/>
    <w:rsid w:val="005C7F7C"/>
    <w:rsid w:val="005D0A97"/>
    <w:rsid w:val="005D0D5B"/>
    <w:rsid w:val="005D1B1B"/>
    <w:rsid w:val="005D2D9C"/>
    <w:rsid w:val="005D7490"/>
    <w:rsid w:val="005D7D1C"/>
    <w:rsid w:val="005D7D45"/>
    <w:rsid w:val="005E17AB"/>
    <w:rsid w:val="005E4EEB"/>
    <w:rsid w:val="005F0580"/>
    <w:rsid w:val="005F091D"/>
    <w:rsid w:val="005F09AE"/>
    <w:rsid w:val="005F21D1"/>
    <w:rsid w:val="005F3908"/>
    <w:rsid w:val="005F4794"/>
    <w:rsid w:val="005F4CA6"/>
    <w:rsid w:val="005F6A31"/>
    <w:rsid w:val="005F75E4"/>
    <w:rsid w:val="005F7D56"/>
    <w:rsid w:val="006006D2"/>
    <w:rsid w:val="00600F9B"/>
    <w:rsid w:val="00610274"/>
    <w:rsid w:val="00610FB6"/>
    <w:rsid w:val="00615AF0"/>
    <w:rsid w:val="0061679A"/>
    <w:rsid w:val="00621240"/>
    <w:rsid w:val="006226EB"/>
    <w:rsid w:val="00622A26"/>
    <w:rsid w:val="006241C2"/>
    <w:rsid w:val="006255C5"/>
    <w:rsid w:val="00625741"/>
    <w:rsid w:val="00625CE5"/>
    <w:rsid w:val="006301DE"/>
    <w:rsid w:val="0063198C"/>
    <w:rsid w:val="00635156"/>
    <w:rsid w:val="0064022B"/>
    <w:rsid w:val="00641FC8"/>
    <w:rsid w:val="0064325A"/>
    <w:rsid w:val="00646209"/>
    <w:rsid w:val="00650206"/>
    <w:rsid w:val="00654C17"/>
    <w:rsid w:val="00655378"/>
    <w:rsid w:val="00656141"/>
    <w:rsid w:val="00657B9D"/>
    <w:rsid w:val="00660911"/>
    <w:rsid w:val="006620B0"/>
    <w:rsid w:val="0066263F"/>
    <w:rsid w:val="00662B4E"/>
    <w:rsid w:val="00663EFE"/>
    <w:rsid w:val="006655EC"/>
    <w:rsid w:val="0066730F"/>
    <w:rsid w:val="0066757B"/>
    <w:rsid w:val="00667F87"/>
    <w:rsid w:val="00670F05"/>
    <w:rsid w:val="006718FA"/>
    <w:rsid w:val="0067200D"/>
    <w:rsid w:val="00674041"/>
    <w:rsid w:val="006768CC"/>
    <w:rsid w:val="00676A5F"/>
    <w:rsid w:val="006772DA"/>
    <w:rsid w:val="006855D6"/>
    <w:rsid w:val="00695883"/>
    <w:rsid w:val="00695AAE"/>
    <w:rsid w:val="006A065E"/>
    <w:rsid w:val="006A1D22"/>
    <w:rsid w:val="006A1D43"/>
    <w:rsid w:val="006A337B"/>
    <w:rsid w:val="006A3A6D"/>
    <w:rsid w:val="006A3CE1"/>
    <w:rsid w:val="006A6B99"/>
    <w:rsid w:val="006A75B1"/>
    <w:rsid w:val="006B12FF"/>
    <w:rsid w:val="006B2E63"/>
    <w:rsid w:val="006B4360"/>
    <w:rsid w:val="006B7DC1"/>
    <w:rsid w:val="006C38FB"/>
    <w:rsid w:val="006C7DC7"/>
    <w:rsid w:val="006D33EB"/>
    <w:rsid w:val="006D3AD7"/>
    <w:rsid w:val="006D5C97"/>
    <w:rsid w:val="006D6E7B"/>
    <w:rsid w:val="006E06E6"/>
    <w:rsid w:val="006E081A"/>
    <w:rsid w:val="006E11AC"/>
    <w:rsid w:val="006E3960"/>
    <w:rsid w:val="006E479F"/>
    <w:rsid w:val="006E7268"/>
    <w:rsid w:val="006F11B3"/>
    <w:rsid w:val="006F1E52"/>
    <w:rsid w:val="006F6D46"/>
    <w:rsid w:val="006F7475"/>
    <w:rsid w:val="007009E4"/>
    <w:rsid w:val="007017CA"/>
    <w:rsid w:val="007018D8"/>
    <w:rsid w:val="0070514E"/>
    <w:rsid w:val="007069EA"/>
    <w:rsid w:val="00706C17"/>
    <w:rsid w:val="007073D8"/>
    <w:rsid w:val="00714079"/>
    <w:rsid w:val="00715079"/>
    <w:rsid w:val="00721E63"/>
    <w:rsid w:val="007238B7"/>
    <w:rsid w:val="00726235"/>
    <w:rsid w:val="00726D0D"/>
    <w:rsid w:val="0072753A"/>
    <w:rsid w:val="00730C23"/>
    <w:rsid w:val="00732C89"/>
    <w:rsid w:val="00733AC4"/>
    <w:rsid w:val="00736AEE"/>
    <w:rsid w:val="00736DA0"/>
    <w:rsid w:val="0073779A"/>
    <w:rsid w:val="007379AB"/>
    <w:rsid w:val="0074203F"/>
    <w:rsid w:val="00744006"/>
    <w:rsid w:val="00753A3B"/>
    <w:rsid w:val="00753A55"/>
    <w:rsid w:val="00754D0B"/>
    <w:rsid w:val="00761211"/>
    <w:rsid w:val="007627A9"/>
    <w:rsid w:val="007642C5"/>
    <w:rsid w:val="00766EC5"/>
    <w:rsid w:val="00766F5E"/>
    <w:rsid w:val="0077078F"/>
    <w:rsid w:val="00772B3A"/>
    <w:rsid w:val="0077615D"/>
    <w:rsid w:val="00776EAE"/>
    <w:rsid w:val="00780956"/>
    <w:rsid w:val="0078651F"/>
    <w:rsid w:val="0079131A"/>
    <w:rsid w:val="00791672"/>
    <w:rsid w:val="00792293"/>
    <w:rsid w:val="0079292A"/>
    <w:rsid w:val="0079417B"/>
    <w:rsid w:val="007972FF"/>
    <w:rsid w:val="007A0078"/>
    <w:rsid w:val="007A10ED"/>
    <w:rsid w:val="007A1CF9"/>
    <w:rsid w:val="007A484B"/>
    <w:rsid w:val="007A561F"/>
    <w:rsid w:val="007A62E6"/>
    <w:rsid w:val="007A7148"/>
    <w:rsid w:val="007B08A9"/>
    <w:rsid w:val="007B3D4F"/>
    <w:rsid w:val="007B66F2"/>
    <w:rsid w:val="007B6DC6"/>
    <w:rsid w:val="007B7533"/>
    <w:rsid w:val="007C053A"/>
    <w:rsid w:val="007D1BFC"/>
    <w:rsid w:val="007D23FA"/>
    <w:rsid w:val="007D2DCF"/>
    <w:rsid w:val="007D2E38"/>
    <w:rsid w:val="007D383E"/>
    <w:rsid w:val="007D4D7F"/>
    <w:rsid w:val="007E124A"/>
    <w:rsid w:val="007E19DF"/>
    <w:rsid w:val="007E65A2"/>
    <w:rsid w:val="007E7446"/>
    <w:rsid w:val="007F151B"/>
    <w:rsid w:val="007F16A9"/>
    <w:rsid w:val="007F1AB6"/>
    <w:rsid w:val="007F3801"/>
    <w:rsid w:val="007F448D"/>
    <w:rsid w:val="00802055"/>
    <w:rsid w:val="0080355E"/>
    <w:rsid w:val="00805380"/>
    <w:rsid w:val="0081008D"/>
    <w:rsid w:val="00810AA0"/>
    <w:rsid w:val="00811532"/>
    <w:rsid w:val="00812275"/>
    <w:rsid w:val="00814358"/>
    <w:rsid w:val="00814C10"/>
    <w:rsid w:val="00817933"/>
    <w:rsid w:val="00820591"/>
    <w:rsid w:val="008227A0"/>
    <w:rsid w:val="00825AE3"/>
    <w:rsid w:val="008309F1"/>
    <w:rsid w:val="008332E2"/>
    <w:rsid w:val="00836042"/>
    <w:rsid w:val="00837341"/>
    <w:rsid w:val="0083770B"/>
    <w:rsid w:val="0084068B"/>
    <w:rsid w:val="008407CF"/>
    <w:rsid w:val="00840EB8"/>
    <w:rsid w:val="00841708"/>
    <w:rsid w:val="00841B94"/>
    <w:rsid w:val="008429A3"/>
    <w:rsid w:val="0084357C"/>
    <w:rsid w:val="0084379B"/>
    <w:rsid w:val="00843C3C"/>
    <w:rsid w:val="00843D15"/>
    <w:rsid w:val="008462D9"/>
    <w:rsid w:val="008463F3"/>
    <w:rsid w:val="00847B9D"/>
    <w:rsid w:val="008524C3"/>
    <w:rsid w:val="00852EBE"/>
    <w:rsid w:val="0085608E"/>
    <w:rsid w:val="00857E3C"/>
    <w:rsid w:val="00860356"/>
    <w:rsid w:val="00860FA8"/>
    <w:rsid w:val="00861088"/>
    <w:rsid w:val="00861C05"/>
    <w:rsid w:val="00861DED"/>
    <w:rsid w:val="00862431"/>
    <w:rsid w:val="00862F1D"/>
    <w:rsid w:val="008636B9"/>
    <w:rsid w:val="008640D6"/>
    <w:rsid w:val="00873701"/>
    <w:rsid w:val="0087380B"/>
    <w:rsid w:val="008742D7"/>
    <w:rsid w:val="0087743C"/>
    <w:rsid w:val="00883E92"/>
    <w:rsid w:val="00885109"/>
    <w:rsid w:val="008860B6"/>
    <w:rsid w:val="00886460"/>
    <w:rsid w:val="00887FB4"/>
    <w:rsid w:val="00890AF8"/>
    <w:rsid w:val="008911C9"/>
    <w:rsid w:val="00892418"/>
    <w:rsid w:val="008930BF"/>
    <w:rsid w:val="008953FB"/>
    <w:rsid w:val="00895B5F"/>
    <w:rsid w:val="0089636C"/>
    <w:rsid w:val="00896CA4"/>
    <w:rsid w:val="008978AA"/>
    <w:rsid w:val="00897CD2"/>
    <w:rsid w:val="008A09B6"/>
    <w:rsid w:val="008A1B9B"/>
    <w:rsid w:val="008A3127"/>
    <w:rsid w:val="008A5B82"/>
    <w:rsid w:val="008A69C1"/>
    <w:rsid w:val="008A6BE3"/>
    <w:rsid w:val="008B0A73"/>
    <w:rsid w:val="008B0FDB"/>
    <w:rsid w:val="008B364E"/>
    <w:rsid w:val="008B522B"/>
    <w:rsid w:val="008B55AD"/>
    <w:rsid w:val="008B5C1A"/>
    <w:rsid w:val="008B6D46"/>
    <w:rsid w:val="008C01E1"/>
    <w:rsid w:val="008C0320"/>
    <w:rsid w:val="008C3742"/>
    <w:rsid w:val="008C426E"/>
    <w:rsid w:val="008C5207"/>
    <w:rsid w:val="008C6BFE"/>
    <w:rsid w:val="008C7E51"/>
    <w:rsid w:val="008D126D"/>
    <w:rsid w:val="008D284C"/>
    <w:rsid w:val="008D4072"/>
    <w:rsid w:val="008E3DE6"/>
    <w:rsid w:val="008E412B"/>
    <w:rsid w:val="008E4468"/>
    <w:rsid w:val="008E7233"/>
    <w:rsid w:val="008F135C"/>
    <w:rsid w:val="008F174D"/>
    <w:rsid w:val="008F205C"/>
    <w:rsid w:val="008F4241"/>
    <w:rsid w:val="008F4664"/>
    <w:rsid w:val="009019EC"/>
    <w:rsid w:val="00901A65"/>
    <w:rsid w:val="009027FA"/>
    <w:rsid w:val="00904BD2"/>
    <w:rsid w:val="009065DF"/>
    <w:rsid w:val="009141B4"/>
    <w:rsid w:val="00914636"/>
    <w:rsid w:val="009161E8"/>
    <w:rsid w:val="009172C9"/>
    <w:rsid w:val="009210F5"/>
    <w:rsid w:val="00922047"/>
    <w:rsid w:val="00922566"/>
    <w:rsid w:val="0092351E"/>
    <w:rsid w:val="00924983"/>
    <w:rsid w:val="00925382"/>
    <w:rsid w:val="009278E8"/>
    <w:rsid w:val="009336D6"/>
    <w:rsid w:val="00937A1D"/>
    <w:rsid w:val="0094114D"/>
    <w:rsid w:val="009472C1"/>
    <w:rsid w:val="00952934"/>
    <w:rsid w:val="00954CDF"/>
    <w:rsid w:val="009555B9"/>
    <w:rsid w:val="00956250"/>
    <w:rsid w:val="00961650"/>
    <w:rsid w:val="00964940"/>
    <w:rsid w:val="009670C4"/>
    <w:rsid w:val="00967AF6"/>
    <w:rsid w:val="00967B0D"/>
    <w:rsid w:val="00970869"/>
    <w:rsid w:val="0097274D"/>
    <w:rsid w:val="0097313B"/>
    <w:rsid w:val="00974075"/>
    <w:rsid w:val="009746AF"/>
    <w:rsid w:val="00975845"/>
    <w:rsid w:val="0097672F"/>
    <w:rsid w:val="00976CAF"/>
    <w:rsid w:val="0097739D"/>
    <w:rsid w:val="00977A6A"/>
    <w:rsid w:val="009817EC"/>
    <w:rsid w:val="009837D7"/>
    <w:rsid w:val="00986408"/>
    <w:rsid w:val="00986C5F"/>
    <w:rsid w:val="009909CF"/>
    <w:rsid w:val="009A1280"/>
    <w:rsid w:val="009A3AFD"/>
    <w:rsid w:val="009A4FC5"/>
    <w:rsid w:val="009A58D0"/>
    <w:rsid w:val="009B0610"/>
    <w:rsid w:val="009B1358"/>
    <w:rsid w:val="009B1459"/>
    <w:rsid w:val="009B21F4"/>
    <w:rsid w:val="009B339F"/>
    <w:rsid w:val="009B3F2B"/>
    <w:rsid w:val="009B47AF"/>
    <w:rsid w:val="009B703D"/>
    <w:rsid w:val="009B748D"/>
    <w:rsid w:val="009C0FD3"/>
    <w:rsid w:val="009C10C6"/>
    <w:rsid w:val="009C1100"/>
    <w:rsid w:val="009C1BB7"/>
    <w:rsid w:val="009C1CEC"/>
    <w:rsid w:val="009C3711"/>
    <w:rsid w:val="009D3650"/>
    <w:rsid w:val="009D4513"/>
    <w:rsid w:val="009D45CD"/>
    <w:rsid w:val="009D5052"/>
    <w:rsid w:val="009D7C97"/>
    <w:rsid w:val="009E337F"/>
    <w:rsid w:val="009E602A"/>
    <w:rsid w:val="009E7856"/>
    <w:rsid w:val="009F0533"/>
    <w:rsid w:val="009F3F92"/>
    <w:rsid w:val="009F6400"/>
    <w:rsid w:val="00A03132"/>
    <w:rsid w:val="00A04FAE"/>
    <w:rsid w:val="00A060D2"/>
    <w:rsid w:val="00A244B1"/>
    <w:rsid w:val="00A25AEE"/>
    <w:rsid w:val="00A264B6"/>
    <w:rsid w:val="00A27DB6"/>
    <w:rsid w:val="00A3144D"/>
    <w:rsid w:val="00A331CD"/>
    <w:rsid w:val="00A34074"/>
    <w:rsid w:val="00A35F98"/>
    <w:rsid w:val="00A36C0B"/>
    <w:rsid w:val="00A40556"/>
    <w:rsid w:val="00A42EBE"/>
    <w:rsid w:val="00A4303C"/>
    <w:rsid w:val="00A455CC"/>
    <w:rsid w:val="00A45CF8"/>
    <w:rsid w:val="00A46388"/>
    <w:rsid w:val="00A464ED"/>
    <w:rsid w:val="00A47C52"/>
    <w:rsid w:val="00A51359"/>
    <w:rsid w:val="00A51585"/>
    <w:rsid w:val="00A51A2D"/>
    <w:rsid w:val="00A5247A"/>
    <w:rsid w:val="00A55796"/>
    <w:rsid w:val="00A56146"/>
    <w:rsid w:val="00A57463"/>
    <w:rsid w:val="00A61FE1"/>
    <w:rsid w:val="00A65DB0"/>
    <w:rsid w:val="00A7350A"/>
    <w:rsid w:val="00A76DCB"/>
    <w:rsid w:val="00A813F6"/>
    <w:rsid w:val="00A81D48"/>
    <w:rsid w:val="00A84CAD"/>
    <w:rsid w:val="00A8621E"/>
    <w:rsid w:val="00A8777F"/>
    <w:rsid w:val="00A91EDF"/>
    <w:rsid w:val="00A963B4"/>
    <w:rsid w:val="00AA2D14"/>
    <w:rsid w:val="00AA3FA5"/>
    <w:rsid w:val="00AB11A2"/>
    <w:rsid w:val="00AB1A7A"/>
    <w:rsid w:val="00AB43EF"/>
    <w:rsid w:val="00AB4651"/>
    <w:rsid w:val="00AB7610"/>
    <w:rsid w:val="00AB7C19"/>
    <w:rsid w:val="00AC068C"/>
    <w:rsid w:val="00AC5A06"/>
    <w:rsid w:val="00AD00C5"/>
    <w:rsid w:val="00AD0E17"/>
    <w:rsid w:val="00AD0EEE"/>
    <w:rsid w:val="00AD310A"/>
    <w:rsid w:val="00AE2005"/>
    <w:rsid w:val="00AE3E62"/>
    <w:rsid w:val="00AE4458"/>
    <w:rsid w:val="00AF2573"/>
    <w:rsid w:val="00AF7BA6"/>
    <w:rsid w:val="00B026F9"/>
    <w:rsid w:val="00B03551"/>
    <w:rsid w:val="00B04907"/>
    <w:rsid w:val="00B07425"/>
    <w:rsid w:val="00B07ED1"/>
    <w:rsid w:val="00B120CA"/>
    <w:rsid w:val="00B20279"/>
    <w:rsid w:val="00B217DC"/>
    <w:rsid w:val="00B2590D"/>
    <w:rsid w:val="00B25D1C"/>
    <w:rsid w:val="00B273C8"/>
    <w:rsid w:val="00B27C38"/>
    <w:rsid w:val="00B3153B"/>
    <w:rsid w:val="00B35398"/>
    <w:rsid w:val="00B35447"/>
    <w:rsid w:val="00B40B4A"/>
    <w:rsid w:val="00B4196D"/>
    <w:rsid w:val="00B42A16"/>
    <w:rsid w:val="00B43DF0"/>
    <w:rsid w:val="00B45271"/>
    <w:rsid w:val="00B519F4"/>
    <w:rsid w:val="00B5223E"/>
    <w:rsid w:val="00B55CB1"/>
    <w:rsid w:val="00B56A61"/>
    <w:rsid w:val="00B6017D"/>
    <w:rsid w:val="00B60892"/>
    <w:rsid w:val="00B63117"/>
    <w:rsid w:val="00B63A7A"/>
    <w:rsid w:val="00B644AB"/>
    <w:rsid w:val="00B6463B"/>
    <w:rsid w:val="00B64D25"/>
    <w:rsid w:val="00B72840"/>
    <w:rsid w:val="00B74D3A"/>
    <w:rsid w:val="00B7609E"/>
    <w:rsid w:val="00B767D8"/>
    <w:rsid w:val="00B77986"/>
    <w:rsid w:val="00B81212"/>
    <w:rsid w:val="00B85912"/>
    <w:rsid w:val="00B85960"/>
    <w:rsid w:val="00B85CCE"/>
    <w:rsid w:val="00B86A08"/>
    <w:rsid w:val="00B904E2"/>
    <w:rsid w:val="00B9198F"/>
    <w:rsid w:val="00B91B7B"/>
    <w:rsid w:val="00B953D7"/>
    <w:rsid w:val="00B97662"/>
    <w:rsid w:val="00BA4993"/>
    <w:rsid w:val="00BA544B"/>
    <w:rsid w:val="00BA7034"/>
    <w:rsid w:val="00BB1B61"/>
    <w:rsid w:val="00BB25D3"/>
    <w:rsid w:val="00BC0156"/>
    <w:rsid w:val="00BC2030"/>
    <w:rsid w:val="00BC3C6B"/>
    <w:rsid w:val="00BC4616"/>
    <w:rsid w:val="00BC49E2"/>
    <w:rsid w:val="00BD0AE2"/>
    <w:rsid w:val="00BD1938"/>
    <w:rsid w:val="00BD1ADB"/>
    <w:rsid w:val="00BD789C"/>
    <w:rsid w:val="00BE04F2"/>
    <w:rsid w:val="00BE2865"/>
    <w:rsid w:val="00BE3AAD"/>
    <w:rsid w:val="00BE4304"/>
    <w:rsid w:val="00BF06E5"/>
    <w:rsid w:val="00BF3913"/>
    <w:rsid w:val="00BF471D"/>
    <w:rsid w:val="00BF5F87"/>
    <w:rsid w:val="00BF687E"/>
    <w:rsid w:val="00BF6DE6"/>
    <w:rsid w:val="00BF7BFE"/>
    <w:rsid w:val="00C0279A"/>
    <w:rsid w:val="00C03680"/>
    <w:rsid w:val="00C06726"/>
    <w:rsid w:val="00C078C8"/>
    <w:rsid w:val="00C07D63"/>
    <w:rsid w:val="00C1064A"/>
    <w:rsid w:val="00C15343"/>
    <w:rsid w:val="00C161A9"/>
    <w:rsid w:val="00C17A62"/>
    <w:rsid w:val="00C22111"/>
    <w:rsid w:val="00C244A7"/>
    <w:rsid w:val="00C42365"/>
    <w:rsid w:val="00C43C06"/>
    <w:rsid w:val="00C44B0C"/>
    <w:rsid w:val="00C466A8"/>
    <w:rsid w:val="00C469B1"/>
    <w:rsid w:val="00C578AF"/>
    <w:rsid w:val="00C57C4D"/>
    <w:rsid w:val="00C61A6C"/>
    <w:rsid w:val="00C640C9"/>
    <w:rsid w:val="00C64827"/>
    <w:rsid w:val="00C64F0C"/>
    <w:rsid w:val="00C667A8"/>
    <w:rsid w:val="00C66FE9"/>
    <w:rsid w:val="00C67B88"/>
    <w:rsid w:val="00C718F6"/>
    <w:rsid w:val="00C76A3B"/>
    <w:rsid w:val="00C80993"/>
    <w:rsid w:val="00C80BF1"/>
    <w:rsid w:val="00C82E03"/>
    <w:rsid w:val="00C85792"/>
    <w:rsid w:val="00C908E8"/>
    <w:rsid w:val="00C91077"/>
    <w:rsid w:val="00C92E9E"/>
    <w:rsid w:val="00C94318"/>
    <w:rsid w:val="00C94D97"/>
    <w:rsid w:val="00C958FE"/>
    <w:rsid w:val="00C95AC2"/>
    <w:rsid w:val="00C96854"/>
    <w:rsid w:val="00C976CC"/>
    <w:rsid w:val="00C97FB0"/>
    <w:rsid w:val="00CA403C"/>
    <w:rsid w:val="00CA5F66"/>
    <w:rsid w:val="00CA60FC"/>
    <w:rsid w:val="00CA7195"/>
    <w:rsid w:val="00CB0249"/>
    <w:rsid w:val="00CB0D9B"/>
    <w:rsid w:val="00CB2AC4"/>
    <w:rsid w:val="00CB47C9"/>
    <w:rsid w:val="00CB5C4B"/>
    <w:rsid w:val="00CB63B9"/>
    <w:rsid w:val="00CB7853"/>
    <w:rsid w:val="00CC091B"/>
    <w:rsid w:val="00CC0978"/>
    <w:rsid w:val="00CC0C3F"/>
    <w:rsid w:val="00CC1663"/>
    <w:rsid w:val="00CD4A5C"/>
    <w:rsid w:val="00CD7A80"/>
    <w:rsid w:val="00CE0635"/>
    <w:rsid w:val="00CE22D5"/>
    <w:rsid w:val="00CE42D3"/>
    <w:rsid w:val="00CF66F3"/>
    <w:rsid w:val="00CF7BC6"/>
    <w:rsid w:val="00CF7CEA"/>
    <w:rsid w:val="00D00659"/>
    <w:rsid w:val="00D03DA9"/>
    <w:rsid w:val="00D04309"/>
    <w:rsid w:val="00D10BFD"/>
    <w:rsid w:val="00D13593"/>
    <w:rsid w:val="00D15119"/>
    <w:rsid w:val="00D1670E"/>
    <w:rsid w:val="00D16C96"/>
    <w:rsid w:val="00D16EF7"/>
    <w:rsid w:val="00D21157"/>
    <w:rsid w:val="00D21E93"/>
    <w:rsid w:val="00D22B4E"/>
    <w:rsid w:val="00D24A4F"/>
    <w:rsid w:val="00D24DCA"/>
    <w:rsid w:val="00D25A0E"/>
    <w:rsid w:val="00D26A93"/>
    <w:rsid w:val="00D27DD9"/>
    <w:rsid w:val="00D31F1B"/>
    <w:rsid w:val="00D3302B"/>
    <w:rsid w:val="00D34FFA"/>
    <w:rsid w:val="00D36597"/>
    <w:rsid w:val="00D37E6B"/>
    <w:rsid w:val="00D40FE6"/>
    <w:rsid w:val="00D451F3"/>
    <w:rsid w:val="00D506DB"/>
    <w:rsid w:val="00D5201F"/>
    <w:rsid w:val="00D576D7"/>
    <w:rsid w:val="00D70F41"/>
    <w:rsid w:val="00D722A0"/>
    <w:rsid w:val="00D80B76"/>
    <w:rsid w:val="00D80F22"/>
    <w:rsid w:val="00D82A59"/>
    <w:rsid w:val="00D830F6"/>
    <w:rsid w:val="00D86B56"/>
    <w:rsid w:val="00D87E9F"/>
    <w:rsid w:val="00D87F02"/>
    <w:rsid w:val="00D904B2"/>
    <w:rsid w:val="00D908AB"/>
    <w:rsid w:val="00D93790"/>
    <w:rsid w:val="00D946CC"/>
    <w:rsid w:val="00D96133"/>
    <w:rsid w:val="00D96583"/>
    <w:rsid w:val="00D968C2"/>
    <w:rsid w:val="00D9788A"/>
    <w:rsid w:val="00DA0E5A"/>
    <w:rsid w:val="00DA68CD"/>
    <w:rsid w:val="00DA708E"/>
    <w:rsid w:val="00DA7E55"/>
    <w:rsid w:val="00DB0524"/>
    <w:rsid w:val="00DB10BA"/>
    <w:rsid w:val="00DB564A"/>
    <w:rsid w:val="00DB777A"/>
    <w:rsid w:val="00DC1EC9"/>
    <w:rsid w:val="00DC2412"/>
    <w:rsid w:val="00DC3493"/>
    <w:rsid w:val="00DC482E"/>
    <w:rsid w:val="00DD06C0"/>
    <w:rsid w:val="00DD0791"/>
    <w:rsid w:val="00DD3C6F"/>
    <w:rsid w:val="00DE2515"/>
    <w:rsid w:val="00DE3301"/>
    <w:rsid w:val="00DF113A"/>
    <w:rsid w:val="00DF2753"/>
    <w:rsid w:val="00DF4768"/>
    <w:rsid w:val="00DF63AA"/>
    <w:rsid w:val="00DF65C6"/>
    <w:rsid w:val="00E01F9E"/>
    <w:rsid w:val="00E03EB3"/>
    <w:rsid w:val="00E141DE"/>
    <w:rsid w:val="00E14520"/>
    <w:rsid w:val="00E149E3"/>
    <w:rsid w:val="00E14E1B"/>
    <w:rsid w:val="00E14FDD"/>
    <w:rsid w:val="00E208B7"/>
    <w:rsid w:val="00E245E1"/>
    <w:rsid w:val="00E26156"/>
    <w:rsid w:val="00E26EAB"/>
    <w:rsid w:val="00E27B80"/>
    <w:rsid w:val="00E316A7"/>
    <w:rsid w:val="00E33083"/>
    <w:rsid w:val="00E3590B"/>
    <w:rsid w:val="00E3594F"/>
    <w:rsid w:val="00E36FD4"/>
    <w:rsid w:val="00E37E23"/>
    <w:rsid w:val="00E429F5"/>
    <w:rsid w:val="00E42E39"/>
    <w:rsid w:val="00E42EDF"/>
    <w:rsid w:val="00E4445B"/>
    <w:rsid w:val="00E44DD2"/>
    <w:rsid w:val="00E47657"/>
    <w:rsid w:val="00E502FE"/>
    <w:rsid w:val="00E509A6"/>
    <w:rsid w:val="00E53CDE"/>
    <w:rsid w:val="00E53E7F"/>
    <w:rsid w:val="00E53EF8"/>
    <w:rsid w:val="00E54D75"/>
    <w:rsid w:val="00E54F21"/>
    <w:rsid w:val="00E56DF8"/>
    <w:rsid w:val="00E6315A"/>
    <w:rsid w:val="00E64BCF"/>
    <w:rsid w:val="00E66A27"/>
    <w:rsid w:val="00E66F26"/>
    <w:rsid w:val="00E6727C"/>
    <w:rsid w:val="00E70CD6"/>
    <w:rsid w:val="00E70D7B"/>
    <w:rsid w:val="00E7122D"/>
    <w:rsid w:val="00E72CC1"/>
    <w:rsid w:val="00E75923"/>
    <w:rsid w:val="00E813C6"/>
    <w:rsid w:val="00E82ACD"/>
    <w:rsid w:val="00E83CE6"/>
    <w:rsid w:val="00E84A04"/>
    <w:rsid w:val="00E85896"/>
    <w:rsid w:val="00E863F7"/>
    <w:rsid w:val="00E905C7"/>
    <w:rsid w:val="00E90686"/>
    <w:rsid w:val="00E957C6"/>
    <w:rsid w:val="00EB0EA1"/>
    <w:rsid w:val="00EB37EC"/>
    <w:rsid w:val="00EB3AB4"/>
    <w:rsid w:val="00EC18E2"/>
    <w:rsid w:val="00EC1A0A"/>
    <w:rsid w:val="00EC249E"/>
    <w:rsid w:val="00EC3AEC"/>
    <w:rsid w:val="00EC4CDB"/>
    <w:rsid w:val="00EC4D2E"/>
    <w:rsid w:val="00EC4F51"/>
    <w:rsid w:val="00EC7F88"/>
    <w:rsid w:val="00ED07EA"/>
    <w:rsid w:val="00ED3821"/>
    <w:rsid w:val="00ED4EBC"/>
    <w:rsid w:val="00ED5818"/>
    <w:rsid w:val="00EE1ADA"/>
    <w:rsid w:val="00EE2AAD"/>
    <w:rsid w:val="00EE456E"/>
    <w:rsid w:val="00EE68B6"/>
    <w:rsid w:val="00EF18BF"/>
    <w:rsid w:val="00EF2AA1"/>
    <w:rsid w:val="00EF2C9C"/>
    <w:rsid w:val="00EF435E"/>
    <w:rsid w:val="00EF4FAD"/>
    <w:rsid w:val="00EF74DB"/>
    <w:rsid w:val="00F04CAB"/>
    <w:rsid w:val="00F06A60"/>
    <w:rsid w:val="00F13741"/>
    <w:rsid w:val="00F14A73"/>
    <w:rsid w:val="00F1588B"/>
    <w:rsid w:val="00F15920"/>
    <w:rsid w:val="00F22D97"/>
    <w:rsid w:val="00F24C32"/>
    <w:rsid w:val="00F24DFF"/>
    <w:rsid w:val="00F3070C"/>
    <w:rsid w:val="00F30802"/>
    <w:rsid w:val="00F36A5F"/>
    <w:rsid w:val="00F37673"/>
    <w:rsid w:val="00F37FA6"/>
    <w:rsid w:val="00F415F8"/>
    <w:rsid w:val="00F500CD"/>
    <w:rsid w:val="00F543E5"/>
    <w:rsid w:val="00F55A1E"/>
    <w:rsid w:val="00F56141"/>
    <w:rsid w:val="00F5691E"/>
    <w:rsid w:val="00F57E41"/>
    <w:rsid w:val="00F60425"/>
    <w:rsid w:val="00F65A7A"/>
    <w:rsid w:val="00F70171"/>
    <w:rsid w:val="00F704EA"/>
    <w:rsid w:val="00F7106C"/>
    <w:rsid w:val="00F71EA6"/>
    <w:rsid w:val="00F72724"/>
    <w:rsid w:val="00F73627"/>
    <w:rsid w:val="00F7404A"/>
    <w:rsid w:val="00F75F01"/>
    <w:rsid w:val="00F760F4"/>
    <w:rsid w:val="00F803AA"/>
    <w:rsid w:val="00F8374B"/>
    <w:rsid w:val="00F8431B"/>
    <w:rsid w:val="00F84F42"/>
    <w:rsid w:val="00F867EA"/>
    <w:rsid w:val="00F873C9"/>
    <w:rsid w:val="00F8754B"/>
    <w:rsid w:val="00F87BF6"/>
    <w:rsid w:val="00F910CE"/>
    <w:rsid w:val="00F945E2"/>
    <w:rsid w:val="00F94AE5"/>
    <w:rsid w:val="00F94E2F"/>
    <w:rsid w:val="00F95621"/>
    <w:rsid w:val="00FA261B"/>
    <w:rsid w:val="00FA4109"/>
    <w:rsid w:val="00FA52F1"/>
    <w:rsid w:val="00FA6014"/>
    <w:rsid w:val="00FA753E"/>
    <w:rsid w:val="00FA7868"/>
    <w:rsid w:val="00FB1192"/>
    <w:rsid w:val="00FB11CC"/>
    <w:rsid w:val="00FB2249"/>
    <w:rsid w:val="00FB3404"/>
    <w:rsid w:val="00FB35A0"/>
    <w:rsid w:val="00FB40CC"/>
    <w:rsid w:val="00FB61C7"/>
    <w:rsid w:val="00FC7F3D"/>
    <w:rsid w:val="00FD1902"/>
    <w:rsid w:val="00FD385D"/>
    <w:rsid w:val="00FD6393"/>
    <w:rsid w:val="00FE0FEB"/>
    <w:rsid w:val="00FE18B9"/>
    <w:rsid w:val="00FE440E"/>
    <w:rsid w:val="00FE4D0F"/>
    <w:rsid w:val="00FE6203"/>
    <w:rsid w:val="00FF551C"/>
    <w:rsid w:val="00FF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9C85"/>
  <w15:docId w15:val="{2F9C9859-E101-48D0-A70D-AFB08338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6A75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3"/>
    <w:next w:val="a3"/>
    <w:link w:val="10"/>
    <w:uiPriority w:val="9"/>
    <w:qFormat/>
    <w:rsid w:val="00141ED3"/>
    <w:pPr>
      <w:keepNext/>
      <w:keepLines/>
      <w:autoSpaceDE/>
      <w:autoSpaceDN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3"/>
    <w:next w:val="a3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222A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3"/>
    <w:next w:val="a3"/>
    <w:link w:val="40"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141ED3"/>
    <w:pPr>
      <w:keepNext/>
      <w:keepLines/>
      <w:autoSpaceDE/>
      <w:autoSpaceDN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3"/>
    <w:next w:val="a3"/>
    <w:link w:val="60"/>
    <w:uiPriority w:val="9"/>
    <w:unhideWhenUsed/>
    <w:qFormat/>
    <w:rsid w:val="00141ED3"/>
    <w:pPr>
      <w:keepNext/>
      <w:keepLines/>
      <w:autoSpaceDE/>
      <w:autoSpaceDN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rsid w:val="00141ED3"/>
    <w:pPr>
      <w:keepNext/>
      <w:keepLines/>
      <w:autoSpaceDE/>
      <w:autoSpaceDN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rsid w:val="00141ED3"/>
    <w:pPr>
      <w:keepNext/>
      <w:keepLines/>
      <w:autoSpaceDE/>
      <w:autoSpaceDN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rsid w:val="00141ED3"/>
    <w:pPr>
      <w:keepNext/>
      <w:keepLines/>
      <w:autoSpaceDE/>
      <w:autoSpaceDN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40">
    <w:name w:val="Заголовок 4 Знак"/>
    <w:basedOn w:val="a4"/>
    <w:link w:val="4"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7">
    <w:name w:val="Body Text"/>
    <w:basedOn w:val="a3"/>
    <w:link w:val="a8"/>
    <w:uiPriority w:val="1"/>
    <w:qFormat/>
    <w:rsid w:val="00B2590D"/>
    <w:rPr>
      <w:sz w:val="28"/>
      <w:szCs w:val="28"/>
    </w:rPr>
  </w:style>
  <w:style w:type="character" w:customStyle="1" w:styleId="a8">
    <w:name w:val="Основной текст Знак"/>
    <w:basedOn w:val="a4"/>
    <w:link w:val="a7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9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3"/>
    <w:next w:val="a3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4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a">
    <w:name w:val="List Paragraph"/>
    <w:basedOn w:val="a3"/>
    <w:link w:val="ab"/>
    <w:uiPriority w:val="34"/>
    <w:qFormat/>
    <w:rsid w:val="005D2D9C"/>
    <w:pPr>
      <w:ind w:left="720"/>
      <w:contextualSpacing/>
    </w:pPr>
  </w:style>
  <w:style w:type="paragraph" w:styleId="ac">
    <w:name w:val="Normal (Web)"/>
    <w:basedOn w:val="a3"/>
    <w:uiPriority w:val="99"/>
    <w:semiHidden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d">
    <w:name w:val="Balloon Text"/>
    <w:basedOn w:val="a3"/>
    <w:link w:val="ae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4"/>
    <w:link w:val="ad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3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C6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">
    <w:name w:val="Table Grid"/>
    <w:basedOn w:val="a5"/>
    <w:uiPriority w:val="59"/>
    <w:rsid w:val="008D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3"/>
    <w:link w:val="af1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4"/>
    <w:link w:val="af0"/>
    <w:uiPriority w:val="99"/>
    <w:rsid w:val="00483E3C"/>
    <w:rPr>
      <w:rFonts w:ascii="Times New Roman" w:eastAsia="Times New Roman" w:hAnsi="Times New Roman" w:cs="Times New Roman"/>
    </w:rPr>
  </w:style>
  <w:style w:type="paragraph" w:styleId="af2">
    <w:name w:val="footer"/>
    <w:basedOn w:val="a3"/>
    <w:link w:val="af3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4"/>
    <w:link w:val="af2"/>
    <w:uiPriority w:val="99"/>
    <w:rsid w:val="00483E3C"/>
    <w:rPr>
      <w:rFonts w:ascii="Times New Roman" w:eastAsia="Times New Roman" w:hAnsi="Times New Roman" w:cs="Times New Roman"/>
    </w:rPr>
  </w:style>
  <w:style w:type="character" w:styleId="af4">
    <w:name w:val="FollowedHyperlink"/>
    <w:basedOn w:val="a4"/>
    <w:uiPriority w:val="99"/>
    <w:semiHidden/>
    <w:unhideWhenUsed/>
    <w:rsid w:val="009B1459"/>
    <w:rPr>
      <w:color w:val="800080" w:themeColor="followedHyperlink"/>
      <w:u w:val="single"/>
    </w:rPr>
  </w:style>
  <w:style w:type="character" w:customStyle="1" w:styleId="token">
    <w:name w:val="token"/>
    <w:basedOn w:val="a4"/>
    <w:rsid w:val="00715079"/>
  </w:style>
  <w:style w:type="paragraph" w:styleId="af5">
    <w:name w:val="caption"/>
    <w:basedOn w:val="a3"/>
    <w:next w:val="a3"/>
    <w:uiPriority w:val="35"/>
    <w:unhideWhenUsed/>
    <w:qFormat/>
    <w:rsid w:val="00FA52F1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</w:rPr>
  </w:style>
  <w:style w:type="character" w:customStyle="1" w:styleId="ab">
    <w:name w:val="Абзац списка Знак"/>
    <w:basedOn w:val="a4"/>
    <w:link w:val="aa"/>
    <w:uiPriority w:val="34"/>
    <w:rsid w:val="00FA52F1"/>
    <w:rPr>
      <w:rFonts w:ascii="Times New Roman" w:eastAsia="Times New Roman" w:hAnsi="Times New Roman" w:cs="Times New Roman"/>
    </w:rPr>
  </w:style>
  <w:style w:type="paragraph" w:customStyle="1" w:styleId="a1">
    <w:name w:val="Мой список"/>
    <w:basedOn w:val="aa"/>
    <w:link w:val="af6"/>
    <w:qFormat/>
    <w:rsid w:val="00157921"/>
    <w:pPr>
      <w:widowControl/>
      <w:numPr>
        <w:numId w:val="1"/>
      </w:numPr>
      <w:autoSpaceDE/>
      <w:autoSpaceDN/>
      <w:ind w:left="0" w:firstLine="357"/>
      <w:jc w:val="both"/>
    </w:pPr>
    <w:rPr>
      <w:rFonts w:eastAsiaTheme="minorEastAsia"/>
      <w:sz w:val="28"/>
      <w:szCs w:val="28"/>
      <w:lang w:eastAsia="ja-JP"/>
    </w:rPr>
  </w:style>
  <w:style w:type="character" w:customStyle="1" w:styleId="af6">
    <w:name w:val="Мой список Знак"/>
    <w:basedOn w:val="a4"/>
    <w:link w:val="a1"/>
    <w:rsid w:val="00157921"/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30">
    <w:name w:val="Заголовок 3 Знак"/>
    <w:basedOn w:val="a4"/>
    <w:link w:val="3"/>
    <w:uiPriority w:val="9"/>
    <w:rsid w:val="00222A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7">
    <w:name w:val="Strong"/>
    <w:basedOn w:val="a4"/>
    <w:uiPriority w:val="22"/>
    <w:qFormat/>
    <w:rsid w:val="00222A62"/>
    <w:rPr>
      <w:b/>
      <w:bCs/>
    </w:rPr>
  </w:style>
  <w:style w:type="paragraph" w:customStyle="1" w:styleId="a2">
    <w:name w:val="_Нумерованный_список"/>
    <w:basedOn w:val="a3"/>
    <w:link w:val="af8"/>
    <w:qFormat/>
    <w:rsid w:val="008463F3"/>
    <w:pPr>
      <w:widowControl/>
      <w:numPr>
        <w:numId w:val="2"/>
      </w:numPr>
      <w:autoSpaceDE/>
      <w:autoSpaceDN/>
      <w:spacing w:after="120" w:line="360" w:lineRule="auto"/>
      <w:jc w:val="both"/>
    </w:pPr>
    <w:rPr>
      <w:rFonts w:eastAsia="Calibri"/>
      <w:sz w:val="24"/>
      <w:szCs w:val="24"/>
    </w:rPr>
  </w:style>
  <w:style w:type="character" w:customStyle="1" w:styleId="af8">
    <w:name w:val="_Нумерованный_список Знак"/>
    <w:basedOn w:val="a4"/>
    <w:link w:val="a2"/>
    <w:rsid w:val="008463F3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_Ненумерованный_список"/>
    <w:basedOn w:val="a3"/>
    <w:link w:val="af9"/>
    <w:uiPriority w:val="99"/>
    <w:qFormat/>
    <w:rsid w:val="008C3742"/>
    <w:pPr>
      <w:widowControl/>
      <w:numPr>
        <w:numId w:val="3"/>
      </w:numPr>
      <w:autoSpaceDE/>
      <w:autoSpaceDN/>
      <w:spacing w:line="360" w:lineRule="auto"/>
      <w:jc w:val="both"/>
    </w:pPr>
    <w:rPr>
      <w:sz w:val="24"/>
      <w:szCs w:val="24"/>
      <w:lang w:eastAsia="ru-RU"/>
    </w:rPr>
  </w:style>
  <w:style w:type="character" w:customStyle="1" w:styleId="af9">
    <w:name w:val="_Ненумерованный_список Знак"/>
    <w:link w:val="a0"/>
    <w:uiPriority w:val="99"/>
    <w:rsid w:val="008C374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Unresolved Mention"/>
    <w:basedOn w:val="a4"/>
    <w:uiPriority w:val="99"/>
    <w:semiHidden/>
    <w:unhideWhenUsed/>
    <w:rsid w:val="006E7268"/>
    <w:rPr>
      <w:color w:val="605E5C"/>
      <w:shd w:val="clear" w:color="auto" w:fill="E1DFDD"/>
    </w:rPr>
  </w:style>
  <w:style w:type="table" w:styleId="-6">
    <w:name w:val="Grid Table 6 Colorful"/>
    <w:basedOn w:val="a5"/>
    <w:uiPriority w:val="99"/>
    <w:rsid w:val="00D25A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character">
    <w:name w:val="ТекстГОСТ_character"/>
    <w:link w:val="afb"/>
    <w:rsid w:val="00D25A0E"/>
    <w:rPr>
      <w:sz w:val="28"/>
      <w:szCs w:val="28"/>
    </w:rPr>
  </w:style>
  <w:style w:type="paragraph" w:customStyle="1" w:styleId="afb">
    <w:name w:val="ТекстГОСТ"/>
    <w:basedOn w:val="a3"/>
    <w:link w:val="character"/>
    <w:qFormat/>
    <w:rsid w:val="00D25A0E"/>
    <w:pPr>
      <w:widowControl/>
      <w:autoSpaceDE/>
      <w:autoSpaceDN/>
      <w:spacing w:line="360" w:lineRule="auto"/>
      <w:ind w:firstLine="708"/>
      <w:jc w:val="both"/>
    </w:pPr>
    <w:rPr>
      <w:rFonts w:asciiTheme="minorHAnsi" w:eastAsiaTheme="minorHAnsi" w:hAnsiTheme="minorHAnsi" w:cstheme="minorBidi"/>
      <w:sz w:val="28"/>
      <w:szCs w:val="28"/>
    </w:rPr>
  </w:style>
  <w:style w:type="character" w:customStyle="1" w:styleId="10">
    <w:name w:val="Заголовок 1 Знак"/>
    <w:basedOn w:val="a4"/>
    <w:link w:val="1"/>
    <w:uiPriority w:val="9"/>
    <w:rsid w:val="00141ED3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50">
    <w:name w:val="Заголовок 5 Знак"/>
    <w:basedOn w:val="a4"/>
    <w:link w:val="5"/>
    <w:uiPriority w:val="9"/>
    <w:semiHidden/>
    <w:rsid w:val="00141ED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4"/>
    <w:link w:val="6"/>
    <w:uiPriority w:val="9"/>
    <w:rsid w:val="00141ED3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sid w:val="00141ED3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sid w:val="00141ED3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sid w:val="00141ED3"/>
    <w:rPr>
      <w:rFonts w:ascii="Arial" w:eastAsia="Arial" w:hAnsi="Arial" w:cs="Arial"/>
      <w:i/>
      <w:iCs/>
      <w:color w:val="272727" w:themeColor="text1" w:themeTint="D8"/>
    </w:rPr>
  </w:style>
  <w:style w:type="table" w:customStyle="1" w:styleId="TableGridLight">
    <w:name w:val="Table Grid Light"/>
    <w:basedOn w:val="a5"/>
    <w:uiPriority w:val="59"/>
    <w:rsid w:val="00141ED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rsid w:val="00141ED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5"/>
    <w:uiPriority w:val="59"/>
    <w:rsid w:val="00141ED3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5"/>
    <w:uiPriority w:val="5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">
    <w:name w:val="Grid Table 6 Colorful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sid w:val="00141ED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rsid w:val="00141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2Char">
    <w:name w:val="Heading 2 Char"/>
    <w:basedOn w:val="a4"/>
    <w:uiPriority w:val="9"/>
    <w:rsid w:val="00141ED3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sid w:val="00141ED3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sid w:val="00141ED3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4"/>
    <w:uiPriority w:val="9"/>
    <w:rsid w:val="00141ED3"/>
    <w:rPr>
      <w:rFonts w:ascii="Arial" w:eastAsia="Arial" w:hAnsi="Arial" w:cs="Arial"/>
      <w:color w:val="365F91" w:themeColor="accent1" w:themeShade="BF"/>
    </w:rPr>
  </w:style>
  <w:style w:type="paragraph" w:styleId="afc">
    <w:name w:val="Title"/>
    <w:basedOn w:val="a3"/>
    <w:next w:val="a3"/>
    <w:link w:val="afd"/>
    <w:uiPriority w:val="10"/>
    <w:qFormat/>
    <w:rsid w:val="00141ED3"/>
    <w:pPr>
      <w:autoSpaceDE/>
      <w:autoSpaceDN/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fd">
    <w:name w:val="Заголовок Знак"/>
    <w:basedOn w:val="a4"/>
    <w:link w:val="afc"/>
    <w:uiPriority w:val="10"/>
    <w:rsid w:val="00141ED3"/>
    <w:rPr>
      <w:rFonts w:ascii="Arial" w:eastAsia="Arial" w:hAnsi="Arial" w:cs="Arial"/>
      <w:spacing w:val="-10"/>
      <w:sz w:val="56"/>
      <w:szCs w:val="56"/>
    </w:rPr>
  </w:style>
  <w:style w:type="paragraph" w:styleId="afe">
    <w:name w:val="Subtitle"/>
    <w:basedOn w:val="a3"/>
    <w:next w:val="a3"/>
    <w:link w:val="aff"/>
    <w:uiPriority w:val="11"/>
    <w:qFormat/>
    <w:rsid w:val="00141ED3"/>
    <w:pPr>
      <w:numPr>
        <w:ilvl w:val="1"/>
      </w:numPr>
      <w:autoSpaceDE/>
      <w:autoSpaceDN/>
    </w:pPr>
    <w:rPr>
      <w:color w:val="595959" w:themeColor="text1" w:themeTint="A6"/>
      <w:spacing w:val="15"/>
      <w:sz w:val="28"/>
      <w:szCs w:val="28"/>
    </w:rPr>
  </w:style>
  <w:style w:type="character" w:customStyle="1" w:styleId="aff">
    <w:name w:val="Подзаголовок Знак"/>
    <w:basedOn w:val="a4"/>
    <w:link w:val="afe"/>
    <w:uiPriority w:val="11"/>
    <w:rsid w:val="00141ED3"/>
    <w:rPr>
      <w:rFonts w:ascii="Times New Roman" w:eastAsia="Times New Roman" w:hAnsi="Times New Roman" w:cs="Times New Roman"/>
      <w:color w:val="595959" w:themeColor="text1" w:themeTint="A6"/>
      <w:spacing w:val="15"/>
      <w:sz w:val="28"/>
      <w:szCs w:val="28"/>
    </w:rPr>
  </w:style>
  <w:style w:type="paragraph" w:styleId="23">
    <w:name w:val="Quote"/>
    <w:basedOn w:val="a3"/>
    <w:next w:val="a3"/>
    <w:link w:val="24"/>
    <w:uiPriority w:val="29"/>
    <w:qFormat/>
    <w:rsid w:val="00141ED3"/>
    <w:pPr>
      <w:autoSpaceDE/>
      <w:autoSpaceDN/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4"/>
    <w:link w:val="23"/>
    <w:uiPriority w:val="29"/>
    <w:rsid w:val="00141ED3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styleId="aff0">
    <w:name w:val="Intense Emphasis"/>
    <w:basedOn w:val="a4"/>
    <w:uiPriority w:val="21"/>
    <w:qFormat/>
    <w:rsid w:val="00141ED3"/>
    <w:rPr>
      <w:i/>
      <w:iCs/>
      <w:color w:val="365F91" w:themeColor="accent1" w:themeShade="BF"/>
    </w:rPr>
  </w:style>
  <w:style w:type="paragraph" w:styleId="aff1">
    <w:name w:val="Intense Quote"/>
    <w:basedOn w:val="a3"/>
    <w:next w:val="a3"/>
    <w:link w:val="aff2"/>
    <w:uiPriority w:val="30"/>
    <w:qFormat/>
    <w:rsid w:val="00141E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f2">
    <w:name w:val="Выделенная цитата Знак"/>
    <w:basedOn w:val="a4"/>
    <w:link w:val="aff1"/>
    <w:uiPriority w:val="30"/>
    <w:rsid w:val="00141ED3"/>
    <w:rPr>
      <w:rFonts w:ascii="Times New Roman" w:eastAsia="Times New Roman" w:hAnsi="Times New Roman" w:cs="Times New Roman"/>
      <w:i/>
      <w:iCs/>
      <w:color w:val="365F91" w:themeColor="accent1" w:themeShade="BF"/>
    </w:rPr>
  </w:style>
  <w:style w:type="character" w:styleId="aff3">
    <w:name w:val="Intense Reference"/>
    <w:basedOn w:val="a4"/>
    <w:uiPriority w:val="32"/>
    <w:qFormat/>
    <w:rsid w:val="00141ED3"/>
    <w:rPr>
      <w:b/>
      <w:bCs/>
      <w:smallCaps/>
      <w:color w:val="365F91" w:themeColor="accent1" w:themeShade="BF"/>
      <w:spacing w:val="5"/>
    </w:rPr>
  </w:style>
  <w:style w:type="paragraph" w:styleId="aff4">
    <w:name w:val="No Spacing"/>
    <w:basedOn w:val="a3"/>
    <w:uiPriority w:val="1"/>
    <w:qFormat/>
    <w:rsid w:val="00141ED3"/>
    <w:pPr>
      <w:autoSpaceDE/>
      <w:autoSpaceDN/>
    </w:pPr>
  </w:style>
  <w:style w:type="character" w:styleId="aff5">
    <w:name w:val="Subtle Emphasis"/>
    <w:basedOn w:val="a4"/>
    <w:uiPriority w:val="19"/>
    <w:qFormat/>
    <w:rsid w:val="00141ED3"/>
    <w:rPr>
      <w:i/>
      <w:iCs/>
      <w:color w:val="404040" w:themeColor="text1" w:themeTint="BF"/>
    </w:rPr>
  </w:style>
  <w:style w:type="character" w:styleId="aff6">
    <w:name w:val="Emphasis"/>
    <w:basedOn w:val="a4"/>
    <w:uiPriority w:val="20"/>
    <w:qFormat/>
    <w:rsid w:val="00141ED3"/>
    <w:rPr>
      <w:i/>
      <w:iCs/>
    </w:rPr>
  </w:style>
  <w:style w:type="character" w:styleId="aff7">
    <w:name w:val="Subtle Reference"/>
    <w:basedOn w:val="a4"/>
    <w:uiPriority w:val="31"/>
    <w:qFormat/>
    <w:rsid w:val="00141ED3"/>
    <w:rPr>
      <w:smallCaps/>
      <w:color w:val="5A5A5A" w:themeColor="text1" w:themeTint="A5"/>
    </w:rPr>
  </w:style>
  <w:style w:type="character" w:styleId="aff8">
    <w:name w:val="Book Title"/>
    <w:basedOn w:val="a4"/>
    <w:uiPriority w:val="33"/>
    <w:qFormat/>
    <w:rsid w:val="00141ED3"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  <w:rsid w:val="00141ED3"/>
  </w:style>
  <w:style w:type="character" w:customStyle="1" w:styleId="FooterChar">
    <w:name w:val="Footer Char"/>
    <w:basedOn w:val="a4"/>
    <w:uiPriority w:val="99"/>
    <w:rsid w:val="00141ED3"/>
  </w:style>
  <w:style w:type="paragraph" w:styleId="aff9">
    <w:name w:val="footnote text"/>
    <w:basedOn w:val="a3"/>
    <w:link w:val="affa"/>
    <w:uiPriority w:val="99"/>
    <w:semiHidden/>
    <w:unhideWhenUsed/>
    <w:rsid w:val="00141ED3"/>
    <w:pPr>
      <w:autoSpaceDE/>
      <w:autoSpaceDN/>
    </w:pPr>
    <w:rPr>
      <w:sz w:val="20"/>
      <w:szCs w:val="20"/>
    </w:rPr>
  </w:style>
  <w:style w:type="character" w:customStyle="1" w:styleId="affa">
    <w:name w:val="Текст сноски Знак"/>
    <w:basedOn w:val="a4"/>
    <w:link w:val="aff9"/>
    <w:uiPriority w:val="99"/>
    <w:semiHidden/>
    <w:rsid w:val="00141ED3"/>
    <w:rPr>
      <w:rFonts w:ascii="Times New Roman" w:eastAsia="Times New Roman" w:hAnsi="Times New Roman" w:cs="Times New Roman"/>
      <w:sz w:val="20"/>
      <w:szCs w:val="20"/>
    </w:rPr>
  </w:style>
  <w:style w:type="character" w:styleId="affb">
    <w:name w:val="footnote reference"/>
    <w:basedOn w:val="a4"/>
    <w:uiPriority w:val="99"/>
    <w:semiHidden/>
    <w:unhideWhenUsed/>
    <w:rsid w:val="00141ED3"/>
    <w:rPr>
      <w:vertAlign w:val="superscript"/>
    </w:rPr>
  </w:style>
  <w:style w:type="paragraph" w:styleId="affc">
    <w:name w:val="endnote text"/>
    <w:basedOn w:val="a3"/>
    <w:link w:val="affd"/>
    <w:uiPriority w:val="99"/>
    <w:semiHidden/>
    <w:unhideWhenUsed/>
    <w:rsid w:val="00141ED3"/>
    <w:pPr>
      <w:autoSpaceDE/>
      <w:autoSpaceDN/>
    </w:pPr>
    <w:rPr>
      <w:sz w:val="20"/>
      <w:szCs w:val="20"/>
    </w:rPr>
  </w:style>
  <w:style w:type="character" w:customStyle="1" w:styleId="affd">
    <w:name w:val="Текст концевой сноски Знак"/>
    <w:basedOn w:val="a4"/>
    <w:link w:val="affc"/>
    <w:uiPriority w:val="99"/>
    <w:semiHidden/>
    <w:rsid w:val="00141ED3"/>
    <w:rPr>
      <w:rFonts w:ascii="Times New Roman" w:eastAsia="Times New Roman" w:hAnsi="Times New Roman" w:cs="Times New Roman"/>
      <w:sz w:val="20"/>
      <w:szCs w:val="20"/>
    </w:rPr>
  </w:style>
  <w:style w:type="character" w:styleId="affe">
    <w:name w:val="endnote reference"/>
    <w:basedOn w:val="a4"/>
    <w:uiPriority w:val="99"/>
    <w:semiHidden/>
    <w:unhideWhenUsed/>
    <w:rsid w:val="00141ED3"/>
    <w:rPr>
      <w:vertAlign w:val="superscript"/>
    </w:rPr>
  </w:style>
  <w:style w:type="paragraph" w:styleId="12">
    <w:name w:val="toc 1"/>
    <w:basedOn w:val="a3"/>
    <w:next w:val="a3"/>
    <w:uiPriority w:val="39"/>
    <w:unhideWhenUsed/>
    <w:rsid w:val="00141ED3"/>
    <w:pPr>
      <w:autoSpaceDE/>
      <w:autoSpaceDN/>
      <w:spacing w:after="100"/>
    </w:pPr>
  </w:style>
  <w:style w:type="paragraph" w:styleId="32">
    <w:name w:val="toc 3"/>
    <w:basedOn w:val="a3"/>
    <w:next w:val="a3"/>
    <w:uiPriority w:val="39"/>
    <w:unhideWhenUsed/>
    <w:rsid w:val="00141ED3"/>
    <w:pPr>
      <w:autoSpaceDE/>
      <w:autoSpaceDN/>
      <w:spacing w:after="100"/>
      <w:ind w:left="440"/>
    </w:pPr>
  </w:style>
  <w:style w:type="paragraph" w:styleId="42">
    <w:name w:val="toc 4"/>
    <w:basedOn w:val="a3"/>
    <w:next w:val="a3"/>
    <w:uiPriority w:val="39"/>
    <w:unhideWhenUsed/>
    <w:rsid w:val="00141ED3"/>
    <w:pPr>
      <w:autoSpaceDE/>
      <w:autoSpaceDN/>
      <w:spacing w:after="100"/>
      <w:ind w:left="660"/>
    </w:pPr>
  </w:style>
  <w:style w:type="paragraph" w:styleId="52">
    <w:name w:val="toc 5"/>
    <w:basedOn w:val="a3"/>
    <w:next w:val="a3"/>
    <w:uiPriority w:val="39"/>
    <w:unhideWhenUsed/>
    <w:rsid w:val="00141ED3"/>
    <w:pPr>
      <w:autoSpaceDE/>
      <w:autoSpaceDN/>
      <w:spacing w:after="100"/>
      <w:ind w:left="880"/>
    </w:pPr>
  </w:style>
  <w:style w:type="paragraph" w:styleId="61">
    <w:name w:val="toc 6"/>
    <w:basedOn w:val="a3"/>
    <w:next w:val="a3"/>
    <w:uiPriority w:val="39"/>
    <w:unhideWhenUsed/>
    <w:rsid w:val="00141ED3"/>
    <w:pPr>
      <w:autoSpaceDE/>
      <w:autoSpaceDN/>
      <w:spacing w:after="100"/>
      <w:ind w:left="1100"/>
    </w:pPr>
  </w:style>
  <w:style w:type="paragraph" w:styleId="71">
    <w:name w:val="toc 7"/>
    <w:basedOn w:val="a3"/>
    <w:next w:val="a3"/>
    <w:uiPriority w:val="39"/>
    <w:unhideWhenUsed/>
    <w:rsid w:val="00141ED3"/>
    <w:pPr>
      <w:autoSpaceDE/>
      <w:autoSpaceDN/>
      <w:spacing w:after="100"/>
      <w:ind w:left="1320"/>
    </w:pPr>
  </w:style>
  <w:style w:type="paragraph" w:styleId="81">
    <w:name w:val="toc 8"/>
    <w:basedOn w:val="a3"/>
    <w:next w:val="a3"/>
    <w:uiPriority w:val="39"/>
    <w:unhideWhenUsed/>
    <w:rsid w:val="00141ED3"/>
    <w:pPr>
      <w:autoSpaceDE/>
      <w:autoSpaceDN/>
      <w:spacing w:after="100"/>
      <w:ind w:left="1540"/>
    </w:pPr>
  </w:style>
  <w:style w:type="paragraph" w:styleId="91">
    <w:name w:val="toc 9"/>
    <w:basedOn w:val="a3"/>
    <w:next w:val="a3"/>
    <w:uiPriority w:val="39"/>
    <w:unhideWhenUsed/>
    <w:rsid w:val="00141ED3"/>
    <w:pPr>
      <w:autoSpaceDE/>
      <w:autoSpaceDN/>
      <w:spacing w:after="100"/>
      <w:ind w:left="1760"/>
    </w:pPr>
  </w:style>
  <w:style w:type="paragraph" w:styleId="afff">
    <w:name w:val="TOC Heading"/>
    <w:uiPriority w:val="39"/>
    <w:unhideWhenUsed/>
    <w:rsid w:val="00141ED3"/>
  </w:style>
  <w:style w:type="paragraph" w:styleId="afff0">
    <w:name w:val="table of figures"/>
    <w:basedOn w:val="a3"/>
    <w:next w:val="a3"/>
    <w:uiPriority w:val="99"/>
    <w:unhideWhenUsed/>
    <w:rsid w:val="00141ED3"/>
    <w:pPr>
      <w:autoSpaceDE/>
      <w:autoSpaceDN/>
    </w:pPr>
  </w:style>
  <w:style w:type="paragraph" w:customStyle="1" w:styleId="a">
    <w:name w:val="Мой список с номерами"/>
    <w:basedOn w:val="a3"/>
    <w:link w:val="afff1"/>
    <w:qFormat/>
    <w:rsid w:val="00141ED3"/>
    <w:pPr>
      <w:widowControl/>
      <w:numPr>
        <w:numId w:val="5"/>
      </w:numPr>
      <w:autoSpaceDE/>
      <w:autoSpaceDN/>
      <w:contextualSpacing/>
      <w:jc w:val="both"/>
    </w:pPr>
    <w:rPr>
      <w:rFonts w:eastAsiaTheme="minorEastAsia"/>
      <w:color w:val="000000"/>
      <w:sz w:val="28"/>
      <w:szCs w:val="28"/>
      <w:shd w:val="clear" w:color="auto" w:fill="FFFFFF"/>
      <w:lang w:val="en-US" w:eastAsia="ja-JP"/>
    </w:rPr>
  </w:style>
  <w:style w:type="character" w:customStyle="1" w:styleId="afff1">
    <w:name w:val="Мой список с номерами Знак"/>
    <w:basedOn w:val="a4"/>
    <w:link w:val="a"/>
    <w:rsid w:val="00141ED3"/>
    <w:rPr>
      <w:rFonts w:ascii="Times New Roman" w:eastAsiaTheme="minorEastAsia" w:hAnsi="Times New Roman" w:cs="Times New Roman"/>
      <w:color w:val="000000"/>
      <w:sz w:val="28"/>
      <w:szCs w:val="28"/>
      <w:lang w:val="en-US" w:eastAsia="ja-JP"/>
    </w:rPr>
  </w:style>
  <w:style w:type="paragraph" w:customStyle="1" w:styleId="afff2">
    <w:name w:val="мой код"/>
    <w:basedOn w:val="a3"/>
    <w:link w:val="afff3"/>
    <w:qFormat/>
    <w:rsid w:val="00141ED3"/>
    <w:pPr>
      <w:widowControl/>
      <w:autoSpaceDE/>
      <w:autoSpaceDN/>
      <w:spacing w:line="276" w:lineRule="auto"/>
    </w:pPr>
    <w:rPr>
      <w:rFonts w:ascii="Courier New" w:eastAsiaTheme="minorHAnsi" w:hAnsi="Courier New" w:cs="Courier New"/>
      <w:sz w:val="24"/>
      <w:szCs w:val="20"/>
      <w:lang w:val="en-US"/>
    </w:rPr>
  </w:style>
  <w:style w:type="character" w:customStyle="1" w:styleId="afff3">
    <w:name w:val="мой код Знак"/>
    <w:basedOn w:val="a4"/>
    <w:link w:val="afff2"/>
    <w:rsid w:val="00141ED3"/>
    <w:rPr>
      <w:rFonts w:ascii="Courier New" w:hAnsi="Courier New" w:cs="Courier New"/>
      <w:sz w:val="24"/>
      <w:szCs w:val="20"/>
      <w:lang w:val="en-US"/>
    </w:rPr>
  </w:style>
  <w:style w:type="character" w:customStyle="1" w:styleId="qwen-markdown-text">
    <w:name w:val="qwen-markdown-text"/>
    <w:basedOn w:val="a4"/>
    <w:rsid w:val="00141ED3"/>
  </w:style>
  <w:style w:type="character" w:styleId="HTML1">
    <w:name w:val="HTML Code"/>
    <w:basedOn w:val="a4"/>
    <w:uiPriority w:val="99"/>
    <w:semiHidden/>
    <w:unhideWhenUsed/>
    <w:rsid w:val="00141ED3"/>
    <w:rPr>
      <w:rFonts w:ascii="Courier New" w:eastAsia="Times New Roman" w:hAnsi="Courier New" w:cs="Courier New"/>
      <w:sz w:val="20"/>
      <w:szCs w:val="20"/>
    </w:rPr>
  </w:style>
  <w:style w:type="character" w:styleId="afff4">
    <w:name w:val="Placeholder Text"/>
    <w:basedOn w:val="a4"/>
    <w:uiPriority w:val="99"/>
    <w:semiHidden/>
    <w:rsid w:val="00141E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3835</TotalTime>
  <Pages>20</Pages>
  <Words>2651</Words>
  <Characters>15113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Никита Перевощиков</cp:lastModifiedBy>
  <cp:revision>936</cp:revision>
  <dcterms:created xsi:type="dcterms:W3CDTF">2023-09-20T08:30:00Z</dcterms:created>
  <dcterms:modified xsi:type="dcterms:W3CDTF">2026-05-12T16:05:00Z</dcterms:modified>
</cp:coreProperties>
</file>