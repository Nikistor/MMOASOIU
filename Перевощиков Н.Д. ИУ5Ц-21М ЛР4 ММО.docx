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7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7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348A17AB" w:rsidR="00B2590D" w:rsidRPr="0064325A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DC5F32">
        <w:rPr>
          <w:b/>
          <w:sz w:val="28"/>
          <w:szCs w:val="28"/>
        </w:rPr>
        <w:t>4</w:t>
      </w:r>
    </w:p>
    <w:p w14:paraId="30B6CB5A" w14:textId="6FF7F3CC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890AF8">
        <w:rPr>
          <w:b/>
          <w:sz w:val="28"/>
          <w:szCs w:val="28"/>
        </w:rPr>
        <w:t>Методы машинного обучения в АСОИУ</w:t>
      </w:r>
    </w:p>
    <w:p w14:paraId="6FA3F6F6" w14:textId="77777777" w:rsidR="00B2590D" w:rsidRPr="00975416" w:rsidRDefault="00B2590D" w:rsidP="00B2590D">
      <w:pPr>
        <w:rPr>
          <w:b/>
        </w:rPr>
      </w:pPr>
    </w:p>
    <w:p w14:paraId="2C497BA2" w14:textId="04D2B9DD" w:rsidR="00732C89" w:rsidRPr="00890AF8" w:rsidRDefault="00B2590D" w:rsidP="00890AF8">
      <w:pPr>
        <w:pStyle w:val="4"/>
        <w:ind w:left="720" w:hanging="578"/>
        <w:jc w:val="center"/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7C2C4B">
        <w:rPr>
          <w:bCs w:val="0"/>
          <w:lang w:eastAsia="en-US"/>
        </w:rPr>
        <w:t>Методы поиска условного экстремума</w:t>
      </w:r>
      <w:r w:rsidR="00DC5F32" w:rsidRPr="00975416">
        <w:rPr>
          <w:bCs w:val="0"/>
          <w:lang w:eastAsia="en-US"/>
        </w:rPr>
        <w:t>"</w:t>
      </w:r>
    </w:p>
    <w:p w14:paraId="1F8DD734" w14:textId="77777777" w:rsidR="00B2590D" w:rsidRPr="00975416" w:rsidRDefault="00B2590D" w:rsidP="00B2590D">
      <w:pPr>
        <w:rPr>
          <w:b/>
        </w:rPr>
      </w:pPr>
    </w:p>
    <w:p w14:paraId="1F859C4B" w14:textId="77777777" w:rsidR="00B2590D" w:rsidRPr="009C1BB7" w:rsidRDefault="00B2590D" w:rsidP="00445329">
      <w:pPr>
        <w:jc w:val="center"/>
        <w:rPr>
          <w:b/>
          <w:sz w:val="24"/>
          <w:szCs w:val="24"/>
        </w:rPr>
      </w:pPr>
    </w:p>
    <w:p w14:paraId="63C9A629" w14:textId="77777777" w:rsidR="00B2590D" w:rsidRDefault="00B2590D" w:rsidP="00B2590D">
      <w:pPr>
        <w:rPr>
          <w:sz w:val="24"/>
          <w:szCs w:val="24"/>
        </w:rPr>
      </w:pPr>
    </w:p>
    <w:p w14:paraId="49F86695" w14:textId="77777777" w:rsidR="00B2590D" w:rsidRDefault="00B2590D" w:rsidP="00B2590D">
      <w:pPr>
        <w:rPr>
          <w:sz w:val="24"/>
          <w:szCs w:val="24"/>
        </w:rPr>
      </w:pPr>
    </w:p>
    <w:p w14:paraId="3374A8DA" w14:textId="77777777" w:rsidR="00890AF8" w:rsidRDefault="00890AF8" w:rsidP="00B2590D">
      <w:pPr>
        <w:rPr>
          <w:sz w:val="24"/>
          <w:szCs w:val="24"/>
        </w:rPr>
      </w:pPr>
    </w:p>
    <w:p w14:paraId="19EA0FF9" w14:textId="77777777" w:rsidR="00890AF8" w:rsidRPr="00C16681" w:rsidRDefault="00890AF8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2612936E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64325A">
        <w:rPr>
          <w:sz w:val="28"/>
          <w:szCs w:val="28"/>
        </w:rPr>
        <w:t>2</w:t>
      </w:r>
      <w:r w:rsidR="000A7097">
        <w:rPr>
          <w:sz w:val="28"/>
          <w:szCs w:val="28"/>
        </w:rPr>
        <w:t>1М</w:t>
      </w:r>
    </w:p>
    <w:p w14:paraId="229BD7F5" w14:textId="0568889C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  <w:t>Перевощиков Н.Д.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0A7097" w:rsidRPr="00D87E9F">
        <w:rPr>
          <w:sz w:val="28"/>
          <w:szCs w:val="28"/>
          <w:u w:val="single"/>
        </w:rPr>
        <w:tab/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31AE9B3C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479333A0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64325A">
        <w:rPr>
          <w:sz w:val="28"/>
          <w:szCs w:val="28"/>
        </w:rPr>
        <w:t>Гапанюк</w:t>
      </w:r>
      <w:proofErr w:type="spellEnd"/>
      <w:r w:rsidR="000A7097">
        <w:rPr>
          <w:sz w:val="28"/>
          <w:szCs w:val="28"/>
        </w:rPr>
        <w:t xml:space="preserve"> </w:t>
      </w:r>
      <w:r w:rsidR="0064325A">
        <w:rPr>
          <w:sz w:val="28"/>
          <w:szCs w:val="28"/>
        </w:rPr>
        <w:t>Ю</w:t>
      </w:r>
      <w:r w:rsidR="000A7097">
        <w:rPr>
          <w:sz w:val="28"/>
          <w:szCs w:val="28"/>
        </w:rPr>
        <w:t>.</w:t>
      </w:r>
      <w:r w:rsidR="0064325A">
        <w:rPr>
          <w:sz w:val="28"/>
          <w:szCs w:val="28"/>
        </w:rPr>
        <w:t>Е</w:t>
      </w:r>
      <w:r w:rsidR="000A7097"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4325A"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5A2192C8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64325A">
        <w:rPr>
          <w:sz w:val="24"/>
          <w:szCs w:val="24"/>
        </w:rPr>
        <w:t>6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Default="00B2590D" w:rsidP="00B2590D">
      <w:pPr>
        <w:jc w:val="center"/>
        <w:rPr>
          <w:b/>
          <w:sz w:val="32"/>
        </w:rPr>
      </w:pPr>
      <w:bookmarkStart w:id="0" w:name="_Toc81993285"/>
      <w:r w:rsidRPr="006F34AC">
        <w:rPr>
          <w:b/>
          <w:sz w:val="32"/>
        </w:rPr>
        <w:lastRenderedPageBreak/>
        <w:t>СОДЕРЖАНИЕ ОТЧЕТА</w:t>
      </w:r>
      <w:bookmarkEnd w:id="0"/>
    </w:p>
    <w:p w14:paraId="266AD3A6" w14:textId="77777777" w:rsidR="00CB47C9" w:rsidRPr="00625CE5" w:rsidRDefault="00CB47C9" w:rsidP="00CB47C9">
      <w:pPr>
        <w:jc w:val="center"/>
        <w:rPr>
          <w:b/>
          <w:sz w:val="28"/>
          <w:szCs w:val="28"/>
        </w:rPr>
      </w:pPr>
    </w:p>
    <w:p w14:paraId="7F946739" w14:textId="05C9B5DF" w:rsidR="00FA7335" w:rsidRPr="00FA7335" w:rsidRDefault="00CB47C9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FA7335">
        <w:rPr>
          <w:sz w:val="28"/>
          <w:szCs w:val="28"/>
        </w:rPr>
        <w:fldChar w:fldCharType="begin"/>
      </w:r>
      <w:r w:rsidRPr="00FA7335">
        <w:rPr>
          <w:sz w:val="28"/>
          <w:szCs w:val="28"/>
        </w:rPr>
        <w:instrText xml:space="preserve"> TOC \o "1-3" \h \z \u </w:instrText>
      </w:r>
      <w:r w:rsidRPr="00FA7335">
        <w:rPr>
          <w:sz w:val="28"/>
          <w:szCs w:val="28"/>
        </w:rPr>
        <w:fldChar w:fldCharType="separate"/>
      </w:r>
      <w:hyperlink w:anchor="_Toc229137899" w:history="1">
        <w:r w:rsidR="00FA7335" w:rsidRPr="00FA7335">
          <w:rPr>
            <w:rStyle w:val="a9"/>
            <w:noProof/>
            <w:sz w:val="28"/>
            <w:szCs w:val="28"/>
          </w:rPr>
          <w:t>Цель работы</w:t>
        </w:r>
        <w:r w:rsidR="00FA7335" w:rsidRPr="00FA7335">
          <w:rPr>
            <w:noProof/>
            <w:webHidden/>
            <w:sz w:val="28"/>
            <w:szCs w:val="28"/>
          </w:rPr>
          <w:tab/>
        </w:r>
        <w:r w:rsidR="00FA7335" w:rsidRPr="00FA7335">
          <w:rPr>
            <w:noProof/>
            <w:webHidden/>
            <w:sz w:val="28"/>
            <w:szCs w:val="28"/>
          </w:rPr>
          <w:fldChar w:fldCharType="begin"/>
        </w:r>
        <w:r w:rsidR="00FA7335" w:rsidRPr="00FA7335">
          <w:rPr>
            <w:noProof/>
            <w:webHidden/>
            <w:sz w:val="28"/>
            <w:szCs w:val="28"/>
          </w:rPr>
          <w:instrText xml:space="preserve"> PAGEREF _Toc229137899 \h </w:instrText>
        </w:r>
        <w:r w:rsidR="00FA7335" w:rsidRPr="00FA7335">
          <w:rPr>
            <w:noProof/>
            <w:webHidden/>
            <w:sz w:val="28"/>
            <w:szCs w:val="28"/>
          </w:rPr>
        </w:r>
        <w:r w:rsidR="00FA7335" w:rsidRPr="00FA7335">
          <w:rPr>
            <w:noProof/>
            <w:webHidden/>
            <w:sz w:val="28"/>
            <w:szCs w:val="28"/>
          </w:rPr>
          <w:fldChar w:fldCharType="separate"/>
        </w:r>
        <w:r w:rsidR="00FA7335" w:rsidRPr="00FA7335">
          <w:rPr>
            <w:noProof/>
            <w:webHidden/>
            <w:sz w:val="28"/>
            <w:szCs w:val="28"/>
          </w:rPr>
          <w:t>3</w:t>
        </w:r>
        <w:r w:rsidR="00FA7335"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7B48FEAC" w14:textId="51916FE5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00" w:history="1">
        <w:r w:rsidRPr="00FA7335">
          <w:rPr>
            <w:rStyle w:val="a9"/>
            <w:noProof/>
            <w:sz w:val="28"/>
            <w:szCs w:val="28"/>
          </w:rPr>
          <w:t>Задание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_Toc229137900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3A5F0E30" w14:textId="39172F29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01" w:history="1">
        <w:r w:rsidRPr="00FA7335">
          <w:rPr>
            <w:rStyle w:val="a9"/>
            <w:noProof/>
            <w:sz w:val="28"/>
            <w:szCs w:val="28"/>
          </w:rPr>
          <w:t>Варианты задания: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_Toc229137901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6BB00B18" w14:textId="45E65CBE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02" w:history="1">
        <w:r w:rsidRPr="00FA7335">
          <w:rPr>
            <w:rStyle w:val="a9"/>
            <w:noProof/>
            <w:sz w:val="28"/>
            <w:szCs w:val="28"/>
          </w:rPr>
          <w:t>Ход работы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_Toc229137902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4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5BA698BE" w14:textId="3423EA94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03" w:history="1">
        <w:r w:rsidRPr="00FA7335">
          <w:rPr>
            <w:rStyle w:val="a9"/>
            <w:noProof/>
            <w:sz w:val="28"/>
            <w:szCs w:val="28"/>
          </w:rPr>
          <w:t>Теоретические сведения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_Toc229137903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5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13EA923" w14:textId="31302FC3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04" w:history="1">
        <w:r w:rsidRPr="00FA7335">
          <w:rPr>
            <w:rStyle w:val="a9"/>
            <w:noProof/>
            <w:sz w:val="28"/>
            <w:szCs w:val="28"/>
          </w:rPr>
          <w:t>Метод штрафных функций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_Toc229137904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5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7BEB5DB5" w14:textId="7813F35E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05" w:history="1">
        <w:r w:rsidRPr="00FA7335">
          <w:rPr>
            <w:rStyle w:val="a9"/>
            <w:noProof/>
            <w:sz w:val="28"/>
            <w:szCs w:val="28"/>
          </w:rPr>
          <w:t>Метод барьерных функций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_Toc229137905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6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0F76D939" w14:textId="454979D8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06" w:history="1">
        <w:r w:rsidRPr="00FA7335">
          <w:rPr>
            <w:rStyle w:val="a9"/>
            <w:noProof/>
            <w:sz w:val="28"/>
            <w:szCs w:val="28"/>
          </w:rPr>
          <w:t>Комбинированный метод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_Toc229137906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6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5D782BE8" w14:textId="1B627251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07" w:history="1">
        <w:r w:rsidRPr="00FA7335">
          <w:rPr>
            <w:rStyle w:val="a9"/>
            <w:noProof/>
            <w:sz w:val="28"/>
            <w:szCs w:val="28"/>
          </w:rPr>
          <w:t>Метод модифицированных функций Лагранжа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_Toc229137907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7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66395911" w14:textId="5FC7CB94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08" w:history="1">
        <w:r w:rsidRPr="00FA7335">
          <w:rPr>
            <w:rStyle w:val="a9"/>
            <w:noProof/>
            <w:sz w:val="28"/>
            <w:szCs w:val="28"/>
          </w:rPr>
          <w:t>Метод проекции градиента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_Toc229137908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7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411ACFB2" w14:textId="576DAE66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09" w:history="1">
        <w:r w:rsidRPr="00FA7335">
          <w:rPr>
            <w:rStyle w:val="a9"/>
            <w:noProof/>
            <w:sz w:val="28"/>
            <w:szCs w:val="28"/>
          </w:rPr>
          <w:t>Аналитиче</w:t>
        </w:r>
        <w:r w:rsidRPr="00FA7335">
          <w:rPr>
            <w:rStyle w:val="a9"/>
            <w:noProof/>
            <w:sz w:val="28"/>
            <w:szCs w:val="28"/>
          </w:rPr>
          <w:t>с</w:t>
        </w:r>
        <w:r w:rsidRPr="00FA7335">
          <w:rPr>
            <w:rStyle w:val="a9"/>
            <w:noProof/>
            <w:sz w:val="28"/>
            <w:szCs w:val="28"/>
          </w:rPr>
          <w:t>кое исследование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_Toc229137909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8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3C9EB66E" w14:textId="10CDC8F7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0" w:history="1">
        <w:r w:rsidRPr="00FA7335">
          <w:rPr>
            <w:rStyle w:val="a9"/>
            <w:noProof/>
            <w:sz w:val="28"/>
            <w:szCs w:val="28"/>
          </w:rPr>
          <w:t>Стационарные точки функции Розенброка без ограничений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_Toc229137910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8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FC980D7" w14:textId="31CAB9F9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1" w:history="1">
        <w:r w:rsidRPr="00FA7335">
          <w:rPr>
            <w:rStyle w:val="a9"/>
            <w:noProof/>
            <w:sz w:val="28"/>
            <w:szCs w:val="28"/>
          </w:rPr>
          <w:t>Проверка точки (1, 1, 1) на допустимость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_Toc229137911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8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60607AA4" w14:textId="3639F035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2" w:history="1">
        <w:r w:rsidRPr="00FA7335">
          <w:rPr>
            <w:rStyle w:val="a9"/>
            <w:noProof/>
            <w:sz w:val="28"/>
            <w:szCs w:val="28"/>
          </w:rPr>
          <w:t xml:space="preserve">Значение функции в точке </w:t>
        </w:r>
        <w:r w:rsidRPr="00FA7335">
          <w:rPr>
            <w:rStyle w:val="a9"/>
            <w:noProof/>
            <w:sz w:val="28"/>
            <w:szCs w:val="28"/>
            <w:lang w:val="en-US"/>
          </w:rPr>
          <w:t>[1, 1]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_Toc229137912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8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704DCACE" w14:textId="70A18292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13" w:history="1">
        <w:r w:rsidRPr="00FA7335">
          <w:rPr>
            <w:rStyle w:val="a9"/>
            <w:noProof/>
            <w:sz w:val="28"/>
            <w:szCs w:val="28"/>
          </w:rPr>
          <w:t>Проверка решения на допустимость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_Toc229137913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12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736A29E2" w14:textId="4BBAA4D2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4" w:history="1">
        <w:r w:rsidRPr="00FA7335">
          <w:rPr>
            <w:rStyle w:val="a9"/>
            <w:noProof/>
            <w:sz w:val="28"/>
            <w:szCs w:val="28"/>
          </w:rPr>
          <w:t>Лучшее найденное решение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_Toc229137914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12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4AD5B66A" w14:textId="2DED2F85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5" w:history="1">
        <w:r w:rsidRPr="00FA7335">
          <w:rPr>
            <w:rStyle w:val="a9"/>
            <w:noProof/>
            <w:sz w:val="28"/>
            <w:szCs w:val="28"/>
          </w:rPr>
          <w:t>Проверка ограничений для лучшего решения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_Toc229137915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12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03C3EF55" w14:textId="0D7637C7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6" w:history="1">
        <w:r w:rsidRPr="00FA7335">
          <w:rPr>
            <w:rStyle w:val="a9"/>
            <w:noProof/>
            <w:sz w:val="28"/>
            <w:szCs w:val="28"/>
          </w:rPr>
          <w:t>Сравнение с аналитическим решением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_Toc229137916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12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0EC135CC" w14:textId="2D113CDB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17" w:history="1">
        <w:r w:rsidRPr="00FA7335">
          <w:rPr>
            <w:rStyle w:val="a9"/>
            <w:noProof/>
            <w:sz w:val="28"/>
            <w:szCs w:val="28"/>
          </w:rPr>
          <w:t>Сравнение точности и скорости сходимости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_Toc229137917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5398324" w14:textId="225690D0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8" w:history="1">
        <w:r w:rsidRPr="00FA7335">
          <w:rPr>
            <w:rStyle w:val="a9"/>
            <w:noProof/>
            <w:sz w:val="28"/>
            <w:szCs w:val="28"/>
          </w:rPr>
          <w:t>Точность решений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_Toc229137918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A68C01D" w14:textId="5095284C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19" w:history="1">
        <w:r w:rsidRPr="00FA7335">
          <w:rPr>
            <w:rStyle w:val="a9"/>
            <w:noProof/>
            <w:sz w:val="28"/>
            <w:szCs w:val="28"/>
          </w:rPr>
          <w:t>Скорость сходимости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_Toc229137919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0F9EEFAE" w14:textId="4879149F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0" w:history="1">
        <w:r w:rsidRPr="00FA7335">
          <w:rPr>
            <w:rStyle w:val="a9"/>
            <w:noProof/>
            <w:sz w:val="28"/>
            <w:szCs w:val="28"/>
          </w:rPr>
          <w:t>Итоговая оценка методов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_Toc229137920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5F5DA333" w14:textId="1EF6BE42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21" w:history="1">
        <w:r w:rsidRPr="00FA7335">
          <w:rPr>
            <w:rStyle w:val="a9"/>
            <w:noProof/>
            <w:sz w:val="28"/>
            <w:szCs w:val="28"/>
          </w:rPr>
          <w:t>Графические результаты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_Toc229137921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15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64AD630" w14:textId="0C84115D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2" w:history="1">
        <w:r w:rsidRPr="00FA7335">
          <w:rPr>
            <w:rStyle w:val="a9"/>
            <w:noProof/>
            <w:sz w:val="28"/>
            <w:szCs w:val="28"/>
          </w:rPr>
          <w:t>Главная программа (main.py)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_Toc229137922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18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007B02E" w14:textId="6A9EF2BC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3" w:history="1">
        <w:r w:rsidRPr="00FA7335">
          <w:rPr>
            <w:rStyle w:val="a9"/>
            <w:noProof/>
            <w:sz w:val="28"/>
            <w:szCs w:val="28"/>
          </w:rPr>
          <w:t>__</w:t>
        </w:r>
        <w:r w:rsidRPr="00FA7335">
          <w:rPr>
            <w:rStyle w:val="a9"/>
            <w:noProof/>
            <w:sz w:val="28"/>
            <w:szCs w:val="28"/>
            <w:lang w:val="en-US"/>
          </w:rPr>
          <w:t>init</w:t>
        </w:r>
        <w:r w:rsidRPr="00FA7335">
          <w:rPr>
            <w:rStyle w:val="a9"/>
            <w:noProof/>
            <w:sz w:val="28"/>
            <w:szCs w:val="28"/>
          </w:rPr>
          <w:t>__.py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_Toc229137923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21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61FE85CA" w14:textId="30A05A5E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4" w:history="1">
        <w:r w:rsidRPr="00FA7335">
          <w:rPr>
            <w:rStyle w:val="a9"/>
            <w:noProof/>
            <w:sz w:val="28"/>
            <w:szCs w:val="28"/>
          </w:rPr>
          <w:t>Функции и ограничения (functions.py)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_Toc229137924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23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7C5F6F3F" w14:textId="26645FE6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5" w:history="1">
        <w:r w:rsidRPr="00FA7335">
          <w:rPr>
            <w:rStyle w:val="a9"/>
            <w:noProof/>
            <w:sz w:val="28"/>
            <w:szCs w:val="28"/>
          </w:rPr>
          <w:t>Методы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штрафных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и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барьерных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функций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(penalty_methods.py)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_Toc229137925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27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743BAE0F" w14:textId="1F38CFE7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6" w:history="1">
        <w:r w:rsidRPr="00FA7335">
          <w:rPr>
            <w:rStyle w:val="a9"/>
            <w:noProof/>
            <w:sz w:val="28"/>
            <w:szCs w:val="28"/>
          </w:rPr>
          <w:t>Метод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модифицированных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функций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Лагранжа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(lagrange_methods.py)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_Toc229137926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33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30915E20" w14:textId="69D944AB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7" w:history="1">
        <w:r w:rsidRPr="00FA7335">
          <w:rPr>
            <w:rStyle w:val="a9"/>
            <w:noProof/>
            <w:sz w:val="28"/>
            <w:szCs w:val="28"/>
          </w:rPr>
          <w:t>Метод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проекции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</w:t>
        </w:r>
        <w:r w:rsidRPr="00FA7335">
          <w:rPr>
            <w:rStyle w:val="a9"/>
            <w:noProof/>
            <w:sz w:val="28"/>
            <w:szCs w:val="28"/>
          </w:rPr>
          <w:t>градиента</w:t>
        </w:r>
        <w:r w:rsidRPr="00FA7335">
          <w:rPr>
            <w:rStyle w:val="a9"/>
            <w:noProof/>
            <w:sz w:val="28"/>
            <w:szCs w:val="28"/>
            <w:lang w:val="en-US"/>
          </w:rPr>
          <w:t xml:space="preserve"> (projection_methods.py)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_Toc229137927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36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53D4C206" w14:textId="6EE03189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8" w:history="1">
        <w:r w:rsidRPr="00FA7335">
          <w:rPr>
            <w:rStyle w:val="a9"/>
            <w:noProof/>
            <w:sz w:val="28"/>
            <w:szCs w:val="28"/>
          </w:rPr>
          <w:t>Класс оптимизатора (</w:t>
        </w:r>
        <w:r w:rsidRPr="00FA7335">
          <w:rPr>
            <w:rStyle w:val="a9"/>
            <w:noProof/>
            <w:sz w:val="28"/>
            <w:szCs w:val="28"/>
            <w:lang w:val="en-US"/>
          </w:rPr>
          <w:t>optimizer</w:t>
        </w:r>
        <w:r w:rsidRPr="00FA7335">
          <w:rPr>
            <w:rStyle w:val="a9"/>
            <w:noProof/>
            <w:sz w:val="28"/>
            <w:szCs w:val="28"/>
          </w:rPr>
          <w:t>.</w:t>
        </w:r>
        <w:r w:rsidRPr="00FA7335">
          <w:rPr>
            <w:rStyle w:val="a9"/>
            <w:noProof/>
            <w:sz w:val="28"/>
            <w:szCs w:val="28"/>
            <w:lang w:val="en-US"/>
          </w:rPr>
          <w:t>py</w:t>
        </w:r>
        <w:r w:rsidRPr="00FA7335">
          <w:rPr>
            <w:rStyle w:val="a9"/>
            <w:noProof/>
            <w:sz w:val="28"/>
            <w:szCs w:val="28"/>
          </w:rPr>
          <w:t>)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_Toc229137928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42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4243633" w14:textId="0D92D4C4" w:rsidR="00FA7335" w:rsidRPr="00FA7335" w:rsidRDefault="00FA7335" w:rsidP="00FA7335">
      <w:pPr>
        <w:pStyle w:val="32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137929" w:history="1">
        <w:r w:rsidRPr="00FA7335">
          <w:rPr>
            <w:rStyle w:val="a9"/>
            <w:noProof/>
            <w:sz w:val="28"/>
            <w:szCs w:val="28"/>
          </w:rPr>
          <w:t>Класс визуализации (</w:t>
        </w:r>
        <w:r w:rsidRPr="00FA7335">
          <w:rPr>
            <w:rStyle w:val="a9"/>
            <w:noProof/>
            <w:sz w:val="28"/>
            <w:szCs w:val="28"/>
            <w:lang w:val="en-US"/>
          </w:rPr>
          <w:t>visualization</w:t>
        </w:r>
        <w:r w:rsidRPr="00FA7335">
          <w:rPr>
            <w:rStyle w:val="a9"/>
            <w:noProof/>
            <w:sz w:val="28"/>
            <w:szCs w:val="28"/>
          </w:rPr>
          <w:t>.</w:t>
        </w:r>
        <w:r w:rsidRPr="00FA7335">
          <w:rPr>
            <w:rStyle w:val="a9"/>
            <w:noProof/>
            <w:sz w:val="28"/>
            <w:szCs w:val="28"/>
            <w:lang w:val="en-US"/>
          </w:rPr>
          <w:t>py</w:t>
        </w:r>
        <w:r w:rsidRPr="00FA7335">
          <w:rPr>
            <w:rStyle w:val="a9"/>
            <w:noProof/>
            <w:sz w:val="28"/>
            <w:szCs w:val="28"/>
          </w:rPr>
          <w:t>)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_Toc229137929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46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1C400A16" w14:textId="71FF0D5B" w:rsidR="00FA7335" w:rsidRPr="00FA7335" w:rsidRDefault="00FA7335" w:rsidP="00FA7335">
      <w:pPr>
        <w:pStyle w:val="21"/>
        <w:tabs>
          <w:tab w:val="right" w:leader="do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137930" w:history="1">
        <w:r w:rsidRPr="00FA7335">
          <w:rPr>
            <w:rStyle w:val="a9"/>
            <w:noProof/>
            <w:sz w:val="28"/>
            <w:szCs w:val="28"/>
          </w:rPr>
          <w:t>Вывод</w:t>
        </w:r>
        <w:r w:rsidRPr="00FA7335">
          <w:rPr>
            <w:noProof/>
            <w:webHidden/>
            <w:sz w:val="28"/>
            <w:szCs w:val="28"/>
          </w:rPr>
          <w:tab/>
        </w:r>
        <w:r w:rsidRPr="00FA7335">
          <w:rPr>
            <w:noProof/>
            <w:webHidden/>
            <w:sz w:val="28"/>
            <w:szCs w:val="28"/>
          </w:rPr>
          <w:fldChar w:fldCharType="begin"/>
        </w:r>
        <w:r w:rsidRPr="00FA7335">
          <w:rPr>
            <w:noProof/>
            <w:webHidden/>
            <w:sz w:val="28"/>
            <w:szCs w:val="28"/>
          </w:rPr>
          <w:instrText xml:space="preserve"> PAGEREF _Toc229137930 \h </w:instrText>
        </w:r>
        <w:r w:rsidRPr="00FA7335">
          <w:rPr>
            <w:noProof/>
            <w:webHidden/>
            <w:sz w:val="28"/>
            <w:szCs w:val="28"/>
          </w:rPr>
        </w:r>
        <w:r w:rsidRPr="00FA7335">
          <w:rPr>
            <w:noProof/>
            <w:webHidden/>
            <w:sz w:val="28"/>
            <w:szCs w:val="28"/>
          </w:rPr>
          <w:fldChar w:fldCharType="separate"/>
        </w:r>
        <w:r w:rsidRPr="00FA7335">
          <w:rPr>
            <w:noProof/>
            <w:webHidden/>
            <w:sz w:val="28"/>
            <w:szCs w:val="28"/>
          </w:rPr>
          <w:t>57</w:t>
        </w:r>
        <w:r w:rsidRPr="00FA7335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5FCFB360" w:rsidR="00CB47C9" w:rsidRDefault="00CB47C9" w:rsidP="00FA7335">
      <w:pPr>
        <w:spacing w:line="360" w:lineRule="auto"/>
        <w:rPr>
          <w:sz w:val="28"/>
          <w:szCs w:val="28"/>
        </w:rPr>
      </w:pPr>
      <w:r w:rsidRPr="00FA7335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07FD638" w14:textId="7EB4DD53" w:rsidR="004333E1" w:rsidRDefault="005D2D9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29137899"/>
      <w:r w:rsidRPr="00C44B0C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366267C9" w14:textId="162D318A" w:rsidR="001901F0" w:rsidRDefault="001901F0" w:rsidP="001901F0">
      <w:pPr>
        <w:spacing w:line="360" w:lineRule="auto"/>
        <w:jc w:val="both"/>
        <w:rPr>
          <w:sz w:val="28"/>
          <w:szCs w:val="28"/>
        </w:rPr>
      </w:pPr>
      <w:r w:rsidRPr="001901F0">
        <w:rPr>
          <w:sz w:val="28"/>
          <w:szCs w:val="28"/>
        </w:rPr>
        <w:tab/>
        <w:t xml:space="preserve">Целью лабораторной работы является </w:t>
      </w:r>
      <w:r w:rsidR="00E165C8">
        <w:rPr>
          <w:sz w:val="28"/>
          <w:szCs w:val="28"/>
        </w:rPr>
        <w:t>и</w:t>
      </w:r>
      <w:r w:rsidRPr="001901F0">
        <w:rPr>
          <w:sz w:val="28"/>
          <w:szCs w:val="28"/>
        </w:rPr>
        <w:t>зучение алгоритмов условной оптимизации. Разработка программ реализации алгоритмов условной</w:t>
      </w:r>
      <w:r>
        <w:rPr>
          <w:sz w:val="28"/>
          <w:szCs w:val="28"/>
        </w:rPr>
        <w:t xml:space="preserve"> </w:t>
      </w:r>
      <w:r w:rsidRPr="001901F0">
        <w:rPr>
          <w:sz w:val="28"/>
          <w:szCs w:val="28"/>
        </w:rPr>
        <w:t>оптимизации. Нахождение оптимальных решений для задач с учетом ограничений.</w:t>
      </w:r>
    </w:p>
    <w:p w14:paraId="43BD840A" w14:textId="77777777" w:rsidR="00D111AF" w:rsidRPr="001901F0" w:rsidRDefault="00D111AF" w:rsidP="001901F0">
      <w:pPr>
        <w:spacing w:line="360" w:lineRule="auto"/>
        <w:jc w:val="both"/>
        <w:rPr>
          <w:sz w:val="28"/>
          <w:szCs w:val="28"/>
        </w:rPr>
      </w:pPr>
    </w:p>
    <w:p w14:paraId="0975897E" w14:textId="1BAB628F" w:rsidR="00E66F26" w:rsidRPr="00C44B0C" w:rsidRDefault="009065DF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9137900"/>
      <w:r w:rsidRPr="00C44B0C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00E4C4AB" w14:textId="77777777" w:rsidR="00D111AF" w:rsidRDefault="00D111AF" w:rsidP="00D111AF">
      <w:pPr>
        <w:spacing w:line="360" w:lineRule="auto"/>
        <w:jc w:val="both"/>
        <w:rPr>
          <w:sz w:val="28"/>
          <w:szCs w:val="28"/>
        </w:rPr>
      </w:pPr>
      <w:r w:rsidRPr="00D111AF">
        <w:rPr>
          <w:sz w:val="28"/>
          <w:szCs w:val="28"/>
        </w:rPr>
        <w:t xml:space="preserve">Требуется найти условный минимум тестовой функции </w:t>
      </w:r>
      <w:proofErr w:type="spellStart"/>
      <w:r w:rsidRPr="00D111AF">
        <w:rPr>
          <w:sz w:val="28"/>
          <w:szCs w:val="28"/>
        </w:rPr>
        <w:t>Розенброка</w:t>
      </w:r>
      <w:proofErr w:type="spellEnd"/>
      <w:r w:rsidRPr="00D111AF">
        <w:rPr>
          <w:sz w:val="28"/>
          <w:szCs w:val="28"/>
        </w:rPr>
        <w:t>:</w:t>
      </w:r>
    </w:p>
    <w:p w14:paraId="54CF6B6F" w14:textId="6730DC60" w:rsidR="00D111AF" w:rsidRPr="00D111AF" w:rsidRDefault="00D111AF" w:rsidP="00D111AF">
      <w:pPr>
        <w:spacing w:line="360" w:lineRule="auto"/>
        <w:contextualSpacing/>
        <w:jc w:val="center"/>
        <w:rPr>
          <w:bCs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bCs/>
                      <w:sz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bCs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+b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bCs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29DDA8BB" w14:textId="6F58791B" w:rsidR="00D111AF" w:rsidRPr="00D111AF" w:rsidRDefault="00D111AF" w:rsidP="00D111AF">
      <w:pPr>
        <w:pStyle w:val="aa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111AF">
        <w:rPr>
          <w:sz w:val="28"/>
          <w:szCs w:val="28"/>
        </w:rPr>
        <w:t>Методом штрафных функций.</w:t>
      </w:r>
    </w:p>
    <w:p w14:paraId="379EE85F" w14:textId="71F43A3C" w:rsidR="00D111AF" w:rsidRPr="00D111AF" w:rsidRDefault="00D111AF" w:rsidP="00D111AF">
      <w:pPr>
        <w:pStyle w:val="aa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111AF">
        <w:rPr>
          <w:sz w:val="28"/>
          <w:szCs w:val="28"/>
        </w:rPr>
        <w:t>Методом барьерных функций.</w:t>
      </w:r>
    </w:p>
    <w:p w14:paraId="66456791" w14:textId="1E0D806B" w:rsidR="00D111AF" w:rsidRPr="00D111AF" w:rsidRDefault="00D111AF" w:rsidP="00D111AF">
      <w:pPr>
        <w:pStyle w:val="aa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111AF">
        <w:rPr>
          <w:sz w:val="28"/>
          <w:szCs w:val="28"/>
        </w:rPr>
        <w:t>Комбинированным методом штрафных и барьерных функций.</w:t>
      </w:r>
    </w:p>
    <w:p w14:paraId="0FA30477" w14:textId="40C506EC" w:rsidR="00D111AF" w:rsidRPr="00D111AF" w:rsidRDefault="00D111AF" w:rsidP="00D111AF">
      <w:pPr>
        <w:pStyle w:val="aa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111AF">
        <w:rPr>
          <w:sz w:val="28"/>
          <w:szCs w:val="28"/>
        </w:rPr>
        <w:t>Методом модифицированных функций Лагранжа.</w:t>
      </w:r>
    </w:p>
    <w:p w14:paraId="7BEEF416" w14:textId="5AAB2A28" w:rsidR="00D111AF" w:rsidRDefault="00D111AF" w:rsidP="00D111AF">
      <w:pPr>
        <w:pStyle w:val="aa"/>
        <w:numPr>
          <w:ilvl w:val="0"/>
          <w:numId w:val="134"/>
        </w:numPr>
        <w:spacing w:line="360" w:lineRule="auto"/>
        <w:jc w:val="both"/>
        <w:rPr>
          <w:sz w:val="28"/>
          <w:szCs w:val="28"/>
        </w:rPr>
      </w:pPr>
      <w:r w:rsidRPr="00D111AF">
        <w:rPr>
          <w:sz w:val="28"/>
          <w:szCs w:val="28"/>
        </w:rPr>
        <w:t>Методом проекции градиента.</w:t>
      </w:r>
    </w:p>
    <w:p w14:paraId="3CE5FA67" w14:textId="77777777" w:rsidR="00210265" w:rsidRPr="00210265" w:rsidRDefault="00210265" w:rsidP="00210265">
      <w:pPr>
        <w:spacing w:line="360" w:lineRule="auto"/>
        <w:jc w:val="both"/>
        <w:rPr>
          <w:sz w:val="28"/>
          <w:szCs w:val="28"/>
        </w:rPr>
      </w:pPr>
    </w:p>
    <w:p w14:paraId="43B237DE" w14:textId="77777777" w:rsidR="007958FC" w:rsidRDefault="007958FC" w:rsidP="007958FC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33"/>
      <w:bookmarkStart w:id="5" w:name="_Toc229137901"/>
      <w:r>
        <w:rPr>
          <w:rFonts w:ascii="Times New Roman" w:hAnsi="Times New Roman" w:cs="Times New Roman"/>
          <w:color w:val="auto"/>
          <w:sz w:val="28"/>
          <w:szCs w:val="28"/>
        </w:rPr>
        <w:t>Варианты задания:</w:t>
      </w:r>
      <w:bookmarkEnd w:id="4"/>
      <w:bookmarkEnd w:id="5"/>
    </w:p>
    <w:p w14:paraId="27160ACE" w14:textId="77777777" w:rsidR="007958FC" w:rsidRDefault="007958FC" w:rsidP="007958FC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19"/>
        <w:gridCol w:w="1919"/>
        <w:gridCol w:w="1894"/>
        <w:gridCol w:w="1944"/>
        <w:gridCol w:w="1894"/>
      </w:tblGrid>
      <w:tr w:rsidR="007958FC" w14:paraId="0FBEF72F" w14:textId="77777777" w:rsidTr="0083025C">
        <w:tc>
          <w:tcPr>
            <w:tcW w:w="2338" w:type="dxa"/>
          </w:tcPr>
          <w:p w14:paraId="13A93B6F" w14:textId="77777777" w:rsidR="007958FC" w:rsidRDefault="007958FC" w:rsidP="0083025C">
            <w:pPr>
              <w:tabs>
                <w:tab w:val="center" w:pos="82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38" w:type="dxa"/>
          </w:tcPr>
          <w:p w14:paraId="5E59C672" w14:textId="77777777" w:rsidR="007958FC" w:rsidRDefault="007958FC" w:rsidP="0083025C">
            <w:pPr>
              <w:tabs>
                <w:tab w:val="center" w:pos="1451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2343" w:type="dxa"/>
          </w:tcPr>
          <w:p w14:paraId="351EFB4D" w14:textId="77777777" w:rsidR="007958FC" w:rsidRDefault="007958FC" w:rsidP="00830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2330" w:type="dxa"/>
          </w:tcPr>
          <w:p w14:paraId="009B846E" w14:textId="77777777" w:rsidR="007958FC" w:rsidRDefault="00000000" w:rsidP="00830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 w:bidi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 w:bidi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43" w:type="dxa"/>
          </w:tcPr>
          <w:p w14:paraId="69342010" w14:textId="77777777" w:rsidR="007958FC" w:rsidRDefault="007958FC" w:rsidP="0083025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bidi="en-US"/>
              </w:rPr>
              <w:t>n</w:t>
            </w:r>
          </w:p>
        </w:tc>
      </w:tr>
      <w:tr w:rsidR="007958FC" w14:paraId="50F5B509" w14:textId="77777777" w:rsidTr="0083025C">
        <w:tc>
          <w:tcPr>
            <w:tcW w:w="2338" w:type="dxa"/>
          </w:tcPr>
          <w:p w14:paraId="2C1D7E32" w14:textId="5BF01ECC" w:rsidR="007958FC" w:rsidRDefault="007958FC" w:rsidP="0083025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027F1FE1" w14:textId="686D38A5" w:rsidR="007958FC" w:rsidRDefault="007958FC" w:rsidP="008302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2343" w:type="dxa"/>
          </w:tcPr>
          <w:p w14:paraId="61F6BACD" w14:textId="789E9111" w:rsidR="007958FC" w:rsidRDefault="007958FC" w:rsidP="008302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0" w:type="dxa"/>
          </w:tcPr>
          <w:p w14:paraId="51692FED" w14:textId="34945EB6" w:rsidR="007958FC" w:rsidRDefault="007958FC" w:rsidP="008302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2343" w:type="dxa"/>
          </w:tcPr>
          <w:p w14:paraId="4B6085B1" w14:textId="5F8DAD55" w:rsidR="007958FC" w:rsidRDefault="007958FC" w:rsidP="0083025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7D2EFD06" w14:textId="77777777" w:rsidR="007958FC" w:rsidRDefault="007958FC" w:rsidP="007958FC">
      <w:pPr>
        <w:spacing w:line="360" w:lineRule="auto"/>
        <w:ind w:firstLine="709"/>
        <w:jc w:val="both"/>
        <w:rPr>
          <w:sz w:val="28"/>
          <w:szCs w:val="28"/>
        </w:rPr>
      </w:pPr>
    </w:p>
    <w:p w14:paraId="0EADB875" w14:textId="77777777" w:rsidR="007958FC" w:rsidRDefault="007958FC" w:rsidP="007958F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Ограничения:</w:t>
      </w:r>
    </w:p>
    <w:p w14:paraId="398A1BEC" w14:textId="220DD6F1" w:rsidR="007958FC" w:rsidRDefault="00000000" w:rsidP="007958FC">
      <w:pPr>
        <w:numPr>
          <w:ilvl w:val="0"/>
          <w:numId w:val="13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sSubSup>
          <m:sSub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8"/>
            <w:szCs w:val="28"/>
          </w:rPr>
          <m:t>-3≤0</m:t>
        </m:r>
      </m:oMath>
    </w:p>
    <w:p w14:paraId="025E0827" w14:textId="72B2057C" w:rsidR="007958FC" w:rsidRDefault="00000000" w:rsidP="007958FC">
      <w:pPr>
        <w:numPr>
          <w:ilvl w:val="0"/>
          <w:numId w:val="135"/>
        </w:numPr>
        <w:autoSpaceDE/>
        <w:autoSpaceDN/>
        <w:spacing w:line="360" w:lineRule="auto"/>
        <w:ind w:left="0" w:firstLine="709"/>
        <w:contextualSpacing/>
        <w:jc w:val="both"/>
        <w:rPr>
          <w:rFonts w:ascii="Cambria Math" w:eastAsia="Cambria Math" w:hAnsi="Cambria Math" w:cs="Cambria Math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=-</m:t>
        </m:r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≤0</m:t>
        </m:r>
      </m:oMath>
    </w:p>
    <w:p w14:paraId="496B7720" w14:textId="707D096B" w:rsidR="00D111AF" w:rsidRPr="00981F4E" w:rsidRDefault="00000000" w:rsidP="00981F4E">
      <w:pPr>
        <w:numPr>
          <w:ilvl w:val="0"/>
          <w:numId w:val="135"/>
        </w:numPr>
        <w:autoSpaceDE/>
        <w:autoSpaceDN/>
        <w:spacing w:line="360" w:lineRule="auto"/>
        <w:ind w:left="0" w:firstLine="709"/>
        <w:contextualSpacing/>
        <w:jc w:val="both"/>
        <w:rPr>
          <w:rFonts w:ascii="Cambria Math" w:eastAsia="Cambria Math" w:hAnsi="Cambria Math" w:cs="Cambria Math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=-</m:t>
        </m:r>
        <m:sSub>
          <m:sSubPr>
            <m:ctrlPr>
              <w:rPr>
                <w:rFonts w:ascii="Cambria Math" w:eastAsia="Cambria Math" w:hAnsi="Cambria Math" w:cs="Cambria Math"/>
                <w:sz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≤0</m:t>
        </m:r>
      </m:oMath>
    </w:p>
    <w:p w14:paraId="7377F9DE" w14:textId="5A70C54A" w:rsidR="00981F4E" w:rsidRPr="00981F4E" w:rsidRDefault="00981F4E" w:rsidP="00210265">
      <w:pPr>
        <w:pStyle w:val="aa"/>
        <w:numPr>
          <w:ilvl w:val="0"/>
          <w:numId w:val="136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981F4E">
        <w:rPr>
          <w:sz w:val="28"/>
          <w:szCs w:val="28"/>
        </w:rPr>
        <w:t xml:space="preserve">Найти все стационарные точки и значения </w:t>
      </w:r>
      <w:proofErr w:type="gramStart"/>
      <w:r w:rsidRPr="00981F4E">
        <w:rPr>
          <w:sz w:val="28"/>
          <w:szCs w:val="28"/>
        </w:rPr>
        <w:t>функций</w:t>
      </w:r>
      <w:proofErr w:type="gramEnd"/>
      <w:r w:rsidRPr="00981F4E">
        <w:rPr>
          <w:sz w:val="28"/>
          <w:szCs w:val="28"/>
        </w:rPr>
        <w:t xml:space="preserve"> соответствующие этим точкам.</w:t>
      </w:r>
    </w:p>
    <w:p w14:paraId="5C18D225" w14:textId="57A153C3" w:rsidR="00981F4E" w:rsidRPr="00981F4E" w:rsidRDefault="00981F4E" w:rsidP="00210265">
      <w:pPr>
        <w:pStyle w:val="aa"/>
        <w:numPr>
          <w:ilvl w:val="0"/>
          <w:numId w:val="136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981F4E">
        <w:rPr>
          <w:sz w:val="28"/>
          <w:szCs w:val="28"/>
        </w:rPr>
        <w:t>Сравнить точность и скорость сходимости получаемых решений различными методами условной оптимизации.</w:t>
      </w:r>
    </w:p>
    <w:p w14:paraId="7EEEB06F" w14:textId="5F20D2F9" w:rsidR="00981F4E" w:rsidRPr="00981F4E" w:rsidRDefault="00981F4E" w:rsidP="00210265">
      <w:pPr>
        <w:pStyle w:val="aa"/>
        <w:numPr>
          <w:ilvl w:val="0"/>
          <w:numId w:val="136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981F4E">
        <w:rPr>
          <w:sz w:val="28"/>
          <w:szCs w:val="28"/>
        </w:rPr>
        <w:t xml:space="preserve">Реализовать алгоритмы программированием на одном из языков </w:t>
      </w:r>
      <w:r w:rsidRPr="00981F4E">
        <w:rPr>
          <w:sz w:val="28"/>
          <w:szCs w:val="28"/>
        </w:rPr>
        <w:lastRenderedPageBreak/>
        <w:t xml:space="preserve">высокого уровня (C++, C#, Python, </w:t>
      </w:r>
      <w:proofErr w:type="spellStart"/>
      <w:r w:rsidRPr="00981F4E">
        <w:rPr>
          <w:sz w:val="28"/>
          <w:szCs w:val="28"/>
        </w:rPr>
        <w:t>Haskell</w:t>
      </w:r>
      <w:proofErr w:type="spellEnd"/>
      <w:r w:rsidRPr="00981F4E">
        <w:rPr>
          <w:sz w:val="28"/>
          <w:szCs w:val="28"/>
        </w:rPr>
        <w:t xml:space="preserve"> и др.).</w:t>
      </w:r>
    </w:p>
    <w:p w14:paraId="28B59F22" w14:textId="25AB2EF6" w:rsidR="00981F4E" w:rsidRDefault="00981F4E" w:rsidP="00210265">
      <w:pPr>
        <w:pStyle w:val="aa"/>
        <w:numPr>
          <w:ilvl w:val="0"/>
          <w:numId w:val="136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981F4E">
        <w:rPr>
          <w:sz w:val="28"/>
          <w:szCs w:val="28"/>
        </w:rPr>
        <w:t>Отчет представить в стандартном виде (TEX, PDF).</w:t>
      </w:r>
    </w:p>
    <w:p w14:paraId="58A3A5C9" w14:textId="77777777" w:rsidR="00E127B3" w:rsidRPr="00E127B3" w:rsidRDefault="00E127B3" w:rsidP="00E127B3">
      <w:pPr>
        <w:spacing w:line="360" w:lineRule="auto"/>
        <w:jc w:val="both"/>
        <w:rPr>
          <w:sz w:val="28"/>
          <w:szCs w:val="28"/>
        </w:rPr>
      </w:pPr>
    </w:p>
    <w:p w14:paraId="15E37D7F" w14:textId="42837D51" w:rsidR="001437E1" w:rsidRPr="00C44B0C" w:rsidRDefault="001437E1" w:rsidP="001437E1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137902"/>
      <w:r w:rsidRPr="00C44B0C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6"/>
    </w:p>
    <w:p w14:paraId="0D680BF2" w14:textId="77777777" w:rsidR="008967A1" w:rsidRPr="008967A1" w:rsidRDefault="00AB7610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ab/>
      </w:r>
      <w:r w:rsidR="008967A1" w:rsidRPr="008967A1">
        <w:rPr>
          <w:rFonts w:ascii="Times New Roman" w:hAnsi="Times New Roman" w:cs="Times New Roman"/>
        </w:rPr>
        <w:t xml:space="preserve">Требуется найти безусловный минимум функции </w:t>
      </w:r>
      <w:proofErr w:type="spellStart"/>
      <w:r w:rsidR="008967A1" w:rsidRPr="008967A1">
        <w:rPr>
          <w:rFonts w:ascii="Times New Roman" w:hAnsi="Times New Roman" w:cs="Times New Roman"/>
        </w:rPr>
        <w:t>Розенброка</w:t>
      </w:r>
      <w:proofErr w:type="spellEnd"/>
      <w:r w:rsidR="008967A1" w:rsidRPr="008967A1">
        <w:rPr>
          <w:rFonts w:ascii="Times New Roman" w:hAnsi="Times New Roman" w:cs="Times New Roman"/>
        </w:rPr>
        <w:t>:</w:t>
      </w:r>
    </w:p>
    <w:p w14:paraId="6B9EFFE7" w14:textId="77777777" w:rsidR="008967A1" w:rsidRPr="008967A1" w:rsidRDefault="008967A1" w:rsidP="008967A1">
      <w:pPr>
        <w:spacing w:line="360" w:lineRule="auto"/>
        <w:ind w:firstLine="709"/>
        <w:jc w:val="both"/>
        <w:rPr>
          <w:sz w:val="28"/>
          <w:szCs w:val="28"/>
        </w:rPr>
      </w:pPr>
    </w:p>
    <w:p w14:paraId="4DCC3B93" w14:textId="77777777" w:rsidR="008967A1" w:rsidRPr="008967A1" w:rsidRDefault="008967A1" w:rsidP="008967A1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eastAsia="Cambria Math" w:hAnsi="Cambria Math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Cambria Math" w:hAnsi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+b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</m:oMath>
      </m:oMathPara>
    </w:p>
    <w:p w14:paraId="2F165D94" w14:textId="77777777" w:rsidR="008967A1" w:rsidRPr="008967A1" w:rsidRDefault="008967A1" w:rsidP="008967A1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при ограничениях-неравенствах </w:t>
      </w:r>
      <m:oMath>
        <m:sSub>
          <m:sSubPr>
            <m:ctrlPr>
              <w:rPr>
                <w:rFonts w:ascii="Cambria Math" w:eastAsia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g</m:t>
            </m:r>
          </m:e>
          <m:sub>
            <m:r>
              <w:rPr>
                <w:rFonts w:ascii="Cambria Math" w:eastAsia="Cambria Math" w:hAnsi="Cambria Math" w:cs="Times New Roman"/>
              </w:rPr>
              <m:t>j</m:t>
            </m:r>
          </m:sub>
        </m:sSub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x</m:t>
            </m:r>
          </m:e>
        </m:d>
        <m:r>
          <w:rPr>
            <w:rFonts w:ascii="Cambria Math" w:eastAsia="Cambria Math" w:hAnsi="Cambria Math" w:cs="Times New Roman"/>
          </w:rPr>
          <m:t>≤0,j=1,...,m</m:t>
        </m:r>
      </m:oMath>
      <w:r w:rsidRPr="008967A1">
        <w:rPr>
          <w:rFonts w:ascii="Times New Roman" w:hAnsi="Times New Roman" w:cs="Times New Roman"/>
        </w:rPr>
        <w:t>.</w:t>
      </w:r>
    </w:p>
    <w:p w14:paraId="08CEF418" w14:textId="0B3A697C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Для параметров варианта </w:t>
      </w:r>
      <w:r>
        <w:rPr>
          <w:rFonts w:ascii="Times New Roman" w:hAnsi="Times New Roman" w:cs="Times New Roman"/>
        </w:rPr>
        <w:t>3</w:t>
      </w:r>
      <w:r w:rsidRPr="008967A1">
        <w:rPr>
          <w:rFonts w:ascii="Times New Roman" w:hAnsi="Times New Roman" w:cs="Times New Roman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19"/>
        <w:gridCol w:w="1919"/>
        <w:gridCol w:w="1894"/>
        <w:gridCol w:w="1944"/>
        <w:gridCol w:w="1894"/>
      </w:tblGrid>
      <w:tr w:rsidR="008967A1" w:rsidRPr="008967A1" w14:paraId="36F0334D" w14:textId="77777777" w:rsidTr="0083025C">
        <w:tc>
          <w:tcPr>
            <w:tcW w:w="2338" w:type="dxa"/>
          </w:tcPr>
          <w:p w14:paraId="067700E8" w14:textId="77777777" w:rsidR="008967A1" w:rsidRPr="008967A1" w:rsidRDefault="008967A1" w:rsidP="0083025C">
            <w:pPr>
              <w:tabs>
                <w:tab w:val="center" w:pos="8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967A1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38" w:type="dxa"/>
          </w:tcPr>
          <w:p w14:paraId="1E6A8300" w14:textId="77777777" w:rsidR="008967A1" w:rsidRPr="008967A1" w:rsidRDefault="008967A1" w:rsidP="0083025C">
            <w:pPr>
              <w:tabs>
                <w:tab w:val="center" w:pos="1451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967A1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2343" w:type="dxa"/>
          </w:tcPr>
          <w:p w14:paraId="77304BBF" w14:textId="77777777" w:rsidR="008967A1" w:rsidRPr="008967A1" w:rsidRDefault="008967A1" w:rsidP="00830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967A1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2330" w:type="dxa"/>
          </w:tcPr>
          <w:p w14:paraId="12D6D9CC" w14:textId="77777777" w:rsidR="008967A1" w:rsidRPr="008967A1" w:rsidRDefault="008967A1" w:rsidP="00830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967A1"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  <w:tc>
          <w:tcPr>
            <w:tcW w:w="2343" w:type="dxa"/>
          </w:tcPr>
          <w:p w14:paraId="576E20E1" w14:textId="77777777" w:rsidR="008967A1" w:rsidRPr="008967A1" w:rsidRDefault="008967A1" w:rsidP="0083025C">
            <w:pPr>
              <w:jc w:val="center"/>
              <w:rPr>
                <w:b/>
                <w:bCs/>
                <w:sz w:val="28"/>
                <w:szCs w:val="28"/>
              </w:rPr>
            </w:pPr>
            <w:r w:rsidRPr="008967A1">
              <w:rPr>
                <w:b/>
                <w:bCs/>
                <w:sz w:val="28"/>
                <w:szCs w:val="28"/>
                <w:lang w:val="en-US" w:bidi="en-US"/>
              </w:rPr>
              <w:t>n</w:t>
            </w:r>
          </w:p>
        </w:tc>
      </w:tr>
      <w:tr w:rsidR="008967A1" w:rsidRPr="008967A1" w14:paraId="72516340" w14:textId="77777777" w:rsidTr="0083025C">
        <w:tc>
          <w:tcPr>
            <w:tcW w:w="2338" w:type="dxa"/>
          </w:tcPr>
          <w:p w14:paraId="37ECE977" w14:textId="61DA3BFD" w:rsidR="008967A1" w:rsidRPr="008967A1" w:rsidRDefault="008967A1" w:rsidP="0083025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16C54191" w14:textId="24BBFE38" w:rsidR="008967A1" w:rsidRPr="008967A1" w:rsidRDefault="008967A1" w:rsidP="008302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2343" w:type="dxa"/>
          </w:tcPr>
          <w:p w14:paraId="28710828" w14:textId="3C175CA5" w:rsidR="008967A1" w:rsidRPr="008967A1" w:rsidRDefault="008967A1" w:rsidP="008302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0" w:type="dxa"/>
          </w:tcPr>
          <w:p w14:paraId="1352AE04" w14:textId="029ECD21" w:rsidR="008967A1" w:rsidRPr="008967A1" w:rsidRDefault="008967A1" w:rsidP="0083025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67A1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2343" w:type="dxa"/>
          </w:tcPr>
          <w:p w14:paraId="65EA8DDE" w14:textId="4C476156" w:rsidR="008967A1" w:rsidRPr="008967A1" w:rsidRDefault="008967A1" w:rsidP="0083025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375973C7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7DBB77ED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Функция </w:t>
      </w:r>
      <w:proofErr w:type="spellStart"/>
      <w:r w:rsidRPr="008967A1">
        <w:rPr>
          <w:rFonts w:ascii="Times New Roman" w:hAnsi="Times New Roman" w:cs="Times New Roman"/>
        </w:rPr>
        <w:t>Розенброка</w:t>
      </w:r>
      <w:proofErr w:type="spellEnd"/>
      <w:r w:rsidRPr="008967A1">
        <w:rPr>
          <w:rFonts w:ascii="Times New Roman" w:hAnsi="Times New Roman" w:cs="Times New Roman"/>
        </w:rPr>
        <w:t xml:space="preserve"> для варианта 2 имеет вид:</w:t>
      </w:r>
    </w:p>
    <w:p w14:paraId="1BF4A8C0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13FA85B9" w14:textId="1AE655FC" w:rsidR="008967A1" w:rsidRPr="008967A1" w:rsidRDefault="008967A1" w:rsidP="008967A1">
      <w:pPr>
        <w:spacing w:line="360" w:lineRule="auto"/>
        <w:ind w:firstLine="709"/>
        <w:jc w:val="both"/>
        <w:rPr>
          <w:rFonts w:eastAsia="Cambria Math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="Cambria Math" w:hAnsi="Cambria Math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Cambria Math" w:hAnsi="Cambria Math"/>
              <w:color w:val="000000" w:themeColor="text1"/>
              <w:sz w:val="28"/>
              <w:szCs w:val="28"/>
            </w:rPr>
            <m:t>=80</m:t>
          </m:r>
          <m:sSup>
            <m:sSupPr>
              <m:ctrlP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/>
              <w:color w:val="000000" w:themeColor="text1"/>
              <w:sz w:val="28"/>
              <w:szCs w:val="28"/>
            </w:rPr>
            <m:t>+3</m:t>
          </m:r>
          <m:sSup>
            <m:sSupPr>
              <m:ctrlP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/>
              <w:color w:val="000000" w:themeColor="text1"/>
              <w:sz w:val="28"/>
              <w:szCs w:val="28"/>
            </w:rPr>
            <m:t>+110</m:t>
          </m:r>
        </m:oMath>
      </m:oMathPara>
    </w:p>
    <w:p w14:paraId="0CE8D7FC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5BB2A6DA" w14:textId="77777777" w:rsidR="008967A1" w:rsidRPr="008967A1" w:rsidRDefault="008967A1" w:rsidP="008967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Ограничения: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75"/>
        <w:gridCol w:w="4110"/>
        <w:gridCol w:w="4010"/>
      </w:tblGrid>
      <w:tr w:rsidR="008967A1" w:rsidRPr="008967A1" w14:paraId="5C4AB01F" w14:textId="77777777" w:rsidTr="0083025C">
        <w:tc>
          <w:tcPr>
            <w:tcW w:w="1275" w:type="dxa"/>
            <w:vAlign w:val="center"/>
          </w:tcPr>
          <w:p w14:paraId="6FB7DDE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 w:rsidRPr="008967A1">
              <w:rPr>
                <w:b/>
                <w:color w:val="3B3B3B"/>
                <w:sz w:val="28"/>
                <w:szCs w:val="28"/>
              </w:rPr>
              <w:t>№</w:t>
            </w:r>
          </w:p>
        </w:tc>
        <w:tc>
          <w:tcPr>
            <w:tcW w:w="4110" w:type="dxa"/>
            <w:vAlign w:val="center"/>
          </w:tcPr>
          <w:p w14:paraId="7BC89F3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 w:rsidRPr="008967A1">
              <w:rPr>
                <w:b/>
                <w:color w:val="3B3B3B"/>
                <w:sz w:val="28"/>
                <w:szCs w:val="28"/>
              </w:rPr>
              <w:t>Ограничение</w:t>
            </w:r>
          </w:p>
        </w:tc>
        <w:tc>
          <w:tcPr>
            <w:tcW w:w="4010" w:type="dxa"/>
            <w:vAlign w:val="center"/>
          </w:tcPr>
          <w:p w14:paraId="5A8FDE2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 w:rsidRPr="008967A1">
              <w:rPr>
                <w:b/>
                <w:color w:val="3B3B3B"/>
                <w:sz w:val="28"/>
                <w:szCs w:val="28"/>
              </w:rPr>
              <w:t>Формула</w:t>
            </w:r>
          </w:p>
        </w:tc>
      </w:tr>
      <w:tr w:rsidR="008967A1" w:rsidRPr="008967A1" w14:paraId="068C5046" w14:textId="77777777" w:rsidTr="0083025C">
        <w:tc>
          <w:tcPr>
            <w:tcW w:w="1275" w:type="dxa"/>
            <w:vAlign w:val="center"/>
          </w:tcPr>
          <w:p w14:paraId="38537E50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10" w:type="dxa"/>
            <w:vAlign w:val="center"/>
          </w:tcPr>
          <w:p w14:paraId="76218FD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r w:rsidRPr="008967A1">
              <w:rPr>
                <w:color w:val="3B3B3B"/>
                <w:sz w:val="28"/>
                <w:szCs w:val="28"/>
              </w:rPr>
              <w:t>Нелинейное ограничение</w:t>
            </w:r>
          </w:p>
        </w:tc>
        <w:tc>
          <w:tcPr>
            <w:tcW w:w="4010" w:type="dxa"/>
            <w:vAlign w:val="center"/>
          </w:tcPr>
          <w:p w14:paraId="0098F219" w14:textId="3C7C9B79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/>
                    <w:sz w:val="28"/>
                    <w:szCs w:val="28"/>
                  </w:rPr>
                  <m:t>-3</m:t>
                </m:r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≤0</m:t>
                </m:r>
              </m:oMath>
            </m:oMathPara>
          </w:p>
        </w:tc>
      </w:tr>
      <w:tr w:rsidR="008967A1" w:rsidRPr="008967A1" w14:paraId="0CD46D7E" w14:textId="77777777" w:rsidTr="0083025C">
        <w:tc>
          <w:tcPr>
            <w:tcW w:w="1275" w:type="dxa"/>
            <w:vAlign w:val="center"/>
          </w:tcPr>
          <w:p w14:paraId="4FF040D5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110" w:type="dxa"/>
            <w:vAlign w:val="center"/>
          </w:tcPr>
          <w:p w14:paraId="4EF4019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proofErr w:type="spellStart"/>
            <w:r w:rsidRPr="008967A1">
              <w:rPr>
                <w:color w:val="3B3B3B"/>
                <w:sz w:val="28"/>
                <w:szCs w:val="28"/>
              </w:rPr>
              <w:t>Неотрицательность</w:t>
            </w:r>
            <w:proofErr w:type="spellEnd"/>
            <w:r w:rsidRPr="008967A1">
              <w:rPr>
                <w:color w:val="3B3B3B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8967A1">
              <w:rPr>
                <w:i/>
                <w:color w:val="3B3B3B"/>
                <w:sz w:val="28"/>
                <w:szCs w:val="28"/>
              </w:rPr>
              <w:t>x</w:t>
            </w:r>
            <w:r w:rsidRPr="008967A1">
              <w:rPr>
                <w:color w:val="3B3B3B"/>
                <w:sz w:val="28"/>
                <w:szCs w:val="28"/>
              </w:rPr>
              <w:t>1​</w:t>
            </w:r>
          </w:p>
        </w:tc>
        <w:tc>
          <w:tcPr>
            <w:tcW w:w="4010" w:type="dxa"/>
            <w:vAlign w:val="center"/>
          </w:tcPr>
          <w:p w14:paraId="01ED6F53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-x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≤0</m:t>
                </m:r>
              </m:oMath>
            </m:oMathPara>
          </w:p>
        </w:tc>
      </w:tr>
      <w:tr w:rsidR="008967A1" w:rsidRPr="008967A1" w14:paraId="5A24675E" w14:textId="77777777" w:rsidTr="0083025C">
        <w:tc>
          <w:tcPr>
            <w:tcW w:w="1275" w:type="dxa"/>
            <w:vAlign w:val="center"/>
          </w:tcPr>
          <w:p w14:paraId="4C791FF1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110" w:type="dxa"/>
            <w:vAlign w:val="center"/>
          </w:tcPr>
          <w:p w14:paraId="5DCB2E9D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w:proofErr w:type="spellStart"/>
            <w:r w:rsidRPr="008967A1">
              <w:rPr>
                <w:color w:val="3B3B3B"/>
                <w:sz w:val="28"/>
                <w:szCs w:val="28"/>
              </w:rPr>
              <w:t>Неотрицательность</w:t>
            </w:r>
            <w:proofErr w:type="spellEnd"/>
            <w:r w:rsidRPr="008967A1">
              <w:rPr>
                <w:color w:val="3B3B3B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8967A1">
              <w:rPr>
                <w:i/>
                <w:color w:val="3B3B3B"/>
                <w:sz w:val="28"/>
                <w:szCs w:val="28"/>
              </w:rPr>
              <w:t>x</w:t>
            </w:r>
            <w:r w:rsidRPr="008967A1">
              <w:rPr>
                <w:color w:val="3B3B3B"/>
                <w:sz w:val="28"/>
                <w:szCs w:val="28"/>
              </w:rPr>
              <w:t>2​</w:t>
            </w:r>
          </w:p>
        </w:tc>
        <w:tc>
          <w:tcPr>
            <w:tcW w:w="4010" w:type="dxa"/>
            <w:vAlign w:val="center"/>
          </w:tcPr>
          <w:p w14:paraId="56C8384B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-x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≤0</m:t>
                </m:r>
              </m:oMath>
            </m:oMathPara>
          </w:p>
        </w:tc>
      </w:tr>
    </w:tbl>
    <w:p w14:paraId="087CE8E2" w14:textId="77777777" w:rsidR="008967A1" w:rsidRPr="008967A1" w:rsidRDefault="008967A1" w:rsidP="008967A1">
      <w:pPr>
        <w:spacing w:line="360" w:lineRule="auto"/>
        <w:ind w:firstLine="709"/>
        <w:jc w:val="both"/>
        <w:rPr>
          <w:sz w:val="28"/>
          <w:szCs w:val="28"/>
        </w:rPr>
      </w:pPr>
    </w:p>
    <w:p w14:paraId="3AFEDB60" w14:textId="77777777" w:rsidR="008967A1" w:rsidRPr="008967A1" w:rsidRDefault="008967A1" w:rsidP="008967A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Применяемые методы:</w:t>
      </w:r>
    </w:p>
    <w:p w14:paraId="5E32D155" w14:textId="77777777" w:rsidR="008967A1" w:rsidRPr="008967A1" w:rsidRDefault="008967A1" w:rsidP="008967A1">
      <w:pPr>
        <w:numPr>
          <w:ilvl w:val="0"/>
          <w:numId w:val="18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67A1">
        <w:rPr>
          <w:sz w:val="28"/>
          <w:szCs w:val="28"/>
        </w:rPr>
        <w:t>Методом штрафных функций;</w:t>
      </w:r>
    </w:p>
    <w:p w14:paraId="5E959374" w14:textId="77777777" w:rsidR="008967A1" w:rsidRPr="008967A1" w:rsidRDefault="008967A1" w:rsidP="008967A1">
      <w:pPr>
        <w:numPr>
          <w:ilvl w:val="0"/>
          <w:numId w:val="18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67A1">
        <w:rPr>
          <w:sz w:val="28"/>
          <w:szCs w:val="28"/>
        </w:rPr>
        <w:t>Методом барьерных функций;</w:t>
      </w:r>
    </w:p>
    <w:p w14:paraId="2B46A05C" w14:textId="77777777" w:rsidR="008967A1" w:rsidRPr="008967A1" w:rsidRDefault="008967A1" w:rsidP="008967A1">
      <w:pPr>
        <w:numPr>
          <w:ilvl w:val="0"/>
          <w:numId w:val="18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67A1">
        <w:rPr>
          <w:sz w:val="28"/>
          <w:szCs w:val="28"/>
        </w:rPr>
        <w:t>Комбинированным методом штрафных и барьерных функций;</w:t>
      </w:r>
    </w:p>
    <w:p w14:paraId="4F82AD62" w14:textId="77777777" w:rsidR="008967A1" w:rsidRPr="008967A1" w:rsidRDefault="008967A1" w:rsidP="008967A1">
      <w:pPr>
        <w:numPr>
          <w:ilvl w:val="0"/>
          <w:numId w:val="18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67A1">
        <w:rPr>
          <w:sz w:val="28"/>
          <w:szCs w:val="28"/>
        </w:rPr>
        <w:t>Методом модифицированных функций Лагранжа;</w:t>
      </w:r>
    </w:p>
    <w:p w14:paraId="634258C6" w14:textId="77777777" w:rsidR="008967A1" w:rsidRPr="008967A1" w:rsidRDefault="008967A1" w:rsidP="008967A1">
      <w:pPr>
        <w:numPr>
          <w:ilvl w:val="0"/>
          <w:numId w:val="185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8967A1">
        <w:rPr>
          <w:sz w:val="28"/>
          <w:szCs w:val="28"/>
        </w:rPr>
        <w:t>Методом проекции градиента;</w:t>
      </w:r>
    </w:p>
    <w:p w14:paraId="03548B69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lastRenderedPageBreak/>
        <w:t>В качестве методов безусловной минимизации используется L-BFGS-B.</w:t>
      </w:r>
    </w:p>
    <w:p w14:paraId="5D74E8B3" w14:textId="77777777" w:rsidR="008967A1" w:rsidRPr="008967A1" w:rsidRDefault="008967A1" w:rsidP="008967A1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35"/>
      <w:bookmarkStart w:id="8" w:name="_Toc229137903"/>
      <w:r w:rsidRPr="008967A1">
        <w:rPr>
          <w:rFonts w:ascii="Times New Roman" w:hAnsi="Times New Roman" w:cs="Times New Roman"/>
          <w:color w:val="auto"/>
          <w:sz w:val="28"/>
          <w:szCs w:val="28"/>
        </w:rPr>
        <w:t>Теоретические сведения</w:t>
      </w:r>
      <w:bookmarkEnd w:id="7"/>
      <w:bookmarkEnd w:id="8"/>
    </w:p>
    <w:p w14:paraId="691005A7" w14:textId="77777777" w:rsidR="008967A1" w:rsidRPr="008967A1" w:rsidRDefault="008967A1" w:rsidP="008967A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36"/>
      <w:bookmarkStart w:id="10" w:name="_Toc229137904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 штрафных функций</w:t>
      </w:r>
      <w:bookmarkEnd w:id="9"/>
      <w:bookmarkEnd w:id="10"/>
    </w:p>
    <w:p w14:paraId="26B5B45B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Идея метода заключается в сведении задачи на условный минимум к решению последовательности задач поиска безусловного минимума вспомогательной функции:</w:t>
      </w:r>
    </w:p>
    <w:p w14:paraId="23D4D4FC" w14:textId="77777777" w:rsidR="008967A1" w:rsidRPr="008967A1" w:rsidRDefault="008967A1" w:rsidP="008967A1">
      <w:pPr>
        <w:pStyle w:val="afb"/>
        <w:ind w:firstLine="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</m:t>
              </m:r>
            </m:e>
          </m:d>
          <m:r>
            <w:rPr>
              <w:rFonts w:ascii="Cambria Math" w:eastAsia="Cambria Math" w:hAnsi="Cambria Math" w:cs="Times New Roman"/>
            </w:rPr>
            <m:t>+P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limLow>
            <m:limLowPr>
              <m:ctrlPr>
                <w:rPr>
                  <w:rFonts w:ascii="Cambria Math" w:eastAsia="Cambria Math" w:hAnsi="Cambria Math" w:cs="Times New Roman"/>
                </w:rPr>
              </m:ctrlPr>
            </m:limLowPr>
            <m:e>
              <m:r>
                <w:rPr>
                  <w:rFonts w:ascii="Cambria Math" w:eastAsia="Cambria Math" w:hAnsi="Cambria Math" w:cs="Times New Roman"/>
                </w:rPr>
                <m:t>→min</m:t>
              </m:r>
            </m:e>
            <m:lim>
              <m:r>
                <w:rPr>
                  <w:rFonts w:ascii="Cambria Math" w:eastAsia="Cambria Math" w:hAnsi="Cambria Math" w:cs="Times New Roman"/>
                </w:rPr>
                <m:t>x∈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n</m:t>
                  </m:r>
                </m:sup>
              </m:sSup>
            </m:lim>
          </m:limLow>
        </m:oMath>
      </m:oMathPara>
    </w:p>
    <w:p w14:paraId="36FB9DCA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где штрафная функция для ограничений-неравенств:</w:t>
      </w:r>
    </w:p>
    <w:p w14:paraId="6DE12AD8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72357FDA" w14:textId="77777777" w:rsidR="008967A1" w:rsidRPr="008967A1" w:rsidRDefault="008967A1" w:rsidP="008967A1">
      <w:pPr>
        <w:pStyle w:val="afb"/>
        <w:ind w:firstLine="0"/>
        <w:jc w:val="center"/>
        <w:rPr>
          <w:rFonts w:ascii="Times New Roman" w:eastAsia="Cambria Math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P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Cambria Math" w:hAnsi="Cambria Math" w:cs="Times New Roman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</w:rPr>
                <m:t>j=1</m:t>
              </m:r>
            </m:sub>
            <m:sup>
              <m:r>
                <w:rPr>
                  <w:rFonts w:ascii="Cambria Math" w:eastAsia="Cambria Math" w:hAnsi="Cambria Math" w:cs="Times New Roman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Times New Roman"/>
                            </w:rPr>
                            <m:t>+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2</m:t>
                  </m:r>
                </m:sup>
              </m:sSup>
            </m:e>
          </m:nary>
        </m:oMath>
      </m:oMathPara>
    </w:p>
    <w:p w14:paraId="0976B0E1" w14:textId="77777777" w:rsidR="008967A1" w:rsidRPr="008967A1" w:rsidRDefault="00000000" w:rsidP="008967A1">
      <w:pPr>
        <w:pStyle w:val="afb"/>
        <w:ind w:firstLine="0"/>
        <w:jc w:val="center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="Cambria Math" w:hAnsi="Cambria Math" w:cs="Times New Roman"/>
                </w:rPr>
              </m:ctrlPr>
            </m:sSubSupPr>
            <m:e>
              <m:r>
                <w:rPr>
                  <w:rFonts w:ascii="Cambria Math" w:eastAsia="Cambria Math" w:hAnsi="Cambria Math" w:cs="Times New Roman"/>
                </w:rPr>
                <m:t>g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j</m:t>
              </m:r>
            </m:sub>
            <m:sup>
              <m:r>
                <w:rPr>
                  <w:rFonts w:ascii="Cambria Math" w:eastAsia="Cambria Math" w:hAnsi="Cambria Math" w:cs="Times New Roman"/>
                </w:rPr>
                <m:t>+</m:t>
              </m:r>
            </m:sup>
          </m:sSubSup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</m:t>
              </m:r>
            </m:e>
          </m:d>
          <m:r>
            <w:rPr>
              <w:rFonts w:ascii="Cambria Math" w:eastAsia="Cambria Math" w:hAnsi="Cambria Math" w:cs="Times New Roman"/>
            </w:rPr>
            <m:t>=</m:t>
          </m:r>
          <m:func>
            <m:funcPr>
              <m:ctrlPr>
                <w:rPr>
                  <w:rFonts w:ascii="Cambria Math" w:eastAsia="Cambria Math" w:hAnsi="Cambria Math" w:cs="Times New Roman"/>
                </w:rPr>
              </m:ctrlPr>
            </m:funcPr>
            <m:fName>
              <m:r>
                <w:rPr>
                  <w:rFonts w:ascii="Cambria Math" w:eastAsia="Cambria Math" w:hAnsi="Cambria Math" w:cs="Times New Roman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x</m:t>
                      </m:r>
                    </m:e>
                  </m:d>
                </m:e>
              </m:d>
            </m:e>
          </m:func>
        </m:oMath>
      </m:oMathPara>
    </w:p>
    <w:p w14:paraId="296C63C2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3E3BCFE9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Параметр штрафа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</m:t>
            </m:r>
          </m:sup>
        </m:sSup>
      </m:oMath>
      <w:r w:rsidRPr="008967A1">
        <w:rPr>
          <w:rFonts w:ascii="Times New Roman" w:hAnsi="Times New Roman" w:cs="Times New Roman"/>
        </w:rPr>
        <w:t xml:space="preserve"> неограниченно возрастает: </w:t>
      </w:r>
    </w:p>
    <w:p w14:paraId="17A3ED99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06DEB2CB" w14:textId="77777777" w:rsidR="008967A1" w:rsidRPr="008967A1" w:rsidRDefault="00000000" w:rsidP="008967A1">
      <w:pPr>
        <w:pStyle w:val="afb"/>
        <w:jc w:val="center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r</m:t>
              </m:r>
            </m:e>
            <m:sup>
              <m:r>
                <w:rPr>
                  <w:rFonts w:ascii="Cambria Math" w:eastAsia="Cambria Math" w:hAnsi="Cambria Math" w:cs="Times New Roman"/>
                </w:rPr>
                <m:t>k+1</m:t>
              </m:r>
            </m:sup>
          </m:sSup>
          <m:r>
            <w:rPr>
              <w:rFonts w:ascii="Cambria Math" w:eastAsia="Cambria Math" w:hAnsi="Cambria Math" w:cs="Times New Roman"/>
            </w:rPr>
            <m:t>=C⋅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r</m:t>
              </m:r>
            </m:e>
            <m:sup>
              <m:r>
                <w:rPr>
                  <w:rFonts w:ascii="Cambria Math" w:eastAsia="Cambria Math" w:hAnsi="Cambria Math" w:cs="Times New Roman"/>
                </w:rPr>
                <m:t>k</m:t>
              </m:r>
            </m:sup>
          </m:sSup>
          <m:r>
            <w:rPr>
              <w:rFonts w:ascii="Cambria Math" w:eastAsia="Cambria Math" w:hAnsi="Cambria Math" w:cs="Times New Roman"/>
            </w:rPr>
            <m:t>,C&gt;1</m:t>
          </m:r>
        </m:oMath>
      </m:oMathPara>
    </w:p>
    <w:p w14:paraId="287DCFAB" w14:textId="77777777" w:rsidR="008967A1" w:rsidRPr="008967A1" w:rsidRDefault="008967A1" w:rsidP="008967A1">
      <w:pPr>
        <w:pStyle w:val="afb"/>
        <w:jc w:val="center"/>
        <w:rPr>
          <w:rFonts w:ascii="Times New Roman" w:hAnsi="Times New Roman" w:cs="Times New Roman"/>
        </w:rPr>
      </w:pPr>
    </w:p>
    <w:p w14:paraId="708CDB4A" w14:textId="77777777" w:rsidR="00EA2C03" w:rsidRDefault="008967A1" w:rsidP="00EA2C03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Алгоритм:</w:t>
      </w:r>
    </w:p>
    <w:p w14:paraId="48553239" w14:textId="162DA7D9" w:rsidR="008967A1" w:rsidRPr="008967A1" w:rsidRDefault="008967A1" w:rsidP="00EA2C03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Ш.1. Задать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0</m:t>
            </m:r>
          </m:sup>
        </m:sSup>
      </m:oMath>
      <w:r w:rsidRPr="008967A1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0</m:t>
            </m:r>
          </m:sup>
        </m:sSup>
        <m:r>
          <w:rPr>
            <w:rFonts w:ascii="Cambria Math" w:eastAsia="Cambria Math" w:hAnsi="Cambria Math" w:cs="Times New Roman"/>
          </w:rPr>
          <m:t>&gt;0</m:t>
        </m:r>
      </m:oMath>
      <w:r w:rsidRPr="008967A1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Times New Roman"/>
          </w:rPr>
          <m:t>C∈</m:t>
        </m:r>
        <m:d>
          <m:dPr>
            <m:begChr m:val="["/>
            <m:endChr m:val="]"/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4,10</m:t>
            </m:r>
          </m:e>
        </m:d>
      </m:oMath>
      <w:r w:rsidRPr="008967A1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eastAsia="Cambria Math" w:hAnsi="Cambria Math" w:cs="Times New Roman"/>
          </w:rPr>
          <m:t>ε&gt;0</m:t>
        </m:r>
      </m:oMath>
      <w:r w:rsidRPr="008967A1">
        <w:rPr>
          <w:rFonts w:ascii="Times New Roman" w:hAnsi="Times New Roman" w:cs="Times New Roman"/>
        </w:rPr>
        <w:t xml:space="preserve">. Положить </w:t>
      </w:r>
      <m:oMath>
        <m:r>
          <w:rPr>
            <w:rFonts w:ascii="Cambria Math" w:eastAsia="Cambria Math" w:hAnsi="Cambria Math" w:cs="Times New Roman"/>
          </w:rPr>
          <m:t>k=0</m:t>
        </m:r>
      </m:oMath>
      <w:r w:rsidRPr="008967A1">
        <w:rPr>
          <w:rFonts w:ascii="Times New Roman" w:hAnsi="Times New Roman" w:cs="Times New Roman"/>
        </w:rPr>
        <w:t>.</w:t>
      </w:r>
    </w:p>
    <w:p w14:paraId="0774A33B" w14:textId="77777777" w:rsidR="008967A1" w:rsidRPr="008967A1" w:rsidRDefault="008967A1" w:rsidP="00EA2C03">
      <w:pPr>
        <w:pStyle w:val="afb"/>
        <w:ind w:firstLine="0"/>
        <w:contextualSpacing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Ш.2. Составить </w:t>
      </w:r>
      <m:oMath>
        <m:r>
          <w:rPr>
            <w:rFonts w:ascii="Cambria Math" w:eastAsia="Cambria Math" w:hAnsi="Cambria Math" w:cs="Times New Roman"/>
          </w:rPr>
          <m:t>F</m:t>
        </m:r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eastAsia="Cambria Math" w:hAnsi="Cambria Math" w:cs="Times New Roman"/>
          </w:rPr>
          <m:t>=f</m:t>
        </m:r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x</m:t>
            </m:r>
          </m:e>
        </m:d>
        <m:r>
          <w:rPr>
            <w:rFonts w:ascii="Cambria Math" w:eastAsia="Cambria Math" w:hAnsi="Cambria Math" w:cs="Times New Roman"/>
          </w:rPr>
          <m:t>+</m:t>
        </m:r>
        <m:f>
          <m:fPr>
            <m:ctrlPr>
              <w:rPr>
                <w:rFonts w:ascii="Cambria Math" w:eastAsia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num>
          <m:den>
            <m:r>
              <w:rPr>
                <w:rFonts w:ascii="Cambria Math" w:eastAsia="Cambria Math" w:hAnsi="Cambria Math" w:cs="Times New Roman"/>
              </w:rPr>
              <m:t>2</m:t>
            </m:r>
          </m:den>
        </m:f>
        <m:nary>
          <m:naryPr>
            <m:chr m:val="∑"/>
            <m:subHide m:val="1"/>
            <m:supHide m:val="1"/>
            <m:ctrlPr>
              <w:rPr>
                <w:rFonts w:ascii="Cambria Math" w:eastAsia="Cambria Math" w:hAnsi="Cambria Math" w:cs="Times New Roman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Times New Roman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="Cambria Math" w:hAnsi="Cambria Math" w:cs="Times New Roman"/>
                          </w:rPr>
                          <m:t>+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="Cambria Math" w:hAnsi="Cambria Math" w:cs="Times New Roman"/>
                  </w:rPr>
                  <m:t>2</m:t>
                </m:r>
              </m:sup>
            </m:sSup>
          </m:e>
        </m:nary>
      </m:oMath>
      <w:r w:rsidRPr="008967A1">
        <w:rPr>
          <w:rFonts w:ascii="Times New Roman" w:hAnsi="Times New Roman" w:cs="Times New Roman"/>
        </w:rPr>
        <w:t>.</w:t>
      </w:r>
    </w:p>
    <w:p w14:paraId="20A6BED7" w14:textId="77777777" w:rsidR="008967A1" w:rsidRPr="008967A1" w:rsidRDefault="008967A1" w:rsidP="00EA2C03">
      <w:pPr>
        <w:pStyle w:val="afb"/>
        <w:ind w:firstLine="0"/>
        <w:contextualSpacing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Ш.3. Найти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eastAsia="Cambria Math" w:hAnsi="Cambria Math" w:cs="Times New Roman"/>
          </w:rPr>
          <m:t>=</m:t>
        </m:r>
        <m:func>
          <m:funcPr>
            <m:ctrlPr>
              <w:rPr>
                <w:rFonts w:ascii="Cambria Math" w:eastAsia="Cambria Math" w:hAnsi="Cambria Math" w:cs="Times New Roman"/>
              </w:rPr>
            </m:ctrlPr>
          </m:funcPr>
          <m:fName>
            <m:r>
              <w:rPr>
                <w:rFonts w:ascii="Cambria Math" w:eastAsia="Cambria Math" w:hAnsi="Cambria Math" w:cs="Times New Roman"/>
              </w:rPr>
              <m:t>arg</m:t>
            </m:r>
          </m:fName>
          <m:e>
            <m:func>
              <m:funcPr>
                <m:ctrlPr>
                  <w:rPr>
                    <w:rFonts w:ascii="Cambria Math" w:eastAsia="Cambria Math" w:hAnsi="Cambria Math" w:cs="Times New Roman"/>
                  </w:rPr>
                </m:ctrlPr>
              </m:funcPr>
              <m:fName>
                <m:r>
                  <w:rPr>
                    <w:rFonts w:ascii="Cambria Math" w:eastAsia="Cambria Math" w:hAnsi="Cambria Math" w:cs="Times New Roman"/>
                  </w:rPr>
                  <m:t>min</m:t>
                </m:r>
              </m:fName>
              <m:e>
                <m:r>
                  <w:rPr>
                    <w:rFonts w:ascii="Cambria Math" w:eastAsia="Cambria Math" w:hAnsi="Cambria Math" w:cs="Times New Roman"/>
                  </w:rPr>
                  <m:t>F</m:t>
                </m:r>
              </m:e>
            </m:func>
          </m:e>
        </m:func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</m:oMath>
      <w:r w:rsidRPr="008967A1">
        <w:rPr>
          <w:rFonts w:ascii="Times New Roman" w:hAnsi="Times New Roman" w:cs="Times New Roman"/>
        </w:rPr>
        <w:t xml:space="preserve"> методом безусловной оптимизации.</w:t>
      </w:r>
    </w:p>
    <w:p w14:paraId="37F3FE9F" w14:textId="77777777" w:rsidR="008967A1" w:rsidRPr="008967A1" w:rsidRDefault="008967A1" w:rsidP="00EA2C03">
      <w:pPr>
        <w:pStyle w:val="afb"/>
        <w:ind w:firstLine="0"/>
        <w:contextualSpacing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Ш.4. Если </w:t>
      </w:r>
      <m:oMath>
        <m:r>
          <w:rPr>
            <w:rFonts w:ascii="Cambria Math" w:eastAsia="Cambria Math" w:hAnsi="Cambria Math" w:cs="Times New Roman"/>
          </w:rPr>
          <m:t>P</m:t>
        </m:r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</w:rPr>
                      <m:t>k</m:t>
                    </m:r>
                  </m:sup>
                </m:sSup>
              </m:e>
            </m:d>
            <m:r>
              <w:rPr>
                <w:rFonts w:ascii="Cambria Math" w:eastAsia="Cambria Math" w:hAnsi="Cambria Math" w:cs="Times New Roman"/>
              </w:rPr>
              <m:t>,</m:t>
            </m:r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eastAsia="Cambria Math" w:hAnsi="Cambria Math" w:cs="Times New Roman"/>
          </w:rPr>
          <m:t>≤ε</m:t>
        </m:r>
      </m:oMath>
      <w:r w:rsidRPr="008967A1">
        <w:rPr>
          <w:rFonts w:ascii="Times New Roman" w:hAnsi="Times New Roman" w:cs="Times New Roman"/>
        </w:rPr>
        <w:t xml:space="preserve"> – стоп. Иначе: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k+1</m:t>
            </m:r>
          </m:sup>
        </m:sSup>
        <m:r>
          <w:rPr>
            <w:rFonts w:ascii="Cambria Math" w:eastAsia="Cambria Math" w:hAnsi="Cambria Math" w:cs="Times New Roman"/>
          </w:rPr>
          <m:t>=C⋅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</m:t>
            </m:r>
          </m:sup>
        </m:sSup>
        <m:r>
          <w:rPr>
            <w:rFonts w:ascii="Cambria Math" w:eastAsia="Cambria Math" w:hAnsi="Cambria Math" w:cs="Times New Roman"/>
          </w:rPr>
          <m:t>,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k+1</m:t>
            </m:r>
          </m:sup>
        </m:sSup>
        <m:r>
          <w:rPr>
            <w:rFonts w:ascii="Cambria Math" w:eastAsia="Cambria Math" w:hAnsi="Cambria Math" w:cs="Times New Roman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eastAsia="Cambria Math" w:hAnsi="Cambria Math" w:cs="Times New Roman"/>
          </w:rPr>
          <m:t>,k=k+1</m:t>
        </m:r>
      </m:oMath>
      <w:r w:rsidRPr="008967A1">
        <w:rPr>
          <w:rFonts w:ascii="Times New Roman" w:hAnsi="Times New Roman" w:cs="Times New Roman"/>
        </w:rPr>
        <w:t>.</w:t>
      </w:r>
    </w:p>
    <w:p w14:paraId="267BDC4D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78BF34D6" w14:textId="77777777" w:rsidR="008967A1" w:rsidRPr="008967A1" w:rsidRDefault="008967A1" w:rsidP="008967A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37"/>
      <w:bookmarkStart w:id="12" w:name="_Toc229137905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Метод барьерных функций</w:t>
      </w:r>
      <w:bookmarkEnd w:id="11"/>
      <w:bookmarkEnd w:id="12"/>
    </w:p>
    <w:p w14:paraId="5A5ADECA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Вспомогательная функция:</w:t>
      </w:r>
    </w:p>
    <w:p w14:paraId="0D694169" w14:textId="77777777" w:rsidR="008967A1" w:rsidRPr="008967A1" w:rsidRDefault="008967A1" w:rsidP="008967A1">
      <w:pPr>
        <w:pStyle w:val="afb"/>
        <w:rPr>
          <w:rFonts w:ascii="Times New Roman" w:eastAsia="Cambria Math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</m:t>
              </m:r>
            </m:e>
          </m:d>
          <m:r>
            <w:rPr>
              <w:rFonts w:ascii="Cambria Math" w:eastAsia="Cambria Math" w:hAnsi="Cambria Math" w:cs="Times New Roman"/>
            </w:rPr>
            <m:t>+P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→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limLow>
                <m:limLowPr>
                  <m:ctrlPr>
                    <w:rPr>
                      <w:rFonts w:ascii="Cambria Math" w:eastAsia="Cambria Math" w:hAnsi="Cambria Math" w:cs="Times New Roman"/>
                    </w:rPr>
                  </m:ctrlPr>
                </m:limLowPr>
                <m:e>
                  <m:r>
                    <w:rPr>
                      <w:rFonts w:ascii="Cambria Math" w:eastAsia="Cambria Math" w:hAnsi="Cambria Math" w:cs="Times New Roman"/>
                    </w:rPr>
                    <m:t>min</m:t>
                  </m:r>
                </m:e>
                <m:lim>
                  <m:r>
                    <w:rPr>
                      <w:rFonts w:ascii="Cambria Math" w:eastAsia="Cambria Math" w:hAnsi="Cambria Math" w:cs="Times New Roman"/>
                    </w:rPr>
                    <m:t>x∈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∘</m:t>
                      </m:r>
                    </m:sup>
                  </m:sSup>
                </m:lim>
              </m:limLow>
            </m:fName>
            <m:e/>
          </m:func>
        </m:oMath>
      </m:oMathPara>
    </w:p>
    <w:p w14:paraId="19FF1E9B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6B45E265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Логарифмическая барьерная функция:</w:t>
      </w:r>
    </w:p>
    <w:p w14:paraId="0C9CE373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P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=-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r</m:t>
              </m:r>
            </m:e>
            <m:sup>
              <m:r>
                <w:rPr>
                  <w:rFonts w:ascii="Cambria Math" w:eastAsia="Cambria Math" w:hAnsi="Cambria Math" w:cs="Times New Roman"/>
                </w:rPr>
                <m:t>k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</w:rPr>
                <m:t>j=1</m:t>
              </m:r>
            </m:sub>
            <m:sup>
              <m:r>
                <w:rPr>
                  <w:rFonts w:ascii="Cambria Math" w:eastAsia="Cambria Math" w:hAnsi="Cambria Math" w:cs="Times New Roman"/>
                </w:rPr>
                <m:t>m</m:t>
              </m:r>
            </m:sup>
            <m:e>
              <m:func>
                <m:funcPr>
                  <m:ctrlPr>
                    <w:rPr>
                      <w:rFonts w:ascii="Cambria Math" w:eastAsia="Cambria Math" w:hAnsi="Cambria Math" w:cs="Times New Roman"/>
                    </w:rPr>
                  </m:ctrlPr>
                </m:funcPr>
                <m:fName>
                  <m:r>
                    <w:rPr>
                      <w:rFonts w:ascii="Cambria Math" w:eastAsia="Cambria Math" w:hAnsi="Cambria Math" w:cs="Times New Roman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e>
          </m:nary>
        </m:oMath>
      </m:oMathPara>
    </w:p>
    <w:p w14:paraId="79CE5E02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7CF96B82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Параметр барьера убывает: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k+1</m:t>
            </m:r>
          </m:sup>
        </m:sSup>
        <m:r>
          <w:rPr>
            <w:rFonts w:ascii="Cambria Math" w:eastAsia="Cambria Math" w:hAnsi="Cambria Math" w:cs="Times New Roman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</m:t>
            </m:r>
          </m:sup>
        </m:sSup>
        <m:r>
          <w:rPr>
            <w:rFonts w:ascii="Cambria Math" w:eastAsia="Cambria Math" w:hAnsi="Cambria Math" w:cs="Times New Roman"/>
          </w:rPr>
          <m:t>/C,C&gt;1</m:t>
        </m:r>
      </m:oMath>
      <w:r w:rsidRPr="008967A1">
        <w:rPr>
          <w:rFonts w:ascii="Times New Roman" w:hAnsi="Times New Roman" w:cs="Times New Roman"/>
        </w:rPr>
        <w:t>.</w:t>
      </w:r>
    </w:p>
    <w:p w14:paraId="5FE08CA3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Алгоритм:</w:t>
      </w:r>
    </w:p>
    <w:p w14:paraId="4480460C" w14:textId="77777777" w:rsidR="008967A1" w:rsidRPr="008967A1" w:rsidRDefault="008967A1" w:rsidP="00EA2C03">
      <w:pPr>
        <w:pStyle w:val="afb"/>
        <w:ind w:firstLine="0"/>
        <w:contextualSpacing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Ш.1. Задать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0</m:t>
            </m:r>
          </m:sup>
        </m:sSup>
        <m:r>
          <w:rPr>
            <w:rFonts w:ascii="Cambria Math" w:eastAsia="Cambria Math" w:hAnsi="Cambria Math" w:cs="Times New Roman"/>
          </w:rPr>
          <m:t>∈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∘</m:t>
            </m:r>
          </m:sup>
        </m:sSup>
        <m:r>
          <w:rPr>
            <w:rFonts w:ascii="Cambria Math" w:eastAsia="Cambria Math" w:hAnsi="Cambria Math" w:cs="Times New Roman"/>
          </w:rPr>
          <m:t>,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0</m:t>
            </m:r>
          </m:sup>
        </m:sSup>
        <m:r>
          <w:rPr>
            <w:rFonts w:ascii="Cambria Math" w:eastAsia="Cambria Math" w:hAnsi="Cambria Math" w:cs="Times New Roman"/>
          </w:rPr>
          <m:t>&gt;0,C=10,ε&gt;0</m:t>
        </m:r>
      </m:oMath>
      <w:r w:rsidRPr="008967A1">
        <w:rPr>
          <w:rFonts w:ascii="Times New Roman" w:hAnsi="Times New Roman" w:cs="Times New Roman"/>
        </w:rPr>
        <w:t xml:space="preserve">. Положить </w:t>
      </w:r>
      <m:oMath>
        <m:r>
          <w:rPr>
            <w:rFonts w:ascii="Cambria Math" w:eastAsia="Cambria Math" w:hAnsi="Cambria Math" w:cs="Times New Roman"/>
          </w:rPr>
          <m:t>k=0</m:t>
        </m:r>
      </m:oMath>
      <w:r w:rsidRPr="008967A1">
        <w:rPr>
          <w:rFonts w:ascii="Times New Roman" w:hAnsi="Times New Roman" w:cs="Times New Roman"/>
        </w:rPr>
        <w:t>.</w:t>
      </w:r>
    </w:p>
    <w:p w14:paraId="080C055E" w14:textId="77777777" w:rsidR="008967A1" w:rsidRPr="008967A1" w:rsidRDefault="008967A1" w:rsidP="00EA2C03">
      <w:pPr>
        <w:pStyle w:val="afb"/>
        <w:ind w:firstLine="0"/>
        <w:contextualSpacing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Ш.2. Составить </w:t>
      </w:r>
      <m:oMath>
        <m:r>
          <w:rPr>
            <w:rFonts w:ascii="Cambria Math" w:eastAsia="Cambria Math" w:hAnsi="Cambria Math" w:cs="Times New Roman"/>
          </w:rPr>
          <m:t>F</m:t>
        </m:r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eastAsia="Cambria Math" w:hAnsi="Cambria Math" w:cs="Times New Roman"/>
          </w:rPr>
          <m:t>=f</m:t>
        </m:r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x</m:t>
            </m:r>
          </m:e>
        </m:d>
        <m:r>
          <w:rPr>
            <w:rFonts w:ascii="Cambria Math" w:eastAsia="Cambria Math" w:hAnsi="Cambria Math" w:cs="Times New Roman"/>
          </w:rPr>
          <m:t>-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</m:t>
            </m:r>
          </m:sup>
        </m:sSup>
        <m:nary>
          <m:naryPr>
            <m:chr m:val="∑"/>
            <m:subHide m:val="1"/>
            <m:supHide m:val="1"/>
            <m:ctrlPr>
              <w:rPr>
                <w:rFonts w:ascii="Cambria Math" w:eastAsia="Cambria Math" w:hAnsi="Cambria Math" w:cs="Times New Roman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="Cambria Math" w:hAnsi="Cambria Math" w:cs="Times New Roman"/>
                  </w:rPr>
                </m:ctrlPr>
              </m:funcPr>
              <m:fName>
                <m:r>
                  <w:rPr>
                    <w:rFonts w:ascii="Cambria Math" w:eastAsia="Cambria Math" w:hAnsi="Cambria Math" w:cs="Times New Roman"/>
                  </w:rPr>
                  <m:t>ln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</w:rPr>
                          <m:t>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x</m:t>
                        </m:r>
                      </m:e>
                    </m:d>
                  </m:e>
                </m:d>
              </m:e>
            </m:func>
          </m:e>
        </m:nary>
      </m:oMath>
      <w:r w:rsidRPr="008967A1">
        <w:rPr>
          <w:rFonts w:ascii="Times New Roman" w:hAnsi="Times New Roman" w:cs="Times New Roman"/>
        </w:rPr>
        <w:t>.</w:t>
      </w:r>
    </w:p>
    <w:p w14:paraId="503693CE" w14:textId="77777777" w:rsidR="008967A1" w:rsidRPr="008967A1" w:rsidRDefault="008967A1" w:rsidP="00EA2C03">
      <w:pPr>
        <w:pStyle w:val="afb"/>
        <w:ind w:firstLine="0"/>
        <w:contextualSpacing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Ш.3. Найти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  <m:r>
          <w:rPr>
            <w:rFonts w:ascii="Cambria Math" w:eastAsia="Cambria Math" w:hAnsi="Cambria Math" w:cs="Times New Roman"/>
          </w:rPr>
          <m:t>=</m:t>
        </m:r>
        <m:func>
          <m:funcPr>
            <m:ctrlPr>
              <w:rPr>
                <w:rFonts w:ascii="Cambria Math" w:eastAsia="Cambria Math" w:hAnsi="Cambria Math" w:cs="Times New Roman"/>
              </w:rPr>
            </m:ctrlPr>
          </m:funcPr>
          <m:fName>
            <m:r>
              <w:rPr>
                <w:rFonts w:ascii="Cambria Math" w:eastAsia="Cambria Math" w:hAnsi="Cambria Math" w:cs="Times New Roman"/>
              </w:rPr>
              <m:t>arg</m:t>
            </m:r>
          </m:fName>
          <m:e>
            <m:func>
              <m:funcPr>
                <m:ctrlPr>
                  <w:rPr>
                    <w:rFonts w:ascii="Cambria Math" w:eastAsia="Cambria Math" w:hAnsi="Cambria Math" w:cs="Times New Roman"/>
                  </w:rPr>
                </m:ctrlPr>
              </m:funcPr>
              <m:fName>
                <m:r>
                  <w:rPr>
                    <w:rFonts w:ascii="Cambria Math" w:eastAsia="Cambria Math" w:hAnsi="Cambria Math" w:cs="Times New Roman"/>
                  </w:rPr>
                  <m:t>min</m:t>
                </m:r>
              </m:fName>
              <m:e>
                <m:r>
                  <w:rPr>
                    <w:rFonts w:ascii="Cambria Math" w:eastAsia="Cambria Math" w:hAnsi="Cambria Math" w:cs="Times New Roman"/>
                  </w:rPr>
                  <m:t>F</m:t>
                </m:r>
              </m:e>
            </m:func>
          </m:e>
        </m:func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</m:oMath>
      <w:r w:rsidRPr="008967A1">
        <w:rPr>
          <w:rFonts w:ascii="Times New Roman" w:hAnsi="Times New Roman" w:cs="Times New Roman"/>
        </w:rPr>
        <w:t>.</w:t>
      </w:r>
    </w:p>
    <w:p w14:paraId="58D12990" w14:textId="77777777" w:rsidR="008967A1" w:rsidRPr="008967A1" w:rsidRDefault="008967A1" w:rsidP="00EA2C03">
      <w:pPr>
        <w:pStyle w:val="afb"/>
        <w:ind w:firstLine="0"/>
        <w:contextualSpacing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Ш.4. 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eastAsia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Times New Roma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</w:rPr>
                          <m:t>k</m:t>
                        </m:r>
                      </m:sup>
                    </m:sSup>
                  </m:e>
                </m:d>
                <m:r>
                  <w:rPr>
                    <w:rFonts w:ascii="Cambria Math" w:eastAsia="Cambria Math" w:hAnsi="Cambria Math" w:cs="Times New Roman"/>
                  </w:rPr>
                  <m:t>,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</w:rPr>
                      <m:t>k</m:t>
                    </m:r>
                  </m:sup>
                </m:sSup>
              </m:e>
            </m:d>
          </m:e>
        </m:d>
        <m:r>
          <w:rPr>
            <w:rFonts w:ascii="Cambria Math" w:eastAsia="Cambria Math" w:hAnsi="Cambria Math" w:cs="Times New Roman"/>
          </w:rPr>
          <m:t>≤ε</m:t>
        </m:r>
      </m:oMath>
      <w:r w:rsidRPr="008967A1">
        <w:rPr>
          <w:rFonts w:ascii="Times New Roman" w:hAnsi="Times New Roman" w:cs="Times New Roman"/>
        </w:rPr>
        <w:t xml:space="preserve"> – стоп. Иначе: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k+1</m:t>
            </m:r>
          </m:sup>
        </m:sSup>
        <m:r>
          <w:rPr>
            <w:rFonts w:ascii="Cambria Math" w:eastAsia="Cambria Math" w:hAnsi="Cambria Math" w:cs="Times New Roman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r</m:t>
            </m:r>
          </m:e>
          <m:sup>
            <m:r>
              <w:rPr>
                <w:rFonts w:ascii="Cambria Math" w:eastAsia="Cambria Math" w:hAnsi="Cambria Math" w:cs="Times New Roman"/>
              </w:rPr>
              <m:t>k</m:t>
            </m:r>
          </m:sup>
        </m:sSup>
        <m:r>
          <w:rPr>
            <w:rFonts w:ascii="Cambria Math" w:eastAsia="Cambria Math" w:hAnsi="Cambria Math" w:cs="Times New Roman"/>
          </w:rPr>
          <m:t>/C,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k+1</m:t>
            </m:r>
          </m:sup>
        </m:sSup>
        <m:r>
          <w:rPr>
            <w:rFonts w:ascii="Cambria Math" w:eastAsia="Cambria Math" w:hAnsi="Cambria Math" w:cs="Times New Roman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Times New Roman"/>
                  </w:rPr>
                  <m:t>k</m:t>
                </m:r>
              </m:sup>
            </m:sSup>
          </m:e>
        </m:d>
      </m:oMath>
      <w:r w:rsidRPr="008967A1">
        <w:rPr>
          <w:rFonts w:ascii="Times New Roman" w:hAnsi="Times New Roman" w:cs="Times New Roman"/>
        </w:rPr>
        <w:t>.</w:t>
      </w:r>
    </w:p>
    <w:p w14:paraId="6B347072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55CABE46" w14:textId="77777777" w:rsidR="008967A1" w:rsidRPr="008967A1" w:rsidRDefault="008967A1" w:rsidP="008967A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38"/>
      <w:bookmarkStart w:id="14" w:name="_Toc229137906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Комбинированный метод</w:t>
      </w:r>
      <w:bookmarkEnd w:id="13"/>
      <w:bookmarkEnd w:id="14"/>
    </w:p>
    <w:p w14:paraId="35DFB284" w14:textId="301D0782" w:rsidR="008967A1" w:rsidRPr="008967A1" w:rsidRDefault="008967A1" w:rsidP="00EA2C03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Комбинированная штрафно-барьерная функция:</w:t>
      </w:r>
    </w:p>
    <w:p w14:paraId="0CDC14BC" w14:textId="64B5E349" w:rsidR="008967A1" w:rsidRPr="008967A1" w:rsidRDefault="008967A1" w:rsidP="00EA2C03">
      <w:pPr>
        <w:pStyle w:val="afb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</m:t>
              </m:r>
            </m:e>
          </m:d>
          <m:r>
            <w:rPr>
              <w:rFonts w:ascii="Cambria Math" w:eastAsia="Cambria Math" w:hAnsi="Cambria Math" w:cs="Times New Roman"/>
            </w:rPr>
            <m:t>+α⋅</m:t>
          </m:r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P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penalty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+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1-α</m:t>
              </m:r>
            </m:e>
          </m:d>
          <m:r>
            <w:rPr>
              <w:rFonts w:ascii="Cambria Math" w:eastAsia="Cambria Math" w:hAnsi="Cambria Math" w:cs="Times New Roman"/>
            </w:rPr>
            <m:t>⋅</m:t>
          </m:r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P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barrier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</m:oMath>
      </m:oMathPara>
    </w:p>
    <w:p w14:paraId="72142AD0" w14:textId="77777777" w:rsidR="008967A1" w:rsidRPr="008967A1" w:rsidRDefault="008967A1" w:rsidP="00EA2C03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где </w:t>
      </w:r>
      <m:oMath>
        <m:r>
          <w:rPr>
            <w:rFonts w:ascii="Cambria Math" w:eastAsia="Cambria Math" w:hAnsi="Cambria Math" w:cs="Times New Roman"/>
          </w:rPr>
          <m:t>α∈</m:t>
        </m:r>
        <m:d>
          <m:dPr>
            <m:ctrlPr>
              <w:rPr>
                <w:rFonts w:ascii="Cambria Math" w:eastAsia="Cambria Math" w:hAnsi="Cambria Math" w:cs="Times New Roman"/>
              </w:rPr>
            </m:ctrlPr>
          </m:dPr>
          <m:e>
            <m:r>
              <w:rPr>
                <w:rFonts w:ascii="Cambria Math" w:eastAsia="Cambria Math" w:hAnsi="Cambria Math" w:cs="Times New Roman"/>
              </w:rPr>
              <m:t>0,1</m:t>
            </m:r>
          </m:e>
        </m:d>
      </m:oMath>
      <w:r w:rsidRPr="008967A1">
        <w:rPr>
          <w:rFonts w:ascii="Times New Roman" w:hAnsi="Times New Roman" w:cs="Times New Roman"/>
        </w:rPr>
        <w:t xml:space="preserve"> – коэффициент комбинации.</w:t>
      </w:r>
    </w:p>
    <w:p w14:paraId="0ABB6873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52A2B30E" w14:textId="77777777" w:rsidR="008967A1" w:rsidRPr="008967A1" w:rsidRDefault="008967A1" w:rsidP="008967A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39"/>
      <w:bookmarkStart w:id="16" w:name="_Toc229137907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Метод модифицированных функций Лагранжа</w:t>
      </w:r>
      <w:bookmarkEnd w:id="15"/>
      <w:bookmarkEnd w:id="16"/>
    </w:p>
    <w:p w14:paraId="37F94208" w14:textId="6C9C5CA6" w:rsidR="008967A1" w:rsidRPr="008967A1" w:rsidRDefault="008967A1" w:rsidP="00EA2C03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Модифицированная функция Лагранжа для ограничений-неравенств:</w:t>
      </w:r>
    </w:p>
    <w:p w14:paraId="3C57F51A" w14:textId="459B4072" w:rsidR="008967A1" w:rsidRPr="008967A1" w:rsidRDefault="008967A1" w:rsidP="00EA2C03">
      <w:pPr>
        <w:pStyle w:val="afb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L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μ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  <m:r>
                <w:rPr>
                  <w:rFonts w:ascii="Cambria Math" w:eastAsia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x</m:t>
              </m:r>
            </m:e>
          </m:d>
          <m:r>
            <w:rPr>
              <w:rFonts w:ascii="Cambria Math" w:eastAsia="Cambria Math" w:hAnsi="Cambria Math" w:cs="Times New Roman"/>
            </w:rPr>
            <m:t>+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ascii="Cambria Math" w:eastAsia="Cambria Math" w:hAnsi="Cambria Math" w:cs="Times New Roman"/>
                </w:rPr>
              </m:ctrlPr>
            </m:naryPr>
            <m:sub>
              <m:r>
                <w:rPr>
                  <w:rFonts w:ascii="Cambria Math" w:eastAsia="Cambria Math" w:hAnsi="Cambria Math" w:cs="Times New Roman"/>
                </w:rPr>
                <m:t>j=1</m:t>
              </m:r>
            </m:sub>
            <m:sup>
              <m:r>
                <w:rPr>
                  <w:rFonts w:ascii="Cambria Math" w:eastAsia="Cambria Math" w:hAnsi="Cambria Math" w:cs="Times New Roman"/>
                </w:rPr>
                <m:t>m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Times New Roman"/>
                                </w:rPr>
                                <m:t>max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</w:rPr>
                                    <m:t>0,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j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k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="Cambria Math" w:hAnsi="Cambria Math" w:cs="Times New Roman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k</m:t>
                                      </m:r>
                                    </m:sup>
                                  </m:sSup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j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mbria Math" w:hAnsi="Cambria Math" w:cs="Times New Roman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</w:rPr>
                                <m:t>k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nary>
        </m:oMath>
      </m:oMathPara>
    </w:p>
    <w:p w14:paraId="68FAC049" w14:textId="77777777" w:rsidR="00EA2C03" w:rsidRDefault="00EA2C03" w:rsidP="008967A1">
      <w:pPr>
        <w:pStyle w:val="afb"/>
        <w:rPr>
          <w:rFonts w:ascii="Times New Roman" w:hAnsi="Times New Roman" w:cs="Times New Roman"/>
        </w:rPr>
      </w:pPr>
    </w:p>
    <w:p w14:paraId="06D994D1" w14:textId="76AFAD6C" w:rsidR="008967A1" w:rsidRPr="008967A1" w:rsidRDefault="008967A1" w:rsidP="00EA2C03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Обновление множителей Лагранжа:</w:t>
      </w:r>
    </w:p>
    <w:p w14:paraId="642EDAEF" w14:textId="77777777" w:rsidR="008967A1" w:rsidRPr="008967A1" w:rsidRDefault="00000000" w:rsidP="008967A1">
      <w:pPr>
        <w:pStyle w:val="afb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="Cambria Math" w:hAnsi="Cambria Math" w:cs="Times New Roman"/>
                </w:rPr>
              </m:ctrlPr>
            </m:sSubSupPr>
            <m:e>
              <m:r>
                <w:rPr>
                  <w:rFonts w:ascii="Cambria Math" w:eastAsia="Cambria Math" w:hAnsi="Cambria Math" w:cs="Times New Roman"/>
                </w:rPr>
                <m:t>μ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j</m:t>
              </m:r>
            </m:sub>
            <m:sup>
              <m:r>
                <w:rPr>
                  <w:rFonts w:ascii="Cambria Math" w:eastAsia="Cambria Math" w:hAnsi="Cambria Math" w:cs="Times New Roman"/>
                </w:rPr>
                <m:t>k+1</m:t>
              </m:r>
            </m:sup>
          </m:sSubSup>
          <m:r>
            <w:rPr>
              <w:rFonts w:ascii="Cambria Math" w:eastAsia="Cambria Math" w:hAnsi="Cambria Math" w:cs="Times New Roman"/>
            </w:rPr>
            <m:t>=</m:t>
          </m:r>
          <m:func>
            <m:funcPr>
              <m:ctrlPr>
                <w:rPr>
                  <w:rFonts w:ascii="Cambria Math" w:eastAsia="Cambria Math" w:hAnsi="Cambria Math" w:cs="Times New Roman"/>
                </w:rPr>
              </m:ctrlPr>
            </m:funcPr>
            <m:fName>
              <m:r>
                <w:rPr>
                  <w:rFonts w:ascii="Cambria Math" w:eastAsia="Cambria Math" w:hAnsi="Cambria Math" w:cs="Times New Roman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</w:rPr>
                    <m:t>0,</m:t>
                  </m:r>
                  <m:sSubSup>
                    <m:sSub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</w:rPr>
                            <m:t>*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14:paraId="7491E7D3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1C77842A" w14:textId="77777777" w:rsidR="008967A1" w:rsidRPr="008967A1" w:rsidRDefault="008967A1" w:rsidP="008967A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40"/>
      <w:bookmarkStart w:id="18" w:name="_Toc229137908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 проекции градиента</w:t>
      </w:r>
      <w:bookmarkEnd w:id="17"/>
      <w:bookmarkEnd w:id="18"/>
    </w:p>
    <w:p w14:paraId="54F6E901" w14:textId="4C9D0092" w:rsidR="008967A1" w:rsidRPr="008967A1" w:rsidRDefault="008967A1" w:rsidP="00EA2C03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Направление поиска – проекция антиградиента на плоскость активных ограничений:</w:t>
      </w:r>
    </w:p>
    <w:p w14:paraId="1F559F5C" w14:textId="77777777" w:rsidR="008967A1" w:rsidRPr="008967A1" w:rsidRDefault="00000000" w:rsidP="008967A1">
      <w:pPr>
        <w:pStyle w:val="afb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Δx</m:t>
              </m:r>
            </m:e>
            <m:sup>
              <m:r>
                <w:rPr>
                  <w:rFonts w:ascii="Cambria Math" w:eastAsia="Cambria Math" w:hAnsi="Cambria Math" w:cs="Times New Roman"/>
                </w:rPr>
                <m:t>k</m:t>
              </m:r>
            </m:sup>
          </m:sSup>
          <m:r>
            <w:rPr>
              <w:rFonts w:ascii="Cambria Math" w:eastAsia="Cambria Math" w:hAnsi="Cambria Math" w:cs="Times New Roman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E-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Times New Roman"/>
                            </w:rPr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b>
              </m:sSub>
            </m:e>
          </m:d>
          <m:r>
            <w:rPr>
              <w:rFonts w:ascii="Cambria Math" w:eastAsia="Cambria Math" w:hAnsi="Cambria Math" w:cs="Times New Roman"/>
            </w:rPr>
            <m:t>∇f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</m:oMath>
      </m:oMathPara>
    </w:p>
    <w:p w14:paraId="32CF57A7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5762633B" w14:textId="77777777" w:rsidR="008967A1" w:rsidRPr="008967A1" w:rsidRDefault="008967A1" w:rsidP="00EA2C03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</w:rPr>
              <m:t>k</m:t>
            </m:r>
          </m:sub>
        </m:sSub>
      </m:oMath>
      <w:r w:rsidRPr="008967A1">
        <w:rPr>
          <w:rFonts w:ascii="Times New Roman" w:hAnsi="Times New Roman" w:cs="Times New Roman"/>
        </w:rPr>
        <w:t>– матрица градиентов активных ограничений.</w:t>
      </w:r>
    </w:p>
    <w:p w14:paraId="7485A5CC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3327B385" w14:textId="3E2BB017" w:rsidR="008967A1" w:rsidRPr="008967A1" w:rsidRDefault="008967A1" w:rsidP="00EA2C03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Множители Лагранжа:</w:t>
      </w:r>
    </w:p>
    <w:p w14:paraId="151EBE26" w14:textId="77777777" w:rsidR="008967A1" w:rsidRPr="008967A1" w:rsidRDefault="00000000" w:rsidP="008967A1">
      <w:pPr>
        <w:pStyle w:val="afb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λ</m:t>
              </m:r>
            </m:e>
            <m:sup>
              <m:r>
                <w:rPr>
                  <w:rFonts w:ascii="Cambria Math" w:eastAsia="Cambria Math" w:hAnsi="Cambria Math" w:cs="Times New Roman"/>
                </w:rPr>
                <m:t>k</m:t>
              </m:r>
            </m:sup>
          </m:sSup>
          <m:r>
            <w:rPr>
              <w:rFonts w:ascii="Cambria Math" w:eastAsia="Cambria Math" w:hAnsi="Cambria Math" w:cs="Times New Roman"/>
            </w:rPr>
            <m:t>=-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Cambria Math" w:hAnsi="Cambria Math" w:cs="Times New Roman"/>
                </w:rPr>
                <m:t>-1</m:t>
              </m:r>
            </m:sup>
          </m:sSup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k</m:t>
              </m:r>
            </m:sub>
          </m:sSub>
          <m:r>
            <w:rPr>
              <w:rFonts w:ascii="Cambria Math" w:eastAsia="Cambria Math" w:hAnsi="Cambria Math" w:cs="Times New Roman"/>
            </w:rPr>
            <m:t>∇f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k</m:t>
                  </m:r>
                </m:sup>
              </m:sSup>
            </m:e>
          </m:d>
        </m:oMath>
      </m:oMathPara>
    </w:p>
    <w:p w14:paraId="5771808F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385DD61A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02EB695C" w14:textId="77777777" w:rsidR="008967A1" w:rsidRPr="008967A1" w:rsidRDefault="008967A1" w:rsidP="008967A1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41"/>
      <w:bookmarkStart w:id="20" w:name="_Toc229137909"/>
      <w:r w:rsidRPr="008967A1">
        <w:rPr>
          <w:rFonts w:ascii="Times New Roman" w:hAnsi="Times New Roman" w:cs="Times New Roman"/>
          <w:color w:val="auto"/>
          <w:sz w:val="28"/>
          <w:szCs w:val="28"/>
        </w:rPr>
        <w:lastRenderedPageBreak/>
        <w:t>Аналитическое исследование</w:t>
      </w:r>
      <w:bookmarkEnd w:id="19"/>
      <w:bookmarkEnd w:id="20"/>
    </w:p>
    <w:p w14:paraId="1C358D98" w14:textId="77777777" w:rsidR="008967A1" w:rsidRPr="008967A1" w:rsidRDefault="008967A1" w:rsidP="00EA2C03">
      <w:pPr>
        <w:pStyle w:val="3"/>
        <w:spacing w:line="360" w:lineRule="auto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42"/>
      <w:bookmarkStart w:id="22" w:name="_Toc229137910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Стационарные точки функции </w:t>
      </w:r>
      <w:proofErr w:type="spellStart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Розенброка</w:t>
      </w:r>
      <w:proofErr w:type="spellEnd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без ограничений</w:t>
      </w:r>
      <w:bookmarkEnd w:id="21"/>
      <w:bookmarkEnd w:id="22"/>
    </w:p>
    <w:p w14:paraId="20877718" w14:textId="31BC192E" w:rsidR="008967A1" w:rsidRPr="008967A1" w:rsidRDefault="008967A1" w:rsidP="006D39F2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Для функции </w:t>
      </w:r>
      <w:proofErr w:type="spellStart"/>
      <w:r w:rsidRPr="008967A1">
        <w:rPr>
          <w:rFonts w:ascii="Times New Roman" w:hAnsi="Times New Roman" w:cs="Times New Roman"/>
        </w:rPr>
        <w:t>Розенброка</w:t>
      </w:r>
      <w:proofErr w:type="spellEnd"/>
      <w:r w:rsidRPr="008967A1">
        <w:rPr>
          <w:rFonts w:ascii="Times New Roman" w:hAnsi="Times New Roman" w:cs="Times New Roman"/>
        </w:rPr>
        <w:t xml:space="preserve"> без ограничений глобальный минимум достигается в точке:</w:t>
      </w:r>
    </w:p>
    <w:p w14:paraId="07F0A671" w14:textId="7298807F" w:rsidR="008967A1" w:rsidRPr="008967A1" w:rsidRDefault="00000000" w:rsidP="008967A1">
      <w:pPr>
        <w:pStyle w:val="afb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</w:rPr>
                <m:t>*</m:t>
              </m:r>
            </m:sup>
          </m:sSup>
          <m:r>
            <w:rPr>
              <w:rFonts w:ascii="Cambria Math" w:eastAsia="Cambria Math" w:hAnsi="Cambria Math" w:cs="Times New Roman"/>
            </w:rPr>
            <m:t>=</m:t>
          </m:r>
          <m:r>
            <w:rPr>
              <w:rFonts w:ascii="Cambria Math" w:eastAsia="Cambria Math" w:hAnsi="Cambria Math" w:cs="Times New Roman"/>
              <w:lang w:val="en-US"/>
            </w:rPr>
            <m:t>[1, 1]</m:t>
          </m:r>
          <m:r>
            <w:rPr>
              <w:rFonts w:ascii="Cambria Math" w:eastAsia="Cambria Math" w:hAnsi="Cambria Math" w:cs="Times New Roman"/>
            </w:rPr>
            <m:t>, f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=110</m:t>
          </m:r>
        </m:oMath>
      </m:oMathPara>
    </w:p>
    <w:p w14:paraId="362E04E8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1E7F198A" w14:textId="77777777" w:rsidR="008967A1" w:rsidRPr="008967A1" w:rsidRDefault="008967A1" w:rsidP="008967A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43"/>
      <w:bookmarkStart w:id="24" w:name="_Toc229137911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Проверка точки (1, 1, 1) на допустимость</w:t>
      </w:r>
      <w:bookmarkEnd w:id="23"/>
      <w:bookmarkEnd w:id="24"/>
    </w:p>
    <w:p w14:paraId="0D039422" w14:textId="73178861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Проверим, удовлетворяет ли точка x = </w:t>
      </w:r>
      <w:r w:rsidR="00AA37BD" w:rsidRPr="00AA37BD">
        <w:rPr>
          <w:rFonts w:ascii="Times New Roman" w:hAnsi="Times New Roman" w:cs="Times New Roman"/>
        </w:rPr>
        <w:t>[</w:t>
      </w:r>
      <w:r w:rsidRPr="008967A1">
        <w:rPr>
          <w:rFonts w:ascii="Times New Roman" w:hAnsi="Times New Roman" w:cs="Times New Roman"/>
        </w:rPr>
        <w:t>1, 1</w:t>
      </w:r>
      <w:r w:rsidR="00AA37BD" w:rsidRPr="00AA37BD">
        <w:rPr>
          <w:rFonts w:ascii="Times New Roman" w:hAnsi="Times New Roman" w:cs="Times New Roman"/>
        </w:rPr>
        <w:t>]</w:t>
      </w:r>
      <w:r w:rsidRPr="008967A1">
        <w:rPr>
          <w:rFonts w:ascii="Times New Roman" w:hAnsi="Times New Roman" w:cs="Times New Roman"/>
        </w:rPr>
        <w:t xml:space="preserve"> всем ограничениям: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551"/>
        <w:gridCol w:w="3210"/>
      </w:tblGrid>
      <w:tr w:rsidR="008967A1" w:rsidRPr="008967A1" w14:paraId="1C164CA4" w14:textId="77777777" w:rsidTr="0083025C">
        <w:trPr>
          <w:tblHeader/>
        </w:trPr>
        <w:tc>
          <w:tcPr>
            <w:tcW w:w="1984" w:type="dxa"/>
            <w:vAlign w:val="center"/>
          </w:tcPr>
          <w:p w14:paraId="5D569D6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Ограничение</w:t>
            </w:r>
          </w:p>
        </w:tc>
        <w:tc>
          <w:tcPr>
            <w:tcW w:w="1701" w:type="dxa"/>
            <w:vAlign w:val="center"/>
          </w:tcPr>
          <w:p w14:paraId="5EE0D247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Формула</w:t>
            </w:r>
          </w:p>
        </w:tc>
        <w:tc>
          <w:tcPr>
            <w:tcW w:w="2551" w:type="dxa"/>
            <w:vAlign w:val="center"/>
          </w:tcPr>
          <w:p w14:paraId="71EFDC89" w14:textId="2771CB96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 в (1,</w:t>
            </w:r>
            <w:r w:rsidR="00063D3B">
              <w:rPr>
                <w:b/>
                <w:color w:val="000000" w:themeColor="text1"/>
                <w:sz w:val="28"/>
                <w:szCs w:val="28"/>
                <w:lang w:val="en-US"/>
              </w:rPr>
              <w:t xml:space="preserve"> 1</w:t>
            </w:r>
            <w:r w:rsidRPr="008967A1">
              <w:rPr>
                <w:b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210" w:type="dxa"/>
            <w:vAlign w:val="center"/>
          </w:tcPr>
          <w:p w14:paraId="19EC5F7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Выполняется?</w:t>
            </w:r>
          </w:p>
        </w:tc>
      </w:tr>
      <w:tr w:rsidR="008967A1" w:rsidRPr="008967A1" w14:paraId="0AB24427" w14:textId="77777777" w:rsidTr="0083025C">
        <w:tc>
          <w:tcPr>
            <w:tcW w:w="1984" w:type="dxa"/>
            <w:vAlign w:val="center"/>
          </w:tcPr>
          <w:p w14:paraId="1E86FA36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3B3999CC" w14:textId="68919453" w:rsidR="008967A1" w:rsidRPr="00AA37BD" w:rsidRDefault="00000000" w:rsidP="0083025C">
            <w:pPr>
              <w:spacing w:line="360" w:lineRule="auto"/>
              <w:contextualSpacing/>
              <w:jc w:val="center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-3</m:t>
                </m:r>
              </m:oMath>
            </m:oMathPara>
          </w:p>
        </w:tc>
        <w:tc>
          <w:tcPr>
            <w:tcW w:w="2551" w:type="dxa"/>
            <w:vAlign w:val="center"/>
          </w:tcPr>
          <w:p w14:paraId="2BCDF915" w14:textId="52A7EE64" w:rsidR="008967A1" w:rsidRPr="001319EE" w:rsidRDefault="008967A1" w:rsidP="0083025C">
            <w:pPr>
              <w:spacing w:line="360" w:lineRule="auto"/>
              <w:contextualSpacing/>
              <w:jc w:val="center"/>
              <w:rPr>
                <w:i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1-1-3=-</m:t>
                </m:r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3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17D96988" w14:textId="134E9BE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Да, (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-3≤0)</m:t>
              </m:r>
            </m:oMath>
          </w:p>
        </w:tc>
      </w:tr>
      <w:tr w:rsidR="008967A1" w:rsidRPr="008967A1" w14:paraId="7BC30510" w14:textId="77777777" w:rsidTr="0083025C">
        <w:tc>
          <w:tcPr>
            <w:tcW w:w="1984" w:type="dxa"/>
            <w:vAlign w:val="center"/>
          </w:tcPr>
          <w:p w14:paraId="73ED330E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6DCC8456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51" w:type="dxa"/>
            <w:vAlign w:val="center"/>
          </w:tcPr>
          <w:p w14:paraId="59FDD8F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-1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7A787F9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Да, (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-1≤0)</m:t>
              </m:r>
            </m:oMath>
          </w:p>
        </w:tc>
      </w:tr>
      <w:tr w:rsidR="008967A1" w:rsidRPr="008967A1" w14:paraId="751B4950" w14:textId="77777777" w:rsidTr="0083025C">
        <w:tc>
          <w:tcPr>
            <w:tcW w:w="1984" w:type="dxa"/>
            <w:vAlign w:val="center"/>
          </w:tcPr>
          <w:p w14:paraId="03A62EED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1962F42B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51" w:type="dxa"/>
            <w:vAlign w:val="center"/>
          </w:tcPr>
          <w:p w14:paraId="043DE6B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-1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55C802AB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Да, (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-1≤0)</m:t>
              </m:r>
            </m:oMath>
          </w:p>
        </w:tc>
      </w:tr>
    </w:tbl>
    <w:p w14:paraId="493BBEA8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140E2094" w14:textId="0AA2B6E8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Точка </w:t>
      </w:r>
      <w:r w:rsidR="00DD7E17" w:rsidRPr="00FA7335">
        <w:rPr>
          <w:rFonts w:ascii="Times New Roman" w:hAnsi="Times New Roman" w:cs="Times New Roman"/>
        </w:rPr>
        <w:t>[</w:t>
      </w:r>
      <w:r w:rsidRPr="008967A1">
        <w:rPr>
          <w:rFonts w:ascii="Times New Roman" w:hAnsi="Times New Roman" w:cs="Times New Roman"/>
        </w:rPr>
        <w:t>1, 1</w:t>
      </w:r>
      <w:r w:rsidR="00DD7E17" w:rsidRPr="00FA7335">
        <w:rPr>
          <w:rFonts w:ascii="Times New Roman" w:hAnsi="Times New Roman" w:cs="Times New Roman"/>
        </w:rPr>
        <w:t>]</w:t>
      </w:r>
      <w:r w:rsidRPr="008967A1">
        <w:rPr>
          <w:rFonts w:ascii="Times New Roman" w:hAnsi="Times New Roman" w:cs="Times New Roman"/>
        </w:rPr>
        <w:t xml:space="preserve"> является допустимой. При этом ограничение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g</m:t>
            </m:r>
          </m:e>
          <m:sub>
            <m:r>
              <w:rPr>
                <w:rFonts w:ascii="Cambria Math" w:eastAsia="Cambria Math" w:hAnsi="Cambria Math" w:cs="Times New Roman"/>
              </w:rPr>
              <m:t>1</m:t>
            </m:r>
          </m:sub>
        </m:sSub>
      </m:oMath>
      <w:r w:rsidRPr="008967A1">
        <w:rPr>
          <w:rFonts w:ascii="Times New Roman" w:hAnsi="Times New Roman" w:cs="Times New Roman"/>
        </w:rPr>
        <w:t xml:space="preserve"> активно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eastAsia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eastAsia="Cambria Math" w:hAnsi="Cambria Math" w:cs="Times New Roman"/>
              </w:rPr>
              <m:t>=0</m:t>
            </m:r>
          </m:e>
        </m:d>
      </m:oMath>
      <w:r w:rsidRPr="008967A1">
        <w:rPr>
          <w:rFonts w:ascii="Times New Roman" w:hAnsi="Times New Roman" w:cs="Times New Roman"/>
        </w:rPr>
        <w:t>.</w:t>
      </w:r>
    </w:p>
    <w:p w14:paraId="7D0496AB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27B51949" w14:textId="13592424" w:rsidR="008967A1" w:rsidRPr="00DD7E17" w:rsidRDefault="008967A1" w:rsidP="00DD7E17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5" w:name="_Toc44"/>
      <w:bookmarkStart w:id="26" w:name="_Toc229137912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Значение функции в точке </w:t>
      </w:r>
      <w:bookmarkEnd w:id="25"/>
      <w:r w:rsidR="00DD7E1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[1, 1]</w:t>
      </w:r>
      <w:bookmarkEnd w:id="26"/>
    </w:p>
    <w:p w14:paraId="6997CBCD" w14:textId="1C19EE53" w:rsidR="008967A1" w:rsidRPr="008967A1" w:rsidRDefault="008967A1" w:rsidP="008967A1">
      <w:pPr>
        <w:pStyle w:val="afb"/>
        <w:rPr>
          <w:rFonts w:ascii="Times New Roman" w:eastAsia="Cambria Math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w:rPr>
                  <w:rFonts w:ascii="Cambria Math" w:eastAsia="Cambria Math" w:hAnsi="Cambria Math" w:cs="Times New Roman"/>
                </w:rPr>
                <m:t>1,1</m:t>
              </m:r>
            </m:e>
          </m:d>
          <m:r>
            <w:rPr>
              <w:rFonts w:ascii="Cambria Math" w:eastAsia="Cambria Math" w:hAnsi="Cambria Math" w:cs="Times New Roman"/>
            </w:rPr>
            <m:t>=80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="Cambria Math" w:hAnsi="Cambria Math" w:cs="Times New Roman"/>
                </w:rPr>
                <m:t>2</m:t>
              </m:r>
            </m:sup>
          </m:sSup>
          <m:r>
            <w:rPr>
              <w:rFonts w:ascii="Cambria Math" w:eastAsia="Cambria Math" w:hAnsi="Cambria Math" w:cs="Times New Roman"/>
            </w:rPr>
            <m:t>+3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="Cambria Math" w:hAnsi="Cambria Math" w:cs="Times New Roman"/>
                </w:rPr>
                <m:t>2</m:t>
              </m:r>
            </m:sup>
          </m:sSup>
          <m:r>
            <w:rPr>
              <w:rFonts w:ascii="Cambria Math" w:eastAsia="Cambria Math" w:hAnsi="Cambria Math" w:cs="Times New Roman"/>
            </w:rPr>
            <m:t>+110=110</m:t>
          </m:r>
        </m:oMath>
      </m:oMathPara>
    </w:p>
    <w:p w14:paraId="7F725FD8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18AAB37A" w14:textId="21F513A0" w:rsidR="008967A1" w:rsidRPr="00DD7E17" w:rsidRDefault="008967A1" w:rsidP="00DD7E17">
      <w:pPr>
        <w:pStyle w:val="afb"/>
        <w:rPr>
          <w:rFonts w:ascii="Times New Roman" w:hAnsi="Times New Roman" w:cs="Times New Roman"/>
          <w:lang w:val="en-US"/>
        </w:rPr>
      </w:pPr>
      <w:r w:rsidRPr="008967A1">
        <w:rPr>
          <w:rFonts w:ascii="Times New Roman" w:hAnsi="Times New Roman" w:cs="Times New Roman"/>
        </w:rPr>
        <w:t>Таким образом, ожидаемое решение:</w:t>
      </w:r>
    </w:p>
    <w:p w14:paraId="67B4197F" w14:textId="5B6A2D4F" w:rsidR="008967A1" w:rsidRPr="008967A1" w:rsidRDefault="00000000" w:rsidP="008967A1">
      <w:pPr>
        <w:pStyle w:val="afb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</w:rPr>
                <m:t>*</m:t>
              </m:r>
            </m:sup>
          </m:sSup>
          <m:r>
            <w:rPr>
              <w:rFonts w:ascii="Cambria Math" w:eastAsia="Cambria Math" w:hAnsi="Cambria Math" w:cs="Times New Roman"/>
            </w:rPr>
            <m:t>=[</m:t>
          </m:r>
          <m:r>
            <w:rPr>
              <w:rFonts w:ascii="Cambria Math" w:eastAsia="Cambria Math" w:hAnsi="Cambria Math" w:cs="Times New Roman"/>
              <w:lang w:val="en-US"/>
            </w:rPr>
            <m:t>1, 1]</m:t>
          </m:r>
          <m:r>
            <w:rPr>
              <w:rFonts w:ascii="Cambria Math" w:eastAsia="Cambria Math" w:hAnsi="Cambria Math" w:cs="Times New Roman"/>
            </w:rPr>
            <m:t>, f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=110</m:t>
          </m:r>
        </m:oMath>
      </m:oMathPara>
    </w:p>
    <w:p w14:paraId="3349DF61" w14:textId="77777777" w:rsidR="00FD29F2" w:rsidRDefault="00FD29F2" w:rsidP="00DD7E17">
      <w:pPr>
        <w:spacing w:line="360" w:lineRule="auto"/>
        <w:ind w:firstLine="709"/>
        <w:contextualSpacing/>
        <w:rPr>
          <w:b/>
          <w:bCs/>
          <w:sz w:val="28"/>
          <w:szCs w:val="28"/>
          <w:lang w:val="en-US"/>
        </w:rPr>
      </w:pPr>
      <w:bookmarkStart w:id="27" w:name="_Toc45"/>
    </w:p>
    <w:p w14:paraId="3FC6AFEB" w14:textId="5BED224E" w:rsidR="008967A1" w:rsidRPr="00DD7E17" w:rsidRDefault="008967A1" w:rsidP="00DD7E17">
      <w:pPr>
        <w:spacing w:line="360" w:lineRule="auto"/>
        <w:ind w:firstLine="709"/>
        <w:contextualSpacing/>
        <w:rPr>
          <w:b/>
          <w:bCs/>
          <w:sz w:val="28"/>
          <w:szCs w:val="28"/>
        </w:rPr>
      </w:pPr>
      <w:r w:rsidRPr="00DD7E17">
        <w:rPr>
          <w:b/>
          <w:bCs/>
          <w:sz w:val="28"/>
          <w:szCs w:val="28"/>
        </w:rPr>
        <w:t>Результаты численного решения</w:t>
      </w:r>
      <w:bookmarkEnd w:id="27"/>
    </w:p>
    <w:p w14:paraId="44579706" w14:textId="77777777" w:rsidR="008967A1" w:rsidRPr="008967A1" w:rsidRDefault="008967A1" w:rsidP="00FD29F2">
      <w:pPr>
        <w:spacing w:line="360" w:lineRule="auto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Параметры вычислений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387"/>
        <w:gridCol w:w="6202"/>
      </w:tblGrid>
      <w:tr w:rsidR="008967A1" w:rsidRPr="008967A1" w14:paraId="7EA97966" w14:textId="77777777" w:rsidTr="00FD1267">
        <w:trPr>
          <w:cantSplit/>
          <w:tblHeader/>
        </w:trPr>
        <w:tc>
          <w:tcPr>
            <w:tcW w:w="3387" w:type="dxa"/>
            <w:vAlign w:val="center"/>
          </w:tcPr>
          <w:p w14:paraId="6F49AB0D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6202" w:type="dxa"/>
            <w:vAlign w:val="center"/>
          </w:tcPr>
          <w:p w14:paraId="783404C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8967A1" w:rsidRPr="008967A1" w14:paraId="08835C60" w14:textId="77777777" w:rsidTr="0083025C">
        <w:tc>
          <w:tcPr>
            <w:tcW w:w="3387" w:type="dxa"/>
            <w:vAlign w:val="center"/>
          </w:tcPr>
          <w:p w14:paraId="46A3362A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Начальная точка </w:t>
            </w:r>
            <m:oMath>
              <m:sSup>
                <m:sSupPr>
                  <m:ctrlP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0</m:t>
                  </m:r>
                </m:sup>
              </m:sSup>
            </m:oMath>
          </w:p>
        </w:tc>
        <w:tc>
          <w:tcPr>
            <w:tcW w:w="6202" w:type="dxa"/>
            <w:vAlign w:val="center"/>
          </w:tcPr>
          <w:p w14:paraId="7E61C9B0" w14:textId="2146A9CC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1.5,1.5</m:t>
                    </m:r>
                  </m:e>
                </m:d>
              </m:oMath>
            </m:oMathPara>
          </w:p>
        </w:tc>
      </w:tr>
      <w:tr w:rsidR="008967A1" w:rsidRPr="008967A1" w14:paraId="0F1A815D" w14:textId="77777777" w:rsidTr="0083025C">
        <w:tc>
          <w:tcPr>
            <w:tcW w:w="3387" w:type="dxa"/>
            <w:vAlign w:val="center"/>
          </w:tcPr>
          <w:p w14:paraId="327B970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Точность </w:t>
            </w:r>
            <m:oMath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ε</m:t>
              </m:r>
            </m:oMath>
          </w:p>
        </w:tc>
        <w:tc>
          <w:tcPr>
            <w:tcW w:w="6202" w:type="dxa"/>
            <w:vAlign w:val="center"/>
          </w:tcPr>
          <w:p w14:paraId="4A5DE4AC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-6</m:t>
                    </m:r>
                  </m:sup>
                </m:sSup>
              </m:oMath>
            </m:oMathPara>
          </w:p>
        </w:tc>
      </w:tr>
      <w:tr w:rsidR="008967A1" w:rsidRPr="008967A1" w14:paraId="4ED9DC81" w14:textId="77777777" w:rsidTr="0083025C">
        <w:tc>
          <w:tcPr>
            <w:tcW w:w="3387" w:type="dxa"/>
            <w:vAlign w:val="center"/>
          </w:tcPr>
          <w:p w14:paraId="06E18F5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Макс. итераций (внешних)</w:t>
            </w:r>
          </w:p>
        </w:tc>
        <w:tc>
          <w:tcPr>
            <w:tcW w:w="6202" w:type="dxa"/>
            <w:vAlign w:val="center"/>
          </w:tcPr>
          <w:p w14:paraId="16442205" w14:textId="6198F555" w:rsidR="008967A1" w:rsidRPr="00E6662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  <w:r w:rsidR="00E66621">
              <w:rPr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8967A1" w:rsidRPr="008967A1" w14:paraId="5F256F3A" w14:textId="77777777" w:rsidTr="0083025C">
        <w:tc>
          <w:tcPr>
            <w:tcW w:w="3387" w:type="dxa"/>
            <w:vAlign w:val="center"/>
          </w:tcPr>
          <w:p w14:paraId="16ED0DAB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lastRenderedPageBreak/>
              <w:t>Метод безусловной минимизации</w:t>
            </w:r>
          </w:p>
        </w:tc>
        <w:tc>
          <w:tcPr>
            <w:tcW w:w="6202" w:type="dxa"/>
            <w:vAlign w:val="center"/>
          </w:tcPr>
          <w:p w14:paraId="1F32139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L-BFGS-B</w:t>
            </w:r>
          </w:p>
        </w:tc>
      </w:tr>
    </w:tbl>
    <w:p w14:paraId="46D56C78" w14:textId="77777777" w:rsidR="00E66621" w:rsidRDefault="00E66621" w:rsidP="00E66621">
      <w:pPr>
        <w:spacing w:line="360" w:lineRule="auto"/>
        <w:contextualSpacing/>
        <w:rPr>
          <w:b/>
          <w:bCs/>
          <w:sz w:val="28"/>
          <w:szCs w:val="28"/>
          <w:lang w:val="en-US"/>
        </w:rPr>
      </w:pPr>
    </w:p>
    <w:p w14:paraId="3A28DDD6" w14:textId="6A9DE7E0" w:rsidR="008967A1" w:rsidRPr="008967A1" w:rsidRDefault="008967A1" w:rsidP="00E66621">
      <w:pPr>
        <w:spacing w:line="360" w:lineRule="auto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Сравнительная таблица методов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13"/>
        <w:gridCol w:w="1488"/>
        <w:gridCol w:w="1559"/>
        <w:gridCol w:w="2976"/>
        <w:gridCol w:w="1629"/>
      </w:tblGrid>
      <w:tr w:rsidR="008967A1" w:rsidRPr="008967A1" w14:paraId="091643D9" w14:textId="77777777" w:rsidTr="0083025C">
        <w:tc>
          <w:tcPr>
            <w:tcW w:w="1913" w:type="dxa"/>
            <w:vAlign w:val="center"/>
          </w:tcPr>
          <w:p w14:paraId="4CD32572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1488" w:type="dxa"/>
            <w:vAlign w:val="center"/>
          </w:tcPr>
          <w:p w14:paraId="5B5063EC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Итерации</w:t>
            </w:r>
          </w:p>
        </w:tc>
        <w:tc>
          <w:tcPr>
            <w:tcW w:w="1559" w:type="dxa"/>
            <w:vAlign w:val="center"/>
          </w:tcPr>
          <w:p w14:paraId="361648F3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976" w:type="dxa"/>
            <w:vAlign w:val="center"/>
          </w:tcPr>
          <w:p w14:paraId="0FF9618E" w14:textId="77777777" w:rsidR="008967A1" w:rsidRPr="008967A1" w:rsidRDefault="00000000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629" w:type="dxa"/>
            <w:vAlign w:val="center"/>
          </w:tcPr>
          <w:p w14:paraId="6D203ECE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Допустимо</w:t>
            </w:r>
          </w:p>
        </w:tc>
      </w:tr>
      <w:tr w:rsidR="008967A1" w:rsidRPr="008967A1" w14:paraId="3A6481CC" w14:textId="77777777" w:rsidTr="0083025C">
        <w:tc>
          <w:tcPr>
            <w:tcW w:w="1913" w:type="dxa"/>
            <w:vAlign w:val="center"/>
          </w:tcPr>
          <w:p w14:paraId="36359B99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штрафных функций</w:t>
            </w:r>
          </w:p>
        </w:tc>
        <w:tc>
          <w:tcPr>
            <w:tcW w:w="1488" w:type="dxa"/>
            <w:vAlign w:val="center"/>
          </w:tcPr>
          <w:p w14:paraId="419F0629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14:paraId="0CBC3AF9" w14:textId="091BBE46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  <w:r w:rsidR="006D39F2">
              <w:rPr>
                <w:color w:val="000000" w:themeColor="text1"/>
                <w:sz w:val="28"/>
                <w:szCs w:val="28"/>
              </w:rPr>
              <w:t>10</w:t>
            </w:r>
            <w:r w:rsidRPr="008967A1">
              <w:rPr>
                <w:color w:val="000000" w:themeColor="text1"/>
                <w:sz w:val="28"/>
                <w:szCs w:val="28"/>
              </w:rPr>
              <w:t>.00</w:t>
            </w:r>
          </w:p>
        </w:tc>
        <w:tc>
          <w:tcPr>
            <w:tcW w:w="2976" w:type="dxa"/>
            <w:vAlign w:val="center"/>
          </w:tcPr>
          <w:p w14:paraId="2C2F2166" w14:textId="6029B3D5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(1.0000,1.0000)</w:t>
            </w:r>
          </w:p>
        </w:tc>
        <w:tc>
          <w:tcPr>
            <w:tcW w:w="1629" w:type="dxa"/>
            <w:vAlign w:val="center"/>
          </w:tcPr>
          <w:p w14:paraId="27210FB6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967A1" w:rsidRPr="008967A1" w14:paraId="12C58ECE" w14:textId="77777777" w:rsidTr="0083025C">
        <w:tc>
          <w:tcPr>
            <w:tcW w:w="1913" w:type="dxa"/>
            <w:vAlign w:val="center"/>
          </w:tcPr>
          <w:p w14:paraId="3CD4504B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барьерных функций</w:t>
            </w:r>
          </w:p>
        </w:tc>
        <w:tc>
          <w:tcPr>
            <w:tcW w:w="1488" w:type="dxa"/>
            <w:vAlign w:val="center"/>
          </w:tcPr>
          <w:p w14:paraId="38191747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559" w:type="dxa"/>
            <w:vAlign w:val="center"/>
          </w:tcPr>
          <w:p w14:paraId="359EC3F4" w14:textId="443C5644" w:rsidR="008967A1" w:rsidRPr="008967A1" w:rsidRDefault="006D39F2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110.00</w:t>
            </w:r>
          </w:p>
        </w:tc>
        <w:tc>
          <w:tcPr>
            <w:tcW w:w="2976" w:type="dxa"/>
            <w:vAlign w:val="center"/>
          </w:tcPr>
          <w:p w14:paraId="26D03438" w14:textId="4B89C20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(</w:t>
            </w:r>
            <w:r w:rsidR="009B50D4">
              <w:rPr>
                <w:color w:val="000000" w:themeColor="text1"/>
                <w:sz w:val="28"/>
                <w:szCs w:val="28"/>
              </w:rPr>
              <w:t>1.0006, 1.0012</w:t>
            </w:r>
            <w:r w:rsidRPr="008967A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629" w:type="dxa"/>
            <w:vAlign w:val="center"/>
          </w:tcPr>
          <w:p w14:paraId="1C701440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967A1" w:rsidRPr="008967A1" w14:paraId="4D124274" w14:textId="77777777" w:rsidTr="0083025C">
        <w:tc>
          <w:tcPr>
            <w:tcW w:w="1913" w:type="dxa"/>
            <w:vAlign w:val="center"/>
          </w:tcPr>
          <w:p w14:paraId="4004271D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Комбинированный метод</w:t>
            </w:r>
          </w:p>
        </w:tc>
        <w:tc>
          <w:tcPr>
            <w:tcW w:w="1488" w:type="dxa"/>
            <w:vAlign w:val="center"/>
          </w:tcPr>
          <w:p w14:paraId="7A5D58CD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14:paraId="6A24A56F" w14:textId="0A984D2B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  <w:r w:rsidR="006D39F2">
              <w:rPr>
                <w:color w:val="000000" w:themeColor="text1"/>
                <w:sz w:val="28"/>
                <w:szCs w:val="28"/>
              </w:rPr>
              <w:t>10.19</w:t>
            </w:r>
          </w:p>
        </w:tc>
        <w:tc>
          <w:tcPr>
            <w:tcW w:w="2976" w:type="dxa"/>
            <w:vAlign w:val="center"/>
          </w:tcPr>
          <w:p w14:paraId="1AEB81FF" w14:textId="766CD3D0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(1.</w:t>
            </w:r>
            <w:r w:rsidR="009B50D4">
              <w:rPr>
                <w:color w:val="000000" w:themeColor="text1"/>
                <w:sz w:val="28"/>
                <w:szCs w:val="28"/>
              </w:rPr>
              <w:t>2554, 1.5792</w:t>
            </w:r>
            <w:r w:rsidRPr="008967A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629" w:type="dxa"/>
            <w:vAlign w:val="center"/>
          </w:tcPr>
          <w:p w14:paraId="57E6D1FA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967A1" w:rsidRPr="008967A1" w14:paraId="7EB167C8" w14:textId="77777777" w:rsidTr="0083025C">
        <w:tc>
          <w:tcPr>
            <w:tcW w:w="1913" w:type="dxa"/>
            <w:vAlign w:val="center"/>
          </w:tcPr>
          <w:p w14:paraId="508C45CA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Метод множителей Лагранжа</w:t>
            </w:r>
          </w:p>
        </w:tc>
        <w:tc>
          <w:tcPr>
            <w:tcW w:w="1488" w:type="dxa"/>
            <w:vAlign w:val="center"/>
          </w:tcPr>
          <w:p w14:paraId="305E3492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559" w:type="dxa"/>
            <w:vAlign w:val="center"/>
          </w:tcPr>
          <w:p w14:paraId="291384E1" w14:textId="45ADCC44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1</w:t>
            </w:r>
            <w:r w:rsidR="006D39F2">
              <w:rPr>
                <w:b/>
                <w:color w:val="000000" w:themeColor="text1"/>
                <w:sz w:val="28"/>
                <w:szCs w:val="28"/>
              </w:rPr>
              <w:t>1</w:t>
            </w:r>
            <w:r w:rsidRPr="008967A1">
              <w:rPr>
                <w:b/>
                <w:color w:val="000000" w:themeColor="text1"/>
                <w:sz w:val="28"/>
                <w:szCs w:val="28"/>
              </w:rPr>
              <w:t>0.00</w:t>
            </w:r>
          </w:p>
        </w:tc>
        <w:tc>
          <w:tcPr>
            <w:tcW w:w="2976" w:type="dxa"/>
            <w:vAlign w:val="center"/>
          </w:tcPr>
          <w:p w14:paraId="6CDD7C49" w14:textId="7360F3DD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(</w:t>
            </w:r>
            <w:r w:rsidR="00C11179">
              <w:rPr>
                <w:color w:val="000000" w:themeColor="text1"/>
                <w:sz w:val="28"/>
                <w:szCs w:val="28"/>
              </w:rPr>
              <w:t>0,9999997</w:t>
            </w:r>
            <w:r w:rsidRPr="008967A1">
              <w:rPr>
                <w:color w:val="000000" w:themeColor="text1"/>
                <w:sz w:val="28"/>
                <w:szCs w:val="28"/>
              </w:rPr>
              <w:t>,</w:t>
            </w:r>
            <w:r w:rsidR="00C11179">
              <w:rPr>
                <w:color w:val="000000" w:themeColor="text1"/>
                <w:sz w:val="28"/>
                <w:szCs w:val="28"/>
              </w:rPr>
              <w:t>0,9999995</w:t>
            </w:r>
            <w:r w:rsidRPr="008967A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629" w:type="dxa"/>
            <w:vAlign w:val="center"/>
          </w:tcPr>
          <w:p w14:paraId="07F5E07A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967A1" w:rsidRPr="008967A1" w14:paraId="643CD6E5" w14:textId="77777777" w:rsidTr="0083025C">
        <w:tc>
          <w:tcPr>
            <w:tcW w:w="1913" w:type="dxa"/>
            <w:vAlign w:val="center"/>
          </w:tcPr>
          <w:p w14:paraId="76E75E16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проекции градиента</w:t>
            </w:r>
          </w:p>
        </w:tc>
        <w:tc>
          <w:tcPr>
            <w:tcW w:w="1488" w:type="dxa"/>
            <w:vAlign w:val="center"/>
          </w:tcPr>
          <w:p w14:paraId="25116AB4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1000</w:t>
            </w:r>
          </w:p>
        </w:tc>
        <w:tc>
          <w:tcPr>
            <w:tcW w:w="1559" w:type="dxa"/>
            <w:vAlign w:val="center"/>
          </w:tcPr>
          <w:p w14:paraId="283746D8" w14:textId="186B0761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  <w:r w:rsidR="006D39F2">
              <w:rPr>
                <w:color w:val="000000" w:themeColor="text1"/>
                <w:sz w:val="28"/>
                <w:szCs w:val="28"/>
              </w:rPr>
              <w:t>1</w:t>
            </w:r>
            <w:r w:rsidRPr="008967A1">
              <w:rPr>
                <w:color w:val="000000" w:themeColor="text1"/>
                <w:sz w:val="28"/>
                <w:szCs w:val="28"/>
              </w:rPr>
              <w:t>0.0</w:t>
            </w:r>
            <w:r w:rsidR="006D39F2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976" w:type="dxa"/>
            <w:vAlign w:val="center"/>
          </w:tcPr>
          <w:p w14:paraId="6BA5A2EF" w14:textId="72091EEF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(</w:t>
            </w:r>
            <w:r w:rsidR="009B50D4">
              <w:rPr>
                <w:color w:val="000000" w:themeColor="text1"/>
                <w:sz w:val="28"/>
                <w:szCs w:val="28"/>
              </w:rPr>
              <w:t>1.0142, 1.0</w:t>
            </w:r>
            <w:r w:rsidR="005B0EF9">
              <w:rPr>
                <w:color w:val="000000" w:themeColor="text1"/>
                <w:sz w:val="28"/>
                <w:szCs w:val="28"/>
              </w:rPr>
              <w:t>2</w:t>
            </w:r>
            <w:r w:rsidR="009B50D4">
              <w:rPr>
                <w:color w:val="000000" w:themeColor="text1"/>
                <w:sz w:val="28"/>
                <w:szCs w:val="28"/>
              </w:rPr>
              <w:t>87</w:t>
            </w:r>
            <w:r w:rsidRPr="008967A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629" w:type="dxa"/>
            <w:vAlign w:val="center"/>
          </w:tcPr>
          <w:p w14:paraId="4C689C31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</w:tbl>
    <w:p w14:paraId="0D0CF9E5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45DB6C7B" w14:textId="77777777" w:rsidR="008967A1" w:rsidRPr="008967A1" w:rsidRDefault="008967A1" w:rsidP="008967A1">
      <w:pPr>
        <w:spacing w:line="360" w:lineRule="auto"/>
        <w:ind w:firstLine="709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Подробные результаты по каждому методу</w:t>
      </w:r>
    </w:p>
    <w:p w14:paraId="0DDD7D8F" w14:textId="77777777" w:rsidR="008967A1" w:rsidRPr="008967A1" w:rsidRDefault="008967A1" w:rsidP="00E66621">
      <w:pPr>
        <w:spacing w:line="360" w:lineRule="auto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Метод штрафных функций</w:t>
      </w:r>
    </w:p>
    <w:p w14:paraId="05268662" w14:textId="77777777" w:rsidR="008967A1" w:rsidRPr="008967A1" w:rsidRDefault="008967A1" w:rsidP="00E66621">
      <w:pPr>
        <w:pStyle w:val="afb"/>
        <w:ind w:firstLine="0"/>
        <w:rPr>
          <w:rFonts w:ascii="Times New Roman" w:hAnsi="Times New Roman" w:cs="Times New Roman"/>
          <w:lang w:val="en-US"/>
        </w:rPr>
      </w:pPr>
      <w:r w:rsidRPr="008967A1">
        <w:rPr>
          <w:rFonts w:ascii="Times New Roman" w:hAnsi="Times New Roman" w:cs="Times New Roman"/>
        </w:rPr>
        <w:t>Результат</w:t>
      </w:r>
      <w:r w:rsidRPr="008967A1">
        <w:rPr>
          <w:rFonts w:ascii="Times New Roman" w:hAnsi="Times New Roman" w:cs="Times New Roman"/>
          <w:lang w:val="en-US"/>
        </w:rPr>
        <w:t>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927"/>
      </w:tblGrid>
      <w:tr w:rsidR="008967A1" w:rsidRPr="008967A1" w14:paraId="0DD12CC8" w14:textId="77777777" w:rsidTr="0083025C">
        <w:tc>
          <w:tcPr>
            <w:tcW w:w="4677" w:type="dxa"/>
            <w:vAlign w:val="center"/>
          </w:tcPr>
          <w:p w14:paraId="31FE104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4927" w:type="dxa"/>
            <w:vAlign w:val="center"/>
          </w:tcPr>
          <w:p w14:paraId="7AC25F5B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8967A1" w:rsidRPr="008967A1" w14:paraId="29DC6855" w14:textId="77777777" w:rsidTr="0083025C">
        <w:tc>
          <w:tcPr>
            <w:tcW w:w="4677" w:type="dxa"/>
            <w:vAlign w:val="center"/>
          </w:tcPr>
          <w:p w14:paraId="2CAFBEE9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4927" w:type="dxa"/>
            <w:vAlign w:val="center"/>
          </w:tcPr>
          <w:p w14:paraId="6D3BCAB5" w14:textId="13BE1298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0.999999968, 0,99999952</m:t>
                    </m:r>
                  </m:e>
                </m:d>
              </m:oMath>
            </m:oMathPara>
          </w:p>
        </w:tc>
      </w:tr>
      <w:tr w:rsidR="008967A1" w:rsidRPr="008967A1" w14:paraId="0C4571EF" w14:textId="77777777" w:rsidTr="0083025C">
        <w:tc>
          <w:tcPr>
            <w:tcW w:w="4677" w:type="dxa"/>
            <w:vAlign w:val="center"/>
          </w:tcPr>
          <w:p w14:paraId="079B51F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927" w:type="dxa"/>
            <w:vAlign w:val="center"/>
          </w:tcPr>
          <w:p w14:paraId="6CA4E080" w14:textId="48437ED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110.00000000</m:t>
                </m:r>
              </m:oMath>
            </m:oMathPara>
          </w:p>
        </w:tc>
      </w:tr>
      <w:tr w:rsidR="008967A1" w:rsidRPr="008967A1" w14:paraId="752FC124" w14:textId="77777777" w:rsidTr="0083025C">
        <w:tc>
          <w:tcPr>
            <w:tcW w:w="4677" w:type="dxa"/>
            <w:vAlign w:val="center"/>
          </w:tcPr>
          <w:p w14:paraId="5F3092C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Число внешних итераций</w:t>
            </w:r>
          </w:p>
        </w:tc>
        <w:tc>
          <w:tcPr>
            <w:tcW w:w="4927" w:type="dxa"/>
            <w:vAlign w:val="center"/>
          </w:tcPr>
          <w:p w14:paraId="657C860E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8967A1" w:rsidRPr="008967A1" w14:paraId="1F5A3F6C" w14:textId="77777777" w:rsidTr="0083025C">
        <w:tc>
          <w:tcPr>
            <w:tcW w:w="4677" w:type="dxa"/>
            <w:vAlign w:val="center"/>
          </w:tcPr>
          <w:p w14:paraId="44117E2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Сходимость</w:t>
            </w:r>
          </w:p>
        </w:tc>
        <w:tc>
          <w:tcPr>
            <w:tcW w:w="4927" w:type="dxa"/>
            <w:vAlign w:val="center"/>
          </w:tcPr>
          <w:p w14:paraId="6E21BCF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Снаружи допустимой области</w:t>
            </w:r>
          </w:p>
        </w:tc>
      </w:tr>
    </w:tbl>
    <w:p w14:paraId="643FCC01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7E821DEC" w14:textId="77777777" w:rsidR="008967A1" w:rsidRPr="008967A1" w:rsidRDefault="008967A1" w:rsidP="00DF0E89">
      <w:pPr>
        <w:pStyle w:val="afb"/>
        <w:ind w:firstLine="0"/>
        <w:rPr>
          <w:rFonts w:ascii="Times New Roman" w:hAnsi="Times New Roman" w:cs="Times New Roman"/>
          <w:lang w:val="en-US"/>
        </w:rPr>
      </w:pPr>
      <w:proofErr w:type="spellStart"/>
      <w:r w:rsidRPr="008967A1">
        <w:rPr>
          <w:rFonts w:ascii="Times New Roman" w:hAnsi="Times New Roman" w:cs="Times New Roman"/>
          <w:lang w:val="en-US"/>
        </w:rPr>
        <w:t>Проверка</w:t>
      </w:r>
      <w:proofErr w:type="spellEnd"/>
      <w:r w:rsidRPr="008967A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67A1">
        <w:rPr>
          <w:rFonts w:ascii="Times New Roman" w:hAnsi="Times New Roman" w:cs="Times New Roman"/>
          <w:lang w:val="en-US"/>
        </w:rPr>
        <w:t>ограничений</w:t>
      </w:r>
      <w:proofErr w:type="spellEnd"/>
      <w:r w:rsidRPr="008967A1">
        <w:rPr>
          <w:rFonts w:ascii="Times New Roman" w:hAnsi="Times New Roman" w:cs="Times New Roman"/>
          <w:lang w:val="en-US"/>
        </w:rPr>
        <w:t>:</w:t>
      </w:r>
    </w:p>
    <w:tbl>
      <w:tblPr>
        <w:tblStyle w:val="af"/>
        <w:tblW w:w="9654" w:type="dxa"/>
        <w:tblLayout w:type="fixed"/>
        <w:tblLook w:val="04A0" w:firstRow="1" w:lastRow="0" w:firstColumn="1" w:lastColumn="0" w:noHBand="0" w:noVBand="1"/>
      </w:tblPr>
      <w:tblGrid>
        <w:gridCol w:w="3218"/>
        <w:gridCol w:w="3218"/>
        <w:gridCol w:w="3218"/>
      </w:tblGrid>
      <w:tr w:rsidR="008967A1" w:rsidRPr="008967A1" w14:paraId="49200487" w14:textId="77777777" w:rsidTr="00D139D3">
        <w:tc>
          <w:tcPr>
            <w:tcW w:w="3218" w:type="dxa"/>
            <w:vAlign w:val="center"/>
          </w:tcPr>
          <w:p w14:paraId="60C2E596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Ограничение</w:t>
            </w:r>
          </w:p>
        </w:tc>
        <w:tc>
          <w:tcPr>
            <w:tcW w:w="3218" w:type="dxa"/>
            <w:vAlign w:val="center"/>
          </w:tcPr>
          <w:p w14:paraId="2FEE9943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  <w:tc>
          <w:tcPr>
            <w:tcW w:w="3218" w:type="dxa"/>
            <w:vAlign w:val="center"/>
          </w:tcPr>
          <w:p w14:paraId="6F7A7D26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8967A1" w:rsidRPr="008967A1" w14:paraId="0E7DD694" w14:textId="77777777" w:rsidTr="00D139D3">
        <w:tc>
          <w:tcPr>
            <w:tcW w:w="3218" w:type="dxa"/>
            <w:vAlign w:val="center"/>
          </w:tcPr>
          <w:p w14:paraId="6C5A9445" w14:textId="77777777" w:rsidR="008967A1" w:rsidRPr="008967A1" w:rsidRDefault="00000000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218" w:type="dxa"/>
            <w:vAlign w:val="center"/>
          </w:tcPr>
          <w:p w14:paraId="69F7041D" w14:textId="00F6382C" w:rsidR="008967A1" w:rsidRPr="008967A1" w:rsidRDefault="005E7787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-3.000000</m:t>
                </m:r>
              </m:oMath>
            </m:oMathPara>
          </w:p>
        </w:tc>
        <w:tc>
          <w:tcPr>
            <w:tcW w:w="3218" w:type="dxa"/>
            <w:vAlign w:val="center"/>
          </w:tcPr>
          <w:p w14:paraId="4465BFDA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  <w:tr w:rsidR="008967A1" w:rsidRPr="008967A1" w14:paraId="72B65811" w14:textId="77777777" w:rsidTr="00D139D3">
        <w:tc>
          <w:tcPr>
            <w:tcW w:w="3218" w:type="dxa"/>
            <w:vAlign w:val="center"/>
          </w:tcPr>
          <w:p w14:paraId="0C9DB114" w14:textId="77777777" w:rsidR="008967A1" w:rsidRPr="008967A1" w:rsidRDefault="00000000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218" w:type="dxa"/>
            <w:vAlign w:val="center"/>
          </w:tcPr>
          <w:p w14:paraId="189F006B" w14:textId="1DECE30D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-1.000000</m:t>
                </m:r>
              </m:oMath>
            </m:oMathPara>
          </w:p>
        </w:tc>
        <w:tc>
          <w:tcPr>
            <w:tcW w:w="3218" w:type="dxa"/>
            <w:vAlign w:val="center"/>
          </w:tcPr>
          <w:p w14:paraId="26DFCC89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  <w:tr w:rsidR="008967A1" w:rsidRPr="008967A1" w14:paraId="4ADB8D15" w14:textId="77777777" w:rsidTr="00D139D3">
        <w:tc>
          <w:tcPr>
            <w:tcW w:w="3218" w:type="dxa"/>
            <w:vAlign w:val="center"/>
          </w:tcPr>
          <w:p w14:paraId="585D7C23" w14:textId="77777777" w:rsidR="008967A1" w:rsidRPr="008967A1" w:rsidRDefault="00000000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218" w:type="dxa"/>
            <w:vAlign w:val="center"/>
          </w:tcPr>
          <w:p w14:paraId="15701D37" w14:textId="6080E001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-1.000000</m:t>
                </m:r>
              </m:oMath>
            </m:oMathPara>
          </w:p>
        </w:tc>
        <w:tc>
          <w:tcPr>
            <w:tcW w:w="3218" w:type="dxa"/>
            <w:vAlign w:val="center"/>
          </w:tcPr>
          <w:p w14:paraId="091D79EF" w14:textId="77777777" w:rsidR="008967A1" w:rsidRPr="008967A1" w:rsidRDefault="008967A1" w:rsidP="0083025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</w:tbl>
    <w:p w14:paraId="006ACC98" w14:textId="77777777" w:rsidR="008967A1" w:rsidRPr="008967A1" w:rsidRDefault="008967A1" w:rsidP="00195839">
      <w:pPr>
        <w:pStyle w:val="afb"/>
        <w:ind w:firstLine="0"/>
        <w:rPr>
          <w:rFonts w:ascii="Times New Roman" w:hAnsi="Times New Roman" w:cs="Times New Roman"/>
        </w:rPr>
      </w:pPr>
    </w:p>
    <w:p w14:paraId="1C37998B" w14:textId="77777777" w:rsid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lastRenderedPageBreak/>
        <w:t>Вывод: Метод показал высокую точность (</w:t>
      </w:r>
      <m:oMath>
        <m:r>
          <w:rPr>
            <w:rFonts w:ascii="Cambria Math" w:eastAsia="Cambria Math" w:hAnsi="Cambria Math" w:cs="Times New Roman"/>
          </w:rPr>
          <m:t>≈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</w:rPr>
              <m:t>-9</m:t>
            </m:r>
          </m:sup>
        </m:sSup>
      </m:oMath>
      <w:r w:rsidRPr="008967A1">
        <w:rPr>
          <w:rFonts w:ascii="Times New Roman" w:hAnsi="Times New Roman" w:cs="Times New Roman"/>
        </w:rPr>
        <w:t>). Решение приближается к оптимуму снаружи допустимой области.</w:t>
      </w:r>
    </w:p>
    <w:p w14:paraId="55E593E5" w14:textId="77777777" w:rsidR="0022284B" w:rsidRPr="008967A1" w:rsidRDefault="0022284B" w:rsidP="008967A1">
      <w:pPr>
        <w:pStyle w:val="afb"/>
        <w:rPr>
          <w:rFonts w:ascii="Times New Roman" w:hAnsi="Times New Roman" w:cs="Times New Roman"/>
        </w:rPr>
      </w:pPr>
    </w:p>
    <w:p w14:paraId="1C0A376D" w14:textId="77777777" w:rsidR="008967A1" w:rsidRPr="008967A1" w:rsidRDefault="008967A1" w:rsidP="00DF0E89">
      <w:pPr>
        <w:spacing w:line="360" w:lineRule="auto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Метод барьерных функций</w:t>
      </w:r>
    </w:p>
    <w:p w14:paraId="4EFD0BFA" w14:textId="36C3BCF5" w:rsidR="008967A1" w:rsidRPr="008967A1" w:rsidRDefault="00DF0E89" w:rsidP="00DF0E89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8967A1" w:rsidRPr="008967A1">
        <w:rPr>
          <w:rFonts w:ascii="Times New Roman" w:hAnsi="Times New Roman" w:cs="Times New Roman"/>
        </w:rPr>
        <w:t>езультат: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4802"/>
        <w:gridCol w:w="4802"/>
      </w:tblGrid>
      <w:tr w:rsidR="008967A1" w:rsidRPr="008967A1" w14:paraId="67E7C56D" w14:textId="77777777" w:rsidTr="0083025C">
        <w:tc>
          <w:tcPr>
            <w:tcW w:w="4802" w:type="dxa"/>
            <w:vAlign w:val="center"/>
          </w:tcPr>
          <w:p w14:paraId="5CC160EE" w14:textId="77777777" w:rsidR="008967A1" w:rsidRPr="008967A1" w:rsidRDefault="008967A1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4802" w:type="dxa"/>
            <w:vAlign w:val="center"/>
          </w:tcPr>
          <w:p w14:paraId="01B06A39" w14:textId="77777777" w:rsidR="008967A1" w:rsidRPr="008967A1" w:rsidRDefault="008967A1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8967A1" w:rsidRPr="008967A1" w14:paraId="70E61B02" w14:textId="77777777" w:rsidTr="0083025C">
        <w:tc>
          <w:tcPr>
            <w:tcW w:w="4802" w:type="dxa"/>
            <w:vAlign w:val="center"/>
          </w:tcPr>
          <w:p w14:paraId="418DD3B2" w14:textId="77777777" w:rsidR="008967A1" w:rsidRPr="008967A1" w:rsidRDefault="00000000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4802" w:type="dxa"/>
            <w:vAlign w:val="center"/>
          </w:tcPr>
          <w:p w14:paraId="78FF301F" w14:textId="5B16C700" w:rsidR="008967A1" w:rsidRPr="008967A1" w:rsidRDefault="00000000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0,99999968, 0,99999952</m:t>
                    </m:r>
                  </m:e>
                </m:d>
              </m:oMath>
            </m:oMathPara>
          </w:p>
        </w:tc>
      </w:tr>
      <w:tr w:rsidR="008967A1" w:rsidRPr="008967A1" w14:paraId="72DE17B0" w14:textId="77777777" w:rsidTr="0083025C">
        <w:tc>
          <w:tcPr>
            <w:tcW w:w="4802" w:type="dxa"/>
            <w:vAlign w:val="center"/>
          </w:tcPr>
          <w:p w14:paraId="46A6FE68" w14:textId="77777777" w:rsidR="008967A1" w:rsidRPr="008967A1" w:rsidRDefault="008967A1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802" w:type="dxa"/>
            <w:vAlign w:val="center"/>
          </w:tcPr>
          <w:p w14:paraId="0F7ABE2A" w14:textId="636BA5D4" w:rsidR="008967A1" w:rsidRPr="008967A1" w:rsidRDefault="008967A1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110.00000</m:t>
                </m:r>
              </m:oMath>
            </m:oMathPara>
          </w:p>
        </w:tc>
      </w:tr>
      <w:tr w:rsidR="008967A1" w:rsidRPr="008967A1" w14:paraId="01985672" w14:textId="77777777" w:rsidTr="0083025C">
        <w:tc>
          <w:tcPr>
            <w:tcW w:w="4802" w:type="dxa"/>
            <w:vAlign w:val="center"/>
          </w:tcPr>
          <w:p w14:paraId="4D3FB140" w14:textId="77777777" w:rsidR="008967A1" w:rsidRPr="008967A1" w:rsidRDefault="008967A1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Число внешних итераций</w:t>
            </w:r>
          </w:p>
        </w:tc>
        <w:tc>
          <w:tcPr>
            <w:tcW w:w="4802" w:type="dxa"/>
            <w:vAlign w:val="center"/>
          </w:tcPr>
          <w:p w14:paraId="1F7FB6E6" w14:textId="3FD017D7" w:rsidR="008967A1" w:rsidRPr="008967A1" w:rsidRDefault="00E3716B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8967A1" w:rsidRPr="008967A1" w14:paraId="37290884" w14:textId="77777777" w:rsidTr="0083025C">
        <w:tc>
          <w:tcPr>
            <w:tcW w:w="4802" w:type="dxa"/>
            <w:vAlign w:val="center"/>
          </w:tcPr>
          <w:p w14:paraId="4C39126E" w14:textId="77777777" w:rsidR="008967A1" w:rsidRPr="008967A1" w:rsidRDefault="008967A1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Сходимость</w:t>
            </w:r>
          </w:p>
        </w:tc>
        <w:tc>
          <w:tcPr>
            <w:tcW w:w="4802" w:type="dxa"/>
            <w:vAlign w:val="center"/>
          </w:tcPr>
          <w:p w14:paraId="4484D696" w14:textId="77777777" w:rsidR="008967A1" w:rsidRPr="008967A1" w:rsidRDefault="008967A1" w:rsidP="0083025C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Изнутри допустимой области</w:t>
            </w:r>
          </w:p>
        </w:tc>
      </w:tr>
    </w:tbl>
    <w:p w14:paraId="3C38897E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5FFF82EF" w14:textId="0AD4C879" w:rsid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Вывод: Метод не достиг оптимума. Это объясняется тем, что оптимальная точка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1, 1]</m:t>
        </m:r>
      </m:oMath>
      <w:r w:rsidRPr="008967A1">
        <w:rPr>
          <w:rFonts w:ascii="Times New Roman" w:hAnsi="Times New Roman" w:cs="Times New Roman"/>
        </w:rPr>
        <w:t xml:space="preserve"> лежит на границе допустимой области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g</m:t>
            </m:r>
          </m:e>
          <m:sub>
            <m:r>
              <w:rPr>
                <w:rFonts w:ascii="Cambria Math" w:eastAsia="Cambria Math" w:hAnsi="Cambria Math" w:cs="Times New Roman"/>
              </w:rPr>
              <m:t>1</m:t>
            </m:r>
          </m:sub>
        </m:sSub>
        <m:r>
          <w:rPr>
            <w:rFonts w:ascii="Cambria Math" w:eastAsia="Cambria Math" w:hAnsi="Cambria Math" w:cs="Times New Roman"/>
          </w:rPr>
          <m:t>=0</m:t>
        </m:r>
      </m:oMath>
      <w:r w:rsidRPr="008967A1">
        <w:rPr>
          <w:rFonts w:ascii="Times New Roman" w:hAnsi="Times New Roman" w:cs="Times New Roman"/>
        </w:rPr>
        <w:t>). Барьерная функция стремится к бесконечности при приближении к границе, что препятствует достижению точного решения. Это известное теоретическое ограничение метода барьерных функций.</w:t>
      </w:r>
    </w:p>
    <w:p w14:paraId="6E2BD736" w14:textId="77777777" w:rsidR="00925FA7" w:rsidRPr="008967A1" w:rsidRDefault="00925FA7" w:rsidP="008967A1">
      <w:pPr>
        <w:pStyle w:val="afb"/>
        <w:rPr>
          <w:rFonts w:ascii="Times New Roman" w:hAnsi="Times New Roman" w:cs="Times New Roman"/>
        </w:rPr>
      </w:pPr>
    </w:p>
    <w:p w14:paraId="684EF4B2" w14:textId="77777777" w:rsidR="008967A1" w:rsidRPr="008967A1" w:rsidRDefault="008967A1" w:rsidP="008967A1">
      <w:pPr>
        <w:spacing w:line="360" w:lineRule="auto"/>
        <w:ind w:firstLine="709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Комбинированный метод</w:t>
      </w:r>
    </w:p>
    <w:p w14:paraId="380E43C1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Результат: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4781"/>
        <w:gridCol w:w="4781"/>
      </w:tblGrid>
      <w:tr w:rsidR="008967A1" w:rsidRPr="008967A1" w14:paraId="6B716C73" w14:textId="77777777" w:rsidTr="0083025C">
        <w:tc>
          <w:tcPr>
            <w:tcW w:w="4781" w:type="dxa"/>
            <w:vAlign w:val="center"/>
          </w:tcPr>
          <w:p w14:paraId="164A1CF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4781" w:type="dxa"/>
            <w:vAlign w:val="center"/>
          </w:tcPr>
          <w:p w14:paraId="34458E5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8967A1" w:rsidRPr="008967A1" w14:paraId="0F13F2F9" w14:textId="77777777" w:rsidTr="0083025C">
        <w:tc>
          <w:tcPr>
            <w:tcW w:w="4781" w:type="dxa"/>
            <w:vAlign w:val="center"/>
          </w:tcPr>
          <w:p w14:paraId="795A6C5D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4781" w:type="dxa"/>
            <w:vAlign w:val="center"/>
          </w:tcPr>
          <w:p w14:paraId="1CFC1DE7" w14:textId="2E132C55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1.2554, 1.5792</m:t>
                    </m:r>
                  </m:e>
                </m:d>
              </m:oMath>
            </m:oMathPara>
          </w:p>
        </w:tc>
      </w:tr>
      <w:tr w:rsidR="008967A1" w:rsidRPr="008967A1" w14:paraId="1B352A15" w14:textId="77777777" w:rsidTr="0083025C">
        <w:tc>
          <w:tcPr>
            <w:tcW w:w="4781" w:type="dxa"/>
            <w:vAlign w:val="center"/>
          </w:tcPr>
          <w:p w14:paraId="0B5CFBF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781" w:type="dxa"/>
            <w:vAlign w:val="center"/>
          </w:tcPr>
          <w:p w14:paraId="093A4351" w14:textId="1773457A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110.19649956</m:t>
                </m:r>
              </m:oMath>
            </m:oMathPara>
          </w:p>
        </w:tc>
      </w:tr>
      <w:tr w:rsidR="008967A1" w:rsidRPr="008967A1" w14:paraId="6B449EC5" w14:textId="77777777" w:rsidTr="0083025C">
        <w:tc>
          <w:tcPr>
            <w:tcW w:w="4781" w:type="dxa"/>
            <w:vAlign w:val="center"/>
          </w:tcPr>
          <w:p w14:paraId="619C2F2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Число внешних итераций</w:t>
            </w:r>
          </w:p>
        </w:tc>
        <w:tc>
          <w:tcPr>
            <w:tcW w:w="4781" w:type="dxa"/>
            <w:vAlign w:val="center"/>
          </w:tcPr>
          <w:p w14:paraId="3FCB09D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8967A1" w:rsidRPr="008967A1" w14:paraId="7130EBED" w14:textId="77777777" w:rsidTr="0083025C">
        <w:tc>
          <w:tcPr>
            <w:tcW w:w="4781" w:type="dxa"/>
            <w:vAlign w:val="center"/>
          </w:tcPr>
          <w:p w14:paraId="428BD17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Сходимость</w:t>
            </w:r>
          </w:p>
        </w:tc>
        <w:tc>
          <w:tcPr>
            <w:tcW w:w="4781" w:type="dxa"/>
            <w:vAlign w:val="center"/>
          </w:tcPr>
          <w:p w14:paraId="08EFC3A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Допустимое решение</w:t>
            </w:r>
          </w:p>
        </w:tc>
      </w:tr>
    </w:tbl>
    <w:p w14:paraId="7CD7C746" w14:textId="77777777" w:rsid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Вывод: Комбинированный метод дал решение, близкое к оптимуму, с допустимыми ограничениями.</w:t>
      </w:r>
    </w:p>
    <w:p w14:paraId="108A9878" w14:textId="77777777" w:rsidR="00195839" w:rsidRPr="008967A1" w:rsidRDefault="00195839" w:rsidP="008967A1">
      <w:pPr>
        <w:pStyle w:val="afb"/>
        <w:rPr>
          <w:rFonts w:ascii="Times New Roman" w:hAnsi="Times New Roman" w:cs="Times New Roman"/>
        </w:rPr>
      </w:pPr>
    </w:p>
    <w:p w14:paraId="7D04C315" w14:textId="77777777" w:rsidR="008967A1" w:rsidRPr="008967A1" w:rsidRDefault="008967A1" w:rsidP="008967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Метод модифицированных функций Лагранжа</w:t>
      </w:r>
    </w:p>
    <w:p w14:paraId="3ABD0A2B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Результат: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785"/>
      </w:tblGrid>
      <w:tr w:rsidR="008967A1" w:rsidRPr="008967A1" w14:paraId="3A49C1BF" w14:textId="77777777" w:rsidTr="0083025C">
        <w:tc>
          <w:tcPr>
            <w:tcW w:w="4677" w:type="dxa"/>
            <w:vAlign w:val="center"/>
          </w:tcPr>
          <w:p w14:paraId="013BF21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4785" w:type="dxa"/>
            <w:vAlign w:val="center"/>
          </w:tcPr>
          <w:p w14:paraId="73C3D18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8967A1" w:rsidRPr="008967A1" w14:paraId="2DD3C480" w14:textId="77777777" w:rsidTr="0083025C">
        <w:tc>
          <w:tcPr>
            <w:tcW w:w="4677" w:type="dxa"/>
            <w:vAlign w:val="center"/>
          </w:tcPr>
          <w:p w14:paraId="3A9A8717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4785" w:type="dxa"/>
            <w:vAlign w:val="center"/>
          </w:tcPr>
          <w:p w14:paraId="553D5ADD" w14:textId="70CE8704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0.999999974,0,99999995</m:t>
                    </m:r>
                  </m:e>
                </m:d>
              </m:oMath>
            </m:oMathPara>
          </w:p>
        </w:tc>
      </w:tr>
      <w:tr w:rsidR="008967A1" w:rsidRPr="008967A1" w14:paraId="5986D599" w14:textId="77777777" w:rsidTr="0083025C">
        <w:tc>
          <w:tcPr>
            <w:tcW w:w="4677" w:type="dxa"/>
            <w:vAlign w:val="center"/>
          </w:tcPr>
          <w:p w14:paraId="302631C7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785" w:type="dxa"/>
            <w:vAlign w:val="center"/>
          </w:tcPr>
          <w:p w14:paraId="44505983" w14:textId="5637E041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110.00000000</m:t>
                </m:r>
              </m:oMath>
            </m:oMathPara>
          </w:p>
        </w:tc>
      </w:tr>
      <w:tr w:rsidR="008967A1" w:rsidRPr="008967A1" w14:paraId="3EE0DBBD" w14:textId="77777777" w:rsidTr="0083025C">
        <w:tc>
          <w:tcPr>
            <w:tcW w:w="4677" w:type="dxa"/>
            <w:vAlign w:val="center"/>
          </w:tcPr>
          <w:p w14:paraId="24BD34B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Число внешних итераций</w:t>
            </w:r>
          </w:p>
        </w:tc>
        <w:tc>
          <w:tcPr>
            <w:tcW w:w="4785" w:type="dxa"/>
            <w:vAlign w:val="center"/>
          </w:tcPr>
          <w:p w14:paraId="099BF3B3" w14:textId="38F8AED8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  <w:r w:rsidR="00E3716B">
              <w:rPr>
                <w:color w:val="000000" w:themeColor="text1"/>
                <w:sz w:val="28"/>
                <w:szCs w:val="28"/>
              </w:rPr>
              <w:t>0</w:t>
            </w:r>
            <w:r w:rsidRPr="008967A1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8967A1" w:rsidRPr="008967A1" w14:paraId="11148DA6" w14:textId="77777777" w:rsidTr="0083025C">
        <w:tc>
          <w:tcPr>
            <w:tcW w:w="4677" w:type="dxa"/>
            <w:vAlign w:val="center"/>
          </w:tcPr>
          <w:p w14:paraId="535AC6F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Сходимость</w:t>
            </w:r>
          </w:p>
        </w:tc>
        <w:tc>
          <w:tcPr>
            <w:tcW w:w="4785" w:type="dxa"/>
            <w:vAlign w:val="center"/>
          </w:tcPr>
          <w:p w14:paraId="5C8FBB6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Изнутри допустимой области</w:t>
            </w:r>
          </w:p>
        </w:tc>
      </w:tr>
    </w:tbl>
    <w:p w14:paraId="5C8AD41F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54F899A7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Проверка ограничений: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172"/>
        <w:gridCol w:w="3172"/>
        <w:gridCol w:w="3172"/>
      </w:tblGrid>
      <w:tr w:rsidR="008967A1" w:rsidRPr="008967A1" w14:paraId="275406FF" w14:textId="77777777" w:rsidTr="0083025C">
        <w:tc>
          <w:tcPr>
            <w:tcW w:w="3172" w:type="dxa"/>
            <w:vAlign w:val="center"/>
          </w:tcPr>
          <w:p w14:paraId="602B873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Ограничение</w:t>
            </w:r>
          </w:p>
        </w:tc>
        <w:tc>
          <w:tcPr>
            <w:tcW w:w="3172" w:type="dxa"/>
            <w:vAlign w:val="center"/>
          </w:tcPr>
          <w:p w14:paraId="00EE2F6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  <w:tc>
          <w:tcPr>
            <w:tcW w:w="3172" w:type="dxa"/>
            <w:vAlign w:val="center"/>
          </w:tcPr>
          <w:p w14:paraId="4C9C682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8967A1" w:rsidRPr="008967A1" w14:paraId="64D34818" w14:textId="77777777" w:rsidTr="0083025C">
        <w:tc>
          <w:tcPr>
            <w:tcW w:w="3172" w:type="dxa"/>
            <w:vAlign w:val="center"/>
          </w:tcPr>
          <w:p w14:paraId="5D9D2260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172" w:type="dxa"/>
            <w:vAlign w:val="center"/>
          </w:tcPr>
          <w:p w14:paraId="703CB07D" w14:textId="17694B4B" w:rsidR="008967A1" w:rsidRPr="008967A1" w:rsidRDefault="005E7787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-3.000000</m:t>
                </m:r>
              </m:oMath>
            </m:oMathPara>
          </w:p>
        </w:tc>
        <w:tc>
          <w:tcPr>
            <w:tcW w:w="3172" w:type="dxa"/>
            <w:vAlign w:val="center"/>
          </w:tcPr>
          <w:p w14:paraId="634B8FAA" w14:textId="77777777" w:rsidR="008967A1" w:rsidRPr="008967A1" w:rsidRDefault="008967A1" w:rsidP="0083025C">
            <w:pPr>
              <w:jc w:val="center"/>
              <w:rPr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  <w:tr w:rsidR="008967A1" w:rsidRPr="008967A1" w14:paraId="6E6953FC" w14:textId="77777777" w:rsidTr="0083025C">
        <w:tc>
          <w:tcPr>
            <w:tcW w:w="3172" w:type="dxa"/>
            <w:vAlign w:val="center"/>
          </w:tcPr>
          <w:p w14:paraId="1881AAAC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172" w:type="dxa"/>
            <w:vAlign w:val="center"/>
          </w:tcPr>
          <w:p w14:paraId="417D35D1" w14:textId="17C70CDE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-1.000000</m:t>
                </m:r>
              </m:oMath>
            </m:oMathPara>
          </w:p>
        </w:tc>
        <w:tc>
          <w:tcPr>
            <w:tcW w:w="3172" w:type="dxa"/>
            <w:vAlign w:val="center"/>
          </w:tcPr>
          <w:p w14:paraId="7B8668A4" w14:textId="77777777" w:rsidR="008967A1" w:rsidRPr="008967A1" w:rsidRDefault="008967A1" w:rsidP="0083025C">
            <w:pPr>
              <w:jc w:val="center"/>
              <w:rPr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  <w:tr w:rsidR="008967A1" w:rsidRPr="008967A1" w14:paraId="0580F0B3" w14:textId="77777777" w:rsidTr="0083025C">
        <w:tc>
          <w:tcPr>
            <w:tcW w:w="3172" w:type="dxa"/>
            <w:vAlign w:val="center"/>
          </w:tcPr>
          <w:p w14:paraId="59C7E6DA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172" w:type="dxa"/>
            <w:vAlign w:val="center"/>
          </w:tcPr>
          <w:p w14:paraId="64F02038" w14:textId="03BFE5EC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-0.999999</m:t>
                </m:r>
              </m:oMath>
            </m:oMathPara>
          </w:p>
        </w:tc>
        <w:tc>
          <w:tcPr>
            <w:tcW w:w="3172" w:type="dxa"/>
            <w:vAlign w:val="center"/>
          </w:tcPr>
          <w:p w14:paraId="6B10FB2D" w14:textId="77777777" w:rsidR="008967A1" w:rsidRPr="008967A1" w:rsidRDefault="008967A1" w:rsidP="0083025C">
            <w:pPr>
              <w:jc w:val="center"/>
              <w:rPr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</w:tbl>
    <w:p w14:paraId="4E6C1DD9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24C1FE4D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Вывод: Метод показал наилучшую точность среди всех методов. Погрешность по сравнению с аналитическим решением составляет </w:t>
      </w:r>
      <m:oMath>
        <m:r>
          <w:rPr>
            <w:rFonts w:ascii="Cambria Math" w:eastAsia="Cambria Math" w:hAnsi="Cambria Math" w:cs="Times New Roman"/>
          </w:rPr>
          <m:t>≈</m:t>
        </m:r>
        <m:sSup>
          <m:sSupPr>
            <m:ctrlPr>
              <w:rPr>
                <w:rFonts w:ascii="Cambria Math" w:eastAsia="Cambria Math" w:hAnsi="Cambria Math" w:cs="Times New Roman"/>
              </w:rPr>
            </m:ctrlPr>
          </m:sSupPr>
          <m:e>
            <m:r>
              <w:rPr>
                <w:rFonts w:ascii="Cambria Math" w:eastAsia="Cambria Math" w:hAnsi="Cambria Math" w:cs="Times New Roman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</w:rPr>
              <m:t>-9</m:t>
            </m:r>
          </m:sup>
        </m:sSup>
      </m:oMath>
      <w:r w:rsidRPr="008967A1">
        <w:rPr>
          <w:rFonts w:ascii="Times New Roman" w:hAnsi="Times New Roman" w:cs="Times New Roman"/>
        </w:rPr>
        <w:t>.</w:t>
      </w:r>
    </w:p>
    <w:p w14:paraId="41459C1A" w14:textId="77777777" w:rsidR="008967A1" w:rsidRPr="008967A1" w:rsidRDefault="008967A1" w:rsidP="008967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b/>
          <w:bCs/>
          <w:sz w:val="28"/>
          <w:szCs w:val="28"/>
        </w:rPr>
      </w:pPr>
    </w:p>
    <w:p w14:paraId="268259E7" w14:textId="77777777" w:rsidR="008967A1" w:rsidRPr="008967A1" w:rsidRDefault="008967A1" w:rsidP="008967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b/>
          <w:bCs/>
          <w:sz w:val="28"/>
          <w:szCs w:val="28"/>
        </w:rPr>
      </w:pPr>
      <w:r w:rsidRPr="008967A1">
        <w:rPr>
          <w:b/>
          <w:bCs/>
          <w:sz w:val="28"/>
          <w:szCs w:val="28"/>
        </w:rPr>
        <w:t>Метод проекции градиента</w:t>
      </w:r>
    </w:p>
    <w:p w14:paraId="71BFBF31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Результат: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4765"/>
        <w:gridCol w:w="4765"/>
      </w:tblGrid>
      <w:tr w:rsidR="008967A1" w:rsidRPr="008967A1" w14:paraId="6DD7F68F" w14:textId="77777777" w:rsidTr="0083025C">
        <w:tc>
          <w:tcPr>
            <w:tcW w:w="4765" w:type="dxa"/>
            <w:vAlign w:val="center"/>
          </w:tcPr>
          <w:p w14:paraId="6416B78E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4765" w:type="dxa"/>
            <w:vAlign w:val="center"/>
          </w:tcPr>
          <w:p w14:paraId="568CAD0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8967A1" w:rsidRPr="008967A1" w14:paraId="17AD827A" w14:textId="77777777" w:rsidTr="0083025C">
        <w:tc>
          <w:tcPr>
            <w:tcW w:w="4765" w:type="dxa"/>
            <w:vAlign w:val="center"/>
          </w:tcPr>
          <w:p w14:paraId="111AAB30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4765" w:type="dxa"/>
            <w:vAlign w:val="center"/>
          </w:tcPr>
          <w:p w14:paraId="4725FED1" w14:textId="539CD6E6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1.01422621,1.02872743</m:t>
                    </m:r>
                  </m:e>
                </m:d>
              </m:oMath>
            </m:oMathPara>
          </w:p>
        </w:tc>
      </w:tr>
      <w:tr w:rsidR="008967A1" w:rsidRPr="008967A1" w14:paraId="217771A6" w14:textId="77777777" w:rsidTr="0083025C">
        <w:tc>
          <w:tcPr>
            <w:tcW w:w="4765" w:type="dxa"/>
            <w:vAlign w:val="center"/>
          </w:tcPr>
          <w:p w14:paraId="7673410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765" w:type="dxa"/>
            <w:vAlign w:val="center"/>
          </w:tcPr>
          <w:p w14:paraId="3E92D162" w14:textId="2EC10203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100.00060758</m:t>
                </m:r>
              </m:oMath>
            </m:oMathPara>
          </w:p>
        </w:tc>
      </w:tr>
      <w:tr w:rsidR="008967A1" w:rsidRPr="008967A1" w14:paraId="6A19C6E7" w14:textId="77777777" w:rsidTr="0083025C">
        <w:tc>
          <w:tcPr>
            <w:tcW w:w="4765" w:type="dxa"/>
            <w:vAlign w:val="center"/>
          </w:tcPr>
          <w:p w14:paraId="7E4FA6F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Число итераций</w:t>
            </w:r>
          </w:p>
        </w:tc>
        <w:tc>
          <w:tcPr>
            <w:tcW w:w="4765" w:type="dxa"/>
            <w:vAlign w:val="center"/>
          </w:tcPr>
          <w:p w14:paraId="50C67F9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1000</w:t>
            </w:r>
          </w:p>
        </w:tc>
      </w:tr>
      <w:tr w:rsidR="008967A1" w:rsidRPr="008967A1" w14:paraId="538AAFAC" w14:textId="77777777" w:rsidTr="0083025C">
        <w:tc>
          <w:tcPr>
            <w:tcW w:w="4765" w:type="dxa"/>
            <w:vAlign w:val="center"/>
          </w:tcPr>
          <w:p w14:paraId="79F0803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Сходимость</w:t>
            </w:r>
          </w:p>
        </w:tc>
        <w:tc>
          <w:tcPr>
            <w:tcW w:w="4765" w:type="dxa"/>
            <w:vAlign w:val="center"/>
          </w:tcPr>
          <w:p w14:paraId="1A73478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Вдоль границы допустимой области</w:t>
            </w:r>
          </w:p>
        </w:tc>
      </w:tr>
    </w:tbl>
    <w:p w14:paraId="0A823FD7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41D7D33A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 xml:space="preserve">Вывод: Метод дал допустимое решение, но с наименьшей точностью. Это связано с медленной сходимостью метода проекции градиента для овражных функций, к которым относится функция </w:t>
      </w:r>
      <w:proofErr w:type="spellStart"/>
      <w:r w:rsidRPr="008967A1">
        <w:rPr>
          <w:rFonts w:ascii="Times New Roman" w:hAnsi="Times New Roman" w:cs="Times New Roman"/>
        </w:rPr>
        <w:t>Розенброка</w:t>
      </w:r>
      <w:proofErr w:type="spellEnd"/>
      <w:r w:rsidRPr="008967A1">
        <w:rPr>
          <w:rFonts w:ascii="Times New Roman" w:hAnsi="Times New Roman" w:cs="Times New Roman"/>
        </w:rPr>
        <w:t>.</w:t>
      </w:r>
    </w:p>
    <w:p w14:paraId="0FCF33C9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1B026616" w14:textId="77777777" w:rsidR="008967A1" w:rsidRPr="008967A1" w:rsidRDefault="008967A1" w:rsidP="008967A1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46"/>
      <w:bookmarkStart w:id="29" w:name="_Toc229137913"/>
      <w:r w:rsidRPr="008967A1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Проверка решения на допустимость</w:t>
      </w:r>
      <w:bookmarkEnd w:id="28"/>
      <w:bookmarkEnd w:id="29"/>
    </w:p>
    <w:p w14:paraId="46131915" w14:textId="77777777" w:rsidR="008967A1" w:rsidRPr="008967A1" w:rsidRDefault="008967A1" w:rsidP="008967A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47"/>
      <w:bookmarkStart w:id="31" w:name="_Toc229137914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Лучшее найденное решение</w:t>
      </w:r>
      <w:bookmarkEnd w:id="30"/>
      <w:bookmarkEnd w:id="31"/>
    </w:p>
    <w:p w14:paraId="14E5D526" w14:textId="591466BD" w:rsidR="008967A1" w:rsidRPr="00FA7335" w:rsidRDefault="008967A1" w:rsidP="00597767">
      <w:pPr>
        <w:pStyle w:val="afb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Метод модифицированных функций Лагранжа дал наилучший результат:</w:t>
      </w:r>
    </w:p>
    <w:p w14:paraId="2EAFFBDD" w14:textId="1BD0D1E0" w:rsidR="008967A1" w:rsidRPr="000E4A47" w:rsidRDefault="00000000" w:rsidP="000E4A47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mbria Math" w:hAnsi="Cambria Math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 w:themeColor="text1"/>
                  <w:sz w:val="28"/>
                  <w:szCs w:val="28"/>
                </w:rPr>
                <m:t>0.999999974,0,99999995</m:t>
              </m:r>
            </m:e>
          </m:d>
        </m:oMath>
      </m:oMathPara>
    </w:p>
    <w:p w14:paraId="305E0F99" w14:textId="48F94E01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Cambria Math" w:hAnsi="Cambria Math" w:cs="Times New Roman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</w:rPr>
            <m:t>=110.000</m:t>
          </m:r>
        </m:oMath>
      </m:oMathPara>
    </w:p>
    <w:p w14:paraId="238930E8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61260354" w14:textId="77777777" w:rsidR="008967A1" w:rsidRPr="008967A1" w:rsidRDefault="008967A1" w:rsidP="008967A1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48"/>
      <w:bookmarkStart w:id="33" w:name="_Toc229137915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Проверка ограничений для лучшего решения</w:t>
      </w:r>
      <w:bookmarkEnd w:id="32"/>
      <w:bookmarkEnd w:id="33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708"/>
        <w:gridCol w:w="2126"/>
        <w:gridCol w:w="2551"/>
        <w:gridCol w:w="2183"/>
        <w:gridCol w:w="1892"/>
      </w:tblGrid>
      <w:tr w:rsidR="008967A1" w:rsidRPr="008967A1" w14:paraId="62728308" w14:textId="77777777" w:rsidTr="0083025C">
        <w:tc>
          <w:tcPr>
            <w:tcW w:w="708" w:type="dxa"/>
            <w:vAlign w:val="center"/>
          </w:tcPr>
          <w:p w14:paraId="0A5A9F8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126" w:type="dxa"/>
            <w:vAlign w:val="center"/>
          </w:tcPr>
          <w:p w14:paraId="51A7F5F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Ограничение</w:t>
            </w:r>
          </w:p>
        </w:tc>
        <w:tc>
          <w:tcPr>
            <w:tcW w:w="2551" w:type="dxa"/>
            <w:vAlign w:val="center"/>
          </w:tcPr>
          <w:p w14:paraId="33939D0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Формула</w:t>
            </w:r>
          </w:p>
        </w:tc>
        <w:tc>
          <w:tcPr>
            <w:tcW w:w="2183" w:type="dxa"/>
            <w:vAlign w:val="center"/>
          </w:tcPr>
          <w:p w14:paraId="40FB29D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Значение</w:t>
            </w:r>
          </w:p>
        </w:tc>
        <w:tc>
          <w:tcPr>
            <w:tcW w:w="1892" w:type="dxa"/>
            <w:vAlign w:val="center"/>
          </w:tcPr>
          <w:p w14:paraId="7E82292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1D0E4A" w:rsidRPr="008967A1" w14:paraId="616110E3" w14:textId="77777777" w:rsidTr="0083025C">
        <w:tc>
          <w:tcPr>
            <w:tcW w:w="708" w:type="dxa"/>
            <w:vAlign w:val="center"/>
          </w:tcPr>
          <w:p w14:paraId="5E19A218" w14:textId="77777777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26" w:type="dxa"/>
            <w:vAlign w:val="center"/>
          </w:tcPr>
          <w:p w14:paraId="186C6AE8" w14:textId="77777777" w:rsidR="001D0E4A" w:rsidRPr="008967A1" w:rsidRDefault="00000000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51" w:type="dxa"/>
            <w:vAlign w:val="center"/>
          </w:tcPr>
          <w:p w14:paraId="124E073F" w14:textId="4B465930" w:rsidR="001D0E4A" w:rsidRPr="008967A1" w:rsidRDefault="00000000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-3</m:t>
                </m:r>
              </m:oMath>
            </m:oMathPara>
          </w:p>
        </w:tc>
        <w:tc>
          <w:tcPr>
            <w:tcW w:w="2183" w:type="dxa"/>
            <w:vAlign w:val="center"/>
          </w:tcPr>
          <w:p w14:paraId="5678C1DE" w14:textId="597A2BFB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-3.000000</m:t>
                </m:r>
              </m:oMath>
            </m:oMathPara>
          </w:p>
        </w:tc>
        <w:tc>
          <w:tcPr>
            <w:tcW w:w="1892" w:type="dxa"/>
            <w:vAlign w:val="center"/>
          </w:tcPr>
          <w:p w14:paraId="71B25483" w14:textId="77777777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  <w:tr w:rsidR="001D0E4A" w:rsidRPr="008967A1" w14:paraId="4E24A7DE" w14:textId="77777777" w:rsidTr="0083025C">
        <w:tc>
          <w:tcPr>
            <w:tcW w:w="708" w:type="dxa"/>
            <w:vAlign w:val="center"/>
          </w:tcPr>
          <w:p w14:paraId="63D1B27F" w14:textId="77777777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126" w:type="dxa"/>
            <w:vAlign w:val="center"/>
          </w:tcPr>
          <w:p w14:paraId="7EB9B0C3" w14:textId="77777777" w:rsidR="001D0E4A" w:rsidRPr="008967A1" w:rsidRDefault="00000000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51" w:type="dxa"/>
            <w:vAlign w:val="center"/>
          </w:tcPr>
          <w:p w14:paraId="34BF27FF" w14:textId="77777777" w:rsidR="001D0E4A" w:rsidRPr="008967A1" w:rsidRDefault="00000000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83" w:type="dxa"/>
            <w:vAlign w:val="center"/>
          </w:tcPr>
          <w:p w14:paraId="246E1E8E" w14:textId="00AC61E2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-1.000000</m:t>
                </m:r>
              </m:oMath>
            </m:oMathPara>
          </w:p>
        </w:tc>
        <w:tc>
          <w:tcPr>
            <w:tcW w:w="1892" w:type="dxa"/>
            <w:vAlign w:val="center"/>
          </w:tcPr>
          <w:p w14:paraId="2F96FAEA" w14:textId="77777777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  <w:tr w:rsidR="001D0E4A" w:rsidRPr="008967A1" w14:paraId="1430EE65" w14:textId="77777777" w:rsidTr="0083025C">
        <w:tc>
          <w:tcPr>
            <w:tcW w:w="708" w:type="dxa"/>
            <w:vAlign w:val="center"/>
          </w:tcPr>
          <w:p w14:paraId="6F48C6B6" w14:textId="77777777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126" w:type="dxa"/>
            <w:vAlign w:val="center"/>
          </w:tcPr>
          <w:p w14:paraId="55FC36DE" w14:textId="77777777" w:rsidR="001D0E4A" w:rsidRPr="008967A1" w:rsidRDefault="00000000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551" w:type="dxa"/>
            <w:vAlign w:val="center"/>
          </w:tcPr>
          <w:p w14:paraId="47D1BB23" w14:textId="77777777" w:rsidR="001D0E4A" w:rsidRPr="008967A1" w:rsidRDefault="00000000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-x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oMath>
            <w:r w:rsidR="001D0E4A" w:rsidRPr="008967A1">
              <w:rPr>
                <w:color w:val="000000" w:themeColor="text1"/>
                <w:sz w:val="28"/>
                <w:szCs w:val="28"/>
              </w:rPr>
              <w:t>​</w:t>
            </w:r>
          </w:p>
        </w:tc>
        <w:tc>
          <w:tcPr>
            <w:tcW w:w="2183" w:type="dxa"/>
            <w:vAlign w:val="center"/>
          </w:tcPr>
          <w:p w14:paraId="54051B69" w14:textId="0E6936DD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-0.999999</m:t>
                </m:r>
              </m:oMath>
            </m:oMathPara>
          </w:p>
        </w:tc>
        <w:tc>
          <w:tcPr>
            <w:tcW w:w="1892" w:type="dxa"/>
            <w:vAlign w:val="center"/>
          </w:tcPr>
          <w:p w14:paraId="62F961FC" w14:textId="77777777" w:rsidR="001D0E4A" w:rsidRPr="008967A1" w:rsidRDefault="001D0E4A" w:rsidP="001D0E4A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Истина</w:t>
            </w:r>
          </w:p>
        </w:tc>
      </w:tr>
    </w:tbl>
    <w:p w14:paraId="47BFB2A6" w14:textId="77777777" w:rsidR="008967A1" w:rsidRPr="00597767" w:rsidRDefault="008967A1" w:rsidP="00597767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ascii="Times New Roman" w:hAnsi="Times New Roman" w:cs="Times New Roman"/>
          <w:lang w:val="en-US"/>
        </w:rPr>
      </w:pPr>
    </w:p>
    <w:p w14:paraId="20355B01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t>Все ограничения выполнены. Решение является допустимым.</w:t>
      </w:r>
    </w:p>
    <w:p w14:paraId="39F100E4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6DBC0843" w14:textId="77777777" w:rsidR="008967A1" w:rsidRPr="008967A1" w:rsidRDefault="008967A1" w:rsidP="008967A1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49"/>
      <w:bookmarkStart w:id="35" w:name="_Toc229137916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Сравнение с аналитическим решением</w:t>
      </w:r>
      <w:bookmarkEnd w:id="34"/>
      <w:bookmarkEnd w:id="35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8967A1" w:rsidRPr="008967A1" w14:paraId="38D9073B" w14:textId="77777777" w:rsidTr="0083025C">
        <w:tc>
          <w:tcPr>
            <w:tcW w:w="2355" w:type="dxa"/>
            <w:vAlign w:val="center"/>
          </w:tcPr>
          <w:p w14:paraId="6195DF9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355" w:type="dxa"/>
            <w:vAlign w:val="center"/>
          </w:tcPr>
          <w:p w14:paraId="4DAF510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Аналитическое</w:t>
            </w:r>
          </w:p>
        </w:tc>
        <w:tc>
          <w:tcPr>
            <w:tcW w:w="2355" w:type="dxa"/>
            <w:vAlign w:val="center"/>
          </w:tcPr>
          <w:p w14:paraId="59C4B46A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Численное</w:t>
            </w:r>
          </w:p>
        </w:tc>
        <w:tc>
          <w:tcPr>
            <w:tcW w:w="2355" w:type="dxa"/>
            <w:vAlign w:val="center"/>
          </w:tcPr>
          <w:p w14:paraId="6A4A20CB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Погрешность</w:t>
            </w:r>
          </w:p>
        </w:tc>
      </w:tr>
      <w:tr w:rsidR="008967A1" w:rsidRPr="008967A1" w14:paraId="409ED5CC" w14:textId="77777777" w:rsidTr="0083025C">
        <w:tc>
          <w:tcPr>
            <w:tcW w:w="2355" w:type="dxa"/>
            <w:vAlign w:val="center"/>
          </w:tcPr>
          <w:p w14:paraId="78F72318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55" w:type="dxa"/>
            <w:vAlign w:val="center"/>
          </w:tcPr>
          <w:p w14:paraId="3C0A468E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1.00</w:t>
            </w:r>
          </w:p>
        </w:tc>
        <w:tc>
          <w:tcPr>
            <w:tcW w:w="2355" w:type="dxa"/>
            <w:vAlign w:val="center"/>
          </w:tcPr>
          <w:p w14:paraId="714192B8" w14:textId="0E9D8299" w:rsidR="008967A1" w:rsidRPr="008967A1" w:rsidRDefault="001363D3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0.99999974</w:t>
            </w:r>
          </w:p>
        </w:tc>
        <w:tc>
          <w:tcPr>
            <w:tcW w:w="2355" w:type="dxa"/>
            <w:vAlign w:val="center"/>
          </w:tcPr>
          <w:p w14:paraId="7BA69493" w14:textId="0D37A0BE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2.6×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-7</m:t>
                    </m:r>
                  </m:sup>
                </m:sSup>
              </m:oMath>
            </m:oMathPara>
          </w:p>
        </w:tc>
      </w:tr>
      <w:tr w:rsidR="008967A1" w:rsidRPr="008967A1" w14:paraId="0932AA26" w14:textId="77777777" w:rsidTr="0083025C">
        <w:tc>
          <w:tcPr>
            <w:tcW w:w="2355" w:type="dxa"/>
            <w:vAlign w:val="center"/>
          </w:tcPr>
          <w:p w14:paraId="287CB978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55" w:type="dxa"/>
            <w:vAlign w:val="center"/>
          </w:tcPr>
          <w:p w14:paraId="53E3F99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1.00</w:t>
            </w:r>
          </w:p>
        </w:tc>
        <w:tc>
          <w:tcPr>
            <w:tcW w:w="2355" w:type="dxa"/>
            <w:vAlign w:val="center"/>
          </w:tcPr>
          <w:p w14:paraId="6BEA5318" w14:textId="5A56B833" w:rsidR="008967A1" w:rsidRPr="008967A1" w:rsidRDefault="001363D3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0.99999950</w:t>
            </w:r>
          </w:p>
        </w:tc>
        <w:tc>
          <w:tcPr>
            <w:tcW w:w="2355" w:type="dxa"/>
            <w:vAlign w:val="center"/>
          </w:tcPr>
          <w:p w14:paraId="17829FA1" w14:textId="35A99222" w:rsidR="008967A1" w:rsidRPr="008967A1" w:rsidRDefault="001363D3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5.0×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-7</m:t>
                    </m:r>
                  </m:sup>
                </m:sSup>
              </m:oMath>
            </m:oMathPara>
          </w:p>
        </w:tc>
      </w:tr>
      <w:tr w:rsidR="008967A1" w:rsidRPr="008967A1" w14:paraId="59C059B7" w14:textId="77777777" w:rsidTr="0083025C">
        <w:tc>
          <w:tcPr>
            <w:tcW w:w="2355" w:type="dxa"/>
            <w:vAlign w:val="center"/>
          </w:tcPr>
          <w:p w14:paraId="06CBEE1D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355" w:type="dxa"/>
            <w:vAlign w:val="center"/>
          </w:tcPr>
          <w:p w14:paraId="587A8C5A" w14:textId="5029B223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  <w:r w:rsidR="003C7860">
              <w:rPr>
                <w:color w:val="000000" w:themeColor="text1"/>
                <w:sz w:val="28"/>
                <w:szCs w:val="28"/>
              </w:rPr>
              <w:t>1</w:t>
            </w:r>
            <w:r w:rsidRPr="008967A1">
              <w:rPr>
                <w:color w:val="000000" w:themeColor="text1"/>
                <w:sz w:val="28"/>
                <w:szCs w:val="28"/>
              </w:rPr>
              <w:t>0.00</w:t>
            </w:r>
          </w:p>
        </w:tc>
        <w:tc>
          <w:tcPr>
            <w:tcW w:w="2355" w:type="dxa"/>
            <w:vAlign w:val="center"/>
          </w:tcPr>
          <w:p w14:paraId="70672CE9" w14:textId="59F2AC7C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  <w:r w:rsidR="003C7860">
              <w:rPr>
                <w:color w:val="000000" w:themeColor="text1"/>
                <w:sz w:val="28"/>
                <w:szCs w:val="28"/>
              </w:rPr>
              <w:t>1</w:t>
            </w:r>
            <w:r w:rsidRPr="008967A1">
              <w:rPr>
                <w:color w:val="000000" w:themeColor="text1"/>
                <w:sz w:val="28"/>
                <w:szCs w:val="28"/>
              </w:rPr>
              <w:t>0.00000000</w:t>
            </w:r>
          </w:p>
        </w:tc>
        <w:tc>
          <w:tcPr>
            <w:tcW w:w="2355" w:type="dxa"/>
            <w:vAlign w:val="center"/>
          </w:tcPr>
          <w:p w14:paraId="4132ED2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&lt;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-9</m:t>
                    </m:r>
                  </m:sup>
                </m:sSup>
              </m:oMath>
            </m:oMathPara>
          </w:p>
        </w:tc>
      </w:tr>
    </w:tbl>
    <w:p w14:paraId="433EA0F0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54B100C3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2577100F" w14:textId="77777777" w:rsidR="008967A1" w:rsidRPr="008967A1" w:rsidRDefault="008967A1" w:rsidP="008967A1">
      <w:pPr>
        <w:pStyle w:val="2"/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50"/>
      <w:bookmarkStart w:id="37" w:name="_Toc229137917"/>
      <w:r w:rsidRPr="008967A1">
        <w:rPr>
          <w:rFonts w:ascii="Times New Roman" w:hAnsi="Times New Roman" w:cs="Times New Roman"/>
          <w:color w:val="auto"/>
          <w:sz w:val="28"/>
          <w:szCs w:val="28"/>
        </w:rPr>
        <w:lastRenderedPageBreak/>
        <w:t>Сравнение точности и скорости сходимости</w:t>
      </w:r>
      <w:bookmarkEnd w:id="36"/>
      <w:bookmarkEnd w:id="37"/>
    </w:p>
    <w:p w14:paraId="63AFD368" w14:textId="77777777" w:rsidR="008967A1" w:rsidRPr="008967A1" w:rsidRDefault="008967A1" w:rsidP="008967A1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51"/>
      <w:bookmarkStart w:id="39" w:name="_Toc229137918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Точность решений</w:t>
      </w:r>
      <w:bookmarkEnd w:id="38"/>
      <w:bookmarkEnd w:id="39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2268"/>
        <w:gridCol w:w="1779"/>
      </w:tblGrid>
      <w:tr w:rsidR="008967A1" w:rsidRPr="008967A1" w14:paraId="0A775FBA" w14:textId="77777777" w:rsidTr="0083025C">
        <w:tc>
          <w:tcPr>
            <w:tcW w:w="3543" w:type="dxa"/>
            <w:vAlign w:val="center"/>
          </w:tcPr>
          <w:p w14:paraId="6B4E335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bCs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1843" w:type="dxa"/>
            <w:vAlign w:val="center"/>
          </w:tcPr>
          <w:p w14:paraId="321391E7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b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*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b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sz w:val="28"/>
                          <w:szCs w:val="28"/>
                        </w:rPr>
                        <m:t>аналит.</m:t>
                      </m:r>
                    </m:sub>
                  </m:sSub>
                </m:e>
              </m:d>
            </m:oMath>
            <w:r w:rsidR="008967A1" w:rsidRPr="008967A1">
              <w:rPr>
                <w:b/>
                <w:bCs/>
                <w:color w:val="000000" w:themeColor="text1"/>
                <w:sz w:val="28"/>
                <w:szCs w:val="28"/>
              </w:rPr>
              <w:t>​</w:t>
            </w:r>
          </w:p>
        </w:tc>
        <w:tc>
          <w:tcPr>
            <w:tcW w:w="2268" w:type="dxa"/>
            <w:vAlign w:val="center"/>
          </w:tcPr>
          <w:p w14:paraId="33D11EEA" w14:textId="77777777" w:rsidR="008967A1" w:rsidRPr="008967A1" w:rsidRDefault="00000000" w:rsidP="0083025C">
            <w:pPr>
              <w:spacing w:line="360" w:lineRule="auto"/>
              <w:contextualSpacing/>
              <w:jc w:val="center"/>
              <w:rPr>
                <w:rFonts w:eastAsia="Cambria Math"/>
                <w:b/>
                <w:bCs/>
                <w:color w:val="000000" w:themeColor="text1"/>
                <w:sz w:val="28"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Cambria Math" w:hAnsi="Cambria Math"/>
                        <w:b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/>
                            <w:b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*</m:t>
                            </m:r>
                          </m:sup>
                        </m:sSup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  <w:color w:val="000000" w:themeColor="text1"/>
                            <w:sz w:val="28"/>
                            <w:szCs w:val="28"/>
                          </w:rPr>
                          <m:t>аналит.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79" w:type="dxa"/>
            <w:vAlign w:val="center"/>
          </w:tcPr>
          <w:p w14:paraId="789BC23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bCs/>
                <w:color w:val="000000" w:themeColor="text1"/>
                <w:sz w:val="28"/>
                <w:szCs w:val="28"/>
              </w:rPr>
              <w:t>Оценка</w:t>
            </w:r>
          </w:p>
        </w:tc>
      </w:tr>
      <w:tr w:rsidR="008967A1" w:rsidRPr="008967A1" w14:paraId="3F4A36B0" w14:textId="77777777" w:rsidTr="0083025C">
        <w:tc>
          <w:tcPr>
            <w:tcW w:w="3543" w:type="dxa"/>
            <w:vAlign w:val="center"/>
          </w:tcPr>
          <w:p w14:paraId="20A013A7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штрафных функций</w:t>
            </w:r>
          </w:p>
        </w:tc>
        <w:tc>
          <w:tcPr>
            <w:tcW w:w="1843" w:type="dxa"/>
            <w:vAlign w:val="center"/>
          </w:tcPr>
          <w:p w14:paraId="381EA02C" w14:textId="27C4CD88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9F37BC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1779" w:type="dxa"/>
            <w:vAlign w:val="center"/>
          </w:tcPr>
          <w:p w14:paraId="5CE1035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Отлично</w:t>
            </w:r>
          </w:p>
        </w:tc>
      </w:tr>
      <w:tr w:rsidR="008967A1" w:rsidRPr="008967A1" w14:paraId="556AA965" w14:textId="77777777" w:rsidTr="0083025C">
        <w:tc>
          <w:tcPr>
            <w:tcW w:w="3543" w:type="dxa"/>
            <w:vAlign w:val="center"/>
          </w:tcPr>
          <w:p w14:paraId="1D20D11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барьерных функций</w:t>
            </w:r>
          </w:p>
        </w:tc>
        <w:tc>
          <w:tcPr>
            <w:tcW w:w="1843" w:type="dxa"/>
            <w:vAlign w:val="center"/>
          </w:tcPr>
          <w:p w14:paraId="0F02EA7A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≈0.5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7DEA12D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≈19.75</m:t>
                </m:r>
              </m:oMath>
            </m:oMathPara>
          </w:p>
        </w:tc>
        <w:tc>
          <w:tcPr>
            <w:tcW w:w="1779" w:type="dxa"/>
            <w:vAlign w:val="center"/>
          </w:tcPr>
          <w:p w14:paraId="17E2087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Не применим</w:t>
            </w:r>
          </w:p>
        </w:tc>
      </w:tr>
      <w:tr w:rsidR="008967A1" w:rsidRPr="008967A1" w14:paraId="10556F55" w14:textId="77777777" w:rsidTr="0083025C">
        <w:tc>
          <w:tcPr>
            <w:tcW w:w="3543" w:type="dxa"/>
            <w:vAlign w:val="center"/>
          </w:tcPr>
          <w:p w14:paraId="77F1796E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Комбинированный метод</w:t>
            </w:r>
          </w:p>
        </w:tc>
        <w:tc>
          <w:tcPr>
            <w:tcW w:w="1843" w:type="dxa"/>
            <w:vAlign w:val="center"/>
          </w:tcPr>
          <w:p w14:paraId="05CC66D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D917BDB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≈0.06</m:t>
                </m:r>
              </m:oMath>
            </m:oMathPara>
          </w:p>
        </w:tc>
        <w:tc>
          <w:tcPr>
            <w:tcW w:w="1779" w:type="dxa"/>
            <w:vAlign w:val="center"/>
          </w:tcPr>
          <w:p w14:paraId="214933D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Хорошо</w:t>
            </w:r>
          </w:p>
        </w:tc>
      </w:tr>
      <w:tr w:rsidR="008967A1" w:rsidRPr="008967A1" w14:paraId="29AF2CAA" w14:textId="77777777" w:rsidTr="0083025C">
        <w:tc>
          <w:tcPr>
            <w:tcW w:w="3543" w:type="dxa"/>
            <w:vAlign w:val="center"/>
          </w:tcPr>
          <w:p w14:paraId="389CCF4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Метод множителей Лагранжа</w:t>
            </w:r>
          </w:p>
        </w:tc>
        <w:tc>
          <w:tcPr>
            <w:tcW w:w="1843" w:type="dxa"/>
            <w:vAlign w:val="center"/>
          </w:tcPr>
          <w:p w14:paraId="72C8572A" w14:textId="585C1983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AC4E2F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1779" w:type="dxa"/>
            <w:vAlign w:val="center"/>
          </w:tcPr>
          <w:p w14:paraId="3E42F49E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Отлично</w:t>
            </w:r>
          </w:p>
        </w:tc>
      </w:tr>
      <w:tr w:rsidR="008967A1" w:rsidRPr="008967A1" w14:paraId="5854BFB3" w14:textId="77777777" w:rsidTr="0083025C">
        <w:tc>
          <w:tcPr>
            <w:tcW w:w="3543" w:type="dxa"/>
            <w:vAlign w:val="center"/>
          </w:tcPr>
          <w:p w14:paraId="4051326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проекции градиента</w:t>
            </w:r>
          </w:p>
        </w:tc>
        <w:tc>
          <w:tcPr>
            <w:tcW w:w="1843" w:type="dxa"/>
            <w:vAlign w:val="center"/>
          </w:tcPr>
          <w:p w14:paraId="060664B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≈0.17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E51AFA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/>
                    <w:color w:val="000000" w:themeColor="text1"/>
                    <w:sz w:val="28"/>
                    <w:szCs w:val="28"/>
                  </w:rPr>
                  <m:t>≈0.015</m:t>
                </m:r>
              </m:oMath>
            </m:oMathPara>
          </w:p>
        </w:tc>
        <w:tc>
          <w:tcPr>
            <w:tcW w:w="1779" w:type="dxa"/>
            <w:vAlign w:val="center"/>
          </w:tcPr>
          <w:p w14:paraId="5ECC228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8967A1">
              <w:rPr>
                <w:color w:val="000000" w:themeColor="text1"/>
                <w:sz w:val="28"/>
                <w:szCs w:val="28"/>
              </w:rPr>
              <w:t>Удовл</w:t>
            </w:r>
            <w:proofErr w:type="spellEnd"/>
            <w:r w:rsidRPr="008967A1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64B1423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495061F3" w14:textId="77777777" w:rsidR="008967A1" w:rsidRPr="008967A1" w:rsidRDefault="008967A1" w:rsidP="008967A1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52"/>
      <w:bookmarkStart w:id="41" w:name="_Toc229137919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Скорость сходимости</w:t>
      </w:r>
      <w:bookmarkEnd w:id="40"/>
      <w:bookmarkEnd w:id="41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543"/>
        <w:gridCol w:w="1559"/>
        <w:gridCol w:w="1701"/>
        <w:gridCol w:w="1276"/>
        <w:gridCol w:w="1355"/>
      </w:tblGrid>
      <w:tr w:rsidR="008967A1" w:rsidRPr="008967A1" w14:paraId="7B7E5D1A" w14:textId="77777777" w:rsidTr="0083025C">
        <w:tc>
          <w:tcPr>
            <w:tcW w:w="3543" w:type="dxa"/>
            <w:vAlign w:val="center"/>
          </w:tcPr>
          <w:p w14:paraId="2BCA7BF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1559" w:type="dxa"/>
            <w:vAlign w:val="center"/>
          </w:tcPr>
          <w:p w14:paraId="1201D67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Внешние итерации</w:t>
            </w:r>
          </w:p>
        </w:tc>
        <w:tc>
          <w:tcPr>
            <w:tcW w:w="1701" w:type="dxa"/>
            <w:vAlign w:val="center"/>
          </w:tcPr>
          <w:p w14:paraId="6B8E88F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Внутренние итерации</w:t>
            </w:r>
          </w:p>
        </w:tc>
        <w:tc>
          <w:tcPr>
            <w:tcW w:w="1276" w:type="dxa"/>
            <w:vAlign w:val="center"/>
          </w:tcPr>
          <w:p w14:paraId="5629933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Общее время</w:t>
            </w:r>
          </w:p>
        </w:tc>
        <w:tc>
          <w:tcPr>
            <w:tcW w:w="1355" w:type="dxa"/>
            <w:vAlign w:val="center"/>
          </w:tcPr>
          <w:p w14:paraId="1400BDC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Оценка</w:t>
            </w:r>
          </w:p>
        </w:tc>
      </w:tr>
      <w:tr w:rsidR="008967A1" w:rsidRPr="008967A1" w14:paraId="38173017" w14:textId="77777777" w:rsidTr="0083025C">
        <w:tc>
          <w:tcPr>
            <w:tcW w:w="3543" w:type="dxa"/>
            <w:vAlign w:val="center"/>
          </w:tcPr>
          <w:p w14:paraId="39C6A36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штрафных функций</w:t>
            </w:r>
          </w:p>
        </w:tc>
        <w:tc>
          <w:tcPr>
            <w:tcW w:w="1559" w:type="dxa"/>
            <w:vAlign w:val="center"/>
          </w:tcPr>
          <w:p w14:paraId="1477BB7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505F0F7B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~50</w:t>
            </w:r>
          </w:p>
        </w:tc>
        <w:tc>
          <w:tcPr>
            <w:tcW w:w="1276" w:type="dxa"/>
            <w:vAlign w:val="center"/>
          </w:tcPr>
          <w:p w14:paraId="69E1C05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~0.002 с</w:t>
            </w:r>
          </w:p>
        </w:tc>
        <w:tc>
          <w:tcPr>
            <w:tcW w:w="1355" w:type="dxa"/>
            <w:vAlign w:val="center"/>
          </w:tcPr>
          <w:p w14:paraId="149BCD1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Быстро</w:t>
            </w:r>
          </w:p>
        </w:tc>
      </w:tr>
      <w:tr w:rsidR="008967A1" w:rsidRPr="008967A1" w14:paraId="015686F7" w14:textId="77777777" w:rsidTr="0083025C">
        <w:tc>
          <w:tcPr>
            <w:tcW w:w="3543" w:type="dxa"/>
            <w:vAlign w:val="center"/>
          </w:tcPr>
          <w:p w14:paraId="6C9CA23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барьерных функций</w:t>
            </w:r>
          </w:p>
        </w:tc>
        <w:tc>
          <w:tcPr>
            <w:tcW w:w="1559" w:type="dxa"/>
            <w:vAlign w:val="center"/>
          </w:tcPr>
          <w:p w14:paraId="500728B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701" w:type="dxa"/>
            <w:vAlign w:val="center"/>
          </w:tcPr>
          <w:p w14:paraId="3DB1B22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~400</w:t>
            </w:r>
          </w:p>
        </w:tc>
        <w:tc>
          <w:tcPr>
            <w:tcW w:w="1276" w:type="dxa"/>
            <w:vAlign w:val="center"/>
          </w:tcPr>
          <w:p w14:paraId="650C221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~0.002 с</w:t>
            </w:r>
          </w:p>
        </w:tc>
        <w:tc>
          <w:tcPr>
            <w:tcW w:w="1355" w:type="dxa"/>
            <w:vAlign w:val="center"/>
          </w:tcPr>
          <w:p w14:paraId="1D848E5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Быстро</w:t>
            </w:r>
          </w:p>
        </w:tc>
      </w:tr>
      <w:tr w:rsidR="008967A1" w:rsidRPr="008967A1" w14:paraId="0E906EEE" w14:textId="77777777" w:rsidTr="0083025C">
        <w:tc>
          <w:tcPr>
            <w:tcW w:w="3543" w:type="dxa"/>
            <w:vAlign w:val="center"/>
          </w:tcPr>
          <w:p w14:paraId="6F846AE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Комбинированный метод</w:t>
            </w:r>
          </w:p>
        </w:tc>
        <w:tc>
          <w:tcPr>
            <w:tcW w:w="1559" w:type="dxa"/>
            <w:vAlign w:val="center"/>
          </w:tcPr>
          <w:p w14:paraId="4605EA1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6BF29FB7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~50</w:t>
            </w:r>
          </w:p>
        </w:tc>
        <w:tc>
          <w:tcPr>
            <w:tcW w:w="1276" w:type="dxa"/>
            <w:vAlign w:val="center"/>
          </w:tcPr>
          <w:p w14:paraId="55E6192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~0.002 с</w:t>
            </w:r>
          </w:p>
        </w:tc>
        <w:tc>
          <w:tcPr>
            <w:tcW w:w="1355" w:type="dxa"/>
            <w:vAlign w:val="center"/>
          </w:tcPr>
          <w:p w14:paraId="775EE55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Быстро</w:t>
            </w:r>
          </w:p>
        </w:tc>
      </w:tr>
      <w:tr w:rsidR="008967A1" w:rsidRPr="008967A1" w14:paraId="729317FE" w14:textId="77777777" w:rsidTr="0083025C">
        <w:tc>
          <w:tcPr>
            <w:tcW w:w="3543" w:type="dxa"/>
            <w:vAlign w:val="center"/>
          </w:tcPr>
          <w:p w14:paraId="55FC68EA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множителей Лагранжа</w:t>
            </w:r>
          </w:p>
        </w:tc>
        <w:tc>
          <w:tcPr>
            <w:tcW w:w="1559" w:type="dxa"/>
            <w:vAlign w:val="center"/>
          </w:tcPr>
          <w:p w14:paraId="4F51CBA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701" w:type="dxa"/>
            <w:vAlign w:val="center"/>
          </w:tcPr>
          <w:p w14:paraId="0FFE75B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~5000</w:t>
            </w:r>
          </w:p>
        </w:tc>
        <w:tc>
          <w:tcPr>
            <w:tcW w:w="1276" w:type="dxa"/>
            <w:vAlign w:val="center"/>
          </w:tcPr>
          <w:p w14:paraId="2FF6181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~0.04 с</w:t>
            </w:r>
          </w:p>
        </w:tc>
        <w:tc>
          <w:tcPr>
            <w:tcW w:w="1355" w:type="dxa"/>
            <w:vAlign w:val="center"/>
          </w:tcPr>
          <w:p w14:paraId="0F05F4F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Средне</w:t>
            </w:r>
          </w:p>
        </w:tc>
      </w:tr>
      <w:tr w:rsidR="008967A1" w:rsidRPr="008967A1" w14:paraId="77C68D3D" w14:textId="77777777" w:rsidTr="0083025C">
        <w:tc>
          <w:tcPr>
            <w:tcW w:w="3543" w:type="dxa"/>
            <w:vAlign w:val="center"/>
          </w:tcPr>
          <w:p w14:paraId="100C65E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Метод проекции градиента</w:t>
            </w:r>
          </w:p>
        </w:tc>
        <w:tc>
          <w:tcPr>
            <w:tcW w:w="1559" w:type="dxa"/>
            <w:vAlign w:val="center"/>
          </w:tcPr>
          <w:p w14:paraId="46AF42A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1000</w:t>
            </w:r>
          </w:p>
        </w:tc>
        <w:tc>
          <w:tcPr>
            <w:tcW w:w="1701" w:type="dxa"/>
            <w:vAlign w:val="center"/>
          </w:tcPr>
          <w:p w14:paraId="4C9C45A0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276" w:type="dxa"/>
            <w:vAlign w:val="center"/>
          </w:tcPr>
          <w:p w14:paraId="2227DFD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~0.1 с</w:t>
            </w:r>
          </w:p>
        </w:tc>
        <w:tc>
          <w:tcPr>
            <w:tcW w:w="1355" w:type="dxa"/>
            <w:vAlign w:val="center"/>
          </w:tcPr>
          <w:p w14:paraId="6EC43232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Медленно</w:t>
            </w:r>
          </w:p>
        </w:tc>
      </w:tr>
    </w:tbl>
    <w:p w14:paraId="17255EB7" w14:textId="77777777" w:rsidR="008967A1" w:rsidRPr="008967A1" w:rsidRDefault="008967A1" w:rsidP="008967A1">
      <w:pPr>
        <w:pStyle w:val="afb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0FAF4835" w14:textId="77777777" w:rsidR="008967A1" w:rsidRPr="008967A1" w:rsidRDefault="008967A1" w:rsidP="008967A1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53"/>
      <w:bookmarkStart w:id="43" w:name="_Toc229137920"/>
      <w:r w:rsidRPr="008967A1">
        <w:rPr>
          <w:rFonts w:ascii="Times New Roman" w:hAnsi="Times New Roman" w:cs="Times New Roman"/>
          <w:b/>
          <w:bCs/>
          <w:color w:val="auto"/>
          <w:sz w:val="28"/>
          <w:szCs w:val="28"/>
        </w:rPr>
        <w:t>Итоговая оценка методов</w:t>
      </w:r>
      <w:bookmarkEnd w:id="42"/>
      <w:bookmarkEnd w:id="43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843"/>
        <w:gridCol w:w="1417"/>
        <w:gridCol w:w="1843"/>
        <w:gridCol w:w="1826"/>
      </w:tblGrid>
      <w:tr w:rsidR="008967A1" w:rsidRPr="008967A1" w14:paraId="7A0C45BC" w14:textId="77777777" w:rsidTr="0083025C">
        <w:tc>
          <w:tcPr>
            <w:tcW w:w="2551" w:type="dxa"/>
            <w:vAlign w:val="center"/>
          </w:tcPr>
          <w:p w14:paraId="5271D5C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1843" w:type="dxa"/>
            <w:vAlign w:val="center"/>
          </w:tcPr>
          <w:p w14:paraId="7423C3F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Точность</w:t>
            </w:r>
          </w:p>
        </w:tc>
        <w:tc>
          <w:tcPr>
            <w:tcW w:w="1417" w:type="dxa"/>
            <w:vAlign w:val="center"/>
          </w:tcPr>
          <w:p w14:paraId="1B21677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Скорость</w:t>
            </w:r>
          </w:p>
        </w:tc>
        <w:tc>
          <w:tcPr>
            <w:tcW w:w="1843" w:type="dxa"/>
            <w:vAlign w:val="center"/>
          </w:tcPr>
          <w:p w14:paraId="6B8B3BE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Допустимость</w:t>
            </w:r>
          </w:p>
        </w:tc>
        <w:tc>
          <w:tcPr>
            <w:tcW w:w="1826" w:type="dxa"/>
            <w:vAlign w:val="center"/>
          </w:tcPr>
          <w:p w14:paraId="57873BC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Рекомендация</w:t>
            </w:r>
          </w:p>
        </w:tc>
      </w:tr>
      <w:tr w:rsidR="008967A1" w:rsidRPr="008967A1" w14:paraId="10C51932" w14:textId="77777777" w:rsidTr="0083025C">
        <w:tc>
          <w:tcPr>
            <w:tcW w:w="2551" w:type="dxa"/>
            <w:vAlign w:val="center"/>
          </w:tcPr>
          <w:p w14:paraId="43DC295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Множителей Лагранжа</w:t>
            </w:r>
          </w:p>
        </w:tc>
        <w:tc>
          <w:tcPr>
            <w:tcW w:w="1843" w:type="dxa"/>
            <w:vAlign w:val="center"/>
          </w:tcPr>
          <w:p w14:paraId="702AEC1C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  <w:vAlign w:val="center"/>
          </w:tcPr>
          <w:p w14:paraId="39B0D187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843" w:type="dxa"/>
            <w:vAlign w:val="center"/>
          </w:tcPr>
          <w:p w14:paraId="4F62FC7D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26" w:type="dxa"/>
            <w:vAlign w:val="center"/>
          </w:tcPr>
          <w:p w14:paraId="237D161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b/>
                <w:color w:val="000000" w:themeColor="text1"/>
                <w:sz w:val="28"/>
                <w:szCs w:val="28"/>
              </w:rPr>
              <w:t>Лучший</w:t>
            </w:r>
          </w:p>
        </w:tc>
      </w:tr>
      <w:tr w:rsidR="008967A1" w:rsidRPr="008967A1" w14:paraId="13A35252" w14:textId="77777777" w:rsidTr="0083025C">
        <w:tc>
          <w:tcPr>
            <w:tcW w:w="2551" w:type="dxa"/>
            <w:vAlign w:val="center"/>
          </w:tcPr>
          <w:p w14:paraId="7464466A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 xml:space="preserve">Штрафных </w:t>
            </w:r>
            <w:r w:rsidRPr="008967A1">
              <w:rPr>
                <w:color w:val="000000" w:themeColor="text1"/>
                <w:sz w:val="28"/>
                <w:szCs w:val="28"/>
              </w:rPr>
              <w:lastRenderedPageBreak/>
              <w:t>функций</w:t>
            </w:r>
          </w:p>
        </w:tc>
        <w:tc>
          <w:tcPr>
            <w:tcW w:w="1843" w:type="dxa"/>
            <w:vAlign w:val="center"/>
          </w:tcPr>
          <w:p w14:paraId="45EE33A3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lastRenderedPageBreak/>
              <w:t>Высокая</w:t>
            </w:r>
          </w:p>
        </w:tc>
        <w:tc>
          <w:tcPr>
            <w:tcW w:w="1417" w:type="dxa"/>
            <w:vAlign w:val="center"/>
          </w:tcPr>
          <w:p w14:paraId="5E3FDA0A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1843" w:type="dxa"/>
            <w:vAlign w:val="center"/>
          </w:tcPr>
          <w:p w14:paraId="529CAC1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26" w:type="dxa"/>
            <w:vAlign w:val="center"/>
          </w:tcPr>
          <w:p w14:paraId="5F81DA5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Хороший</w:t>
            </w:r>
          </w:p>
        </w:tc>
      </w:tr>
      <w:tr w:rsidR="008967A1" w:rsidRPr="008967A1" w14:paraId="08B0AE10" w14:textId="77777777" w:rsidTr="0083025C">
        <w:tc>
          <w:tcPr>
            <w:tcW w:w="2551" w:type="dxa"/>
            <w:vAlign w:val="center"/>
          </w:tcPr>
          <w:p w14:paraId="7B99C52A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Комбинированный</w:t>
            </w:r>
          </w:p>
        </w:tc>
        <w:tc>
          <w:tcPr>
            <w:tcW w:w="1843" w:type="dxa"/>
            <w:vAlign w:val="center"/>
          </w:tcPr>
          <w:p w14:paraId="552DD0F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417" w:type="dxa"/>
            <w:vAlign w:val="center"/>
          </w:tcPr>
          <w:p w14:paraId="59B7A07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1843" w:type="dxa"/>
            <w:vAlign w:val="center"/>
          </w:tcPr>
          <w:p w14:paraId="749439FD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26" w:type="dxa"/>
            <w:vAlign w:val="center"/>
          </w:tcPr>
          <w:p w14:paraId="75819EA9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Средний</w:t>
            </w:r>
          </w:p>
        </w:tc>
      </w:tr>
      <w:tr w:rsidR="008967A1" w:rsidRPr="008967A1" w14:paraId="3249234F" w14:textId="77777777" w:rsidTr="0083025C">
        <w:tc>
          <w:tcPr>
            <w:tcW w:w="2551" w:type="dxa"/>
            <w:vAlign w:val="center"/>
          </w:tcPr>
          <w:p w14:paraId="7D12483E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Проекции градиента</w:t>
            </w:r>
          </w:p>
        </w:tc>
        <w:tc>
          <w:tcPr>
            <w:tcW w:w="1843" w:type="dxa"/>
            <w:vAlign w:val="center"/>
          </w:tcPr>
          <w:p w14:paraId="416A67B6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417" w:type="dxa"/>
            <w:vAlign w:val="center"/>
          </w:tcPr>
          <w:p w14:paraId="2A198E41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843" w:type="dxa"/>
            <w:vAlign w:val="center"/>
          </w:tcPr>
          <w:p w14:paraId="317324FD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26" w:type="dxa"/>
            <w:vAlign w:val="center"/>
          </w:tcPr>
          <w:p w14:paraId="295EBB6E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Для проверки</w:t>
            </w:r>
          </w:p>
        </w:tc>
      </w:tr>
      <w:tr w:rsidR="008967A1" w:rsidRPr="008967A1" w14:paraId="4E26CB39" w14:textId="77777777" w:rsidTr="0083025C">
        <w:tc>
          <w:tcPr>
            <w:tcW w:w="2551" w:type="dxa"/>
            <w:vAlign w:val="center"/>
          </w:tcPr>
          <w:p w14:paraId="3ADC57F4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Барьерных функций</w:t>
            </w:r>
          </w:p>
        </w:tc>
        <w:tc>
          <w:tcPr>
            <w:tcW w:w="1843" w:type="dxa"/>
            <w:vAlign w:val="center"/>
          </w:tcPr>
          <w:p w14:paraId="322705B5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Не применим</w:t>
            </w:r>
          </w:p>
        </w:tc>
        <w:tc>
          <w:tcPr>
            <w:tcW w:w="1417" w:type="dxa"/>
            <w:vAlign w:val="center"/>
          </w:tcPr>
          <w:p w14:paraId="1E12B0F8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843" w:type="dxa"/>
            <w:vAlign w:val="center"/>
          </w:tcPr>
          <w:p w14:paraId="4E1BE71F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26" w:type="dxa"/>
            <w:vAlign w:val="center"/>
          </w:tcPr>
          <w:p w14:paraId="1F7E5F9D" w14:textId="77777777" w:rsidR="008967A1" w:rsidRPr="008967A1" w:rsidRDefault="008967A1" w:rsidP="0083025C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967A1">
              <w:rPr>
                <w:color w:val="000000" w:themeColor="text1"/>
                <w:sz w:val="28"/>
                <w:szCs w:val="28"/>
              </w:rPr>
              <w:t>Не применим</w:t>
            </w:r>
          </w:p>
        </w:tc>
      </w:tr>
    </w:tbl>
    <w:p w14:paraId="414F2498" w14:textId="77777777" w:rsidR="008967A1" w:rsidRPr="008967A1" w:rsidRDefault="008967A1" w:rsidP="008967A1">
      <w:pPr>
        <w:pStyle w:val="afb"/>
        <w:rPr>
          <w:rFonts w:ascii="Times New Roman" w:hAnsi="Times New Roman" w:cs="Times New Roman"/>
        </w:rPr>
      </w:pPr>
    </w:p>
    <w:p w14:paraId="143BC1B9" w14:textId="77777777" w:rsidR="008967A1" w:rsidRPr="008967A1" w:rsidRDefault="008967A1" w:rsidP="008967A1">
      <w:pPr>
        <w:pStyle w:val="afb"/>
        <w:ind w:firstLine="0"/>
        <w:rPr>
          <w:rFonts w:ascii="Times New Roman" w:hAnsi="Times New Roman" w:cs="Times New Roman"/>
        </w:rPr>
      </w:pPr>
      <w:r w:rsidRPr="008967A1">
        <w:rPr>
          <w:rFonts w:ascii="Times New Roman" w:hAnsi="Times New Roman" w:cs="Times New Roman"/>
        </w:rPr>
        <w:br w:type="page" w:clear="all"/>
      </w:r>
    </w:p>
    <w:p w14:paraId="53839C44" w14:textId="77777777" w:rsidR="008967A1" w:rsidRPr="008967A1" w:rsidRDefault="008967A1" w:rsidP="008967A1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54"/>
      <w:bookmarkStart w:id="45" w:name="_Toc229137921"/>
      <w:r w:rsidRPr="008967A1">
        <w:rPr>
          <w:rFonts w:ascii="Times New Roman" w:hAnsi="Times New Roman" w:cs="Times New Roman"/>
          <w:color w:val="auto"/>
          <w:sz w:val="28"/>
          <w:szCs w:val="28"/>
        </w:rPr>
        <w:lastRenderedPageBreak/>
        <w:t>Графические результаты</w:t>
      </w:r>
      <w:bookmarkEnd w:id="44"/>
      <w:bookmarkEnd w:id="45"/>
    </w:p>
    <w:p w14:paraId="7B0EB02C" w14:textId="5CB0B36D" w:rsidR="008967A1" w:rsidRPr="008967A1" w:rsidRDefault="008967A1" w:rsidP="008967A1">
      <w:pPr>
        <w:spacing w:line="360" w:lineRule="auto"/>
        <w:ind w:firstLine="709"/>
        <w:jc w:val="both"/>
        <w:rPr>
          <w:sz w:val="28"/>
          <w:szCs w:val="28"/>
        </w:rPr>
      </w:pPr>
      <w:r w:rsidRPr="008967A1">
        <w:rPr>
          <w:sz w:val="28"/>
          <w:szCs w:val="28"/>
        </w:rPr>
        <w:t xml:space="preserve">На рисунке показана область допустимых решений, определяемая ограничениями </w:t>
      </w: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-g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3</m:t>
            </m:r>
          </m:sub>
        </m:sSub>
      </m:oMath>
      <w:r w:rsidRPr="008967A1">
        <w:rPr>
          <w:sz w:val="28"/>
          <w:szCs w:val="28"/>
        </w:rPr>
        <w:t xml:space="preserve">. Точка оптимума </w:t>
      </w:r>
      <m:oMath>
        <m:d>
          <m:d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/>
                <w:sz w:val="28"/>
                <w:szCs w:val="28"/>
              </w:rPr>
              <m:t>1,1</m:t>
            </m:r>
          </m:e>
        </m:d>
      </m:oMath>
      <w:r w:rsidRPr="008967A1">
        <w:rPr>
          <w:sz w:val="28"/>
          <w:szCs w:val="28"/>
        </w:rPr>
        <w:t xml:space="preserve"> лежит на границе области (</w:t>
      </w: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  <w:szCs w:val="28"/>
          </w:rPr>
          <m:t>=0</m:t>
        </m:r>
      </m:oMath>
      <w:r w:rsidRPr="008967A1">
        <w:rPr>
          <w:sz w:val="28"/>
          <w:szCs w:val="28"/>
        </w:rPr>
        <w:t>).</w:t>
      </w:r>
    </w:p>
    <w:p w14:paraId="7D896F28" w14:textId="4B4DCF33" w:rsidR="008967A1" w:rsidRPr="008967A1" w:rsidRDefault="00C07493" w:rsidP="008967A1">
      <w:pPr>
        <w:spacing w:line="360" w:lineRule="auto"/>
        <w:rPr>
          <w:sz w:val="28"/>
          <w:szCs w:val="28"/>
        </w:rPr>
      </w:pPr>
      <w:r w:rsidRPr="00C07493">
        <w:rPr>
          <w:noProof/>
          <w:sz w:val="28"/>
          <w:szCs w:val="28"/>
        </w:rPr>
        <w:drawing>
          <wp:inline distT="0" distB="0" distL="0" distR="0" wp14:anchorId="0312B1AC" wp14:editId="3BDC18F5">
            <wp:extent cx="5939790" cy="5670550"/>
            <wp:effectExtent l="0" t="0" r="3810" b="6350"/>
            <wp:docPr id="211737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73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5662" w14:textId="77777777" w:rsidR="008967A1" w:rsidRPr="008967A1" w:rsidRDefault="008967A1" w:rsidP="008967A1">
      <w:pPr>
        <w:spacing w:line="360" w:lineRule="auto"/>
        <w:ind w:firstLine="709"/>
        <w:jc w:val="center"/>
        <w:rPr>
          <w:sz w:val="28"/>
          <w:szCs w:val="28"/>
        </w:rPr>
      </w:pPr>
      <w:r w:rsidRPr="008967A1">
        <w:rPr>
          <w:sz w:val="28"/>
          <w:szCs w:val="28"/>
        </w:rPr>
        <w:t xml:space="preserve">Рисунок </w:t>
      </w:r>
      <w:r w:rsidRPr="008967A1">
        <w:rPr>
          <w:sz w:val="28"/>
          <w:szCs w:val="28"/>
        </w:rPr>
        <w:fldChar w:fldCharType="begin"/>
      </w:r>
      <w:r w:rsidRPr="008967A1">
        <w:rPr>
          <w:sz w:val="28"/>
          <w:szCs w:val="28"/>
        </w:rPr>
        <w:instrText xml:space="preserve"> SEQ Рисунок \* Arabic </w:instrText>
      </w:r>
      <w:r w:rsidRPr="008967A1">
        <w:rPr>
          <w:sz w:val="28"/>
          <w:szCs w:val="28"/>
        </w:rPr>
        <w:fldChar w:fldCharType="separate"/>
      </w:r>
      <w:r w:rsidRPr="008967A1">
        <w:rPr>
          <w:sz w:val="28"/>
          <w:szCs w:val="28"/>
        </w:rPr>
        <w:t>1</w:t>
      </w:r>
      <w:r w:rsidRPr="008967A1">
        <w:rPr>
          <w:sz w:val="28"/>
          <w:szCs w:val="28"/>
        </w:rPr>
        <w:fldChar w:fldCharType="end"/>
      </w:r>
      <w:r w:rsidRPr="008967A1">
        <w:rPr>
          <w:sz w:val="28"/>
          <w:szCs w:val="28"/>
        </w:rPr>
        <w:t xml:space="preserve"> – Область допустимых решений </w:t>
      </w:r>
    </w:p>
    <w:p w14:paraId="1C50A307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5C8B0A93" w14:textId="77777777" w:rsidR="008967A1" w:rsidRPr="008967A1" w:rsidRDefault="008967A1" w:rsidP="008967A1">
      <w:pPr>
        <w:spacing w:line="360" w:lineRule="auto"/>
        <w:ind w:firstLine="709"/>
        <w:jc w:val="both"/>
        <w:rPr>
          <w:sz w:val="28"/>
          <w:szCs w:val="28"/>
        </w:rPr>
      </w:pPr>
      <w:r w:rsidRPr="008967A1">
        <w:rPr>
          <w:sz w:val="28"/>
          <w:szCs w:val="28"/>
        </w:rPr>
        <w:lastRenderedPageBreak/>
        <w:t>На рисунке показаны траектории движения всех пяти методов к точке оптимума. Метод штрафных функций приближается снаружи, метод барьерных функций – изнутри.</w:t>
      </w:r>
    </w:p>
    <w:p w14:paraId="4E1C227D" w14:textId="6C008B2E" w:rsidR="00BB3E63" w:rsidRPr="00824101" w:rsidRDefault="00BB3E63" w:rsidP="00DF3D18">
      <w:pPr>
        <w:spacing w:line="360" w:lineRule="auto"/>
        <w:jc w:val="center"/>
        <w:rPr>
          <w:sz w:val="28"/>
          <w:szCs w:val="28"/>
        </w:rPr>
      </w:pPr>
      <w:r w:rsidRPr="00BB3E63">
        <w:rPr>
          <w:noProof/>
          <w:sz w:val="28"/>
          <w:szCs w:val="28"/>
          <w:lang w:val="en-US"/>
        </w:rPr>
        <w:drawing>
          <wp:inline distT="0" distB="0" distL="0" distR="0" wp14:anchorId="6BE85EE4" wp14:editId="4C8D4258">
            <wp:extent cx="3620005" cy="3667637"/>
            <wp:effectExtent l="0" t="0" r="0" b="9525"/>
            <wp:docPr id="89118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7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2643" w14:textId="77777777" w:rsidR="008967A1" w:rsidRPr="008967A1" w:rsidRDefault="008967A1" w:rsidP="008967A1">
      <w:pPr>
        <w:spacing w:line="360" w:lineRule="auto"/>
        <w:ind w:firstLine="709"/>
        <w:jc w:val="center"/>
        <w:rPr>
          <w:sz w:val="28"/>
          <w:szCs w:val="28"/>
        </w:rPr>
      </w:pPr>
      <w:r w:rsidRPr="008967A1">
        <w:rPr>
          <w:sz w:val="28"/>
          <w:szCs w:val="28"/>
        </w:rPr>
        <w:t xml:space="preserve">Рисунок </w:t>
      </w:r>
      <w:r w:rsidRPr="008967A1">
        <w:rPr>
          <w:sz w:val="28"/>
          <w:szCs w:val="28"/>
        </w:rPr>
        <w:fldChar w:fldCharType="begin"/>
      </w:r>
      <w:r w:rsidRPr="008967A1">
        <w:rPr>
          <w:sz w:val="28"/>
          <w:szCs w:val="28"/>
        </w:rPr>
        <w:instrText xml:space="preserve"> SEQ Рисунок \* Arabic </w:instrText>
      </w:r>
      <w:r w:rsidRPr="008967A1">
        <w:rPr>
          <w:sz w:val="28"/>
          <w:szCs w:val="28"/>
        </w:rPr>
        <w:fldChar w:fldCharType="separate"/>
      </w:r>
      <w:r w:rsidRPr="008967A1">
        <w:rPr>
          <w:sz w:val="28"/>
          <w:szCs w:val="28"/>
        </w:rPr>
        <w:t>2</w:t>
      </w:r>
      <w:r w:rsidRPr="008967A1">
        <w:rPr>
          <w:sz w:val="28"/>
          <w:szCs w:val="28"/>
        </w:rPr>
        <w:fldChar w:fldCharType="end"/>
      </w:r>
      <w:r w:rsidRPr="008967A1">
        <w:rPr>
          <w:sz w:val="28"/>
          <w:szCs w:val="28"/>
        </w:rPr>
        <w:t xml:space="preserve"> – Траектории методов (2D проекция)</w:t>
      </w:r>
    </w:p>
    <w:p w14:paraId="67CCBB9E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3446902A" w14:textId="77777777" w:rsidR="008967A1" w:rsidRPr="008967A1" w:rsidRDefault="008967A1" w:rsidP="008967A1">
      <w:pPr>
        <w:spacing w:line="360" w:lineRule="auto"/>
        <w:ind w:firstLine="709"/>
        <w:jc w:val="both"/>
        <w:rPr>
          <w:sz w:val="28"/>
          <w:szCs w:val="28"/>
        </w:rPr>
      </w:pPr>
      <w:r w:rsidRPr="008967A1">
        <w:rPr>
          <w:sz w:val="28"/>
          <w:szCs w:val="28"/>
        </w:rPr>
        <w:lastRenderedPageBreak/>
        <w:t>На рисунке показана зависимость значения функции от номера итерации для каждого метода.</w:t>
      </w:r>
    </w:p>
    <w:p w14:paraId="12156717" w14:textId="2E225477" w:rsidR="008967A1" w:rsidRPr="008967A1" w:rsidRDefault="00D21B2B" w:rsidP="008967A1">
      <w:pPr>
        <w:spacing w:line="360" w:lineRule="auto"/>
        <w:rPr>
          <w:sz w:val="28"/>
          <w:szCs w:val="28"/>
        </w:rPr>
      </w:pPr>
      <w:r w:rsidRPr="00D21B2B">
        <w:rPr>
          <w:noProof/>
          <w:sz w:val="28"/>
          <w:szCs w:val="28"/>
        </w:rPr>
        <w:drawing>
          <wp:inline distT="0" distB="0" distL="0" distR="0" wp14:anchorId="760F2CB3" wp14:editId="14838DD4">
            <wp:extent cx="5939790" cy="4253865"/>
            <wp:effectExtent l="0" t="0" r="3810" b="0"/>
            <wp:docPr id="25609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96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89F0" w14:textId="77777777" w:rsidR="008967A1" w:rsidRPr="008967A1" w:rsidRDefault="008967A1" w:rsidP="008967A1">
      <w:pPr>
        <w:spacing w:line="360" w:lineRule="auto"/>
        <w:ind w:firstLine="709"/>
        <w:jc w:val="center"/>
        <w:rPr>
          <w:sz w:val="28"/>
          <w:szCs w:val="28"/>
        </w:rPr>
      </w:pPr>
      <w:r w:rsidRPr="008967A1">
        <w:rPr>
          <w:sz w:val="28"/>
          <w:szCs w:val="28"/>
        </w:rPr>
        <w:t xml:space="preserve">Рисунок </w:t>
      </w:r>
      <w:r w:rsidRPr="008967A1">
        <w:rPr>
          <w:sz w:val="28"/>
          <w:szCs w:val="28"/>
        </w:rPr>
        <w:fldChar w:fldCharType="begin"/>
      </w:r>
      <w:r w:rsidRPr="008967A1">
        <w:rPr>
          <w:sz w:val="28"/>
          <w:szCs w:val="28"/>
        </w:rPr>
        <w:instrText xml:space="preserve"> SEQ Рисунок \* Arabic </w:instrText>
      </w:r>
      <w:r w:rsidRPr="008967A1">
        <w:rPr>
          <w:sz w:val="28"/>
          <w:szCs w:val="28"/>
        </w:rPr>
        <w:fldChar w:fldCharType="separate"/>
      </w:r>
      <w:r w:rsidRPr="008967A1">
        <w:rPr>
          <w:sz w:val="28"/>
          <w:szCs w:val="28"/>
        </w:rPr>
        <w:t>3</w:t>
      </w:r>
      <w:r w:rsidRPr="008967A1">
        <w:rPr>
          <w:sz w:val="28"/>
          <w:szCs w:val="28"/>
        </w:rPr>
        <w:fldChar w:fldCharType="end"/>
      </w:r>
      <w:r w:rsidRPr="008967A1">
        <w:rPr>
          <w:sz w:val="28"/>
          <w:szCs w:val="28"/>
        </w:rPr>
        <w:t xml:space="preserve"> – Сходимость методов</w:t>
      </w:r>
    </w:p>
    <w:p w14:paraId="2D5898F3" w14:textId="77777777" w:rsidR="008967A1" w:rsidRPr="008967A1" w:rsidRDefault="008967A1" w:rsidP="008967A1">
      <w:pPr>
        <w:rPr>
          <w:sz w:val="28"/>
          <w:szCs w:val="28"/>
        </w:rPr>
      </w:pPr>
      <w:r w:rsidRPr="008967A1">
        <w:rPr>
          <w:sz w:val="28"/>
          <w:szCs w:val="28"/>
        </w:rPr>
        <w:br w:type="page" w:clear="all"/>
      </w:r>
    </w:p>
    <w:p w14:paraId="3AF0772C" w14:textId="77777777" w:rsidR="008967A1" w:rsidRPr="008967A1" w:rsidRDefault="008967A1" w:rsidP="008967A1">
      <w:pPr>
        <w:spacing w:line="360" w:lineRule="auto"/>
        <w:ind w:firstLine="709"/>
        <w:jc w:val="both"/>
        <w:rPr>
          <w:sz w:val="28"/>
          <w:szCs w:val="28"/>
        </w:rPr>
      </w:pPr>
      <w:r w:rsidRPr="008967A1">
        <w:rPr>
          <w:sz w:val="28"/>
          <w:szCs w:val="28"/>
        </w:rPr>
        <w:lastRenderedPageBreak/>
        <w:t>На рисунке показаны значения ограничений для решений, полученных каждым методом.</w:t>
      </w:r>
    </w:p>
    <w:p w14:paraId="3618A51B" w14:textId="56032500" w:rsidR="008967A1" w:rsidRPr="008967A1" w:rsidRDefault="0076561C" w:rsidP="008967A1">
      <w:pPr>
        <w:spacing w:line="360" w:lineRule="auto"/>
        <w:rPr>
          <w:sz w:val="28"/>
          <w:szCs w:val="28"/>
        </w:rPr>
      </w:pPr>
      <w:r w:rsidRPr="0076561C">
        <w:rPr>
          <w:noProof/>
          <w:sz w:val="28"/>
          <w:szCs w:val="28"/>
        </w:rPr>
        <w:drawing>
          <wp:inline distT="0" distB="0" distL="0" distR="0" wp14:anchorId="51AF5208" wp14:editId="53153911">
            <wp:extent cx="5939790" cy="2966720"/>
            <wp:effectExtent l="0" t="0" r="3810" b="5080"/>
            <wp:docPr id="145236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6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D9A4" w14:textId="77777777" w:rsidR="008967A1" w:rsidRPr="008967A1" w:rsidRDefault="008967A1" w:rsidP="008967A1">
      <w:pPr>
        <w:spacing w:line="360" w:lineRule="auto"/>
        <w:ind w:firstLine="709"/>
        <w:jc w:val="center"/>
        <w:rPr>
          <w:sz w:val="28"/>
          <w:szCs w:val="28"/>
        </w:rPr>
      </w:pPr>
      <w:r w:rsidRPr="008967A1">
        <w:rPr>
          <w:sz w:val="28"/>
          <w:szCs w:val="28"/>
        </w:rPr>
        <w:t xml:space="preserve">Рисунок </w:t>
      </w:r>
      <w:r w:rsidRPr="008967A1">
        <w:rPr>
          <w:sz w:val="28"/>
          <w:szCs w:val="28"/>
        </w:rPr>
        <w:fldChar w:fldCharType="begin"/>
      </w:r>
      <w:r w:rsidRPr="008967A1">
        <w:rPr>
          <w:sz w:val="28"/>
          <w:szCs w:val="28"/>
        </w:rPr>
        <w:instrText xml:space="preserve"> SEQ Рисунок \* Arabic </w:instrText>
      </w:r>
      <w:r w:rsidRPr="008967A1">
        <w:rPr>
          <w:sz w:val="28"/>
          <w:szCs w:val="28"/>
        </w:rPr>
        <w:fldChar w:fldCharType="separate"/>
      </w:r>
      <w:r w:rsidRPr="008967A1">
        <w:rPr>
          <w:sz w:val="28"/>
          <w:szCs w:val="28"/>
        </w:rPr>
        <w:t>4</w:t>
      </w:r>
      <w:r w:rsidRPr="008967A1">
        <w:rPr>
          <w:sz w:val="28"/>
          <w:szCs w:val="28"/>
        </w:rPr>
        <w:fldChar w:fldCharType="end"/>
      </w:r>
      <w:r w:rsidRPr="008967A1">
        <w:rPr>
          <w:sz w:val="28"/>
          <w:szCs w:val="28"/>
        </w:rPr>
        <w:t xml:space="preserve"> – Проверка ограничений</w:t>
      </w:r>
    </w:p>
    <w:p w14:paraId="1857024C" w14:textId="4306C211" w:rsidR="00B94C51" w:rsidRPr="00766EC5" w:rsidRDefault="00B94C51" w:rsidP="00872A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кода:</w:t>
      </w:r>
    </w:p>
    <w:p w14:paraId="0680F662" w14:textId="77777777" w:rsidR="00B94C51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57"/>
      <w:bookmarkStart w:id="47" w:name="_Toc22913792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Главная программа (main.py)</w:t>
      </w:r>
      <w:bookmarkEnd w:id="46"/>
      <w:bookmarkEnd w:id="47"/>
    </w:p>
    <w:p w14:paraId="57E40C60" w14:textId="77777777" w:rsidR="00B94C51" w:rsidRPr="00B94C51" w:rsidRDefault="00B94C51" w:rsidP="00B94C51">
      <w:r w:rsidRPr="00B94C51">
        <w:t>"""</w:t>
      </w:r>
    </w:p>
    <w:p w14:paraId="62BBB6C2" w14:textId="77777777" w:rsidR="00B94C51" w:rsidRPr="00B94C51" w:rsidRDefault="00B94C51" w:rsidP="00B94C51">
      <w:r w:rsidRPr="00B94C51">
        <w:t>Главный файл для запуска лабораторной работы №4</w:t>
      </w:r>
    </w:p>
    <w:p w14:paraId="565F224B" w14:textId="77777777" w:rsidR="00B94C51" w:rsidRPr="00B94C51" w:rsidRDefault="00B94C51" w:rsidP="00B94C51">
      <w:r w:rsidRPr="00B94C51">
        <w:t>Методы поиска условного экстремума</w:t>
      </w:r>
    </w:p>
    <w:p w14:paraId="1AB36DB7" w14:textId="77777777" w:rsidR="00B94C51" w:rsidRPr="00B94C51" w:rsidRDefault="00B94C51" w:rsidP="00B94C51"/>
    <w:p w14:paraId="7084D07B" w14:textId="77777777" w:rsidR="00B94C51" w:rsidRPr="00B94C51" w:rsidRDefault="00B94C51" w:rsidP="00B94C51">
      <w:r w:rsidRPr="00B94C51">
        <w:t>Вариант 3: a=80, b=3, f0=110, n=2</w:t>
      </w:r>
    </w:p>
    <w:p w14:paraId="323EF812" w14:textId="77777777" w:rsidR="00B94C51" w:rsidRPr="00B94C51" w:rsidRDefault="00B94C51" w:rsidP="00B94C51"/>
    <w:p w14:paraId="34BF87E8" w14:textId="77777777" w:rsidR="00B94C51" w:rsidRPr="00B94C51" w:rsidRDefault="00B94C51" w:rsidP="00B94C51">
      <w:r w:rsidRPr="00B94C51">
        <w:t>Ограничения:</w:t>
      </w:r>
    </w:p>
    <w:p w14:paraId="32CDA00E" w14:textId="77777777" w:rsidR="00B94C51" w:rsidRPr="00B94C51" w:rsidRDefault="00B94C51" w:rsidP="00B94C51">
      <w:r w:rsidRPr="00B94C51">
        <w:t>  g1(x) = x1² - x2² - 3 ≤ 0</w:t>
      </w:r>
    </w:p>
    <w:p w14:paraId="15820B96" w14:textId="77777777" w:rsidR="00B94C51" w:rsidRPr="00B94C51" w:rsidRDefault="00B94C51" w:rsidP="00B94C51">
      <w:r w:rsidRPr="00B94C51">
        <w:t>  g2(x) = -x1 ≤ 0</w:t>
      </w:r>
    </w:p>
    <w:p w14:paraId="39032C72" w14:textId="77777777" w:rsidR="00B94C51" w:rsidRPr="00B94C51" w:rsidRDefault="00B94C51" w:rsidP="00B94C51">
      <w:r w:rsidRPr="00B94C51">
        <w:t>  g3(x) = -x2 ≤ 0</w:t>
      </w:r>
    </w:p>
    <w:p w14:paraId="49CCD8AC" w14:textId="77777777" w:rsidR="00B94C51" w:rsidRPr="00B94C51" w:rsidRDefault="00B94C51" w:rsidP="00B94C51"/>
    <w:p w14:paraId="52A10E5B" w14:textId="77777777" w:rsidR="00B94C51" w:rsidRPr="00B94C51" w:rsidRDefault="00B94C51" w:rsidP="00B94C51">
      <w:r w:rsidRPr="00B94C51">
        <w:t>Выполнил: Студент группы ИУ5Ц-21М Перевощиков Н.Д.</w:t>
      </w:r>
    </w:p>
    <w:p w14:paraId="07B0AB07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"""</w:t>
      </w:r>
    </w:p>
    <w:p w14:paraId="1F9DE996" w14:textId="77777777" w:rsidR="00B94C51" w:rsidRPr="00FA7335" w:rsidRDefault="00B94C51" w:rsidP="00B94C51">
      <w:pPr>
        <w:rPr>
          <w:lang w:val="en-US"/>
        </w:rPr>
      </w:pPr>
    </w:p>
    <w:p w14:paraId="0816E242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import </w:t>
      </w:r>
      <w:proofErr w:type="spellStart"/>
      <w:r w:rsidRPr="00FA7335">
        <w:rPr>
          <w:lang w:val="en-US"/>
        </w:rPr>
        <w:t>numpy</w:t>
      </w:r>
      <w:proofErr w:type="spellEnd"/>
      <w:r w:rsidRPr="00FA7335">
        <w:rPr>
          <w:lang w:val="en-US"/>
        </w:rPr>
        <w:t xml:space="preserve"> as np</w:t>
      </w:r>
    </w:p>
    <w:p w14:paraId="70F2AB6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import </w:t>
      </w:r>
      <w:proofErr w:type="spellStart"/>
      <w:r w:rsidRPr="00FA7335">
        <w:rPr>
          <w:lang w:val="en-US"/>
        </w:rPr>
        <w:t>argparse</w:t>
      </w:r>
      <w:proofErr w:type="spellEnd"/>
    </w:p>
    <w:p w14:paraId="28A5AB4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from </w:t>
      </w:r>
      <w:proofErr w:type="spellStart"/>
      <w:r w:rsidRPr="00FA7335">
        <w:rPr>
          <w:lang w:val="en-US"/>
        </w:rPr>
        <w:t>constrained_optimization</w:t>
      </w:r>
      <w:proofErr w:type="spellEnd"/>
      <w:r w:rsidRPr="00FA7335">
        <w:rPr>
          <w:lang w:val="en-US"/>
        </w:rPr>
        <w:t xml:space="preserve"> import (</w:t>
      </w:r>
    </w:p>
    <w:p w14:paraId="76A903E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ConstrainedOptimizer</w:t>
      </w:r>
      <w:proofErr w:type="spellEnd"/>
      <w:r w:rsidRPr="00FA7335">
        <w:rPr>
          <w:lang w:val="en-US"/>
        </w:rPr>
        <w:t>,</w:t>
      </w:r>
    </w:p>
    <w:p w14:paraId="4D06D250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create_optimizer_variant3,</w:t>
      </w:r>
    </w:p>
    <w:p w14:paraId="19BF1F6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rosenbrock</w:t>
      </w:r>
      <w:proofErr w:type="spellEnd"/>
      <w:r w:rsidRPr="00FA7335">
        <w:rPr>
          <w:lang w:val="en-US"/>
        </w:rPr>
        <w:t>,</w:t>
      </w:r>
    </w:p>
    <w:p w14:paraId="5424922D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get_constraints_variant3,</w:t>
      </w:r>
    </w:p>
    <w:p w14:paraId="1A08A76F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check_constraints</w:t>
      </w:r>
      <w:proofErr w:type="spellEnd"/>
      <w:r w:rsidRPr="00FA7335">
        <w:rPr>
          <w:lang w:val="en-US"/>
        </w:rPr>
        <w:t>,</w:t>
      </w:r>
    </w:p>
    <w:p w14:paraId="590C140E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create_visualization</w:t>
      </w:r>
      <w:proofErr w:type="spellEnd"/>
    </w:p>
    <w:p w14:paraId="3F6A48E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)</w:t>
      </w:r>
    </w:p>
    <w:p w14:paraId="6B7BD4BB" w14:textId="77777777" w:rsidR="00B94C51" w:rsidRPr="00FA7335" w:rsidRDefault="00B94C51" w:rsidP="00B94C51">
      <w:pPr>
        <w:rPr>
          <w:lang w:val="en-US"/>
        </w:rPr>
      </w:pPr>
    </w:p>
    <w:p w14:paraId="089CEBB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# ============================================================================</w:t>
      </w:r>
    </w:p>
    <w:p w14:paraId="070BA6F9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lastRenderedPageBreak/>
        <w:t xml:space="preserve"># </w:t>
      </w:r>
      <w:r w:rsidRPr="00B94C51">
        <w:t>Параметры</w:t>
      </w:r>
      <w:r w:rsidRPr="00FA7335">
        <w:rPr>
          <w:lang w:val="en-US"/>
        </w:rPr>
        <w:t xml:space="preserve"> </w:t>
      </w:r>
      <w:r w:rsidRPr="00B94C51">
        <w:t>варианта</w:t>
      </w:r>
      <w:r w:rsidRPr="00FA7335">
        <w:rPr>
          <w:lang w:val="en-US"/>
        </w:rPr>
        <w:t xml:space="preserve"> 3</w:t>
      </w:r>
    </w:p>
    <w:p w14:paraId="6511499D" w14:textId="77777777" w:rsidR="00B94C51" w:rsidRPr="00B94C51" w:rsidRDefault="00B94C51" w:rsidP="00B94C51">
      <w:r w:rsidRPr="00B94C51">
        <w:t># ============================================================================</w:t>
      </w:r>
    </w:p>
    <w:p w14:paraId="6341FDD9" w14:textId="77777777" w:rsidR="00B94C51" w:rsidRPr="00B94C51" w:rsidRDefault="00B94C51" w:rsidP="00B94C51">
      <w:r w:rsidRPr="00B94C51">
        <w:t>A = 80</w:t>
      </w:r>
    </w:p>
    <w:p w14:paraId="75B46AA9" w14:textId="77777777" w:rsidR="00B94C51" w:rsidRPr="00B94C51" w:rsidRDefault="00B94C51" w:rsidP="00B94C51">
      <w:r w:rsidRPr="00B94C51">
        <w:t>B = 3</w:t>
      </w:r>
    </w:p>
    <w:p w14:paraId="256CC6C3" w14:textId="77777777" w:rsidR="00B94C51" w:rsidRPr="00B94C51" w:rsidRDefault="00B94C51" w:rsidP="00B94C51">
      <w:r w:rsidRPr="00B94C51">
        <w:t>F0 = 110</w:t>
      </w:r>
    </w:p>
    <w:p w14:paraId="5911F9EF" w14:textId="77777777" w:rsidR="00B94C51" w:rsidRPr="00B94C51" w:rsidRDefault="00B94C51" w:rsidP="00B94C51">
      <w:r w:rsidRPr="00B94C51">
        <w:t>N = 2</w:t>
      </w:r>
    </w:p>
    <w:p w14:paraId="21AE3086" w14:textId="77777777" w:rsidR="00B94C51" w:rsidRPr="00B94C51" w:rsidRDefault="00B94C51" w:rsidP="00B94C51"/>
    <w:p w14:paraId="32885155" w14:textId="77777777" w:rsidR="00B94C51" w:rsidRPr="00B94C51" w:rsidRDefault="00B94C51" w:rsidP="00B94C51">
      <w:r w:rsidRPr="00B94C51">
        <w:t># Параметры остановки</w:t>
      </w:r>
    </w:p>
    <w:p w14:paraId="32A4FCC0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EPS = 1e-6</w:t>
      </w:r>
    </w:p>
    <w:p w14:paraId="7E81278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MAX_ITER = 100</w:t>
      </w:r>
    </w:p>
    <w:p w14:paraId="3BD6D883" w14:textId="77777777" w:rsidR="00B94C51" w:rsidRPr="00FA7335" w:rsidRDefault="00B94C51" w:rsidP="00B94C51">
      <w:pPr>
        <w:rPr>
          <w:lang w:val="en-US"/>
        </w:rPr>
      </w:pPr>
    </w:p>
    <w:p w14:paraId="3C3CEB56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def </w:t>
      </w:r>
      <w:proofErr w:type="spellStart"/>
      <w:r w:rsidRPr="00FA7335">
        <w:rPr>
          <w:lang w:val="en-US"/>
        </w:rPr>
        <w:t>find_analytical_</w:t>
      </w:r>
      <w:proofErr w:type="gramStart"/>
      <w:r w:rsidRPr="00FA7335">
        <w:rPr>
          <w:lang w:val="en-US"/>
        </w:rPr>
        <w:t>solution</w:t>
      </w:r>
      <w:proofErr w:type="spellEnd"/>
      <w:r w:rsidRPr="00FA7335">
        <w:rPr>
          <w:lang w:val="en-US"/>
        </w:rPr>
        <w:t>(</w:t>
      </w:r>
      <w:proofErr w:type="gramEnd"/>
      <w:r w:rsidRPr="00FA7335">
        <w:rPr>
          <w:lang w:val="en-US"/>
        </w:rPr>
        <w:t>):</w:t>
      </w:r>
    </w:p>
    <w:p w14:paraId="081D229B" w14:textId="77777777" w:rsidR="00B94C51" w:rsidRPr="00B94C51" w:rsidRDefault="00B94C51" w:rsidP="00B94C51">
      <w:r w:rsidRPr="00FA7335">
        <w:rPr>
          <w:lang w:val="en-US"/>
        </w:rPr>
        <w:t xml:space="preserve">    </w:t>
      </w:r>
      <w:r w:rsidRPr="00B94C51">
        <w:t>"""</w:t>
      </w:r>
    </w:p>
    <w:p w14:paraId="60C5380C" w14:textId="77777777" w:rsidR="00B94C51" w:rsidRPr="00B94C51" w:rsidRDefault="00B94C51" w:rsidP="00B94C51">
      <w:r w:rsidRPr="00B94C51">
        <w:t>    Найти аналитическое решение (если возможно).</w:t>
      </w:r>
    </w:p>
    <w:p w14:paraId="090416DA" w14:textId="77777777" w:rsidR="00B94C51" w:rsidRPr="00B94C51" w:rsidRDefault="00B94C51" w:rsidP="00B94C51">
      <w:r w:rsidRPr="00B94C51">
        <w:t>    Для задачи с ограничениями это сложно, но проверим точку (1,1).</w:t>
      </w:r>
    </w:p>
    <w:p w14:paraId="7CED71A6" w14:textId="77777777" w:rsidR="00B94C51" w:rsidRPr="00B94C51" w:rsidRDefault="00B94C51" w:rsidP="00B94C51">
      <w:r w:rsidRPr="00B94C51">
        <w:t>    """</w:t>
      </w:r>
    </w:p>
    <w:p w14:paraId="3C2DDFF2" w14:textId="77777777" w:rsidR="00B94C51" w:rsidRPr="00B94C51" w:rsidRDefault="00B94C51" w:rsidP="00B94C51">
      <w:r w:rsidRPr="00B94C51">
        <w:t xml:space="preserve">    </w:t>
      </w:r>
      <w:proofErr w:type="spellStart"/>
      <w:r w:rsidRPr="00B94C51">
        <w:t>x_test</w:t>
      </w:r>
      <w:proofErr w:type="spellEnd"/>
      <w:r w:rsidRPr="00B94C51">
        <w:t xml:space="preserve"> = </w:t>
      </w:r>
      <w:proofErr w:type="spellStart"/>
      <w:proofErr w:type="gramStart"/>
      <w:r w:rsidRPr="00B94C51">
        <w:t>np.array</w:t>
      </w:r>
      <w:proofErr w:type="spellEnd"/>
      <w:proofErr w:type="gramEnd"/>
      <w:r w:rsidRPr="00B94C51">
        <w:t>([1.0, 1.0</w:t>
      </w:r>
      <w:proofErr w:type="gramStart"/>
      <w:r w:rsidRPr="00B94C51">
        <w:t>])  #</w:t>
      </w:r>
      <w:proofErr w:type="gramEnd"/>
      <w:r w:rsidRPr="00B94C51">
        <w:t xml:space="preserve"> Точка (1,1) для n=2</w:t>
      </w:r>
    </w:p>
    <w:p w14:paraId="46F51D75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r w:rsidRPr="00FA7335">
        <w:rPr>
          <w:lang w:val="en-US"/>
        </w:rPr>
        <w:t>constraints = get_constraints_variant3()</w:t>
      </w:r>
    </w:p>
    <w:p w14:paraId="4477E37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465E8E3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B94C51">
        <w:t>Проверка</w:t>
      </w:r>
      <w:r w:rsidRPr="00FA7335">
        <w:rPr>
          <w:lang w:val="en-US"/>
        </w:rPr>
        <w:t xml:space="preserve"> </w:t>
      </w:r>
      <w:r w:rsidRPr="00B94C51">
        <w:t>допустимости</w:t>
      </w:r>
    </w:p>
    <w:p w14:paraId="3482DE73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feasible, info = </w:t>
      </w:r>
      <w:proofErr w:type="spellStart"/>
      <w:r w:rsidRPr="00FA7335">
        <w:rPr>
          <w:lang w:val="en-US"/>
        </w:rPr>
        <w:t>check_</w:t>
      </w:r>
      <w:proofErr w:type="gramStart"/>
      <w:r w:rsidRPr="00FA7335">
        <w:rPr>
          <w:lang w:val="en-US"/>
        </w:rPr>
        <w:t>constraints</w:t>
      </w:r>
      <w:proofErr w:type="spellEnd"/>
      <w:r w:rsidRPr="00FA7335">
        <w:rPr>
          <w:lang w:val="en-US"/>
        </w:rPr>
        <w:t>(</w:t>
      </w:r>
      <w:proofErr w:type="spellStart"/>
      <w:proofErr w:type="gramEnd"/>
      <w:r w:rsidRPr="00FA7335">
        <w:rPr>
          <w:lang w:val="en-US"/>
        </w:rPr>
        <w:t>x_test</w:t>
      </w:r>
      <w:proofErr w:type="spellEnd"/>
      <w:r w:rsidRPr="00FA7335">
        <w:rPr>
          <w:lang w:val="en-US"/>
        </w:rPr>
        <w:t>, constraints)</w:t>
      </w:r>
    </w:p>
    <w:p w14:paraId="1B9CAF0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64F383CC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B94C51">
        <w:t>Значение</w:t>
      </w:r>
      <w:r w:rsidRPr="00FA7335">
        <w:rPr>
          <w:lang w:val="en-US"/>
        </w:rPr>
        <w:t xml:space="preserve"> </w:t>
      </w:r>
      <w:r w:rsidRPr="00B94C51">
        <w:t>функции</w:t>
      </w:r>
    </w:p>
    <w:p w14:paraId="6D14044B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f_val</w:t>
      </w:r>
      <w:proofErr w:type="spellEnd"/>
      <w:r w:rsidRPr="00FA7335">
        <w:rPr>
          <w:lang w:val="en-US"/>
        </w:rPr>
        <w:t xml:space="preserve"> = </w:t>
      </w:r>
      <w:proofErr w:type="spellStart"/>
      <w:proofErr w:type="gramStart"/>
      <w:r w:rsidRPr="00FA7335">
        <w:rPr>
          <w:lang w:val="en-US"/>
        </w:rPr>
        <w:t>rosenbrock</w:t>
      </w:r>
      <w:proofErr w:type="spellEnd"/>
      <w:r w:rsidRPr="00FA7335">
        <w:rPr>
          <w:lang w:val="en-US"/>
        </w:rPr>
        <w:t>(</w:t>
      </w:r>
      <w:proofErr w:type="spellStart"/>
      <w:proofErr w:type="gramEnd"/>
      <w:r w:rsidRPr="00FA7335">
        <w:rPr>
          <w:lang w:val="en-US"/>
        </w:rPr>
        <w:t>x_test</w:t>
      </w:r>
      <w:proofErr w:type="spellEnd"/>
      <w:r w:rsidRPr="00FA7335">
        <w:rPr>
          <w:lang w:val="en-US"/>
        </w:rPr>
        <w:t>, A, B, F0)</w:t>
      </w:r>
    </w:p>
    <w:p w14:paraId="33F5B39F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73F8B6B2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return {</w:t>
      </w:r>
    </w:p>
    <w:p w14:paraId="2785C5FF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'x': </w:t>
      </w:r>
      <w:proofErr w:type="spellStart"/>
      <w:r w:rsidRPr="00FA7335">
        <w:rPr>
          <w:lang w:val="en-US"/>
        </w:rPr>
        <w:t>x_test</w:t>
      </w:r>
      <w:proofErr w:type="spellEnd"/>
      <w:r w:rsidRPr="00FA7335">
        <w:rPr>
          <w:lang w:val="en-US"/>
        </w:rPr>
        <w:t>,</w:t>
      </w:r>
    </w:p>
    <w:p w14:paraId="5209A0E0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'f': </w:t>
      </w:r>
      <w:proofErr w:type="spellStart"/>
      <w:r w:rsidRPr="00FA7335">
        <w:rPr>
          <w:lang w:val="en-US"/>
        </w:rPr>
        <w:t>f_val</w:t>
      </w:r>
      <w:proofErr w:type="spellEnd"/>
      <w:r w:rsidRPr="00FA7335">
        <w:rPr>
          <w:lang w:val="en-US"/>
        </w:rPr>
        <w:t>,</w:t>
      </w:r>
    </w:p>
    <w:p w14:paraId="566D9807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    'feasible': feasible,</w:t>
      </w:r>
    </w:p>
    <w:p w14:paraId="456E188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    'violations': info['violations']</w:t>
      </w:r>
    </w:p>
    <w:p w14:paraId="2BB0315D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}</w:t>
      </w:r>
    </w:p>
    <w:p w14:paraId="21627E59" w14:textId="77777777" w:rsidR="00B94C51" w:rsidRPr="00FA7335" w:rsidRDefault="00B94C51" w:rsidP="00B94C51">
      <w:pPr>
        <w:rPr>
          <w:lang w:val="en-US"/>
        </w:rPr>
      </w:pPr>
    </w:p>
    <w:p w14:paraId="5A95F3B2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def </w:t>
      </w:r>
      <w:proofErr w:type="gramStart"/>
      <w:r w:rsidRPr="00FA7335">
        <w:rPr>
          <w:lang w:val="en-US"/>
        </w:rPr>
        <w:t>main(</w:t>
      </w:r>
      <w:proofErr w:type="spellStart"/>
      <w:proofErr w:type="gramEnd"/>
      <w:r w:rsidRPr="00FA7335">
        <w:rPr>
          <w:lang w:val="en-US"/>
        </w:rPr>
        <w:t>run_visualization</w:t>
      </w:r>
      <w:proofErr w:type="spellEnd"/>
      <w:r w:rsidRPr="00FA7335">
        <w:rPr>
          <w:lang w:val="en-US"/>
        </w:rPr>
        <w:t>: bool = False):</w:t>
      </w:r>
    </w:p>
    <w:p w14:paraId="45B2EBED" w14:textId="77777777" w:rsidR="00B94C51" w:rsidRPr="00B94C51" w:rsidRDefault="00B94C51" w:rsidP="00B94C51">
      <w:r w:rsidRPr="00FA7335">
        <w:rPr>
          <w:lang w:val="en-US"/>
        </w:rPr>
        <w:t xml:space="preserve">    </w:t>
      </w:r>
      <w:r w:rsidRPr="00B94C51">
        <w:t>"""</w:t>
      </w:r>
    </w:p>
    <w:p w14:paraId="7C11AB07" w14:textId="77777777" w:rsidR="00B94C51" w:rsidRPr="00B94C51" w:rsidRDefault="00B94C51" w:rsidP="00B94C51">
      <w:r w:rsidRPr="00B94C51">
        <w:t>    Основная функция выполнения лабораторной работы.</w:t>
      </w:r>
    </w:p>
    <w:p w14:paraId="4CDB13C5" w14:textId="77777777" w:rsidR="00B94C51" w:rsidRPr="00B94C51" w:rsidRDefault="00B94C51" w:rsidP="00B94C51">
      <w:r w:rsidRPr="00B94C51">
        <w:t>    """</w:t>
      </w:r>
    </w:p>
    <w:p w14:paraId="0B923985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"=" * 80)</w:t>
      </w:r>
    </w:p>
    <w:p w14:paraId="03B56BB3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"ЛАБОРАТОРНАЯ РАБОТА №4")</w:t>
      </w:r>
    </w:p>
    <w:p w14:paraId="61F17756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"Методы поиска условного экстремума")</w:t>
      </w:r>
    </w:p>
    <w:p w14:paraId="077BF8C2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"=" * 80)</w:t>
      </w:r>
    </w:p>
    <w:p w14:paraId="3A02EE23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f"\n</w:t>
      </w:r>
      <w:r w:rsidRPr="00B94C51">
        <w:t>Вариант</w:t>
      </w:r>
      <w:r w:rsidRPr="00FA7335">
        <w:rPr>
          <w:lang w:val="en-US"/>
        </w:rPr>
        <w:t xml:space="preserve"> 3: a = {A}, b = {B}, f0 = {F0}, n = {N}")</w:t>
      </w:r>
    </w:p>
    <w:p w14:paraId="1D768F6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f"\n</w:t>
      </w:r>
      <w:r w:rsidRPr="00B94C51">
        <w:t>Функция</w:t>
      </w:r>
      <w:r w:rsidRPr="00FA7335">
        <w:rPr>
          <w:lang w:val="en-US"/>
        </w:rPr>
        <w:t xml:space="preserve"> </w:t>
      </w:r>
      <w:proofErr w:type="spellStart"/>
      <w:r w:rsidRPr="00B94C51">
        <w:t>Розенброка</w:t>
      </w:r>
      <w:proofErr w:type="spellEnd"/>
      <w:r w:rsidRPr="00FA7335">
        <w:rPr>
          <w:lang w:val="en-US"/>
        </w:rPr>
        <w:t>:")</w:t>
      </w:r>
    </w:p>
    <w:p w14:paraId="68674DD5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</w:t>
      </w:r>
      <w:proofErr w:type="gramStart"/>
      <w:r w:rsidRPr="00FA7335">
        <w:rPr>
          <w:lang w:val="en-US"/>
        </w:rPr>
        <w:t>"  f</w:t>
      </w:r>
      <w:proofErr w:type="gramEnd"/>
      <w:r w:rsidRPr="00FA7335">
        <w:rPr>
          <w:lang w:val="en-US"/>
        </w:rPr>
        <w:t xml:space="preserve">(x) = </w:t>
      </w:r>
      <w:proofErr w:type="gramStart"/>
      <w:r w:rsidRPr="00B94C51">
        <w:t>Σ</w:t>
      </w:r>
      <w:r w:rsidRPr="00FA7335">
        <w:rPr>
          <w:lang w:val="en-US"/>
        </w:rPr>
        <w:t>[</w:t>
      </w:r>
      <w:proofErr w:type="spellStart"/>
      <w:proofErr w:type="gramEnd"/>
      <w:r w:rsidRPr="00FA7335">
        <w:rPr>
          <w:lang w:val="en-US"/>
        </w:rPr>
        <w:t>i</w:t>
      </w:r>
      <w:proofErr w:type="spellEnd"/>
      <w:r w:rsidRPr="00FA7335">
        <w:rPr>
          <w:lang w:val="en-US"/>
        </w:rPr>
        <w:t>=1 to n-1] [{A</w:t>
      </w:r>
      <w:proofErr w:type="gramStart"/>
      <w:r w:rsidRPr="00FA7335">
        <w:rPr>
          <w:lang w:val="en-US"/>
        </w:rPr>
        <w:t>}(</w:t>
      </w:r>
      <w:proofErr w:type="gramEnd"/>
      <w:r w:rsidRPr="00FA7335">
        <w:rPr>
          <w:lang w:val="en-US"/>
        </w:rPr>
        <w:t>x_i² - x_{{i+1}</w:t>
      </w:r>
      <w:proofErr w:type="gramStart"/>
      <w:r w:rsidRPr="00FA7335">
        <w:rPr>
          <w:lang w:val="en-US"/>
        </w:rPr>
        <w:t>})²</w:t>
      </w:r>
      <w:proofErr w:type="gramEnd"/>
      <w:r w:rsidRPr="00FA7335">
        <w:rPr>
          <w:lang w:val="en-US"/>
        </w:rPr>
        <w:t xml:space="preserve"> + {B</w:t>
      </w:r>
      <w:proofErr w:type="gramStart"/>
      <w:r w:rsidRPr="00FA7335">
        <w:rPr>
          <w:lang w:val="en-US"/>
        </w:rPr>
        <w:t>}(</w:t>
      </w:r>
      <w:proofErr w:type="spellStart"/>
      <w:proofErr w:type="gramEnd"/>
      <w:r w:rsidRPr="00FA7335">
        <w:rPr>
          <w:lang w:val="en-US"/>
        </w:rPr>
        <w:t>x_i</w:t>
      </w:r>
      <w:proofErr w:type="spellEnd"/>
      <w:r w:rsidRPr="00FA7335">
        <w:rPr>
          <w:lang w:val="en-US"/>
        </w:rPr>
        <w:t xml:space="preserve"> - </w:t>
      </w:r>
      <w:proofErr w:type="gramStart"/>
      <w:r w:rsidRPr="00FA7335">
        <w:rPr>
          <w:lang w:val="en-US"/>
        </w:rPr>
        <w:t>1)²</w:t>
      </w:r>
      <w:proofErr w:type="gramEnd"/>
      <w:r w:rsidRPr="00FA7335">
        <w:rPr>
          <w:lang w:val="en-US"/>
        </w:rPr>
        <w:t>] + {F0}")</w:t>
      </w:r>
    </w:p>
    <w:p w14:paraId="5E21DD29" w14:textId="77777777" w:rsidR="00B94C51" w:rsidRPr="00B94C51" w:rsidRDefault="00B94C51" w:rsidP="00B94C51">
      <w:r w:rsidRPr="00FA7335">
        <w:rPr>
          <w:lang w:val="en-US"/>
        </w:rPr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"=" * 80)</w:t>
      </w:r>
    </w:p>
    <w:p w14:paraId="542E669A" w14:textId="77777777" w:rsidR="00B94C51" w:rsidRPr="00B94C51" w:rsidRDefault="00B94C51" w:rsidP="00B94C51">
      <w:r w:rsidRPr="00B94C51">
        <w:t xml:space="preserve">    </w:t>
      </w:r>
    </w:p>
    <w:p w14:paraId="132313B1" w14:textId="77777777" w:rsidR="00B94C51" w:rsidRPr="00B94C51" w:rsidRDefault="00B94C51" w:rsidP="00B94C51">
      <w:r w:rsidRPr="00B94C51">
        <w:t>    # Ограничения</w:t>
      </w:r>
    </w:p>
    <w:p w14:paraId="43B71670" w14:textId="77777777" w:rsidR="00B94C51" w:rsidRPr="00B94C51" w:rsidRDefault="00B94C51" w:rsidP="00B94C51">
      <w:r w:rsidRPr="00B94C51">
        <w:t xml:space="preserve">    </w:t>
      </w:r>
      <w:proofErr w:type="spellStart"/>
      <w:r w:rsidRPr="00B94C51">
        <w:t>print</w:t>
      </w:r>
      <w:proofErr w:type="spellEnd"/>
      <w:r w:rsidRPr="00B94C51">
        <w:t>("\</w:t>
      </w:r>
      <w:proofErr w:type="spellStart"/>
      <w:r w:rsidRPr="00B94C51">
        <w:t>nОграничения</w:t>
      </w:r>
      <w:proofErr w:type="spellEnd"/>
      <w:r w:rsidRPr="00B94C51">
        <w:t>:")</w:t>
      </w:r>
    </w:p>
    <w:p w14:paraId="61E495CF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("  g</w:t>
      </w:r>
      <w:proofErr w:type="gramEnd"/>
      <w:r w:rsidRPr="00B94C51">
        <w:t>1(x) = x1² - x2² - 3 ≤ 0")</w:t>
      </w:r>
    </w:p>
    <w:p w14:paraId="19541F36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print("  g</w:t>
      </w:r>
      <w:proofErr w:type="gramEnd"/>
      <w:r w:rsidRPr="00FA7335">
        <w:rPr>
          <w:lang w:val="en-US"/>
        </w:rPr>
        <w:t xml:space="preserve">2(x) = -x1 ≤ </w:t>
      </w:r>
      <w:proofErr w:type="gramStart"/>
      <w:r w:rsidRPr="00FA7335">
        <w:rPr>
          <w:lang w:val="en-US"/>
        </w:rPr>
        <w:t>0  (</w:t>
      </w:r>
      <w:proofErr w:type="gramEnd"/>
      <w:r w:rsidRPr="00FA7335">
        <w:rPr>
          <w:lang w:val="en-US"/>
        </w:rPr>
        <w:t>x1 ≥ 0)")</w:t>
      </w:r>
    </w:p>
    <w:p w14:paraId="4B3E1B8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print("  g</w:t>
      </w:r>
      <w:proofErr w:type="gramEnd"/>
      <w:r w:rsidRPr="00FA7335">
        <w:rPr>
          <w:lang w:val="en-US"/>
        </w:rPr>
        <w:t xml:space="preserve">3(x) = -x2 ≤ </w:t>
      </w:r>
      <w:proofErr w:type="gramStart"/>
      <w:r w:rsidRPr="00FA7335">
        <w:rPr>
          <w:lang w:val="en-US"/>
        </w:rPr>
        <w:t>0  (</w:t>
      </w:r>
      <w:proofErr w:type="gramEnd"/>
      <w:r w:rsidRPr="00FA7335">
        <w:rPr>
          <w:lang w:val="en-US"/>
        </w:rPr>
        <w:t>x2 ≥ 0)")</w:t>
      </w:r>
    </w:p>
    <w:p w14:paraId="28B2093E" w14:textId="77777777" w:rsidR="00B94C51" w:rsidRPr="00B94C51" w:rsidRDefault="00B94C51" w:rsidP="00B94C51">
      <w:r w:rsidRPr="00FA7335">
        <w:rPr>
          <w:lang w:val="en-US"/>
        </w:rPr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"=" * 80)</w:t>
      </w:r>
    </w:p>
    <w:p w14:paraId="51196025" w14:textId="77777777" w:rsidR="00B94C51" w:rsidRPr="00B94C51" w:rsidRDefault="00B94C51" w:rsidP="00B94C51">
      <w:r w:rsidRPr="00B94C51">
        <w:t xml:space="preserve">    </w:t>
      </w:r>
    </w:p>
    <w:p w14:paraId="558A565D" w14:textId="77777777" w:rsidR="00B94C51" w:rsidRPr="00B94C51" w:rsidRDefault="00B94C51" w:rsidP="00B94C51">
      <w:r w:rsidRPr="00B94C51">
        <w:t>    # Начальная точка</w:t>
      </w:r>
    </w:p>
    <w:p w14:paraId="37200F58" w14:textId="77777777" w:rsidR="00B94C51" w:rsidRPr="00B94C51" w:rsidRDefault="00B94C51" w:rsidP="00B94C51">
      <w:r w:rsidRPr="00B94C51">
        <w:t xml:space="preserve">    x0 = </w:t>
      </w:r>
      <w:proofErr w:type="spellStart"/>
      <w:proofErr w:type="gramStart"/>
      <w:r w:rsidRPr="00B94C51">
        <w:t>np.array</w:t>
      </w:r>
      <w:proofErr w:type="spellEnd"/>
      <w:proofErr w:type="gramEnd"/>
      <w:r w:rsidRPr="00B94C51">
        <w:t>([1.5, 1.5</w:t>
      </w:r>
      <w:proofErr w:type="gramStart"/>
      <w:r w:rsidRPr="00B94C51">
        <w:t>])  #</w:t>
      </w:r>
      <w:proofErr w:type="gramEnd"/>
      <w:r w:rsidRPr="00B94C51">
        <w:t xml:space="preserve"> Допустимая точка для варианта 3</w:t>
      </w:r>
    </w:p>
    <w:p w14:paraId="63F96979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f"\</w:t>
      </w:r>
      <w:proofErr w:type="spellStart"/>
      <w:r w:rsidRPr="00B94C51">
        <w:t>nНачальная</w:t>
      </w:r>
      <w:proofErr w:type="spellEnd"/>
      <w:r w:rsidRPr="00B94C51">
        <w:t xml:space="preserve"> точка: x0 = {x0}")</w:t>
      </w:r>
    </w:p>
    <w:p w14:paraId="7250443C" w14:textId="77777777" w:rsidR="00B94C51" w:rsidRPr="00B94C51" w:rsidRDefault="00B94C51" w:rsidP="00B94C51">
      <w:r w:rsidRPr="00B94C51">
        <w:lastRenderedPageBreak/>
        <w:t xml:space="preserve">    </w:t>
      </w:r>
    </w:p>
    <w:p w14:paraId="0C56A69D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r w:rsidRPr="00FA7335">
        <w:rPr>
          <w:lang w:val="en-US"/>
        </w:rPr>
        <w:t xml:space="preserve"># </w:t>
      </w:r>
      <w:r w:rsidRPr="00B94C51">
        <w:t>Проверка</w:t>
      </w:r>
      <w:r w:rsidRPr="00FA7335">
        <w:rPr>
          <w:lang w:val="en-US"/>
        </w:rPr>
        <w:t xml:space="preserve"> </w:t>
      </w:r>
      <w:r w:rsidRPr="00B94C51">
        <w:t>допустимости</w:t>
      </w:r>
      <w:r w:rsidRPr="00FA7335">
        <w:rPr>
          <w:lang w:val="en-US"/>
        </w:rPr>
        <w:t xml:space="preserve"> </w:t>
      </w:r>
      <w:r w:rsidRPr="00B94C51">
        <w:t>начальной</w:t>
      </w:r>
      <w:r w:rsidRPr="00FA7335">
        <w:rPr>
          <w:lang w:val="en-US"/>
        </w:rPr>
        <w:t xml:space="preserve"> </w:t>
      </w:r>
      <w:r w:rsidRPr="00B94C51">
        <w:t>точки</w:t>
      </w:r>
    </w:p>
    <w:p w14:paraId="73428F67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constraints = get_constraints_variant3()</w:t>
      </w:r>
    </w:p>
    <w:p w14:paraId="5B844F5D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feasible, info = </w:t>
      </w:r>
      <w:proofErr w:type="spellStart"/>
      <w:r w:rsidRPr="00FA7335">
        <w:rPr>
          <w:lang w:val="en-US"/>
        </w:rPr>
        <w:t>check_</w:t>
      </w:r>
      <w:proofErr w:type="gramStart"/>
      <w:r w:rsidRPr="00FA7335">
        <w:rPr>
          <w:lang w:val="en-US"/>
        </w:rPr>
        <w:t>constraints</w:t>
      </w:r>
      <w:proofErr w:type="spellEnd"/>
      <w:r w:rsidRPr="00FA7335">
        <w:rPr>
          <w:lang w:val="en-US"/>
        </w:rPr>
        <w:t>(</w:t>
      </w:r>
      <w:proofErr w:type="gramEnd"/>
      <w:r w:rsidRPr="00FA7335">
        <w:rPr>
          <w:lang w:val="en-US"/>
        </w:rPr>
        <w:t>x0, constraints)</w:t>
      </w:r>
    </w:p>
    <w:p w14:paraId="7DE580D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</w:t>
      </w:r>
      <w:proofErr w:type="gramStart"/>
      <w:r w:rsidRPr="00FA7335">
        <w:rPr>
          <w:lang w:val="en-US"/>
        </w:rPr>
        <w:t>"  </w:t>
      </w:r>
      <w:r w:rsidRPr="00B94C51">
        <w:t>Допустима</w:t>
      </w:r>
      <w:proofErr w:type="gramEnd"/>
      <w:r w:rsidRPr="00FA7335">
        <w:rPr>
          <w:lang w:val="en-US"/>
        </w:rPr>
        <w:t>: {feasible}")</w:t>
      </w:r>
    </w:p>
    <w:p w14:paraId="688BD08D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if not feasible:</w:t>
      </w:r>
    </w:p>
    <w:p w14:paraId="56CCB086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</w:t>
      </w:r>
      <w:proofErr w:type="gramStart"/>
      <w:r w:rsidRPr="00FA7335">
        <w:rPr>
          <w:lang w:val="en-US"/>
        </w:rPr>
        <w:t>"  </w:t>
      </w:r>
      <w:r w:rsidRPr="00B94C51">
        <w:t>Нарушения</w:t>
      </w:r>
      <w:proofErr w:type="gramEnd"/>
      <w:r w:rsidRPr="00FA7335">
        <w:rPr>
          <w:lang w:val="en-US"/>
        </w:rPr>
        <w:t>: {info['violations']}")</w:t>
      </w:r>
    </w:p>
    <w:p w14:paraId="059CF5D3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718F5DC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</w:t>
      </w:r>
      <w:proofErr w:type="gramStart"/>
      <w:r w:rsidRPr="00FA7335">
        <w:rPr>
          <w:lang w:val="en-US"/>
        </w:rPr>
        <w:t>"  f</w:t>
      </w:r>
      <w:proofErr w:type="gramEnd"/>
      <w:r w:rsidRPr="00FA7335">
        <w:rPr>
          <w:lang w:val="en-US"/>
        </w:rPr>
        <w:t>(x0) = {</w:t>
      </w:r>
      <w:proofErr w:type="spellStart"/>
      <w:proofErr w:type="gramStart"/>
      <w:r w:rsidRPr="00FA7335">
        <w:rPr>
          <w:lang w:val="en-US"/>
        </w:rPr>
        <w:t>rosenbrock</w:t>
      </w:r>
      <w:proofErr w:type="spellEnd"/>
      <w:r w:rsidRPr="00FA7335">
        <w:rPr>
          <w:lang w:val="en-US"/>
        </w:rPr>
        <w:t>(</w:t>
      </w:r>
      <w:proofErr w:type="gramEnd"/>
      <w:r w:rsidRPr="00FA7335">
        <w:rPr>
          <w:lang w:val="en-US"/>
        </w:rPr>
        <w:t>x0, A, B, F0):.6f}")</w:t>
      </w:r>
    </w:p>
    <w:p w14:paraId="240D184C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2569EB43" w14:textId="77777777" w:rsidR="00B94C51" w:rsidRPr="00B94C51" w:rsidRDefault="00B94C51" w:rsidP="00B94C51">
      <w:r w:rsidRPr="00FA7335">
        <w:rPr>
          <w:lang w:val="en-US"/>
        </w:rPr>
        <w:t xml:space="preserve">    </w:t>
      </w:r>
      <w:r w:rsidRPr="00B94C51">
        <w:t># Проверка точки (1,1)</w:t>
      </w:r>
    </w:p>
    <w:p w14:paraId="6B732009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"\n" + "=" * 80)</w:t>
      </w:r>
    </w:p>
    <w:p w14:paraId="3AA0EA0A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"1. ПРОВЕРКА ТОЧКИ (1, 1)")</w:t>
      </w:r>
    </w:p>
    <w:p w14:paraId="4A3F4358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"=" * 80)</w:t>
      </w:r>
    </w:p>
    <w:p w14:paraId="78076C45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analytical = </w:t>
      </w:r>
      <w:proofErr w:type="spellStart"/>
      <w:r w:rsidRPr="00FA7335">
        <w:rPr>
          <w:lang w:val="en-US"/>
        </w:rPr>
        <w:t>find_analytical_</w:t>
      </w:r>
      <w:proofErr w:type="gramStart"/>
      <w:r w:rsidRPr="00FA7335">
        <w:rPr>
          <w:lang w:val="en-US"/>
        </w:rPr>
        <w:t>solution</w:t>
      </w:r>
      <w:proofErr w:type="spellEnd"/>
      <w:r w:rsidRPr="00FA7335">
        <w:rPr>
          <w:lang w:val="en-US"/>
        </w:rPr>
        <w:t>(</w:t>
      </w:r>
      <w:proofErr w:type="gramEnd"/>
      <w:r w:rsidRPr="00FA7335">
        <w:rPr>
          <w:lang w:val="en-US"/>
        </w:rPr>
        <w:t>)</w:t>
      </w:r>
    </w:p>
    <w:p w14:paraId="4FD18315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f"\n</w:t>
      </w:r>
      <w:r w:rsidRPr="00B94C51">
        <w:t>Точка</w:t>
      </w:r>
      <w:r w:rsidRPr="00FA7335">
        <w:rPr>
          <w:lang w:val="en-US"/>
        </w:rPr>
        <w:t>: x = {analytical['x']}")</w:t>
      </w:r>
    </w:p>
    <w:p w14:paraId="339EABC0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</w:t>
      </w:r>
      <w:proofErr w:type="gramStart"/>
      <w:r w:rsidRPr="00FA7335">
        <w:rPr>
          <w:lang w:val="en-US"/>
        </w:rPr>
        <w:t>"  f</w:t>
      </w:r>
      <w:proofErr w:type="gramEnd"/>
      <w:r w:rsidRPr="00FA7335">
        <w:rPr>
          <w:lang w:val="en-US"/>
        </w:rPr>
        <w:t>(x) = {analytical['f']:.6f}")</w:t>
      </w:r>
    </w:p>
    <w:p w14:paraId="692FA689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</w:t>
      </w:r>
      <w:proofErr w:type="gramStart"/>
      <w:r w:rsidRPr="00FA7335">
        <w:rPr>
          <w:lang w:val="en-US"/>
        </w:rPr>
        <w:t>"  </w:t>
      </w:r>
      <w:r w:rsidRPr="00B94C51">
        <w:t>Допустима</w:t>
      </w:r>
      <w:proofErr w:type="gramEnd"/>
      <w:r w:rsidRPr="00FA7335">
        <w:rPr>
          <w:lang w:val="en-US"/>
        </w:rPr>
        <w:t>: {analytical['feasible']}")</w:t>
      </w:r>
    </w:p>
    <w:p w14:paraId="6414C20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if analytical['violations']:</w:t>
      </w:r>
    </w:p>
    <w:p w14:paraId="0B64E58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</w:t>
      </w:r>
      <w:proofErr w:type="gramStart"/>
      <w:r w:rsidRPr="00FA7335">
        <w:rPr>
          <w:lang w:val="en-US"/>
        </w:rPr>
        <w:t>"  </w:t>
      </w:r>
      <w:r w:rsidRPr="00B94C51">
        <w:t>Нарушения</w:t>
      </w:r>
      <w:proofErr w:type="gramEnd"/>
      <w:r w:rsidRPr="00FA7335">
        <w:rPr>
          <w:lang w:val="en-US"/>
        </w:rPr>
        <w:t>:")</w:t>
      </w:r>
    </w:p>
    <w:p w14:paraId="38C65B76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for </w:t>
      </w:r>
      <w:proofErr w:type="spellStart"/>
      <w:r w:rsidRPr="00FA7335">
        <w:rPr>
          <w:lang w:val="en-US"/>
        </w:rPr>
        <w:t>i</w:t>
      </w:r>
      <w:proofErr w:type="spellEnd"/>
      <w:r w:rsidRPr="00FA7335">
        <w:rPr>
          <w:lang w:val="en-US"/>
        </w:rPr>
        <w:t xml:space="preserve">, </w:t>
      </w:r>
      <w:proofErr w:type="spellStart"/>
      <w:r w:rsidRPr="00FA7335">
        <w:rPr>
          <w:lang w:val="en-US"/>
        </w:rPr>
        <w:t>val</w:t>
      </w:r>
      <w:proofErr w:type="spellEnd"/>
      <w:r w:rsidRPr="00FA7335">
        <w:rPr>
          <w:lang w:val="en-US"/>
        </w:rPr>
        <w:t xml:space="preserve"> in analytical['violations']:</w:t>
      </w:r>
    </w:p>
    <w:p w14:paraId="2CAF9B87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    g{i+</w:t>
      </w:r>
      <w:proofErr w:type="gramStart"/>
      <w:r w:rsidRPr="00FA7335">
        <w:rPr>
          <w:lang w:val="en-US"/>
        </w:rPr>
        <w:t>1}(</w:t>
      </w:r>
      <w:proofErr w:type="gramEnd"/>
      <w:r w:rsidRPr="00FA7335">
        <w:rPr>
          <w:lang w:val="en-US"/>
        </w:rPr>
        <w:t>x) = {val:.6f} &gt; 0")</w:t>
      </w:r>
    </w:p>
    <w:p w14:paraId="67EE65D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3FC56369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B94C51">
        <w:t>Создание</w:t>
      </w:r>
      <w:r w:rsidRPr="00FA7335">
        <w:rPr>
          <w:lang w:val="en-US"/>
        </w:rPr>
        <w:t xml:space="preserve"> </w:t>
      </w:r>
      <w:r w:rsidRPr="00B94C51">
        <w:t>оптимизатора</w:t>
      </w:r>
    </w:p>
    <w:p w14:paraId="1283947B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optimizer = create_optimizer_variant3(x0=x0, eps=EPS, </w:t>
      </w:r>
      <w:proofErr w:type="spellStart"/>
      <w:r w:rsidRPr="00FA7335">
        <w:rPr>
          <w:lang w:val="en-US"/>
        </w:rPr>
        <w:t>max_iter</w:t>
      </w:r>
      <w:proofErr w:type="spellEnd"/>
      <w:r w:rsidRPr="00FA7335">
        <w:rPr>
          <w:lang w:val="en-US"/>
        </w:rPr>
        <w:t>=MAX_ITER)</w:t>
      </w:r>
    </w:p>
    <w:p w14:paraId="5CE3E449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2DB9A7CD" w14:textId="77777777" w:rsidR="00B94C51" w:rsidRPr="00B94C51" w:rsidRDefault="00B94C51" w:rsidP="00B94C51">
      <w:r w:rsidRPr="00FA7335">
        <w:rPr>
          <w:lang w:val="en-US"/>
        </w:rPr>
        <w:t xml:space="preserve">    </w:t>
      </w:r>
      <w:r w:rsidRPr="00B94C51">
        <w:t># Запуск всех методов</w:t>
      </w:r>
    </w:p>
    <w:p w14:paraId="466730CC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"\n" + "=" * 80)</w:t>
      </w:r>
    </w:p>
    <w:p w14:paraId="7FC7ED54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"2. РЕЗУЛЬТАТЫ ОПТИМИЗАЦИИ")</w:t>
      </w:r>
    </w:p>
    <w:p w14:paraId="33E8ACF2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"=" * 80)</w:t>
      </w:r>
    </w:p>
    <w:p w14:paraId="003F9C7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results = </w:t>
      </w:r>
      <w:proofErr w:type="spellStart"/>
      <w:r w:rsidRPr="00FA7335">
        <w:rPr>
          <w:lang w:val="en-US"/>
        </w:rPr>
        <w:t>optimizer.run_all_methods</w:t>
      </w:r>
      <w:proofErr w:type="spellEnd"/>
      <w:r w:rsidRPr="00FA7335">
        <w:rPr>
          <w:lang w:val="en-US"/>
        </w:rPr>
        <w:t>(verbose=True)</w:t>
      </w:r>
    </w:p>
    <w:p w14:paraId="2361CE22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7A2DA679" w14:textId="77777777" w:rsidR="00B94C51" w:rsidRPr="00B94C51" w:rsidRDefault="00B94C51" w:rsidP="00B94C51">
      <w:r w:rsidRPr="00FA7335">
        <w:rPr>
          <w:lang w:val="en-US"/>
        </w:rPr>
        <w:t xml:space="preserve">    </w:t>
      </w:r>
      <w:r w:rsidRPr="00B94C51">
        <w:t># Сравнение методов</w:t>
      </w:r>
    </w:p>
    <w:p w14:paraId="44585A0E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"\n" + "=" * 80)</w:t>
      </w:r>
    </w:p>
    <w:p w14:paraId="0C83ACB9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"3. СРАВНЕНИЕ МЕТОДОВ")</w:t>
      </w:r>
    </w:p>
    <w:p w14:paraId="3285DC52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"=" * 80)</w:t>
      </w:r>
    </w:p>
    <w:p w14:paraId="54620895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optimizer.print_comparison_</w:t>
      </w:r>
      <w:proofErr w:type="gramStart"/>
      <w:r w:rsidRPr="00FA7335">
        <w:rPr>
          <w:lang w:val="en-US"/>
        </w:rPr>
        <w:t>table</w:t>
      </w:r>
      <w:proofErr w:type="spellEnd"/>
      <w:r w:rsidRPr="00FA7335">
        <w:rPr>
          <w:lang w:val="en-US"/>
        </w:rPr>
        <w:t>(</w:t>
      </w:r>
      <w:proofErr w:type="gramEnd"/>
      <w:r w:rsidRPr="00FA7335">
        <w:rPr>
          <w:lang w:val="en-US"/>
        </w:rPr>
        <w:t>)</w:t>
      </w:r>
    </w:p>
    <w:p w14:paraId="4FF0315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4CA0CD90" w14:textId="77777777" w:rsidR="00B94C51" w:rsidRPr="00B94C51" w:rsidRDefault="00B94C51" w:rsidP="00B94C51">
      <w:r w:rsidRPr="00FA7335">
        <w:rPr>
          <w:lang w:val="en-US"/>
        </w:rPr>
        <w:t xml:space="preserve">    </w:t>
      </w:r>
      <w:r w:rsidRPr="00B94C51">
        <w:t># Выводы</w:t>
      </w:r>
    </w:p>
    <w:p w14:paraId="4FFADEAF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"\n" + "=" * 80)</w:t>
      </w:r>
    </w:p>
    <w:p w14:paraId="663DC374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"4. ВЫВОДЫ")</w:t>
      </w:r>
    </w:p>
    <w:p w14:paraId="6A8017D9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"=" * 80)</w:t>
      </w:r>
    </w:p>
    <w:p w14:paraId="4F1FD073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128CA5D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best_by_f</w:t>
      </w:r>
      <w:proofErr w:type="spellEnd"/>
      <w:r w:rsidRPr="00FA7335">
        <w:rPr>
          <w:lang w:val="en-US"/>
        </w:rPr>
        <w:t xml:space="preserve"> = </w:t>
      </w:r>
      <w:proofErr w:type="spellStart"/>
      <w:r w:rsidRPr="00FA7335">
        <w:rPr>
          <w:lang w:val="en-US"/>
        </w:rPr>
        <w:t>optimizer.get_best_method</w:t>
      </w:r>
      <w:proofErr w:type="spellEnd"/>
      <w:r w:rsidRPr="00FA7335">
        <w:rPr>
          <w:lang w:val="en-US"/>
        </w:rPr>
        <w:t>('</w:t>
      </w:r>
      <w:proofErr w:type="spellStart"/>
      <w:r w:rsidRPr="00FA7335">
        <w:rPr>
          <w:lang w:val="en-US"/>
        </w:rPr>
        <w:t>f_star</w:t>
      </w:r>
      <w:proofErr w:type="spellEnd"/>
      <w:r w:rsidRPr="00FA7335">
        <w:rPr>
          <w:lang w:val="en-US"/>
        </w:rPr>
        <w:t>')</w:t>
      </w:r>
    </w:p>
    <w:p w14:paraId="38C30FAF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best_by_iter</w:t>
      </w:r>
      <w:proofErr w:type="spellEnd"/>
      <w:r w:rsidRPr="00FA7335">
        <w:rPr>
          <w:lang w:val="en-US"/>
        </w:rPr>
        <w:t xml:space="preserve"> = </w:t>
      </w:r>
      <w:proofErr w:type="spellStart"/>
      <w:r w:rsidRPr="00FA7335">
        <w:rPr>
          <w:lang w:val="en-US"/>
        </w:rPr>
        <w:t>optimizer.get_best_method</w:t>
      </w:r>
      <w:proofErr w:type="spellEnd"/>
      <w:r w:rsidRPr="00FA7335">
        <w:rPr>
          <w:lang w:val="en-US"/>
        </w:rPr>
        <w:t>('iterations')</w:t>
      </w:r>
    </w:p>
    <w:p w14:paraId="2E3D799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best_by_time</w:t>
      </w:r>
      <w:proofErr w:type="spellEnd"/>
      <w:r w:rsidRPr="00FA7335">
        <w:rPr>
          <w:lang w:val="en-US"/>
        </w:rPr>
        <w:t xml:space="preserve"> = </w:t>
      </w:r>
      <w:proofErr w:type="spellStart"/>
      <w:r w:rsidRPr="00FA7335">
        <w:rPr>
          <w:lang w:val="en-US"/>
        </w:rPr>
        <w:t>optimizer.get_best_method</w:t>
      </w:r>
      <w:proofErr w:type="spellEnd"/>
      <w:r w:rsidRPr="00FA7335">
        <w:rPr>
          <w:lang w:val="en-US"/>
        </w:rPr>
        <w:t>('time')</w:t>
      </w:r>
    </w:p>
    <w:p w14:paraId="076ED84C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426C9CCC" w14:textId="77777777" w:rsidR="00B94C51" w:rsidRPr="00B94C51" w:rsidRDefault="00B94C51" w:rsidP="00B94C51">
      <w:r w:rsidRPr="00FA7335">
        <w:rPr>
          <w:lang w:val="en-US"/>
        </w:rPr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f"\</w:t>
      </w:r>
      <w:proofErr w:type="spellStart"/>
      <w:r w:rsidRPr="00B94C51">
        <w:t>nЛучший</w:t>
      </w:r>
      <w:proofErr w:type="spellEnd"/>
      <w:r w:rsidRPr="00B94C51">
        <w:t xml:space="preserve"> по значению функции: {</w:t>
      </w:r>
      <w:proofErr w:type="spellStart"/>
      <w:r w:rsidRPr="00B94C51">
        <w:t>best_by_</w:t>
      </w:r>
      <w:proofErr w:type="gramStart"/>
      <w:r w:rsidRPr="00B94C51">
        <w:t>f</w:t>
      </w:r>
      <w:proofErr w:type="spellEnd"/>
      <w:r w:rsidRPr="00B94C51">
        <w:t>[</w:t>
      </w:r>
      <w:proofErr w:type="gramEnd"/>
      <w:r w:rsidRPr="00B94C51">
        <w:t>0]} "</w:t>
      </w:r>
    </w:p>
    <w:p w14:paraId="5BC818FF" w14:textId="77777777" w:rsidR="00B94C51" w:rsidRPr="00FA7335" w:rsidRDefault="00B94C51" w:rsidP="00B94C51">
      <w:pPr>
        <w:rPr>
          <w:lang w:val="en-US"/>
        </w:rPr>
      </w:pPr>
      <w:r w:rsidRPr="00B94C51">
        <w:t xml:space="preserve">          </w:t>
      </w:r>
      <w:r w:rsidRPr="00FA7335">
        <w:rPr>
          <w:lang w:val="en-US"/>
        </w:rPr>
        <w:t>f"(f(x</w:t>
      </w:r>
      <w:proofErr w:type="gramStart"/>
      <w:r w:rsidRPr="00FA7335">
        <w:rPr>
          <w:lang w:val="en-US"/>
        </w:rPr>
        <w:t>*)=</w:t>
      </w:r>
      <w:proofErr w:type="gramEnd"/>
      <w:r w:rsidRPr="00FA7335">
        <w:rPr>
          <w:lang w:val="en-US"/>
        </w:rPr>
        <w:t>{</w:t>
      </w:r>
      <w:proofErr w:type="spellStart"/>
      <w:r w:rsidRPr="00FA7335">
        <w:rPr>
          <w:lang w:val="en-US"/>
        </w:rPr>
        <w:t>best_by_f</w:t>
      </w:r>
      <w:proofErr w:type="spellEnd"/>
      <w:r w:rsidRPr="00FA7335">
        <w:rPr>
          <w:lang w:val="en-US"/>
        </w:rPr>
        <w:t>[</w:t>
      </w:r>
      <w:proofErr w:type="gramStart"/>
      <w:r w:rsidRPr="00FA7335">
        <w:rPr>
          <w:lang w:val="en-US"/>
        </w:rPr>
        <w:t>1][</w:t>
      </w:r>
      <w:proofErr w:type="gramEnd"/>
      <w:r w:rsidRPr="00FA7335">
        <w:rPr>
          <w:lang w:val="en-US"/>
        </w:rPr>
        <w:t>'</w:t>
      </w:r>
      <w:proofErr w:type="spellStart"/>
      <w:r w:rsidRPr="00FA7335">
        <w:rPr>
          <w:lang w:val="en-US"/>
        </w:rPr>
        <w:t>f_star</w:t>
      </w:r>
      <w:proofErr w:type="spellEnd"/>
      <w:r w:rsidRPr="00FA7335">
        <w:rPr>
          <w:lang w:val="en-US"/>
        </w:rPr>
        <w:t>']:.8f})")</w:t>
      </w:r>
    </w:p>
    <w:p w14:paraId="2673D524" w14:textId="77777777" w:rsidR="00B94C51" w:rsidRPr="00B94C51" w:rsidRDefault="00B94C51" w:rsidP="00B94C51">
      <w:r w:rsidRPr="00FA7335">
        <w:rPr>
          <w:lang w:val="en-US"/>
        </w:rPr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spellStart"/>
      <w:proofErr w:type="gramEnd"/>
      <w:r w:rsidRPr="00B94C51">
        <w:t>f"Лучший</w:t>
      </w:r>
      <w:proofErr w:type="spellEnd"/>
      <w:r w:rsidRPr="00B94C51">
        <w:t xml:space="preserve"> по числу итераций: {</w:t>
      </w:r>
      <w:proofErr w:type="spellStart"/>
      <w:r w:rsidRPr="00B94C51">
        <w:t>best_by_</w:t>
      </w:r>
      <w:proofErr w:type="gramStart"/>
      <w:r w:rsidRPr="00B94C51">
        <w:t>iter</w:t>
      </w:r>
      <w:proofErr w:type="spellEnd"/>
      <w:r w:rsidRPr="00B94C51">
        <w:t>[</w:t>
      </w:r>
      <w:proofErr w:type="gramEnd"/>
      <w:r w:rsidRPr="00B94C51">
        <w:t>0]} "</w:t>
      </w:r>
    </w:p>
    <w:p w14:paraId="44C48C23" w14:textId="77777777" w:rsidR="00B94C51" w:rsidRPr="00FA7335" w:rsidRDefault="00B94C51" w:rsidP="00B94C51">
      <w:pPr>
        <w:rPr>
          <w:lang w:val="en-US"/>
        </w:rPr>
      </w:pPr>
      <w:r w:rsidRPr="00B94C51">
        <w:t xml:space="preserve">          </w:t>
      </w:r>
      <w:r w:rsidRPr="00FA7335">
        <w:rPr>
          <w:lang w:val="en-US"/>
        </w:rPr>
        <w:t>f"({</w:t>
      </w:r>
      <w:proofErr w:type="spellStart"/>
      <w:r w:rsidRPr="00FA7335">
        <w:rPr>
          <w:lang w:val="en-US"/>
        </w:rPr>
        <w:t>best_by_iter</w:t>
      </w:r>
      <w:proofErr w:type="spellEnd"/>
      <w:r w:rsidRPr="00FA7335">
        <w:rPr>
          <w:lang w:val="en-US"/>
        </w:rPr>
        <w:t>[</w:t>
      </w:r>
      <w:proofErr w:type="gramStart"/>
      <w:r w:rsidRPr="00FA7335">
        <w:rPr>
          <w:lang w:val="en-US"/>
        </w:rPr>
        <w:t>1][</w:t>
      </w:r>
      <w:proofErr w:type="gramEnd"/>
      <w:r w:rsidRPr="00FA7335">
        <w:rPr>
          <w:lang w:val="en-US"/>
        </w:rPr>
        <w:t xml:space="preserve">'iterations']} </w:t>
      </w:r>
      <w:r w:rsidRPr="00B94C51">
        <w:t>итераций</w:t>
      </w:r>
      <w:r w:rsidRPr="00FA7335">
        <w:rPr>
          <w:lang w:val="en-US"/>
        </w:rPr>
        <w:t>)")</w:t>
      </w:r>
    </w:p>
    <w:p w14:paraId="4340EE2F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</w:t>
      </w:r>
      <w:r w:rsidRPr="00B94C51">
        <w:t>Лучший</w:t>
      </w:r>
      <w:r w:rsidRPr="00FA7335">
        <w:rPr>
          <w:lang w:val="en-US"/>
        </w:rPr>
        <w:t xml:space="preserve"> </w:t>
      </w:r>
      <w:r w:rsidRPr="00B94C51">
        <w:t>по</w:t>
      </w:r>
      <w:r w:rsidRPr="00FA7335">
        <w:rPr>
          <w:lang w:val="en-US"/>
        </w:rPr>
        <w:t xml:space="preserve"> </w:t>
      </w:r>
      <w:r w:rsidRPr="00B94C51">
        <w:t>времени</w:t>
      </w:r>
      <w:r w:rsidRPr="00FA7335">
        <w:rPr>
          <w:lang w:val="en-US"/>
        </w:rPr>
        <w:t>: {</w:t>
      </w:r>
      <w:proofErr w:type="spellStart"/>
      <w:r w:rsidRPr="00FA7335">
        <w:rPr>
          <w:lang w:val="en-US"/>
        </w:rPr>
        <w:t>best_by_</w:t>
      </w:r>
      <w:proofErr w:type="gramStart"/>
      <w:r w:rsidRPr="00FA7335">
        <w:rPr>
          <w:lang w:val="en-US"/>
        </w:rPr>
        <w:t>time</w:t>
      </w:r>
      <w:proofErr w:type="spellEnd"/>
      <w:r w:rsidRPr="00FA7335">
        <w:rPr>
          <w:lang w:val="en-US"/>
        </w:rPr>
        <w:t>[</w:t>
      </w:r>
      <w:proofErr w:type="gramEnd"/>
      <w:r w:rsidRPr="00FA7335">
        <w:rPr>
          <w:lang w:val="en-US"/>
        </w:rPr>
        <w:t>0]} "</w:t>
      </w:r>
    </w:p>
    <w:p w14:paraId="2CFE684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      f"({</w:t>
      </w:r>
      <w:proofErr w:type="spellStart"/>
      <w:r w:rsidRPr="00FA7335">
        <w:rPr>
          <w:lang w:val="en-US"/>
        </w:rPr>
        <w:t>best_by_time</w:t>
      </w:r>
      <w:proofErr w:type="spellEnd"/>
      <w:r w:rsidRPr="00FA7335">
        <w:rPr>
          <w:lang w:val="en-US"/>
        </w:rPr>
        <w:t>[</w:t>
      </w:r>
      <w:proofErr w:type="gramStart"/>
      <w:r w:rsidRPr="00FA7335">
        <w:rPr>
          <w:lang w:val="en-US"/>
        </w:rPr>
        <w:t>1][</w:t>
      </w:r>
      <w:proofErr w:type="gramEnd"/>
      <w:r w:rsidRPr="00FA7335">
        <w:rPr>
          <w:lang w:val="en-US"/>
        </w:rPr>
        <w:t xml:space="preserve">'time']:.4f} </w:t>
      </w:r>
      <w:r w:rsidRPr="00B94C51">
        <w:t>сек</w:t>
      </w:r>
      <w:r w:rsidRPr="00FA7335">
        <w:rPr>
          <w:lang w:val="en-US"/>
        </w:rPr>
        <w:t>)")</w:t>
      </w:r>
    </w:p>
    <w:p w14:paraId="36F23DA9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0634512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B94C51">
        <w:t>Проверка</w:t>
      </w:r>
      <w:r w:rsidRPr="00FA7335">
        <w:rPr>
          <w:lang w:val="en-US"/>
        </w:rPr>
        <w:t xml:space="preserve"> </w:t>
      </w:r>
      <w:r w:rsidRPr="00B94C51">
        <w:t>допустимости</w:t>
      </w:r>
      <w:r w:rsidRPr="00FA7335">
        <w:rPr>
          <w:lang w:val="en-US"/>
        </w:rPr>
        <w:t xml:space="preserve"> </w:t>
      </w:r>
      <w:r w:rsidRPr="00B94C51">
        <w:t>лучшего</w:t>
      </w:r>
      <w:r w:rsidRPr="00FA7335">
        <w:rPr>
          <w:lang w:val="en-US"/>
        </w:rPr>
        <w:t xml:space="preserve"> </w:t>
      </w:r>
      <w:r w:rsidRPr="00B94C51">
        <w:t>решения</w:t>
      </w:r>
    </w:p>
    <w:p w14:paraId="2019964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best_name</w:t>
      </w:r>
      <w:proofErr w:type="spellEnd"/>
      <w:r w:rsidRPr="00FA7335">
        <w:rPr>
          <w:lang w:val="en-US"/>
        </w:rPr>
        <w:t xml:space="preserve">, </w:t>
      </w:r>
      <w:proofErr w:type="spellStart"/>
      <w:r w:rsidRPr="00FA7335">
        <w:rPr>
          <w:lang w:val="en-US"/>
        </w:rPr>
        <w:t>best_result</w:t>
      </w:r>
      <w:proofErr w:type="spellEnd"/>
      <w:r w:rsidRPr="00FA7335">
        <w:rPr>
          <w:lang w:val="en-US"/>
        </w:rPr>
        <w:t xml:space="preserve"> = </w:t>
      </w:r>
      <w:proofErr w:type="spellStart"/>
      <w:r w:rsidRPr="00FA7335">
        <w:rPr>
          <w:lang w:val="en-US"/>
        </w:rPr>
        <w:t>best_by_f</w:t>
      </w:r>
      <w:proofErr w:type="spellEnd"/>
    </w:p>
    <w:p w14:paraId="10A66D6C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x_star</w:t>
      </w:r>
      <w:proofErr w:type="spellEnd"/>
      <w:r w:rsidRPr="00FA7335">
        <w:rPr>
          <w:lang w:val="en-US"/>
        </w:rPr>
        <w:t xml:space="preserve"> = </w:t>
      </w:r>
      <w:proofErr w:type="spellStart"/>
      <w:r w:rsidRPr="00FA7335">
        <w:rPr>
          <w:lang w:val="en-US"/>
        </w:rPr>
        <w:t>best_result</w:t>
      </w:r>
      <w:proofErr w:type="spellEnd"/>
      <w:r w:rsidRPr="00FA7335">
        <w:rPr>
          <w:lang w:val="en-US"/>
        </w:rPr>
        <w:t>['</w:t>
      </w:r>
      <w:proofErr w:type="spellStart"/>
      <w:r w:rsidRPr="00FA7335">
        <w:rPr>
          <w:lang w:val="en-US"/>
        </w:rPr>
        <w:t>x_star</w:t>
      </w:r>
      <w:proofErr w:type="spellEnd"/>
      <w:r w:rsidRPr="00FA7335">
        <w:rPr>
          <w:lang w:val="en-US"/>
        </w:rPr>
        <w:t>']</w:t>
      </w:r>
    </w:p>
    <w:p w14:paraId="5BC07CFC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lastRenderedPageBreak/>
        <w:t xml:space="preserve">    feasible, info = </w:t>
      </w:r>
      <w:proofErr w:type="spellStart"/>
      <w:r w:rsidRPr="00FA7335">
        <w:rPr>
          <w:lang w:val="en-US"/>
        </w:rPr>
        <w:t>check_</w:t>
      </w:r>
      <w:proofErr w:type="gramStart"/>
      <w:r w:rsidRPr="00FA7335">
        <w:rPr>
          <w:lang w:val="en-US"/>
        </w:rPr>
        <w:t>constraints</w:t>
      </w:r>
      <w:proofErr w:type="spellEnd"/>
      <w:r w:rsidRPr="00FA7335">
        <w:rPr>
          <w:lang w:val="en-US"/>
        </w:rPr>
        <w:t>(</w:t>
      </w:r>
      <w:proofErr w:type="spellStart"/>
      <w:proofErr w:type="gramEnd"/>
      <w:r w:rsidRPr="00FA7335">
        <w:rPr>
          <w:lang w:val="en-US"/>
        </w:rPr>
        <w:t>x_star</w:t>
      </w:r>
      <w:proofErr w:type="spellEnd"/>
      <w:r w:rsidRPr="00FA7335">
        <w:rPr>
          <w:lang w:val="en-US"/>
        </w:rPr>
        <w:t>, constraints)</w:t>
      </w:r>
    </w:p>
    <w:p w14:paraId="0287A49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28C214EA" w14:textId="77777777" w:rsidR="00B94C51" w:rsidRPr="00B94C51" w:rsidRDefault="00B94C51" w:rsidP="00B94C51">
      <w:r w:rsidRPr="00FA7335">
        <w:rPr>
          <w:lang w:val="en-US"/>
        </w:rPr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f"\</w:t>
      </w:r>
      <w:proofErr w:type="spellStart"/>
      <w:r w:rsidRPr="00B94C51">
        <w:t>nЛучшее</w:t>
      </w:r>
      <w:proofErr w:type="spellEnd"/>
      <w:r w:rsidRPr="00B94C51">
        <w:t xml:space="preserve"> допустимое решение:")</w:t>
      </w:r>
    </w:p>
    <w:p w14:paraId="38A9299B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    x* = {</w:t>
      </w:r>
      <w:proofErr w:type="spellStart"/>
      <w:r w:rsidRPr="00FA7335">
        <w:rPr>
          <w:lang w:val="en-US"/>
        </w:rPr>
        <w:t>x_star</w:t>
      </w:r>
      <w:proofErr w:type="spellEnd"/>
      <w:r w:rsidRPr="00FA7335">
        <w:rPr>
          <w:lang w:val="en-US"/>
        </w:rPr>
        <w:t>}")</w:t>
      </w:r>
    </w:p>
    <w:p w14:paraId="4CADEC8F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    f(x*) = {</w:t>
      </w:r>
      <w:proofErr w:type="spellStart"/>
      <w:r w:rsidRPr="00FA7335">
        <w:rPr>
          <w:lang w:val="en-US"/>
        </w:rPr>
        <w:t>best_result</w:t>
      </w:r>
      <w:proofErr w:type="spellEnd"/>
      <w:r w:rsidRPr="00FA7335">
        <w:rPr>
          <w:lang w:val="en-US"/>
        </w:rPr>
        <w:t>['</w:t>
      </w:r>
      <w:proofErr w:type="spellStart"/>
      <w:r w:rsidRPr="00FA7335">
        <w:rPr>
          <w:lang w:val="en-US"/>
        </w:rPr>
        <w:t>f_star</w:t>
      </w:r>
      <w:proofErr w:type="spellEnd"/>
      <w:r w:rsidRPr="00FA7335">
        <w:rPr>
          <w:lang w:val="en-US"/>
        </w:rPr>
        <w:t>']:.8f}")</w:t>
      </w:r>
    </w:p>
    <w:p w14:paraId="47590E3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    </w:t>
      </w:r>
      <w:r w:rsidRPr="00B94C51">
        <w:t>Допустимо</w:t>
      </w:r>
      <w:r w:rsidRPr="00FA7335">
        <w:rPr>
          <w:lang w:val="en-US"/>
        </w:rPr>
        <w:t>: {feasible}")</w:t>
      </w:r>
    </w:p>
    <w:p w14:paraId="3E82BC1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38762747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if feasible:</w:t>
      </w:r>
    </w:p>
    <w:p w14:paraId="27CDAABB" w14:textId="77777777" w:rsidR="00B94C51" w:rsidRPr="00B94C51" w:rsidRDefault="00B94C51" w:rsidP="00B94C51">
      <w:r w:rsidRPr="00FA7335">
        <w:rPr>
          <w:lang w:val="en-US"/>
        </w:rPr>
        <w:t xml:space="preserve">    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f</w:t>
      </w:r>
      <w:proofErr w:type="gramStart"/>
      <w:r w:rsidRPr="00B94C51">
        <w:t>"</w:t>
      </w:r>
      <w:proofErr w:type="gramEnd"/>
      <w:r w:rsidRPr="00B94C51">
        <w:t xml:space="preserve">    Все ограничения выполнены:")</w:t>
      </w:r>
    </w:p>
    <w:p w14:paraId="181B9CE8" w14:textId="77777777" w:rsidR="00B94C51" w:rsidRPr="00FA7335" w:rsidRDefault="00B94C51" w:rsidP="00B94C51">
      <w:pPr>
        <w:rPr>
          <w:lang w:val="en-US"/>
        </w:rPr>
      </w:pPr>
      <w:r w:rsidRPr="00B94C51">
        <w:t xml:space="preserve">        </w:t>
      </w:r>
      <w:r w:rsidRPr="00FA7335">
        <w:rPr>
          <w:lang w:val="en-US"/>
        </w:rPr>
        <w:t xml:space="preserve">for </w:t>
      </w:r>
      <w:proofErr w:type="spellStart"/>
      <w:r w:rsidRPr="00FA7335">
        <w:rPr>
          <w:lang w:val="en-US"/>
        </w:rPr>
        <w:t>i</w:t>
      </w:r>
      <w:proofErr w:type="spellEnd"/>
      <w:r w:rsidRPr="00FA7335">
        <w:rPr>
          <w:lang w:val="en-US"/>
        </w:rPr>
        <w:t>, g in enumerate(constraints):</w:t>
      </w:r>
    </w:p>
    <w:p w14:paraId="765F230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f"    g{i+</w:t>
      </w:r>
      <w:proofErr w:type="gramStart"/>
      <w:r w:rsidRPr="00FA7335">
        <w:rPr>
          <w:lang w:val="en-US"/>
        </w:rPr>
        <w:t>1}(</w:t>
      </w:r>
      <w:proofErr w:type="gramEnd"/>
      <w:r w:rsidRPr="00FA7335">
        <w:rPr>
          <w:lang w:val="en-US"/>
        </w:rPr>
        <w:t>x*) = {g(</w:t>
      </w:r>
      <w:proofErr w:type="spellStart"/>
      <w:r w:rsidRPr="00FA7335">
        <w:rPr>
          <w:lang w:val="en-US"/>
        </w:rPr>
        <w:t>x_star</w:t>
      </w:r>
      <w:proofErr w:type="spellEnd"/>
      <w:r w:rsidRPr="00FA7335">
        <w:rPr>
          <w:lang w:val="en-US"/>
        </w:rPr>
        <w:t>):.6f} ≤ 0")</w:t>
      </w:r>
    </w:p>
    <w:p w14:paraId="3ACEDC7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2CEBB74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B94C51">
        <w:t>Визуализация</w:t>
      </w:r>
    </w:p>
    <w:p w14:paraId="69E35C5C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if </w:t>
      </w:r>
      <w:proofErr w:type="spellStart"/>
      <w:r w:rsidRPr="00FA7335">
        <w:rPr>
          <w:lang w:val="en-US"/>
        </w:rPr>
        <w:t>run_visualization</w:t>
      </w:r>
      <w:proofErr w:type="spellEnd"/>
      <w:r w:rsidRPr="00FA7335">
        <w:rPr>
          <w:lang w:val="en-US"/>
        </w:rPr>
        <w:t>:</w:t>
      </w:r>
    </w:p>
    <w:p w14:paraId="525B2464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"\n" + "=" * 80)</w:t>
      </w:r>
    </w:p>
    <w:p w14:paraId="0D8FEA8C" w14:textId="77777777" w:rsidR="00B94C51" w:rsidRPr="00B94C51" w:rsidRDefault="00B94C51" w:rsidP="00B94C51">
      <w:r w:rsidRPr="00FA7335">
        <w:rPr>
          <w:lang w:val="en-US"/>
        </w:rPr>
        <w:t xml:space="preserve">    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"5. ВИЗУАЛИЗАЦИЯ")</w:t>
      </w:r>
    </w:p>
    <w:p w14:paraId="6525A4A5" w14:textId="77777777" w:rsidR="00B94C51" w:rsidRPr="00FA7335" w:rsidRDefault="00B94C51" w:rsidP="00B94C51">
      <w:pPr>
        <w:rPr>
          <w:lang w:val="en-US"/>
        </w:rPr>
      </w:pPr>
      <w:r w:rsidRPr="00B94C51">
        <w:t xml:space="preserve">    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"=" * 80)</w:t>
      </w:r>
    </w:p>
    <w:p w14:paraId="702A3916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</w:t>
      </w:r>
    </w:p>
    <w:p w14:paraId="1EDCF775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</w:t>
      </w:r>
      <w:proofErr w:type="spellStart"/>
      <w:r w:rsidRPr="00FA7335">
        <w:rPr>
          <w:lang w:val="en-US"/>
        </w:rPr>
        <w:t>create_</w:t>
      </w:r>
      <w:proofErr w:type="gramStart"/>
      <w:r w:rsidRPr="00FA7335">
        <w:rPr>
          <w:lang w:val="en-US"/>
        </w:rPr>
        <w:t>visualization</w:t>
      </w:r>
      <w:proofErr w:type="spellEnd"/>
      <w:r w:rsidRPr="00FA7335">
        <w:rPr>
          <w:lang w:val="en-US"/>
        </w:rPr>
        <w:t>(</w:t>
      </w:r>
      <w:proofErr w:type="gramEnd"/>
    </w:p>
    <w:p w14:paraId="1E0DFDBA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        results=results,</w:t>
      </w:r>
    </w:p>
    <w:p w14:paraId="19CB813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        constraints=constraints,</w:t>
      </w:r>
    </w:p>
    <w:p w14:paraId="2F29011C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    </w:t>
      </w:r>
      <w:proofErr w:type="spellStart"/>
      <w:r w:rsidRPr="00FA7335">
        <w:rPr>
          <w:lang w:val="en-US"/>
        </w:rPr>
        <w:t>f_opt</w:t>
      </w:r>
      <w:proofErr w:type="spellEnd"/>
      <w:r w:rsidRPr="00FA7335">
        <w:rPr>
          <w:lang w:val="en-US"/>
        </w:rPr>
        <w:t>=110.</w:t>
      </w:r>
      <w:proofErr w:type="gramStart"/>
      <w:r w:rsidRPr="00FA7335">
        <w:rPr>
          <w:lang w:val="en-US"/>
        </w:rPr>
        <w:t>0,  #</w:t>
      </w:r>
      <w:proofErr w:type="gramEnd"/>
      <w:r w:rsidRPr="00FA7335">
        <w:rPr>
          <w:lang w:val="en-US"/>
        </w:rPr>
        <w:t xml:space="preserve"> </w:t>
      </w:r>
      <w:r w:rsidRPr="00B94C51">
        <w:t>Минимальное</w:t>
      </w:r>
      <w:r w:rsidRPr="00FA7335">
        <w:rPr>
          <w:lang w:val="en-US"/>
        </w:rPr>
        <w:t xml:space="preserve"> </w:t>
      </w:r>
      <w:r w:rsidRPr="00B94C51">
        <w:t>значение</w:t>
      </w:r>
      <w:r w:rsidRPr="00FA7335">
        <w:rPr>
          <w:lang w:val="en-US"/>
        </w:rPr>
        <w:t xml:space="preserve"> </w:t>
      </w:r>
      <w:r w:rsidRPr="00B94C51">
        <w:t>функции</w:t>
      </w:r>
    </w:p>
    <w:p w14:paraId="531C58C0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    </w:t>
      </w:r>
      <w:proofErr w:type="spellStart"/>
      <w:r w:rsidRPr="00FA7335">
        <w:rPr>
          <w:lang w:val="en-US"/>
        </w:rPr>
        <w:t>output_dir</w:t>
      </w:r>
      <w:proofErr w:type="spellEnd"/>
      <w:r w:rsidRPr="00FA7335">
        <w:rPr>
          <w:lang w:val="en-US"/>
        </w:rPr>
        <w:t>='.'</w:t>
      </w:r>
    </w:p>
    <w:p w14:paraId="0185A5D4" w14:textId="77777777" w:rsidR="00B94C51" w:rsidRPr="00B94C51" w:rsidRDefault="00B94C51" w:rsidP="00B94C51">
      <w:r w:rsidRPr="00FA7335">
        <w:rPr>
          <w:lang w:val="en-US"/>
        </w:rPr>
        <w:t xml:space="preserve">        </w:t>
      </w:r>
      <w:r w:rsidRPr="00B94C51">
        <w:t>)</w:t>
      </w:r>
    </w:p>
    <w:p w14:paraId="7F3774F4" w14:textId="77777777" w:rsidR="00B94C51" w:rsidRPr="00B94C51" w:rsidRDefault="00B94C51" w:rsidP="00B94C51">
      <w:r w:rsidRPr="00B94C51">
        <w:t xml:space="preserve">    </w:t>
      </w:r>
    </w:p>
    <w:p w14:paraId="0D8EA4AA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"\n" + "=" * 80)</w:t>
      </w:r>
    </w:p>
    <w:p w14:paraId="344FBBB1" w14:textId="77777777" w:rsidR="00B94C51" w:rsidRPr="00B94C51" w:rsidRDefault="00B94C51" w:rsidP="00B94C51">
      <w:r w:rsidRPr="00B94C51">
        <w:t xml:space="preserve">    </w:t>
      </w:r>
      <w:proofErr w:type="spellStart"/>
      <w:proofErr w:type="gramStart"/>
      <w:r w:rsidRPr="00B94C51">
        <w:t>print</w:t>
      </w:r>
      <w:proofErr w:type="spellEnd"/>
      <w:r w:rsidRPr="00B94C51">
        <w:t>(</w:t>
      </w:r>
      <w:proofErr w:type="gramEnd"/>
      <w:r w:rsidRPr="00B94C51">
        <w:t>"Лабораторная работа выполнена успешно!")</w:t>
      </w:r>
    </w:p>
    <w:p w14:paraId="71E03609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FA7335">
        <w:rPr>
          <w:lang w:val="en-US"/>
        </w:rPr>
        <w:t>print(</w:t>
      </w:r>
      <w:proofErr w:type="gramEnd"/>
      <w:r w:rsidRPr="00FA7335">
        <w:rPr>
          <w:lang w:val="en-US"/>
        </w:rPr>
        <w:t>"=" * 80)</w:t>
      </w:r>
    </w:p>
    <w:p w14:paraId="4185F513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4B17B2D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return results</w:t>
      </w:r>
    </w:p>
    <w:p w14:paraId="6734D33F" w14:textId="77777777" w:rsidR="00B94C51" w:rsidRPr="00FA7335" w:rsidRDefault="00B94C51" w:rsidP="00B94C51">
      <w:pPr>
        <w:rPr>
          <w:lang w:val="en-US"/>
        </w:rPr>
      </w:pPr>
    </w:p>
    <w:p w14:paraId="7098FC5D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if __name__ == "__main__":</w:t>
      </w:r>
    </w:p>
    <w:p w14:paraId="38166BE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parser = </w:t>
      </w:r>
      <w:proofErr w:type="spellStart"/>
      <w:proofErr w:type="gramStart"/>
      <w:r w:rsidRPr="00FA7335">
        <w:rPr>
          <w:lang w:val="en-US"/>
        </w:rPr>
        <w:t>argparse.ArgumentParser</w:t>
      </w:r>
      <w:proofErr w:type="spellEnd"/>
      <w:proofErr w:type="gramEnd"/>
      <w:r w:rsidRPr="00FA7335">
        <w:rPr>
          <w:lang w:val="en-US"/>
        </w:rPr>
        <w:t>(</w:t>
      </w:r>
    </w:p>
    <w:p w14:paraId="4F356663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    description='</w:t>
      </w:r>
      <w:r w:rsidRPr="00B94C51">
        <w:t>Лабораторная</w:t>
      </w:r>
      <w:r w:rsidRPr="00FA7335">
        <w:rPr>
          <w:lang w:val="en-US"/>
        </w:rPr>
        <w:t xml:space="preserve"> </w:t>
      </w:r>
      <w:r w:rsidRPr="00B94C51">
        <w:t>работа</w:t>
      </w:r>
      <w:r w:rsidRPr="00FA7335">
        <w:rPr>
          <w:lang w:val="en-US"/>
        </w:rPr>
        <w:t xml:space="preserve"> №4 - </w:t>
      </w:r>
      <w:r w:rsidRPr="00B94C51">
        <w:t>Методы</w:t>
      </w:r>
      <w:r w:rsidRPr="00FA7335">
        <w:rPr>
          <w:lang w:val="en-US"/>
        </w:rPr>
        <w:t xml:space="preserve"> </w:t>
      </w:r>
      <w:r w:rsidRPr="00B94C51">
        <w:t>условной</w:t>
      </w:r>
      <w:r w:rsidRPr="00FA7335">
        <w:rPr>
          <w:lang w:val="en-US"/>
        </w:rPr>
        <w:t xml:space="preserve"> </w:t>
      </w:r>
      <w:r w:rsidRPr="00B94C51">
        <w:t>оптимизации</w:t>
      </w:r>
      <w:r w:rsidRPr="00FA7335">
        <w:rPr>
          <w:lang w:val="en-US"/>
        </w:rPr>
        <w:t>'</w:t>
      </w:r>
    </w:p>
    <w:p w14:paraId="4EA5C106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)</w:t>
      </w:r>
    </w:p>
    <w:p w14:paraId="47EAF3F2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parser.add_</w:t>
      </w:r>
      <w:proofErr w:type="gramStart"/>
      <w:r w:rsidRPr="00FA7335">
        <w:rPr>
          <w:lang w:val="en-US"/>
        </w:rPr>
        <w:t>argument</w:t>
      </w:r>
      <w:proofErr w:type="spellEnd"/>
      <w:r w:rsidRPr="00FA7335">
        <w:rPr>
          <w:lang w:val="en-US"/>
        </w:rPr>
        <w:t>(</w:t>
      </w:r>
      <w:proofErr w:type="gramEnd"/>
    </w:p>
    <w:p w14:paraId="1B9D72EB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    '--viz', '--visualization', </w:t>
      </w:r>
    </w:p>
    <w:p w14:paraId="024E5959" w14:textId="77777777" w:rsidR="00B94C51" w:rsidRPr="00B94C51" w:rsidRDefault="00B94C51" w:rsidP="00B94C51">
      <w:r w:rsidRPr="00FA7335">
        <w:rPr>
          <w:lang w:val="en-US"/>
        </w:rPr>
        <w:t xml:space="preserve">        </w:t>
      </w:r>
      <w:proofErr w:type="spellStart"/>
      <w:r w:rsidRPr="00B94C51">
        <w:t>action</w:t>
      </w:r>
      <w:proofErr w:type="spellEnd"/>
      <w:r w:rsidRPr="00B94C51">
        <w:t>='</w:t>
      </w:r>
      <w:proofErr w:type="spellStart"/>
      <w:r w:rsidRPr="00B94C51">
        <w:t>store_true</w:t>
      </w:r>
      <w:proofErr w:type="spellEnd"/>
      <w:r w:rsidRPr="00B94C51">
        <w:t>',</w:t>
      </w:r>
    </w:p>
    <w:p w14:paraId="12C652BF" w14:textId="77777777" w:rsidR="00B94C51" w:rsidRPr="00B94C51" w:rsidRDefault="00B94C51" w:rsidP="00B94C51">
      <w:r w:rsidRPr="00B94C51">
        <w:t xml:space="preserve">        </w:t>
      </w:r>
      <w:proofErr w:type="spellStart"/>
      <w:r w:rsidRPr="00B94C51">
        <w:t>help</w:t>
      </w:r>
      <w:proofErr w:type="spellEnd"/>
      <w:r w:rsidRPr="00B94C51">
        <w:t>='Запустить визуализацию результатов'</w:t>
      </w:r>
    </w:p>
    <w:p w14:paraId="5D6131B2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r w:rsidRPr="00FA7335">
        <w:rPr>
          <w:lang w:val="en-US"/>
        </w:rPr>
        <w:t>)</w:t>
      </w:r>
    </w:p>
    <w:p w14:paraId="74BC4F01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772FD54B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args</w:t>
      </w:r>
      <w:proofErr w:type="spellEnd"/>
      <w:r w:rsidRPr="00FA7335">
        <w:rPr>
          <w:lang w:val="en-US"/>
        </w:rPr>
        <w:t xml:space="preserve"> = </w:t>
      </w:r>
      <w:proofErr w:type="spellStart"/>
      <w:proofErr w:type="gramStart"/>
      <w:r w:rsidRPr="00FA7335">
        <w:rPr>
          <w:lang w:val="en-US"/>
        </w:rPr>
        <w:t>parser.parse</w:t>
      </w:r>
      <w:proofErr w:type="gramEnd"/>
      <w:r w:rsidRPr="00FA7335">
        <w:rPr>
          <w:lang w:val="en-US"/>
        </w:rPr>
        <w:t>_</w:t>
      </w:r>
      <w:proofErr w:type="gramStart"/>
      <w:r w:rsidRPr="00FA7335">
        <w:rPr>
          <w:lang w:val="en-US"/>
        </w:rPr>
        <w:t>args</w:t>
      </w:r>
      <w:proofErr w:type="spellEnd"/>
      <w:r w:rsidRPr="00FA7335">
        <w:rPr>
          <w:lang w:val="en-US"/>
        </w:rPr>
        <w:t>(</w:t>
      </w:r>
      <w:proofErr w:type="gramEnd"/>
      <w:r w:rsidRPr="00FA7335">
        <w:rPr>
          <w:lang w:val="en-US"/>
        </w:rPr>
        <w:t>)</w:t>
      </w:r>
    </w:p>
    <w:p w14:paraId="011688E0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>    main(</w:t>
      </w:r>
      <w:proofErr w:type="spellStart"/>
      <w:r w:rsidRPr="00FA7335">
        <w:rPr>
          <w:lang w:val="en-US"/>
        </w:rPr>
        <w:t>run_visualization</w:t>
      </w:r>
      <w:proofErr w:type="spellEnd"/>
      <w:r w:rsidRPr="00FA7335">
        <w:rPr>
          <w:lang w:val="en-US"/>
        </w:rPr>
        <w:t>=</w:t>
      </w:r>
      <w:proofErr w:type="spellStart"/>
      <w:r w:rsidRPr="00FA7335">
        <w:rPr>
          <w:lang w:val="en-US"/>
        </w:rPr>
        <w:t>args.viz</w:t>
      </w:r>
      <w:proofErr w:type="spellEnd"/>
      <w:r w:rsidRPr="00FA7335">
        <w:rPr>
          <w:lang w:val="en-US"/>
        </w:rPr>
        <w:t>)</w:t>
      </w:r>
    </w:p>
    <w:p w14:paraId="6AA756A8" w14:textId="77777777" w:rsidR="00B94C51" w:rsidRPr="00FA7335" w:rsidRDefault="00B94C51" w:rsidP="00B94C51">
      <w:pPr>
        <w:rPr>
          <w:rFonts w:ascii="Droid Sans Mono" w:eastAsia="Droid Sans Mono" w:hAnsi="Droid Sans Mono" w:cs="Droid Sans Mono"/>
          <w:sz w:val="21"/>
          <w:szCs w:val="21"/>
          <w:lang w:val="en-US"/>
        </w:rPr>
      </w:pPr>
    </w:p>
    <w:p w14:paraId="2E447746" w14:textId="5B593AB8" w:rsidR="00B94C51" w:rsidRPr="00FA7335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29137923"/>
      <w:r w:rsidRPr="002C7DCF">
        <w:rPr>
          <w:rFonts w:ascii="Times New Roman" w:hAnsi="Times New Roman" w:cs="Times New Roman"/>
          <w:b/>
          <w:bCs/>
          <w:color w:val="auto"/>
          <w:sz w:val="28"/>
          <w:szCs w:val="28"/>
        </w:rPr>
        <w:t>__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init</w:t>
      </w:r>
      <w:proofErr w:type="spellEnd"/>
      <w:r w:rsidRPr="002C7DCF">
        <w:rPr>
          <w:rFonts w:ascii="Times New Roman" w:hAnsi="Times New Roman" w:cs="Times New Roman"/>
          <w:b/>
          <w:bCs/>
          <w:color w:val="auto"/>
          <w:sz w:val="28"/>
          <w:szCs w:val="28"/>
        </w:rPr>
        <w:t>__.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py</w:t>
      </w:r>
      <w:bookmarkEnd w:id="48"/>
    </w:p>
    <w:p w14:paraId="43106BB0" w14:textId="77777777" w:rsidR="002C7DCF" w:rsidRPr="002C7DCF" w:rsidRDefault="002C7DCF" w:rsidP="002C7DCF">
      <w:r w:rsidRPr="002C7DCF">
        <w:t>"""</w:t>
      </w:r>
    </w:p>
    <w:p w14:paraId="68000CB6" w14:textId="77777777" w:rsidR="002C7DCF" w:rsidRPr="002C7DCF" w:rsidRDefault="002C7DCF" w:rsidP="002C7DCF">
      <w:r w:rsidRPr="002C7DCF">
        <w:t>Пакет для методов условной оптимизации</w:t>
      </w:r>
    </w:p>
    <w:p w14:paraId="64F490C9" w14:textId="77777777" w:rsidR="002C7DCF" w:rsidRPr="00FA7335" w:rsidRDefault="002C7DCF" w:rsidP="002C7DCF">
      <w:pPr>
        <w:rPr>
          <w:lang w:val="en-US"/>
        </w:rPr>
      </w:pPr>
      <w:r w:rsidRPr="002C7DCF">
        <w:t>Лабораторная</w:t>
      </w:r>
      <w:r w:rsidRPr="00FA7335">
        <w:rPr>
          <w:lang w:val="en-US"/>
        </w:rPr>
        <w:t xml:space="preserve"> </w:t>
      </w:r>
      <w:r w:rsidRPr="002C7DCF">
        <w:t>работа</w:t>
      </w:r>
      <w:r w:rsidRPr="00FA7335">
        <w:rPr>
          <w:lang w:val="en-US"/>
        </w:rPr>
        <w:t xml:space="preserve"> №4</w:t>
      </w:r>
    </w:p>
    <w:p w14:paraId="156353BA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"""</w:t>
      </w:r>
    </w:p>
    <w:p w14:paraId="1E8FBED8" w14:textId="77777777" w:rsidR="002C7DCF" w:rsidRPr="00FA7335" w:rsidRDefault="002C7DCF" w:rsidP="002C7DCF">
      <w:pPr>
        <w:rPr>
          <w:lang w:val="en-US"/>
        </w:rPr>
      </w:pPr>
    </w:p>
    <w:p w14:paraId="0B9927C2" w14:textId="77777777" w:rsidR="002C7DCF" w:rsidRPr="00FA7335" w:rsidRDefault="002C7DCF" w:rsidP="002C7DCF">
      <w:pPr>
        <w:rPr>
          <w:lang w:val="en-US"/>
        </w:rPr>
      </w:pPr>
      <w:proofErr w:type="gramStart"/>
      <w:r w:rsidRPr="00FA7335">
        <w:rPr>
          <w:lang w:val="en-US"/>
        </w:rPr>
        <w:t>from .functions</w:t>
      </w:r>
      <w:proofErr w:type="gramEnd"/>
      <w:r w:rsidRPr="00FA7335">
        <w:rPr>
          <w:lang w:val="en-US"/>
        </w:rPr>
        <w:t xml:space="preserve"> import (</w:t>
      </w:r>
    </w:p>
    <w:p w14:paraId="0D96F54D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rosenbrock</w:t>
      </w:r>
      <w:proofErr w:type="spellEnd"/>
      <w:r w:rsidRPr="00FA7335">
        <w:rPr>
          <w:lang w:val="en-US"/>
        </w:rPr>
        <w:t>,</w:t>
      </w:r>
    </w:p>
    <w:p w14:paraId="734D4ACF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rosenbrock_gradient</w:t>
      </w:r>
      <w:proofErr w:type="spellEnd"/>
      <w:r w:rsidRPr="00FA7335">
        <w:rPr>
          <w:lang w:val="en-US"/>
        </w:rPr>
        <w:t>,</w:t>
      </w:r>
    </w:p>
    <w:p w14:paraId="773BDE1B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rosenbrock_hessian</w:t>
      </w:r>
      <w:proofErr w:type="spellEnd"/>
      <w:r w:rsidRPr="00FA7335">
        <w:rPr>
          <w:lang w:val="en-US"/>
        </w:rPr>
        <w:t>,</w:t>
      </w:r>
    </w:p>
    <w:p w14:paraId="4EC4BC33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create_rosenbrock_function</w:t>
      </w:r>
      <w:proofErr w:type="spellEnd"/>
      <w:r w:rsidRPr="00FA7335">
        <w:rPr>
          <w:lang w:val="en-US"/>
        </w:rPr>
        <w:t>,</w:t>
      </w:r>
    </w:p>
    <w:p w14:paraId="6C74DD3F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get_constraints</w:t>
      </w:r>
      <w:proofErr w:type="spellEnd"/>
      <w:r w:rsidRPr="00FA7335">
        <w:rPr>
          <w:lang w:val="en-US"/>
        </w:rPr>
        <w:t>,</w:t>
      </w:r>
    </w:p>
    <w:p w14:paraId="5A58A93B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lastRenderedPageBreak/>
        <w:t>    get_constraints_variant</w:t>
      </w:r>
      <w:proofErr w:type="gramStart"/>
      <w:r w:rsidRPr="00FA7335">
        <w:rPr>
          <w:lang w:val="en-US"/>
        </w:rPr>
        <w:t>3,  #</w:t>
      </w:r>
      <w:proofErr w:type="gramEnd"/>
      <w:r w:rsidRPr="00FA7335">
        <w:rPr>
          <w:lang w:val="en-US"/>
        </w:rPr>
        <w:t xml:space="preserve"> </w:t>
      </w:r>
      <w:r w:rsidRPr="002C7DCF">
        <w:t>Обновлено</w:t>
      </w:r>
      <w:r w:rsidRPr="00FA7335">
        <w:rPr>
          <w:lang w:val="en-US"/>
        </w:rPr>
        <w:t xml:space="preserve"> </w:t>
      </w:r>
      <w:r w:rsidRPr="002C7DCF">
        <w:t>для</w:t>
      </w:r>
      <w:r w:rsidRPr="00FA7335">
        <w:rPr>
          <w:lang w:val="en-US"/>
        </w:rPr>
        <w:t xml:space="preserve"> </w:t>
      </w:r>
      <w:r w:rsidRPr="002C7DCF">
        <w:t>третьего</w:t>
      </w:r>
      <w:r w:rsidRPr="00FA7335">
        <w:rPr>
          <w:lang w:val="en-US"/>
        </w:rPr>
        <w:t xml:space="preserve"> </w:t>
      </w:r>
      <w:r w:rsidRPr="002C7DCF">
        <w:t>варианта</w:t>
      </w:r>
    </w:p>
    <w:p w14:paraId="16611347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check_constraints</w:t>
      </w:r>
      <w:proofErr w:type="spellEnd"/>
      <w:r w:rsidRPr="00FA7335">
        <w:rPr>
          <w:lang w:val="en-US"/>
        </w:rPr>
        <w:t>,</w:t>
      </w:r>
    </w:p>
    <w:p w14:paraId="252D5247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penalty_function</w:t>
      </w:r>
      <w:proofErr w:type="spellEnd"/>
      <w:r w:rsidRPr="00FA7335">
        <w:rPr>
          <w:lang w:val="en-US"/>
        </w:rPr>
        <w:t>,</w:t>
      </w:r>
    </w:p>
    <w:p w14:paraId="56BA2C35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barrier_function</w:t>
      </w:r>
      <w:proofErr w:type="spellEnd"/>
    </w:p>
    <w:p w14:paraId="3F3ED2DB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)</w:t>
      </w:r>
    </w:p>
    <w:p w14:paraId="682C0116" w14:textId="77777777" w:rsidR="002C7DCF" w:rsidRPr="00FA7335" w:rsidRDefault="002C7DCF" w:rsidP="002C7DCF">
      <w:pPr>
        <w:rPr>
          <w:lang w:val="en-US"/>
        </w:rPr>
      </w:pPr>
    </w:p>
    <w:p w14:paraId="7B32878C" w14:textId="77777777" w:rsidR="002C7DCF" w:rsidRPr="00FA7335" w:rsidRDefault="002C7DCF" w:rsidP="002C7DCF">
      <w:pPr>
        <w:rPr>
          <w:lang w:val="en-US"/>
        </w:rPr>
      </w:pPr>
      <w:proofErr w:type="gramStart"/>
      <w:r w:rsidRPr="00FA7335">
        <w:rPr>
          <w:lang w:val="en-US"/>
        </w:rPr>
        <w:t>from .</w:t>
      </w:r>
      <w:proofErr w:type="spellStart"/>
      <w:r w:rsidRPr="00FA7335">
        <w:rPr>
          <w:lang w:val="en-US"/>
        </w:rPr>
        <w:t>penalty</w:t>
      </w:r>
      <w:proofErr w:type="gramEnd"/>
      <w:r w:rsidRPr="00FA7335">
        <w:rPr>
          <w:lang w:val="en-US"/>
        </w:rPr>
        <w:t>_methods</w:t>
      </w:r>
      <w:proofErr w:type="spellEnd"/>
      <w:r w:rsidRPr="00FA7335">
        <w:rPr>
          <w:lang w:val="en-US"/>
        </w:rPr>
        <w:t xml:space="preserve"> import (</w:t>
      </w:r>
    </w:p>
    <w:p w14:paraId="5C870EE7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penalty_method</w:t>
      </w:r>
      <w:proofErr w:type="spellEnd"/>
      <w:r w:rsidRPr="00FA7335">
        <w:rPr>
          <w:lang w:val="en-US"/>
        </w:rPr>
        <w:t>,</w:t>
      </w:r>
    </w:p>
    <w:p w14:paraId="4453964D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barrier_method</w:t>
      </w:r>
      <w:proofErr w:type="spellEnd"/>
      <w:r w:rsidRPr="00FA7335">
        <w:rPr>
          <w:lang w:val="en-US"/>
        </w:rPr>
        <w:t>,</w:t>
      </w:r>
    </w:p>
    <w:p w14:paraId="55B9CE67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combined_penalty_barrier_method</w:t>
      </w:r>
      <w:proofErr w:type="spellEnd"/>
    </w:p>
    <w:p w14:paraId="54303BBB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)</w:t>
      </w:r>
    </w:p>
    <w:p w14:paraId="59704781" w14:textId="77777777" w:rsidR="002C7DCF" w:rsidRPr="00FA7335" w:rsidRDefault="002C7DCF" w:rsidP="002C7DCF">
      <w:pPr>
        <w:rPr>
          <w:lang w:val="en-US"/>
        </w:rPr>
      </w:pPr>
    </w:p>
    <w:p w14:paraId="43740025" w14:textId="77777777" w:rsidR="002C7DCF" w:rsidRPr="00FA7335" w:rsidRDefault="002C7DCF" w:rsidP="002C7DCF">
      <w:pPr>
        <w:rPr>
          <w:lang w:val="en-US"/>
        </w:rPr>
      </w:pPr>
      <w:proofErr w:type="gramStart"/>
      <w:r w:rsidRPr="00FA7335">
        <w:rPr>
          <w:lang w:val="en-US"/>
        </w:rPr>
        <w:t>from .</w:t>
      </w:r>
      <w:proofErr w:type="spellStart"/>
      <w:r w:rsidRPr="00FA7335">
        <w:rPr>
          <w:lang w:val="en-US"/>
        </w:rPr>
        <w:t>lagrange</w:t>
      </w:r>
      <w:proofErr w:type="gramEnd"/>
      <w:r w:rsidRPr="00FA7335">
        <w:rPr>
          <w:lang w:val="en-US"/>
        </w:rPr>
        <w:t>_methods</w:t>
      </w:r>
      <w:proofErr w:type="spellEnd"/>
      <w:r w:rsidRPr="00FA7335">
        <w:rPr>
          <w:lang w:val="en-US"/>
        </w:rPr>
        <w:t xml:space="preserve"> import (</w:t>
      </w:r>
    </w:p>
    <w:p w14:paraId="543674F1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modified_lagrange_method</w:t>
      </w:r>
      <w:proofErr w:type="spellEnd"/>
    </w:p>
    <w:p w14:paraId="483111CC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)</w:t>
      </w:r>
    </w:p>
    <w:p w14:paraId="1D84AD8E" w14:textId="77777777" w:rsidR="002C7DCF" w:rsidRPr="00FA7335" w:rsidRDefault="002C7DCF" w:rsidP="002C7DCF">
      <w:pPr>
        <w:rPr>
          <w:lang w:val="en-US"/>
        </w:rPr>
      </w:pPr>
    </w:p>
    <w:p w14:paraId="0602F063" w14:textId="77777777" w:rsidR="002C7DCF" w:rsidRPr="00FA7335" w:rsidRDefault="002C7DCF" w:rsidP="002C7DCF">
      <w:pPr>
        <w:rPr>
          <w:lang w:val="en-US"/>
        </w:rPr>
      </w:pPr>
      <w:proofErr w:type="gramStart"/>
      <w:r w:rsidRPr="00FA7335">
        <w:rPr>
          <w:lang w:val="en-US"/>
        </w:rPr>
        <w:t>from .</w:t>
      </w:r>
      <w:proofErr w:type="spellStart"/>
      <w:r w:rsidRPr="00FA7335">
        <w:rPr>
          <w:lang w:val="en-US"/>
        </w:rPr>
        <w:t>projection</w:t>
      </w:r>
      <w:proofErr w:type="gramEnd"/>
      <w:r w:rsidRPr="00FA7335">
        <w:rPr>
          <w:lang w:val="en-US"/>
        </w:rPr>
        <w:t>_methods</w:t>
      </w:r>
      <w:proofErr w:type="spellEnd"/>
      <w:r w:rsidRPr="00FA7335">
        <w:rPr>
          <w:lang w:val="en-US"/>
        </w:rPr>
        <w:t xml:space="preserve"> import (</w:t>
      </w:r>
    </w:p>
    <w:p w14:paraId="39CCCA9A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projected_gradient_method</w:t>
      </w:r>
      <w:proofErr w:type="spellEnd"/>
    </w:p>
    <w:p w14:paraId="0085381C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)</w:t>
      </w:r>
    </w:p>
    <w:p w14:paraId="11C64C90" w14:textId="77777777" w:rsidR="002C7DCF" w:rsidRPr="00FA7335" w:rsidRDefault="002C7DCF" w:rsidP="002C7DCF">
      <w:pPr>
        <w:rPr>
          <w:lang w:val="en-US"/>
        </w:rPr>
      </w:pPr>
    </w:p>
    <w:p w14:paraId="7F73E13D" w14:textId="77777777" w:rsidR="002C7DCF" w:rsidRPr="00FA7335" w:rsidRDefault="002C7DCF" w:rsidP="002C7DCF">
      <w:pPr>
        <w:rPr>
          <w:lang w:val="en-US"/>
        </w:rPr>
      </w:pPr>
      <w:proofErr w:type="gramStart"/>
      <w:r w:rsidRPr="00FA7335">
        <w:rPr>
          <w:lang w:val="en-US"/>
        </w:rPr>
        <w:t>from .optimizer</w:t>
      </w:r>
      <w:proofErr w:type="gramEnd"/>
      <w:r w:rsidRPr="00FA7335">
        <w:rPr>
          <w:lang w:val="en-US"/>
        </w:rPr>
        <w:t xml:space="preserve"> import (</w:t>
      </w:r>
    </w:p>
    <w:p w14:paraId="1B94DDF5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ConstrainedOptimizer</w:t>
      </w:r>
      <w:proofErr w:type="spellEnd"/>
      <w:r w:rsidRPr="00FA7335">
        <w:rPr>
          <w:lang w:val="en-US"/>
        </w:rPr>
        <w:t>,</w:t>
      </w:r>
    </w:p>
    <w:p w14:paraId="3913B461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create_optimizer_variant</w:t>
      </w:r>
      <w:proofErr w:type="gramStart"/>
      <w:r w:rsidRPr="00FA7335">
        <w:rPr>
          <w:lang w:val="en-US"/>
        </w:rPr>
        <w:t>3  #</w:t>
      </w:r>
      <w:proofErr w:type="gramEnd"/>
      <w:r w:rsidRPr="00FA7335">
        <w:rPr>
          <w:lang w:val="en-US"/>
        </w:rPr>
        <w:t xml:space="preserve"> </w:t>
      </w:r>
      <w:r w:rsidRPr="002C7DCF">
        <w:t>Обновлено</w:t>
      </w:r>
      <w:r w:rsidRPr="00FA7335">
        <w:rPr>
          <w:lang w:val="en-US"/>
        </w:rPr>
        <w:t xml:space="preserve"> </w:t>
      </w:r>
      <w:r w:rsidRPr="002C7DCF">
        <w:t>для</w:t>
      </w:r>
      <w:r w:rsidRPr="00FA7335">
        <w:rPr>
          <w:lang w:val="en-US"/>
        </w:rPr>
        <w:t xml:space="preserve"> </w:t>
      </w:r>
      <w:r w:rsidRPr="002C7DCF">
        <w:t>третьего</w:t>
      </w:r>
      <w:r w:rsidRPr="00FA7335">
        <w:rPr>
          <w:lang w:val="en-US"/>
        </w:rPr>
        <w:t xml:space="preserve"> </w:t>
      </w:r>
      <w:r w:rsidRPr="002C7DCF">
        <w:t>варианта</w:t>
      </w:r>
    </w:p>
    <w:p w14:paraId="43FBC5CE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)</w:t>
      </w:r>
    </w:p>
    <w:p w14:paraId="2CE03E23" w14:textId="77777777" w:rsidR="002C7DCF" w:rsidRPr="00FA7335" w:rsidRDefault="002C7DCF" w:rsidP="002C7DCF">
      <w:pPr>
        <w:rPr>
          <w:lang w:val="en-US"/>
        </w:rPr>
      </w:pPr>
      <w:proofErr w:type="gramStart"/>
      <w:r w:rsidRPr="00FA7335">
        <w:rPr>
          <w:lang w:val="en-US"/>
        </w:rPr>
        <w:t>from .visualization</w:t>
      </w:r>
      <w:proofErr w:type="gramEnd"/>
      <w:r w:rsidRPr="00FA7335">
        <w:rPr>
          <w:lang w:val="en-US"/>
        </w:rPr>
        <w:t xml:space="preserve"> import (</w:t>
      </w:r>
    </w:p>
    <w:p w14:paraId="31BC9770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plot_feasible_region</w:t>
      </w:r>
      <w:proofErr w:type="spellEnd"/>
      <w:r w:rsidRPr="00FA7335">
        <w:rPr>
          <w:lang w:val="en-US"/>
        </w:rPr>
        <w:t>,</w:t>
      </w:r>
    </w:p>
    <w:p w14:paraId="2B0A6B8C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plot_trajectories_3d,</w:t>
      </w:r>
    </w:p>
    <w:p w14:paraId="49CC94C1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plot_trajectories_2d_combined,</w:t>
      </w:r>
    </w:p>
    <w:p w14:paraId="4873811C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plot_trajectories_2d_individual,</w:t>
      </w:r>
    </w:p>
    <w:p w14:paraId="122CF693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plot_trajectories_per_constraint</w:t>
      </w:r>
      <w:proofErr w:type="spellEnd"/>
      <w:r w:rsidRPr="00FA7335">
        <w:rPr>
          <w:lang w:val="en-US"/>
        </w:rPr>
        <w:t>,</w:t>
      </w:r>
    </w:p>
    <w:p w14:paraId="61FC325A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plot_convergence</w:t>
      </w:r>
      <w:proofErr w:type="spellEnd"/>
      <w:r w:rsidRPr="00FA7335">
        <w:rPr>
          <w:lang w:val="en-US"/>
        </w:rPr>
        <w:t>,</w:t>
      </w:r>
    </w:p>
    <w:p w14:paraId="23249571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plot_constraints_check</w:t>
      </w:r>
      <w:proofErr w:type="spellEnd"/>
      <w:r w:rsidRPr="00FA7335">
        <w:rPr>
          <w:lang w:val="en-US"/>
        </w:rPr>
        <w:t>,</w:t>
      </w:r>
    </w:p>
    <w:p w14:paraId="4D85D55C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create_visualization</w:t>
      </w:r>
      <w:proofErr w:type="spellEnd"/>
      <w:r w:rsidRPr="00FA7335">
        <w:rPr>
          <w:lang w:val="en-US"/>
        </w:rPr>
        <w:t>,</w:t>
      </w:r>
    </w:p>
    <w:p w14:paraId="225704F0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</w:t>
      </w:r>
      <w:proofErr w:type="spellStart"/>
      <w:r w:rsidRPr="00FA7335">
        <w:rPr>
          <w:lang w:val="en-US"/>
        </w:rPr>
        <w:t>plot_all_constraints_</w:t>
      </w:r>
      <w:proofErr w:type="gramStart"/>
      <w:r w:rsidRPr="00FA7335">
        <w:rPr>
          <w:lang w:val="en-US"/>
        </w:rPr>
        <w:t>grid</w:t>
      </w:r>
      <w:proofErr w:type="spellEnd"/>
      <w:r w:rsidRPr="00FA7335">
        <w:rPr>
          <w:lang w:val="en-US"/>
        </w:rPr>
        <w:t xml:space="preserve">  #</w:t>
      </w:r>
      <w:proofErr w:type="gramEnd"/>
      <w:r w:rsidRPr="00FA7335">
        <w:rPr>
          <w:lang w:val="en-US"/>
        </w:rPr>
        <w:t xml:space="preserve"> </w:t>
      </w:r>
      <w:r w:rsidRPr="002C7DCF">
        <w:t>Добавлено</w:t>
      </w:r>
    </w:p>
    <w:p w14:paraId="7F652ED8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)</w:t>
      </w:r>
    </w:p>
    <w:p w14:paraId="67C3157E" w14:textId="77777777" w:rsidR="002C7DCF" w:rsidRPr="00FA7335" w:rsidRDefault="002C7DCF" w:rsidP="002C7DCF">
      <w:pPr>
        <w:rPr>
          <w:lang w:val="en-US"/>
        </w:rPr>
      </w:pPr>
    </w:p>
    <w:p w14:paraId="421C7AE2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__all__ = [</w:t>
      </w:r>
    </w:p>
    <w:p w14:paraId="59A31075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2C7DCF">
        <w:t>Функции</w:t>
      </w:r>
    </w:p>
    <w:p w14:paraId="5FBB48F8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r w:rsidRPr="00FA7335">
        <w:rPr>
          <w:lang w:val="en-US"/>
        </w:rPr>
        <w:t>rosenbrock</w:t>
      </w:r>
      <w:proofErr w:type="spellEnd"/>
      <w:r w:rsidRPr="00FA7335">
        <w:rPr>
          <w:lang w:val="en-US"/>
        </w:rPr>
        <w:t>',</w:t>
      </w:r>
    </w:p>
    <w:p w14:paraId="2EEB4496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rosenbrock</w:t>
      </w:r>
      <w:proofErr w:type="gramEnd"/>
      <w:r w:rsidRPr="00FA7335">
        <w:rPr>
          <w:lang w:val="en-US"/>
        </w:rPr>
        <w:t>_gradient</w:t>
      </w:r>
      <w:proofErr w:type="spellEnd"/>
      <w:r w:rsidRPr="00FA7335">
        <w:rPr>
          <w:lang w:val="en-US"/>
        </w:rPr>
        <w:t>',</w:t>
      </w:r>
    </w:p>
    <w:p w14:paraId="12B2F6F3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rosenbrock</w:t>
      </w:r>
      <w:proofErr w:type="gramEnd"/>
      <w:r w:rsidRPr="00FA7335">
        <w:rPr>
          <w:lang w:val="en-US"/>
        </w:rPr>
        <w:t>_hessian</w:t>
      </w:r>
      <w:proofErr w:type="spellEnd"/>
      <w:r w:rsidRPr="00FA7335">
        <w:rPr>
          <w:lang w:val="en-US"/>
        </w:rPr>
        <w:t>',</w:t>
      </w:r>
    </w:p>
    <w:p w14:paraId="76B8948D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create</w:t>
      </w:r>
      <w:proofErr w:type="gramEnd"/>
      <w:r w:rsidRPr="00FA7335">
        <w:rPr>
          <w:lang w:val="en-US"/>
        </w:rPr>
        <w:t>_rosenbrock_function</w:t>
      </w:r>
      <w:proofErr w:type="spellEnd"/>
      <w:r w:rsidRPr="00FA7335">
        <w:rPr>
          <w:lang w:val="en-US"/>
        </w:rPr>
        <w:t>',</w:t>
      </w:r>
    </w:p>
    <w:p w14:paraId="2227E1FB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get</w:t>
      </w:r>
      <w:proofErr w:type="gramEnd"/>
      <w:r w:rsidRPr="00FA7335">
        <w:rPr>
          <w:lang w:val="en-US"/>
        </w:rPr>
        <w:t>_constraints</w:t>
      </w:r>
      <w:proofErr w:type="spellEnd"/>
      <w:r w:rsidRPr="00FA7335">
        <w:rPr>
          <w:lang w:val="en-US"/>
        </w:rPr>
        <w:t>',</w:t>
      </w:r>
    </w:p>
    <w:p w14:paraId="6F151E4A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gramStart"/>
      <w:r w:rsidRPr="00FA7335">
        <w:rPr>
          <w:lang w:val="en-US"/>
        </w:rPr>
        <w:t>get</w:t>
      </w:r>
      <w:proofErr w:type="gramEnd"/>
      <w:r w:rsidRPr="00FA7335">
        <w:rPr>
          <w:lang w:val="en-US"/>
        </w:rPr>
        <w:t>_constraints_variant3</w:t>
      </w:r>
      <w:proofErr w:type="gramStart"/>
      <w:r w:rsidRPr="00FA7335">
        <w:rPr>
          <w:lang w:val="en-US"/>
        </w:rPr>
        <w:t>',  #</w:t>
      </w:r>
      <w:proofErr w:type="gramEnd"/>
      <w:r w:rsidRPr="00FA7335">
        <w:rPr>
          <w:lang w:val="en-US"/>
        </w:rPr>
        <w:t xml:space="preserve"> </w:t>
      </w:r>
      <w:r w:rsidRPr="002C7DCF">
        <w:t>Обновлено</w:t>
      </w:r>
      <w:r w:rsidRPr="00FA7335">
        <w:rPr>
          <w:lang w:val="en-US"/>
        </w:rPr>
        <w:t xml:space="preserve"> </w:t>
      </w:r>
      <w:r w:rsidRPr="002C7DCF">
        <w:t>для</w:t>
      </w:r>
      <w:r w:rsidRPr="00FA7335">
        <w:rPr>
          <w:lang w:val="en-US"/>
        </w:rPr>
        <w:t xml:space="preserve"> </w:t>
      </w:r>
      <w:r w:rsidRPr="002C7DCF">
        <w:t>третьего</w:t>
      </w:r>
      <w:r w:rsidRPr="00FA7335">
        <w:rPr>
          <w:lang w:val="en-US"/>
        </w:rPr>
        <w:t xml:space="preserve"> </w:t>
      </w:r>
      <w:r w:rsidRPr="002C7DCF">
        <w:t>варианта</w:t>
      </w:r>
    </w:p>
    <w:p w14:paraId="1838015C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check</w:t>
      </w:r>
      <w:proofErr w:type="gramEnd"/>
      <w:r w:rsidRPr="00FA7335">
        <w:rPr>
          <w:lang w:val="en-US"/>
        </w:rPr>
        <w:t>_constraints</w:t>
      </w:r>
      <w:proofErr w:type="spellEnd"/>
      <w:r w:rsidRPr="00FA7335">
        <w:rPr>
          <w:lang w:val="en-US"/>
        </w:rPr>
        <w:t>',</w:t>
      </w:r>
    </w:p>
    <w:p w14:paraId="3798DF4B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penalty</w:t>
      </w:r>
      <w:proofErr w:type="gramEnd"/>
      <w:r w:rsidRPr="00FA7335">
        <w:rPr>
          <w:lang w:val="en-US"/>
        </w:rPr>
        <w:t>_function</w:t>
      </w:r>
      <w:proofErr w:type="spellEnd"/>
      <w:r w:rsidRPr="00FA7335">
        <w:rPr>
          <w:lang w:val="en-US"/>
        </w:rPr>
        <w:t>',</w:t>
      </w:r>
    </w:p>
    <w:p w14:paraId="7EBB14E9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barrier</w:t>
      </w:r>
      <w:proofErr w:type="gramEnd"/>
      <w:r w:rsidRPr="00FA7335">
        <w:rPr>
          <w:lang w:val="en-US"/>
        </w:rPr>
        <w:t>_function</w:t>
      </w:r>
      <w:proofErr w:type="spellEnd"/>
      <w:r w:rsidRPr="00FA7335">
        <w:rPr>
          <w:lang w:val="en-US"/>
        </w:rPr>
        <w:t>',</w:t>
      </w:r>
    </w:p>
    <w:p w14:paraId="6A1E3896" w14:textId="77777777" w:rsidR="002C7DCF" w:rsidRPr="00FA7335" w:rsidRDefault="002C7DCF" w:rsidP="002C7DCF">
      <w:pPr>
        <w:rPr>
          <w:lang w:val="en-US"/>
        </w:rPr>
      </w:pPr>
    </w:p>
    <w:p w14:paraId="246DBBC5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2C7DCF">
        <w:t>Методы</w:t>
      </w:r>
      <w:r w:rsidRPr="00FA7335">
        <w:rPr>
          <w:lang w:val="en-US"/>
        </w:rPr>
        <w:t xml:space="preserve"> </w:t>
      </w:r>
      <w:r w:rsidRPr="002C7DCF">
        <w:t>штрафных</w:t>
      </w:r>
      <w:r w:rsidRPr="00FA7335">
        <w:rPr>
          <w:lang w:val="en-US"/>
        </w:rPr>
        <w:t xml:space="preserve"> </w:t>
      </w:r>
      <w:r w:rsidRPr="002C7DCF">
        <w:t>функций</w:t>
      </w:r>
    </w:p>
    <w:p w14:paraId="20C92FE9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penalty</w:t>
      </w:r>
      <w:proofErr w:type="gramEnd"/>
      <w:r w:rsidRPr="00FA7335">
        <w:rPr>
          <w:lang w:val="en-US"/>
        </w:rPr>
        <w:t>_method</w:t>
      </w:r>
      <w:proofErr w:type="spellEnd"/>
      <w:r w:rsidRPr="00FA7335">
        <w:rPr>
          <w:lang w:val="en-US"/>
        </w:rPr>
        <w:t>',</w:t>
      </w:r>
    </w:p>
    <w:p w14:paraId="613FD216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barrier</w:t>
      </w:r>
      <w:proofErr w:type="gramEnd"/>
      <w:r w:rsidRPr="00FA7335">
        <w:rPr>
          <w:lang w:val="en-US"/>
        </w:rPr>
        <w:t>_method</w:t>
      </w:r>
      <w:proofErr w:type="spellEnd"/>
      <w:r w:rsidRPr="00FA7335">
        <w:rPr>
          <w:lang w:val="en-US"/>
        </w:rPr>
        <w:t>',</w:t>
      </w:r>
    </w:p>
    <w:p w14:paraId="686B8B07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combined</w:t>
      </w:r>
      <w:proofErr w:type="gramEnd"/>
      <w:r w:rsidRPr="00FA7335">
        <w:rPr>
          <w:lang w:val="en-US"/>
        </w:rPr>
        <w:t>_penalty_barrier_method</w:t>
      </w:r>
      <w:proofErr w:type="spellEnd"/>
      <w:r w:rsidRPr="00FA7335">
        <w:rPr>
          <w:lang w:val="en-US"/>
        </w:rPr>
        <w:t>',</w:t>
      </w:r>
    </w:p>
    <w:p w14:paraId="00C1811C" w14:textId="77777777" w:rsidR="002C7DCF" w:rsidRPr="00FA7335" w:rsidRDefault="002C7DCF" w:rsidP="002C7DCF">
      <w:pPr>
        <w:rPr>
          <w:lang w:val="en-US"/>
        </w:rPr>
      </w:pPr>
    </w:p>
    <w:p w14:paraId="1A82C26D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2C7DCF">
        <w:t>Метод</w:t>
      </w:r>
      <w:r w:rsidRPr="00FA7335">
        <w:rPr>
          <w:lang w:val="en-US"/>
        </w:rPr>
        <w:t xml:space="preserve"> </w:t>
      </w:r>
      <w:r w:rsidRPr="002C7DCF">
        <w:t>множителей</w:t>
      </w:r>
      <w:r w:rsidRPr="00FA7335">
        <w:rPr>
          <w:lang w:val="en-US"/>
        </w:rPr>
        <w:t xml:space="preserve"> </w:t>
      </w:r>
      <w:r w:rsidRPr="002C7DCF">
        <w:t>Лагранжа</w:t>
      </w:r>
    </w:p>
    <w:p w14:paraId="25698C5E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modified</w:t>
      </w:r>
      <w:proofErr w:type="gramEnd"/>
      <w:r w:rsidRPr="00FA7335">
        <w:rPr>
          <w:lang w:val="en-US"/>
        </w:rPr>
        <w:t>_lagrange_method</w:t>
      </w:r>
      <w:proofErr w:type="spellEnd"/>
      <w:r w:rsidRPr="00FA7335">
        <w:rPr>
          <w:lang w:val="en-US"/>
        </w:rPr>
        <w:t>',</w:t>
      </w:r>
    </w:p>
    <w:p w14:paraId="5D3ABD0A" w14:textId="77777777" w:rsidR="002C7DCF" w:rsidRPr="00FA7335" w:rsidRDefault="002C7DCF" w:rsidP="002C7DCF">
      <w:pPr>
        <w:rPr>
          <w:lang w:val="en-US"/>
        </w:rPr>
      </w:pPr>
    </w:p>
    <w:p w14:paraId="31730462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2C7DCF">
        <w:t>Метод</w:t>
      </w:r>
      <w:r w:rsidRPr="00FA7335">
        <w:rPr>
          <w:lang w:val="en-US"/>
        </w:rPr>
        <w:t xml:space="preserve"> </w:t>
      </w:r>
      <w:r w:rsidRPr="002C7DCF">
        <w:t>проекции</w:t>
      </w:r>
      <w:r w:rsidRPr="00FA7335">
        <w:rPr>
          <w:lang w:val="en-US"/>
        </w:rPr>
        <w:t xml:space="preserve"> </w:t>
      </w:r>
      <w:r w:rsidRPr="002C7DCF">
        <w:t>градиента</w:t>
      </w:r>
    </w:p>
    <w:p w14:paraId="247BFA5F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lastRenderedPageBreak/>
        <w:t>    '</w:t>
      </w:r>
      <w:proofErr w:type="spellStart"/>
      <w:proofErr w:type="gramStart"/>
      <w:r w:rsidRPr="00FA7335">
        <w:rPr>
          <w:lang w:val="en-US"/>
        </w:rPr>
        <w:t>projected</w:t>
      </w:r>
      <w:proofErr w:type="gramEnd"/>
      <w:r w:rsidRPr="00FA7335">
        <w:rPr>
          <w:lang w:val="en-US"/>
        </w:rPr>
        <w:t>_gradient_method</w:t>
      </w:r>
      <w:proofErr w:type="spellEnd"/>
      <w:r w:rsidRPr="00FA7335">
        <w:rPr>
          <w:lang w:val="en-US"/>
        </w:rPr>
        <w:t>',</w:t>
      </w:r>
    </w:p>
    <w:p w14:paraId="4340CF06" w14:textId="77777777" w:rsidR="002C7DCF" w:rsidRPr="00FA7335" w:rsidRDefault="002C7DCF" w:rsidP="002C7DCF">
      <w:pPr>
        <w:rPr>
          <w:lang w:val="en-US"/>
        </w:rPr>
      </w:pPr>
    </w:p>
    <w:p w14:paraId="28530215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2C7DCF">
        <w:t>Класс</w:t>
      </w:r>
      <w:r w:rsidRPr="00FA7335">
        <w:rPr>
          <w:lang w:val="en-US"/>
        </w:rPr>
        <w:t xml:space="preserve"> </w:t>
      </w:r>
      <w:r w:rsidRPr="002C7DCF">
        <w:t>оптимизатора</w:t>
      </w:r>
    </w:p>
    <w:p w14:paraId="13839E7F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r w:rsidRPr="00FA7335">
        <w:rPr>
          <w:lang w:val="en-US"/>
        </w:rPr>
        <w:t>ConstrainedOptimizer</w:t>
      </w:r>
      <w:proofErr w:type="spellEnd"/>
      <w:r w:rsidRPr="00FA7335">
        <w:rPr>
          <w:lang w:val="en-US"/>
        </w:rPr>
        <w:t>',</w:t>
      </w:r>
    </w:p>
    <w:p w14:paraId="3B6430D3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gramStart"/>
      <w:r w:rsidRPr="00FA7335">
        <w:rPr>
          <w:lang w:val="en-US"/>
        </w:rPr>
        <w:t>create</w:t>
      </w:r>
      <w:proofErr w:type="gramEnd"/>
      <w:r w:rsidRPr="00FA7335">
        <w:rPr>
          <w:lang w:val="en-US"/>
        </w:rPr>
        <w:t>_optimizer_variant3</w:t>
      </w:r>
      <w:proofErr w:type="gramStart"/>
      <w:r w:rsidRPr="00FA7335">
        <w:rPr>
          <w:lang w:val="en-US"/>
        </w:rPr>
        <w:t>',  #</w:t>
      </w:r>
      <w:proofErr w:type="gramEnd"/>
      <w:r w:rsidRPr="00FA7335">
        <w:rPr>
          <w:lang w:val="en-US"/>
        </w:rPr>
        <w:t xml:space="preserve"> </w:t>
      </w:r>
      <w:r w:rsidRPr="002C7DCF">
        <w:t>Обновлено</w:t>
      </w:r>
      <w:r w:rsidRPr="00FA7335">
        <w:rPr>
          <w:lang w:val="en-US"/>
        </w:rPr>
        <w:t xml:space="preserve"> </w:t>
      </w:r>
      <w:r w:rsidRPr="002C7DCF">
        <w:t>для</w:t>
      </w:r>
      <w:r w:rsidRPr="00FA7335">
        <w:rPr>
          <w:lang w:val="en-US"/>
        </w:rPr>
        <w:t xml:space="preserve"> </w:t>
      </w:r>
      <w:r w:rsidRPr="002C7DCF">
        <w:t>третьего</w:t>
      </w:r>
      <w:r w:rsidRPr="00FA7335">
        <w:rPr>
          <w:lang w:val="en-US"/>
        </w:rPr>
        <w:t xml:space="preserve"> </w:t>
      </w:r>
      <w:r w:rsidRPr="002C7DCF">
        <w:t>варианта</w:t>
      </w:r>
    </w:p>
    <w:p w14:paraId="0DB1DB75" w14:textId="77777777" w:rsidR="002C7DCF" w:rsidRPr="00FA7335" w:rsidRDefault="002C7DCF" w:rsidP="002C7DCF">
      <w:pPr>
        <w:rPr>
          <w:lang w:val="en-US"/>
        </w:rPr>
      </w:pPr>
    </w:p>
    <w:p w14:paraId="7B3CD1F2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 xml:space="preserve">    # </w:t>
      </w:r>
      <w:r w:rsidRPr="002C7DCF">
        <w:t>Визуализация</w:t>
      </w:r>
    </w:p>
    <w:p w14:paraId="674F24D3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plot</w:t>
      </w:r>
      <w:proofErr w:type="gramEnd"/>
      <w:r w:rsidRPr="00FA7335">
        <w:rPr>
          <w:lang w:val="en-US"/>
        </w:rPr>
        <w:t>_feasible_region</w:t>
      </w:r>
      <w:proofErr w:type="spellEnd"/>
      <w:r w:rsidRPr="00FA7335">
        <w:rPr>
          <w:lang w:val="en-US"/>
        </w:rPr>
        <w:t>',</w:t>
      </w:r>
    </w:p>
    <w:p w14:paraId="6244B2DA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gramStart"/>
      <w:r w:rsidRPr="00FA7335">
        <w:rPr>
          <w:lang w:val="en-US"/>
        </w:rPr>
        <w:t>plot</w:t>
      </w:r>
      <w:proofErr w:type="gramEnd"/>
      <w:r w:rsidRPr="00FA7335">
        <w:rPr>
          <w:lang w:val="en-US"/>
        </w:rPr>
        <w:t>_trajectories_3d',</w:t>
      </w:r>
    </w:p>
    <w:p w14:paraId="008E4D3C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plot</w:t>
      </w:r>
      <w:proofErr w:type="gramEnd"/>
      <w:r w:rsidRPr="00FA7335">
        <w:rPr>
          <w:lang w:val="en-US"/>
        </w:rPr>
        <w:t>_convergence</w:t>
      </w:r>
      <w:proofErr w:type="spellEnd"/>
      <w:r w:rsidRPr="00FA7335">
        <w:rPr>
          <w:lang w:val="en-US"/>
        </w:rPr>
        <w:t>',</w:t>
      </w:r>
    </w:p>
    <w:p w14:paraId="6E35A9D2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plot</w:t>
      </w:r>
      <w:proofErr w:type="gramEnd"/>
      <w:r w:rsidRPr="00FA7335">
        <w:rPr>
          <w:lang w:val="en-US"/>
        </w:rPr>
        <w:t>_constraints_check</w:t>
      </w:r>
      <w:proofErr w:type="spellEnd"/>
      <w:r w:rsidRPr="00FA7335">
        <w:rPr>
          <w:lang w:val="en-US"/>
        </w:rPr>
        <w:t>',</w:t>
      </w:r>
    </w:p>
    <w:p w14:paraId="1BC0D1E2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create</w:t>
      </w:r>
      <w:proofErr w:type="gramEnd"/>
      <w:r w:rsidRPr="00FA7335">
        <w:rPr>
          <w:lang w:val="en-US"/>
        </w:rPr>
        <w:t>_visualization</w:t>
      </w:r>
      <w:proofErr w:type="spellEnd"/>
      <w:r w:rsidRPr="00FA7335">
        <w:rPr>
          <w:lang w:val="en-US"/>
        </w:rPr>
        <w:t>',</w:t>
      </w:r>
    </w:p>
    <w:p w14:paraId="4F407C07" w14:textId="77777777" w:rsidR="002C7DCF" w:rsidRPr="00FA7335" w:rsidRDefault="002C7DCF" w:rsidP="002C7DCF">
      <w:pPr>
        <w:rPr>
          <w:lang w:val="en-US"/>
        </w:rPr>
      </w:pPr>
      <w:r w:rsidRPr="00FA7335">
        <w:rPr>
          <w:lang w:val="en-US"/>
        </w:rPr>
        <w:t>    '</w:t>
      </w:r>
      <w:proofErr w:type="spellStart"/>
      <w:proofErr w:type="gramStart"/>
      <w:r w:rsidRPr="00FA7335">
        <w:rPr>
          <w:lang w:val="en-US"/>
        </w:rPr>
        <w:t>plot</w:t>
      </w:r>
      <w:proofErr w:type="gramEnd"/>
      <w:r w:rsidRPr="00FA7335">
        <w:rPr>
          <w:lang w:val="en-US"/>
        </w:rPr>
        <w:t>_all_constraints_grid</w:t>
      </w:r>
      <w:proofErr w:type="spellEnd"/>
      <w:proofErr w:type="gramStart"/>
      <w:r w:rsidRPr="00FA7335">
        <w:rPr>
          <w:lang w:val="en-US"/>
        </w:rPr>
        <w:t>'  #</w:t>
      </w:r>
      <w:proofErr w:type="gramEnd"/>
      <w:r w:rsidRPr="00FA7335">
        <w:rPr>
          <w:lang w:val="en-US"/>
        </w:rPr>
        <w:t xml:space="preserve"> </w:t>
      </w:r>
      <w:r w:rsidRPr="002C7DCF">
        <w:t>Добавлено</w:t>
      </w:r>
    </w:p>
    <w:p w14:paraId="77E309D5" w14:textId="77777777" w:rsidR="002C7DCF" w:rsidRPr="002C7DCF" w:rsidRDefault="002C7DCF" w:rsidP="002C7DCF">
      <w:r w:rsidRPr="002C7DCF">
        <w:t>]</w:t>
      </w:r>
    </w:p>
    <w:p w14:paraId="2F83C520" w14:textId="20335E61" w:rsidR="00B94C51" w:rsidRPr="00FA7335" w:rsidRDefault="00B94C51" w:rsidP="00B94C51">
      <w:pPr>
        <w:rPr>
          <w:rFonts w:ascii="Droid Sans Mono" w:eastAsia="Droid Sans Mono" w:hAnsi="Droid Sans Mono" w:cs="Droid Sans Mono"/>
          <w:sz w:val="21"/>
          <w:szCs w:val="21"/>
        </w:rPr>
      </w:pPr>
    </w:p>
    <w:p w14:paraId="6D2E3304" w14:textId="77777777" w:rsidR="00B94C51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58"/>
      <w:bookmarkStart w:id="50" w:name="_Toc2291379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Функции и ограничения (functions.py)</w:t>
      </w:r>
      <w:bookmarkEnd w:id="49"/>
      <w:bookmarkEnd w:id="50"/>
    </w:p>
    <w:p w14:paraId="580D0C4D" w14:textId="77777777" w:rsidR="00B94C51" w:rsidRPr="00B94C51" w:rsidRDefault="00B94C51" w:rsidP="00B94C51">
      <w:r w:rsidRPr="00B94C51">
        <w:t>"""</w:t>
      </w:r>
    </w:p>
    <w:p w14:paraId="079DC5F6" w14:textId="77777777" w:rsidR="00B94C51" w:rsidRPr="00B94C51" w:rsidRDefault="00B94C51" w:rsidP="00B94C51">
      <w:r w:rsidRPr="00B94C51">
        <w:t>Модуль с тестовыми функциями, ограничениями и штрафными функциями</w:t>
      </w:r>
    </w:p>
    <w:p w14:paraId="4AC015A1" w14:textId="77777777" w:rsidR="00B94C51" w:rsidRPr="00B94C51" w:rsidRDefault="00B94C51" w:rsidP="00B94C51">
      <w:r w:rsidRPr="00B94C51">
        <w:t>Вариант 3: a=80, b=3, f0=110, n=2</w:t>
      </w:r>
    </w:p>
    <w:p w14:paraId="460AA23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"""</w:t>
      </w:r>
    </w:p>
    <w:p w14:paraId="20FE2B4B" w14:textId="77777777" w:rsidR="00B94C51" w:rsidRPr="00B94C51" w:rsidRDefault="00B94C51" w:rsidP="00B94C51">
      <w:pPr>
        <w:rPr>
          <w:lang w:val="en-US"/>
        </w:rPr>
      </w:pPr>
    </w:p>
    <w:p w14:paraId="51CF93C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import </w:t>
      </w:r>
      <w:proofErr w:type="spellStart"/>
      <w:r w:rsidRPr="00B94C51">
        <w:rPr>
          <w:lang w:val="en-US"/>
        </w:rPr>
        <w:t>numpy</w:t>
      </w:r>
      <w:proofErr w:type="spellEnd"/>
      <w:r w:rsidRPr="00B94C51">
        <w:rPr>
          <w:lang w:val="en-US"/>
        </w:rPr>
        <w:t xml:space="preserve"> as np</w:t>
      </w:r>
    </w:p>
    <w:p w14:paraId="2364B6E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from typing import Callable, Tuple, List, </w:t>
      </w:r>
      <w:proofErr w:type="spellStart"/>
      <w:r w:rsidRPr="00B94C51">
        <w:rPr>
          <w:lang w:val="en-US"/>
        </w:rPr>
        <w:t>Dict</w:t>
      </w:r>
      <w:proofErr w:type="spellEnd"/>
    </w:p>
    <w:p w14:paraId="69C95039" w14:textId="77777777" w:rsidR="00B94C51" w:rsidRPr="00B94C51" w:rsidRDefault="00B94C51" w:rsidP="00B94C51">
      <w:pPr>
        <w:rPr>
          <w:lang w:val="en-US"/>
        </w:rPr>
      </w:pPr>
    </w:p>
    <w:p w14:paraId="6B177D2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# ============================================================================</w:t>
      </w:r>
    </w:p>
    <w:p w14:paraId="7F2981A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# </w:t>
      </w:r>
      <w:r w:rsidRPr="00B94C51">
        <w:t>Параметры</w:t>
      </w:r>
      <w:r w:rsidRPr="00B94C51">
        <w:rPr>
          <w:lang w:val="en-US"/>
        </w:rPr>
        <w:t xml:space="preserve"> </w:t>
      </w:r>
      <w:r w:rsidRPr="00B94C51">
        <w:t>варианта</w:t>
      </w:r>
      <w:r w:rsidRPr="00B94C51">
        <w:rPr>
          <w:lang w:val="en-US"/>
        </w:rPr>
        <w:t xml:space="preserve"> 3</w:t>
      </w:r>
    </w:p>
    <w:p w14:paraId="765FFC4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# ============================================================================</w:t>
      </w:r>
    </w:p>
    <w:p w14:paraId="5B5EC99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DEFAULT_A = 80</w:t>
      </w:r>
    </w:p>
    <w:p w14:paraId="5E68D24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DEFAULT_B = 3</w:t>
      </w:r>
    </w:p>
    <w:p w14:paraId="765752D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DEFAULT_F0 = 110</w:t>
      </w:r>
    </w:p>
    <w:p w14:paraId="0F110D25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DEFAULT_N = 2</w:t>
      </w:r>
    </w:p>
    <w:p w14:paraId="1C32099A" w14:textId="77777777" w:rsidR="00B94C51" w:rsidRPr="00B94C51" w:rsidRDefault="00B94C51" w:rsidP="00B94C51">
      <w:pPr>
        <w:rPr>
          <w:lang w:val="en-US"/>
        </w:rPr>
      </w:pPr>
    </w:p>
    <w:p w14:paraId="46A7258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proofErr w:type="gramStart"/>
      <w:r w:rsidRPr="00B94C51">
        <w:rPr>
          <w:lang w:val="en-US"/>
        </w:rPr>
        <w:t>rosenbrock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a: float = DEFAULT_A, b: float = DEFAULT_B, </w:t>
      </w:r>
    </w:p>
    <w:p w14:paraId="1557519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       f0: float = DEFAULT_F0) -&gt; float:</w:t>
      </w:r>
    </w:p>
    <w:p w14:paraId="51E19B0B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"""</w:t>
      </w:r>
    </w:p>
    <w:p w14:paraId="5705CDA3" w14:textId="77777777" w:rsidR="00B94C51" w:rsidRPr="00B94C51" w:rsidRDefault="00B94C51" w:rsidP="00B94C51">
      <w:r w:rsidRPr="00B94C51">
        <w:t xml:space="preserve">    Функция </w:t>
      </w:r>
      <w:proofErr w:type="spellStart"/>
      <w:r w:rsidRPr="00B94C51">
        <w:t>Розенброка</w:t>
      </w:r>
      <w:proofErr w:type="spellEnd"/>
      <w:r w:rsidRPr="00B94C51">
        <w:t xml:space="preserve"> для произвольной размерности n.</w:t>
      </w:r>
    </w:p>
    <w:p w14:paraId="14AEBB7C" w14:textId="77777777" w:rsidR="00B94C51" w:rsidRPr="00B94C51" w:rsidRDefault="00B94C51" w:rsidP="00B94C51">
      <w:r w:rsidRPr="00B94C51">
        <w:t xml:space="preserve">    </w:t>
      </w:r>
    </w:p>
    <w:p w14:paraId="0E5B52A6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 xml:space="preserve">f(x) = </w:t>
      </w:r>
      <w:proofErr w:type="gramStart"/>
      <w:r w:rsidRPr="00B94C51">
        <w:t>Σ</w:t>
      </w:r>
      <w:r w:rsidRPr="00B94C51">
        <w:rPr>
          <w:lang w:val="en-US"/>
        </w:rPr>
        <w:t>[</w:t>
      </w:r>
      <w:proofErr w:type="spellStart"/>
      <w:proofErr w:type="gramEnd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=1 to n-1] [</w:t>
      </w:r>
      <w:proofErr w:type="gramStart"/>
      <w:r w:rsidRPr="00B94C51">
        <w:rPr>
          <w:lang w:val="en-US"/>
        </w:rPr>
        <w:t>a(</w:t>
      </w:r>
      <w:proofErr w:type="gramEnd"/>
      <w:r w:rsidRPr="00B94C51">
        <w:rPr>
          <w:lang w:val="en-US"/>
        </w:rPr>
        <w:t>x_i² - x_{i+1</w:t>
      </w:r>
      <w:proofErr w:type="gramStart"/>
      <w:r w:rsidRPr="00B94C51">
        <w:rPr>
          <w:lang w:val="en-US"/>
        </w:rPr>
        <w:t>})²</w:t>
      </w:r>
      <w:proofErr w:type="gramEnd"/>
      <w:r w:rsidRPr="00B94C51">
        <w:rPr>
          <w:lang w:val="en-US"/>
        </w:rPr>
        <w:t xml:space="preserve"> + </w:t>
      </w:r>
      <w:proofErr w:type="gramStart"/>
      <w:r w:rsidRPr="00B94C51">
        <w:rPr>
          <w:lang w:val="en-US"/>
        </w:rPr>
        <w:t>b(</w:t>
      </w:r>
      <w:proofErr w:type="spellStart"/>
      <w:proofErr w:type="gramEnd"/>
      <w:r w:rsidRPr="00B94C51">
        <w:rPr>
          <w:lang w:val="en-US"/>
        </w:rPr>
        <w:t>x_i</w:t>
      </w:r>
      <w:proofErr w:type="spellEnd"/>
      <w:r w:rsidRPr="00B94C51">
        <w:rPr>
          <w:lang w:val="en-US"/>
        </w:rPr>
        <w:t xml:space="preserve"> - </w:t>
      </w:r>
      <w:proofErr w:type="gramStart"/>
      <w:r w:rsidRPr="00B94C51">
        <w:rPr>
          <w:lang w:val="en-US"/>
        </w:rPr>
        <w:t>1)²</w:t>
      </w:r>
      <w:proofErr w:type="gramEnd"/>
      <w:r w:rsidRPr="00B94C51">
        <w:rPr>
          <w:lang w:val="en-US"/>
        </w:rPr>
        <w:t>] + f0</w:t>
      </w:r>
    </w:p>
    <w:p w14:paraId="607E728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"""</w:t>
      </w:r>
    </w:p>
    <w:p w14:paraId="6DFCCF8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n = </w:t>
      </w:r>
      <w:proofErr w:type="spellStart"/>
      <w:r w:rsidRPr="00B94C51">
        <w:rPr>
          <w:lang w:val="en-US"/>
        </w:rPr>
        <w:t>len</w:t>
      </w:r>
      <w:proofErr w:type="spellEnd"/>
      <w:r w:rsidRPr="00B94C51">
        <w:rPr>
          <w:lang w:val="en-US"/>
        </w:rPr>
        <w:t>(x)</w:t>
      </w:r>
    </w:p>
    <w:p w14:paraId="16B16A9F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result = f0</w:t>
      </w:r>
    </w:p>
    <w:p w14:paraId="2F5418D3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for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 in </w:t>
      </w:r>
      <w:proofErr w:type="gramStart"/>
      <w:r w:rsidRPr="00B94C51">
        <w:rPr>
          <w:lang w:val="en-US"/>
        </w:rPr>
        <w:t>range(</w:t>
      </w:r>
      <w:proofErr w:type="gramEnd"/>
      <w:r w:rsidRPr="00B94C51">
        <w:rPr>
          <w:lang w:val="en-US"/>
        </w:rPr>
        <w:t>n - 1):</w:t>
      </w:r>
    </w:p>
    <w:p w14:paraId="48491FEF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result += a * (x[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]**2 - x[i+1</w:t>
      </w:r>
      <w:proofErr w:type="gramStart"/>
      <w:r w:rsidRPr="00B94C51">
        <w:rPr>
          <w:lang w:val="en-US"/>
        </w:rPr>
        <w:t>])*</w:t>
      </w:r>
      <w:proofErr w:type="gramEnd"/>
      <w:r w:rsidRPr="00B94C51">
        <w:rPr>
          <w:lang w:val="en-US"/>
        </w:rPr>
        <w:t>*2 + b * (x[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] - </w:t>
      </w:r>
      <w:proofErr w:type="gramStart"/>
      <w:r w:rsidRPr="00B94C51">
        <w:rPr>
          <w:lang w:val="en-US"/>
        </w:rPr>
        <w:t>1)*</w:t>
      </w:r>
      <w:proofErr w:type="gramEnd"/>
      <w:r w:rsidRPr="00B94C51">
        <w:rPr>
          <w:lang w:val="en-US"/>
        </w:rPr>
        <w:t>*2</w:t>
      </w:r>
    </w:p>
    <w:p w14:paraId="385AE00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result</w:t>
      </w:r>
    </w:p>
    <w:p w14:paraId="11513BF8" w14:textId="77777777" w:rsidR="00B94C51" w:rsidRPr="00B94C51" w:rsidRDefault="00B94C51" w:rsidP="00B94C51">
      <w:pPr>
        <w:rPr>
          <w:lang w:val="en-US"/>
        </w:rPr>
      </w:pPr>
    </w:p>
    <w:p w14:paraId="7476613F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rosenbrock_</w:t>
      </w:r>
      <w:proofErr w:type="gramStart"/>
      <w:r w:rsidRPr="00B94C51">
        <w:rPr>
          <w:lang w:val="en-US"/>
        </w:rPr>
        <w:t>gradient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a: float = DEFAULT_A, </w:t>
      </w:r>
    </w:p>
    <w:p w14:paraId="7C7DAB03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            b: float = DEFAULT_B) -&gt;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>:</w:t>
      </w:r>
    </w:p>
    <w:p w14:paraId="7C169F7A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 xml:space="preserve">"""Градиент функции </w:t>
      </w:r>
      <w:proofErr w:type="spellStart"/>
      <w:r w:rsidRPr="00B94C51">
        <w:t>Розенброка</w:t>
      </w:r>
      <w:proofErr w:type="spellEnd"/>
      <w:r w:rsidRPr="00B94C51">
        <w:t>."""</w:t>
      </w:r>
    </w:p>
    <w:p w14:paraId="0AF1023C" w14:textId="77777777" w:rsidR="00B94C51" w:rsidRPr="00B94C51" w:rsidRDefault="00B94C51" w:rsidP="00B94C51">
      <w:r w:rsidRPr="00B94C51">
        <w:t xml:space="preserve">    n = </w:t>
      </w:r>
      <w:proofErr w:type="spellStart"/>
      <w:r w:rsidRPr="00B94C51">
        <w:t>len</w:t>
      </w:r>
      <w:proofErr w:type="spellEnd"/>
      <w:r w:rsidRPr="00B94C51">
        <w:t>(x)</w:t>
      </w:r>
    </w:p>
    <w:p w14:paraId="5AEF7576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 xml:space="preserve">grad = </w:t>
      </w:r>
      <w:proofErr w:type="spellStart"/>
      <w:proofErr w:type="gramStart"/>
      <w:r w:rsidRPr="00B94C51">
        <w:rPr>
          <w:lang w:val="en-US"/>
        </w:rPr>
        <w:t>np.zeros</w:t>
      </w:r>
      <w:proofErr w:type="spellEnd"/>
      <w:proofErr w:type="gramEnd"/>
      <w:r w:rsidRPr="00B94C51">
        <w:rPr>
          <w:lang w:val="en-US"/>
        </w:rPr>
        <w:t>(n)</w:t>
      </w:r>
    </w:p>
    <w:p w14:paraId="2F7A1C8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7AA4B5F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for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 in </w:t>
      </w:r>
      <w:proofErr w:type="gramStart"/>
      <w:r w:rsidRPr="00B94C51">
        <w:rPr>
          <w:lang w:val="en-US"/>
        </w:rPr>
        <w:t>range(</w:t>
      </w:r>
      <w:proofErr w:type="gramEnd"/>
      <w:r w:rsidRPr="00B94C51">
        <w:rPr>
          <w:lang w:val="en-US"/>
        </w:rPr>
        <w:t>n - 1):</w:t>
      </w:r>
    </w:p>
    <w:p w14:paraId="1BE59F8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lastRenderedPageBreak/>
        <w:t>        grad[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 += 2 * a * (x[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]**2 - x[i+1]) * 2 * 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 + 2 * b * (x[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 - 1)</w:t>
      </w:r>
    </w:p>
    <w:p w14:paraId="5326770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grad[i+1] += -2 * a * (x[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]**2 - x[i+1])</w:t>
      </w:r>
    </w:p>
    <w:p w14:paraId="05B1381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7AC1771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grad</w:t>
      </w:r>
    </w:p>
    <w:p w14:paraId="6B0271B0" w14:textId="77777777" w:rsidR="00B94C51" w:rsidRPr="00B94C51" w:rsidRDefault="00B94C51" w:rsidP="00B94C51">
      <w:pPr>
        <w:rPr>
          <w:lang w:val="en-US"/>
        </w:rPr>
      </w:pPr>
    </w:p>
    <w:p w14:paraId="57D05FF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rosenbrock_</w:t>
      </w:r>
      <w:proofErr w:type="gramStart"/>
      <w:r w:rsidRPr="00B94C51">
        <w:rPr>
          <w:lang w:val="en-US"/>
        </w:rPr>
        <w:t>hessian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a: float = DEFAULT_A, </w:t>
      </w:r>
    </w:p>
    <w:p w14:paraId="6FFDE695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           b: float = DEFAULT_B) -&gt;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>:</w:t>
      </w:r>
    </w:p>
    <w:p w14:paraId="7A83E540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 xml:space="preserve">"""Матрица Гессе функции </w:t>
      </w:r>
      <w:proofErr w:type="spellStart"/>
      <w:r w:rsidRPr="00B94C51">
        <w:t>Розенброка</w:t>
      </w:r>
      <w:proofErr w:type="spellEnd"/>
      <w:r w:rsidRPr="00B94C51">
        <w:t>."""</w:t>
      </w:r>
    </w:p>
    <w:p w14:paraId="30FEC3A8" w14:textId="77777777" w:rsidR="00B94C51" w:rsidRPr="00B94C51" w:rsidRDefault="00B94C51" w:rsidP="00B94C51">
      <w:r w:rsidRPr="00B94C51">
        <w:t xml:space="preserve">    n = </w:t>
      </w:r>
      <w:proofErr w:type="spellStart"/>
      <w:r w:rsidRPr="00B94C51">
        <w:t>len</w:t>
      </w:r>
      <w:proofErr w:type="spellEnd"/>
      <w:r w:rsidRPr="00B94C51">
        <w:t>(x)</w:t>
      </w:r>
    </w:p>
    <w:p w14:paraId="38A4E42A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 xml:space="preserve">H = </w:t>
      </w:r>
      <w:proofErr w:type="spellStart"/>
      <w:proofErr w:type="gramStart"/>
      <w:r w:rsidRPr="00B94C51">
        <w:rPr>
          <w:lang w:val="en-US"/>
        </w:rPr>
        <w:t>np.zeros</w:t>
      </w:r>
      <w:proofErr w:type="spellEnd"/>
      <w:proofErr w:type="gramEnd"/>
      <w:r w:rsidRPr="00B94C51">
        <w:rPr>
          <w:lang w:val="en-US"/>
        </w:rPr>
        <w:t>((n, n))</w:t>
      </w:r>
    </w:p>
    <w:p w14:paraId="28D1FAD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1A9022C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for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 in </w:t>
      </w:r>
      <w:proofErr w:type="gramStart"/>
      <w:r w:rsidRPr="00B94C51">
        <w:rPr>
          <w:lang w:val="en-US"/>
        </w:rPr>
        <w:t>range(</w:t>
      </w:r>
      <w:proofErr w:type="gramEnd"/>
      <w:r w:rsidRPr="00B94C51">
        <w:rPr>
          <w:lang w:val="en-US"/>
        </w:rPr>
        <w:t>n - 1):</w:t>
      </w:r>
    </w:p>
    <w:p w14:paraId="269319F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gramStart"/>
      <w:r w:rsidRPr="00B94C51">
        <w:rPr>
          <w:lang w:val="en-US"/>
        </w:rPr>
        <w:t>H[</w:t>
      </w:r>
      <w:proofErr w:type="spellStart"/>
      <w:proofErr w:type="gramEnd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,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 += 2 * a * (2 * 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]**2 + 2 * (x[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]**2 - x[i+1]))</w:t>
      </w:r>
    </w:p>
    <w:p w14:paraId="7458D5C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gramStart"/>
      <w:r w:rsidRPr="00B94C51">
        <w:rPr>
          <w:lang w:val="en-US"/>
        </w:rPr>
        <w:t>H[</w:t>
      </w:r>
      <w:proofErr w:type="spellStart"/>
      <w:proofErr w:type="gramEnd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, i+1] += -4 * a * 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</w:t>
      </w:r>
    </w:p>
    <w:p w14:paraId="0F0D149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gramStart"/>
      <w:r w:rsidRPr="00B94C51">
        <w:rPr>
          <w:lang w:val="en-US"/>
        </w:rPr>
        <w:t>H[</w:t>
      </w:r>
      <w:proofErr w:type="gramEnd"/>
      <w:r w:rsidRPr="00B94C51">
        <w:rPr>
          <w:lang w:val="en-US"/>
        </w:rPr>
        <w:t xml:space="preserve">i+1,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 += -4 * a * x[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</w:t>
      </w:r>
    </w:p>
    <w:p w14:paraId="03DBF02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gramStart"/>
      <w:r w:rsidRPr="00B94C51">
        <w:rPr>
          <w:lang w:val="en-US"/>
        </w:rPr>
        <w:t>H[</w:t>
      </w:r>
      <w:proofErr w:type="gramEnd"/>
      <w:r w:rsidRPr="00B94C51">
        <w:rPr>
          <w:lang w:val="en-US"/>
        </w:rPr>
        <w:t>i+1, i+1] += 2 * a</w:t>
      </w:r>
    </w:p>
    <w:p w14:paraId="2798AEF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277DB07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for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 in </w:t>
      </w:r>
      <w:proofErr w:type="gramStart"/>
      <w:r w:rsidRPr="00B94C51">
        <w:rPr>
          <w:lang w:val="en-US"/>
        </w:rPr>
        <w:t>range(</w:t>
      </w:r>
      <w:proofErr w:type="gramEnd"/>
      <w:r w:rsidRPr="00B94C51">
        <w:rPr>
          <w:lang w:val="en-US"/>
        </w:rPr>
        <w:t>n - 1):</w:t>
      </w:r>
    </w:p>
    <w:p w14:paraId="1BE7CAE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gramStart"/>
      <w:r w:rsidRPr="00B94C51">
        <w:rPr>
          <w:lang w:val="en-US"/>
        </w:rPr>
        <w:t>H[</w:t>
      </w:r>
      <w:proofErr w:type="spellStart"/>
      <w:proofErr w:type="gramEnd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,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] += 2 * b</w:t>
      </w:r>
    </w:p>
    <w:p w14:paraId="265FDB8F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4676B60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H</w:t>
      </w:r>
    </w:p>
    <w:p w14:paraId="5332AD92" w14:textId="77777777" w:rsidR="00B94C51" w:rsidRPr="00B94C51" w:rsidRDefault="00B94C51" w:rsidP="00B94C51">
      <w:pPr>
        <w:rPr>
          <w:lang w:val="en-US"/>
        </w:rPr>
      </w:pPr>
    </w:p>
    <w:p w14:paraId="5A39914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create_rosenbrock_</w:t>
      </w:r>
      <w:proofErr w:type="gramStart"/>
      <w:r w:rsidRPr="00B94C51">
        <w:rPr>
          <w:lang w:val="en-US"/>
        </w:rPr>
        <w:t>function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a: float = DEFAULT_A, b: float = DEFAULT_B, </w:t>
      </w:r>
    </w:p>
    <w:p w14:paraId="6D8654EF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                       f0: float = DEFAULT_F0) -&gt; tuple:</w:t>
      </w:r>
    </w:p>
    <w:p w14:paraId="55754B5C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 xml:space="preserve">"""Создать функцию </w:t>
      </w:r>
      <w:proofErr w:type="spellStart"/>
      <w:r w:rsidRPr="00B94C51">
        <w:t>Розенброка</w:t>
      </w:r>
      <w:proofErr w:type="spellEnd"/>
      <w:r w:rsidRPr="00B94C51">
        <w:t xml:space="preserve"> с заданными параметрами."""</w:t>
      </w:r>
    </w:p>
    <w:p w14:paraId="0FD8F00D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>def f(x):</w:t>
      </w:r>
    </w:p>
    <w:p w14:paraId="107DDE3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return </w:t>
      </w:r>
      <w:proofErr w:type="spellStart"/>
      <w:proofErr w:type="gramStart"/>
      <w:r w:rsidRPr="00B94C51">
        <w:rPr>
          <w:lang w:val="en-US"/>
        </w:rPr>
        <w:t>rosenbrock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>x, a, b, f0)</w:t>
      </w:r>
    </w:p>
    <w:p w14:paraId="47C2C65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1640A43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def grad(x):</w:t>
      </w:r>
    </w:p>
    <w:p w14:paraId="48E8C84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return </w:t>
      </w:r>
      <w:proofErr w:type="spellStart"/>
      <w:r w:rsidRPr="00B94C51">
        <w:rPr>
          <w:lang w:val="en-US"/>
        </w:rPr>
        <w:t>rosenbrock_</w:t>
      </w:r>
      <w:proofErr w:type="gramStart"/>
      <w:r w:rsidRPr="00B94C51">
        <w:rPr>
          <w:lang w:val="en-US"/>
        </w:rPr>
        <w:t>gradient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>x, a, b)</w:t>
      </w:r>
    </w:p>
    <w:p w14:paraId="2558B7D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5790AD35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def </w:t>
      </w:r>
      <w:proofErr w:type="spellStart"/>
      <w:r w:rsidRPr="00B94C51">
        <w:rPr>
          <w:lang w:val="en-US"/>
        </w:rPr>
        <w:t>hess</w:t>
      </w:r>
      <w:proofErr w:type="spellEnd"/>
      <w:r w:rsidRPr="00B94C51">
        <w:rPr>
          <w:lang w:val="en-US"/>
        </w:rPr>
        <w:t>(x):</w:t>
      </w:r>
    </w:p>
    <w:p w14:paraId="6451B3C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return </w:t>
      </w:r>
      <w:proofErr w:type="spellStart"/>
      <w:r w:rsidRPr="00B94C51">
        <w:rPr>
          <w:lang w:val="en-US"/>
        </w:rPr>
        <w:t>rosenbrock_</w:t>
      </w:r>
      <w:proofErr w:type="gramStart"/>
      <w:r w:rsidRPr="00B94C51">
        <w:rPr>
          <w:lang w:val="en-US"/>
        </w:rPr>
        <w:t>hessian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>x, a, b)</w:t>
      </w:r>
    </w:p>
    <w:p w14:paraId="2D69C35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4D788EDE" w14:textId="77777777" w:rsidR="00B94C51" w:rsidRPr="00B94C51" w:rsidRDefault="00B94C51" w:rsidP="00B94C51">
      <w:r w:rsidRPr="00B94C51">
        <w:rPr>
          <w:lang w:val="en-US"/>
        </w:rPr>
        <w:t xml:space="preserve">    </w:t>
      </w:r>
      <w:proofErr w:type="spellStart"/>
      <w:r w:rsidRPr="00B94C51">
        <w:t>return</w:t>
      </w:r>
      <w:proofErr w:type="spellEnd"/>
      <w:r w:rsidRPr="00B94C51">
        <w:t xml:space="preserve"> f, </w:t>
      </w:r>
      <w:proofErr w:type="spellStart"/>
      <w:r w:rsidRPr="00B94C51">
        <w:t>grad</w:t>
      </w:r>
      <w:proofErr w:type="spellEnd"/>
      <w:r w:rsidRPr="00B94C51">
        <w:t xml:space="preserve">, </w:t>
      </w:r>
      <w:proofErr w:type="spellStart"/>
      <w:r w:rsidRPr="00B94C51">
        <w:t>hess</w:t>
      </w:r>
      <w:proofErr w:type="spellEnd"/>
    </w:p>
    <w:p w14:paraId="250DAA73" w14:textId="77777777" w:rsidR="00B94C51" w:rsidRPr="00B94C51" w:rsidRDefault="00B94C51" w:rsidP="00B94C51"/>
    <w:p w14:paraId="1850C26A" w14:textId="77777777" w:rsidR="00B94C51" w:rsidRPr="00B94C51" w:rsidRDefault="00B94C51" w:rsidP="00B94C51">
      <w:r w:rsidRPr="00B94C51">
        <w:t># ============================================================================</w:t>
      </w:r>
    </w:p>
    <w:p w14:paraId="6D3F1EAB" w14:textId="77777777" w:rsidR="00B94C51" w:rsidRPr="00B94C51" w:rsidRDefault="00B94C51" w:rsidP="00B94C51">
      <w:r w:rsidRPr="00B94C51">
        <w:t># Ограничения для варианта 3</w:t>
      </w:r>
    </w:p>
    <w:p w14:paraId="29886EDF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# ============================================================================</w:t>
      </w:r>
    </w:p>
    <w:p w14:paraId="72123873" w14:textId="77777777" w:rsidR="00B94C51" w:rsidRPr="00B94C51" w:rsidRDefault="00B94C51" w:rsidP="00B94C51">
      <w:pPr>
        <w:rPr>
          <w:lang w:val="en-US"/>
        </w:rPr>
      </w:pPr>
    </w:p>
    <w:p w14:paraId="400C930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get_constraints_variant3() -&gt;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>Callable]:</w:t>
      </w:r>
    </w:p>
    <w:p w14:paraId="3D7077B0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"""</w:t>
      </w:r>
    </w:p>
    <w:p w14:paraId="1EAC6B1D" w14:textId="77777777" w:rsidR="00B94C51" w:rsidRPr="00B94C51" w:rsidRDefault="00B94C51" w:rsidP="00B94C51">
      <w:r w:rsidRPr="00B94C51">
        <w:t>    Получить список функций ограничений для варианта 3.</w:t>
      </w:r>
    </w:p>
    <w:p w14:paraId="5795F8A6" w14:textId="77777777" w:rsidR="00B94C51" w:rsidRPr="00B94C51" w:rsidRDefault="00B94C51" w:rsidP="00B94C51">
      <w:r w:rsidRPr="00B94C51">
        <w:t xml:space="preserve">    </w:t>
      </w:r>
    </w:p>
    <w:p w14:paraId="2F70CC3A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>g1(x) = x1² - x2² - 3 ≤ 0</w:t>
      </w:r>
    </w:p>
    <w:p w14:paraId="15579155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g2(x) = -x1 ≤ 0</w:t>
      </w:r>
    </w:p>
    <w:p w14:paraId="5B6F2F9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g3(x) = -x2 ≤ 0</w:t>
      </w:r>
    </w:p>
    <w:p w14:paraId="53807E4E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"""</w:t>
      </w:r>
    </w:p>
    <w:p w14:paraId="037A4BC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def g1(x):</w:t>
      </w:r>
    </w:p>
    <w:p w14:paraId="05B907A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return </w:t>
      </w:r>
      <w:proofErr w:type="gramStart"/>
      <w:r w:rsidRPr="00B94C51">
        <w:rPr>
          <w:lang w:val="en-US"/>
        </w:rPr>
        <w:t>x[0]*</w:t>
      </w:r>
      <w:proofErr w:type="gramEnd"/>
      <w:r w:rsidRPr="00B94C51">
        <w:rPr>
          <w:lang w:val="en-US"/>
        </w:rPr>
        <w:t xml:space="preserve">*2 - </w:t>
      </w:r>
      <w:proofErr w:type="gramStart"/>
      <w:r w:rsidRPr="00B94C51">
        <w:rPr>
          <w:lang w:val="en-US"/>
        </w:rPr>
        <w:t>x[1]*</w:t>
      </w:r>
      <w:proofErr w:type="gramEnd"/>
      <w:r w:rsidRPr="00B94C51">
        <w:rPr>
          <w:lang w:val="en-US"/>
        </w:rPr>
        <w:t>*2 - 3</w:t>
      </w:r>
    </w:p>
    <w:p w14:paraId="266751A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64B4788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def g2(x):</w:t>
      </w:r>
    </w:p>
    <w:p w14:paraId="7A803BA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return -</w:t>
      </w:r>
      <w:proofErr w:type="gramStart"/>
      <w:r w:rsidRPr="00B94C51">
        <w:rPr>
          <w:lang w:val="en-US"/>
        </w:rPr>
        <w:t>x[</w:t>
      </w:r>
      <w:proofErr w:type="gramEnd"/>
      <w:r w:rsidRPr="00B94C51">
        <w:rPr>
          <w:lang w:val="en-US"/>
        </w:rPr>
        <w:t>0]</w:t>
      </w:r>
    </w:p>
    <w:p w14:paraId="247DCF3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lastRenderedPageBreak/>
        <w:t xml:space="preserve">    </w:t>
      </w:r>
    </w:p>
    <w:p w14:paraId="0982239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def g3(x):</w:t>
      </w:r>
    </w:p>
    <w:p w14:paraId="609CA98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return -</w:t>
      </w:r>
      <w:proofErr w:type="gramStart"/>
      <w:r w:rsidRPr="00B94C51">
        <w:rPr>
          <w:lang w:val="en-US"/>
        </w:rPr>
        <w:t>x[</w:t>
      </w:r>
      <w:proofErr w:type="gramEnd"/>
      <w:r w:rsidRPr="00B94C51">
        <w:rPr>
          <w:lang w:val="en-US"/>
        </w:rPr>
        <w:t>1]</w:t>
      </w:r>
    </w:p>
    <w:p w14:paraId="751F9C8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58C562C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[g1, g2, g3]</w:t>
      </w:r>
    </w:p>
    <w:p w14:paraId="276C384D" w14:textId="77777777" w:rsidR="00B94C51" w:rsidRPr="00B94C51" w:rsidRDefault="00B94C51" w:rsidP="00B94C51">
      <w:pPr>
        <w:rPr>
          <w:lang w:val="en-US"/>
        </w:rPr>
      </w:pPr>
    </w:p>
    <w:p w14:paraId="7DB8B60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get_</w:t>
      </w:r>
      <w:proofErr w:type="gramStart"/>
      <w:r w:rsidRPr="00B94C51">
        <w:rPr>
          <w:lang w:val="en-US"/>
        </w:rPr>
        <w:t>constraints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variant: int = 3) -&gt;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>Callable]:</w:t>
      </w:r>
    </w:p>
    <w:p w14:paraId="322C9632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"""Получить ограничения для указанного варианта."""</w:t>
      </w:r>
    </w:p>
    <w:p w14:paraId="738AB9AD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>if variant == 3:</w:t>
      </w:r>
    </w:p>
    <w:p w14:paraId="2C0226E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return get_constraints_variant3()</w:t>
      </w:r>
    </w:p>
    <w:p w14:paraId="699BF5F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else:</w:t>
      </w:r>
    </w:p>
    <w:p w14:paraId="1F38C4F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raise </w:t>
      </w:r>
      <w:proofErr w:type="spellStart"/>
      <w:proofErr w:type="gramStart"/>
      <w:r w:rsidRPr="00B94C51">
        <w:rPr>
          <w:lang w:val="en-US"/>
        </w:rPr>
        <w:t>ValueError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>f"</w:t>
      </w:r>
      <w:r w:rsidRPr="00B94C51">
        <w:t>Вариант</w:t>
      </w:r>
      <w:r w:rsidRPr="00B94C51">
        <w:rPr>
          <w:lang w:val="en-US"/>
        </w:rPr>
        <w:t xml:space="preserve"> {variant} </w:t>
      </w:r>
      <w:r w:rsidRPr="00B94C51">
        <w:t>не</w:t>
      </w:r>
      <w:r w:rsidRPr="00B94C51">
        <w:rPr>
          <w:lang w:val="en-US"/>
        </w:rPr>
        <w:t xml:space="preserve"> </w:t>
      </w:r>
      <w:r w:rsidRPr="00B94C51">
        <w:t>реализован</w:t>
      </w:r>
      <w:r w:rsidRPr="00B94C51">
        <w:rPr>
          <w:lang w:val="en-US"/>
        </w:rPr>
        <w:t>")</w:t>
      </w:r>
    </w:p>
    <w:p w14:paraId="5FE96B08" w14:textId="77777777" w:rsidR="00B94C51" w:rsidRPr="00B94C51" w:rsidRDefault="00B94C51" w:rsidP="00B94C51">
      <w:pPr>
        <w:rPr>
          <w:lang w:val="en-US"/>
        </w:rPr>
      </w:pPr>
    </w:p>
    <w:p w14:paraId="18BC054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check_</w:t>
      </w:r>
      <w:proofErr w:type="gramStart"/>
      <w:r w:rsidRPr="00B94C51">
        <w:rPr>
          <w:lang w:val="en-US"/>
        </w:rPr>
        <w:t>constraints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constraints: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 xml:space="preserve">Callable], </w:t>
      </w:r>
    </w:p>
    <w:p w14:paraId="002403F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          </w:t>
      </w:r>
      <w:proofErr w:type="spellStart"/>
      <w:r w:rsidRPr="00B94C51">
        <w:rPr>
          <w:lang w:val="en-US"/>
        </w:rPr>
        <w:t>tol</w:t>
      </w:r>
      <w:proofErr w:type="spellEnd"/>
      <w:r w:rsidRPr="00B94C51">
        <w:rPr>
          <w:lang w:val="en-US"/>
        </w:rPr>
        <w:t xml:space="preserve">: float = 1e-6) -&gt; </w:t>
      </w:r>
      <w:proofErr w:type="gramStart"/>
      <w:r w:rsidRPr="00B94C51">
        <w:rPr>
          <w:lang w:val="en-US"/>
        </w:rPr>
        <w:t>Tuple[</w:t>
      </w:r>
      <w:proofErr w:type="gramEnd"/>
      <w:r w:rsidRPr="00B94C51">
        <w:rPr>
          <w:lang w:val="en-US"/>
        </w:rPr>
        <w:t xml:space="preserve">bool, </w:t>
      </w:r>
      <w:proofErr w:type="spellStart"/>
      <w:r w:rsidRPr="00B94C51">
        <w:rPr>
          <w:lang w:val="en-US"/>
        </w:rPr>
        <w:t>Dict</w:t>
      </w:r>
      <w:proofErr w:type="spellEnd"/>
      <w:r w:rsidRPr="00B94C51">
        <w:rPr>
          <w:lang w:val="en-US"/>
        </w:rPr>
        <w:t>]:</w:t>
      </w:r>
    </w:p>
    <w:p w14:paraId="00B8B58F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"""</w:t>
      </w:r>
    </w:p>
    <w:p w14:paraId="4919E37A" w14:textId="77777777" w:rsidR="00B94C51" w:rsidRPr="00B94C51" w:rsidRDefault="00B94C51" w:rsidP="00B94C51">
      <w:r w:rsidRPr="00B94C51">
        <w:t>    Проверить выполнение ограничений в точке x.</w:t>
      </w:r>
    </w:p>
    <w:p w14:paraId="01388DD6" w14:textId="77777777" w:rsidR="00B94C51" w:rsidRPr="00B94C51" w:rsidRDefault="00B94C51" w:rsidP="00B94C51">
      <w:r w:rsidRPr="00B94C51">
        <w:t xml:space="preserve">    </w:t>
      </w:r>
    </w:p>
    <w:p w14:paraId="71A6009D" w14:textId="77777777" w:rsidR="00B94C51" w:rsidRPr="00B94C51" w:rsidRDefault="00B94C51" w:rsidP="00B94C51">
      <w:r w:rsidRPr="00B94C51">
        <w:t xml:space="preserve">    </w:t>
      </w:r>
      <w:proofErr w:type="spellStart"/>
      <w:r w:rsidRPr="00B94C51">
        <w:t>Returns</w:t>
      </w:r>
      <w:proofErr w:type="spellEnd"/>
      <w:r w:rsidRPr="00B94C51">
        <w:t>:</w:t>
      </w:r>
    </w:p>
    <w:p w14:paraId="087277E2" w14:textId="77777777" w:rsidR="00B94C51" w:rsidRPr="00B94C51" w:rsidRDefault="00B94C51" w:rsidP="00B94C51">
      <w:r w:rsidRPr="00B94C51">
        <w:t xml:space="preserve">        </w:t>
      </w:r>
      <w:proofErr w:type="spellStart"/>
      <w:r w:rsidRPr="00B94C51">
        <w:t>feasible</w:t>
      </w:r>
      <w:proofErr w:type="spellEnd"/>
      <w:r w:rsidRPr="00B94C51">
        <w:t>: True если все ограничения выполнены</w:t>
      </w:r>
    </w:p>
    <w:p w14:paraId="2A6DC6E2" w14:textId="77777777" w:rsidR="00B94C51" w:rsidRPr="00B94C51" w:rsidRDefault="00B94C51" w:rsidP="00B94C51">
      <w:r w:rsidRPr="00B94C51">
        <w:t xml:space="preserve">        </w:t>
      </w:r>
      <w:proofErr w:type="spellStart"/>
      <w:r w:rsidRPr="00B94C51">
        <w:t>info</w:t>
      </w:r>
      <w:proofErr w:type="spellEnd"/>
      <w:r w:rsidRPr="00B94C51">
        <w:t>: словарь с информацией о нарушениях</w:t>
      </w:r>
    </w:p>
    <w:p w14:paraId="5073A544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>"""</w:t>
      </w:r>
    </w:p>
    <w:p w14:paraId="7F98016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violations = []</w:t>
      </w:r>
    </w:p>
    <w:p w14:paraId="057A0B1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  <w:proofErr w:type="spellStart"/>
      <w:r w:rsidRPr="00B94C51">
        <w:rPr>
          <w:lang w:val="en-US"/>
        </w:rPr>
        <w:t>max_violation</w:t>
      </w:r>
      <w:proofErr w:type="spellEnd"/>
      <w:r w:rsidRPr="00B94C51">
        <w:rPr>
          <w:lang w:val="en-US"/>
        </w:rPr>
        <w:t xml:space="preserve"> = 0.0</w:t>
      </w:r>
    </w:p>
    <w:p w14:paraId="3607EF7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697B2D2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for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>, g in enumerate(constraints):</w:t>
      </w:r>
    </w:p>
    <w:p w14:paraId="357F36F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= g(x)</w:t>
      </w:r>
    </w:p>
    <w:p w14:paraId="6C6C4B63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if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&gt; </w:t>
      </w:r>
      <w:proofErr w:type="spellStart"/>
      <w:r w:rsidRPr="00B94C51">
        <w:rPr>
          <w:lang w:val="en-US"/>
        </w:rPr>
        <w:t>tol</w:t>
      </w:r>
      <w:proofErr w:type="spellEnd"/>
      <w:r w:rsidRPr="00B94C51">
        <w:rPr>
          <w:lang w:val="en-US"/>
        </w:rPr>
        <w:t>:</w:t>
      </w:r>
    </w:p>
    <w:p w14:paraId="119514DF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</w:t>
      </w:r>
      <w:proofErr w:type="spellStart"/>
      <w:proofErr w:type="gramStart"/>
      <w:r w:rsidRPr="00B94C51">
        <w:rPr>
          <w:lang w:val="en-US"/>
        </w:rPr>
        <w:t>violations.append</w:t>
      </w:r>
      <w:proofErr w:type="spellEnd"/>
      <w:proofErr w:type="gramEnd"/>
      <w:r w:rsidRPr="00B94C51">
        <w:rPr>
          <w:lang w:val="en-US"/>
        </w:rPr>
        <w:t>((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,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>))</w:t>
      </w:r>
    </w:p>
    <w:p w14:paraId="1F4E64E3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</w:t>
      </w:r>
      <w:proofErr w:type="spellStart"/>
      <w:r w:rsidRPr="00B94C51">
        <w:rPr>
          <w:lang w:val="en-US"/>
        </w:rPr>
        <w:t>max_violation</w:t>
      </w:r>
      <w:proofErr w:type="spellEnd"/>
      <w:r w:rsidRPr="00B94C51">
        <w:rPr>
          <w:lang w:val="en-US"/>
        </w:rPr>
        <w:t xml:space="preserve"> = </w:t>
      </w:r>
      <w:proofErr w:type="gramStart"/>
      <w:r w:rsidRPr="00B94C51">
        <w:rPr>
          <w:lang w:val="en-US"/>
        </w:rPr>
        <w:t>max(</w:t>
      </w:r>
      <w:proofErr w:type="spellStart"/>
      <w:proofErr w:type="gramEnd"/>
      <w:r w:rsidRPr="00B94C51">
        <w:rPr>
          <w:lang w:val="en-US"/>
        </w:rPr>
        <w:t>max_violation</w:t>
      </w:r>
      <w:proofErr w:type="spellEnd"/>
      <w:r w:rsidRPr="00B94C51">
        <w:rPr>
          <w:lang w:val="en-US"/>
        </w:rPr>
        <w:t xml:space="preserve">,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>)</w:t>
      </w:r>
    </w:p>
    <w:p w14:paraId="1D8122F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7E26668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return </w:t>
      </w:r>
      <w:proofErr w:type="spellStart"/>
      <w:r w:rsidRPr="00B94C51">
        <w:rPr>
          <w:lang w:val="en-US"/>
        </w:rPr>
        <w:t>len</w:t>
      </w:r>
      <w:proofErr w:type="spellEnd"/>
      <w:r w:rsidRPr="00B94C51">
        <w:rPr>
          <w:lang w:val="en-US"/>
        </w:rPr>
        <w:t>(violations) == 0, {</w:t>
      </w:r>
    </w:p>
    <w:p w14:paraId="2237D68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'violations': violations,</w:t>
      </w:r>
    </w:p>
    <w:p w14:paraId="532DED8E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'</w:t>
      </w:r>
      <w:proofErr w:type="spellStart"/>
      <w:proofErr w:type="gramStart"/>
      <w:r w:rsidRPr="00B94C51">
        <w:rPr>
          <w:lang w:val="en-US"/>
        </w:rPr>
        <w:t>max</w:t>
      </w:r>
      <w:proofErr w:type="gramEnd"/>
      <w:r w:rsidRPr="00B94C51">
        <w:rPr>
          <w:lang w:val="en-US"/>
        </w:rPr>
        <w:t>_violation</w:t>
      </w:r>
      <w:proofErr w:type="spellEnd"/>
      <w:r w:rsidRPr="00B94C51">
        <w:rPr>
          <w:lang w:val="en-US"/>
        </w:rPr>
        <w:t xml:space="preserve">': </w:t>
      </w:r>
      <w:proofErr w:type="spellStart"/>
      <w:r w:rsidRPr="00B94C51">
        <w:rPr>
          <w:lang w:val="en-US"/>
        </w:rPr>
        <w:t>max_violation</w:t>
      </w:r>
      <w:proofErr w:type="spellEnd"/>
      <w:r w:rsidRPr="00B94C51">
        <w:rPr>
          <w:lang w:val="en-US"/>
        </w:rPr>
        <w:t>,</w:t>
      </w:r>
    </w:p>
    <w:p w14:paraId="23FF4BB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'feasible': </w:t>
      </w:r>
      <w:proofErr w:type="spellStart"/>
      <w:r w:rsidRPr="00B94C51">
        <w:rPr>
          <w:lang w:val="en-US"/>
        </w:rPr>
        <w:t>len</w:t>
      </w:r>
      <w:proofErr w:type="spellEnd"/>
      <w:r w:rsidRPr="00B94C51">
        <w:rPr>
          <w:lang w:val="en-US"/>
        </w:rPr>
        <w:t>(violations) == 0</w:t>
      </w:r>
    </w:p>
    <w:p w14:paraId="14093B6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}</w:t>
      </w:r>
    </w:p>
    <w:p w14:paraId="41387233" w14:textId="77777777" w:rsidR="00B94C51" w:rsidRPr="00B94C51" w:rsidRDefault="00B94C51" w:rsidP="00B94C51">
      <w:pPr>
        <w:rPr>
          <w:lang w:val="en-US"/>
        </w:rPr>
      </w:pPr>
    </w:p>
    <w:p w14:paraId="2D81E69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# ============================================================================</w:t>
      </w:r>
    </w:p>
    <w:p w14:paraId="6B7732E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# </w:t>
      </w:r>
      <w:r w:rsidRPr="00B94C51">
        <w:t>Штрафные</w:t>
      </w:r>
      <w:r w:rsidRPr="00B94C51">
        <w:rPr>
          <w:lang w:val="en-US"/>
        </w:rPr>
        <w:t xml:space="preserve"> </w:t>
      </w:r>
      <w:r w:rsidRPr="00B94C51">
        <w:t>и</w:t>
      </w:r>
      <w:r w:rsidRPr="00B94C51">
        <w:rPr>
          <w:lang w:val="en-US"/>
        </w:rPr>
        <w:t xml:space="preserve"> </w:t>
      </w:r>
      <w:r w:rsidRPr="00B94C51">
        <w:t>барьерные</w:t>
      </w:r>
      <w:r w:rsidRPr="00B94C51">
        <w:rPr>
          <w:lang w:val="en-US"/>
        </w:rPr>
        <w:t xml:space="preserve"> </w:t>
      </w:r>
      <w:r w:rsidRPr="00B94C51">
        <w:t>функции</w:t>
      </w:r>
    </w:p>
    <w:p w14:paraId="56E9774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# ============================================================================</w:t>
      </w:r>
    </w:p>
    <w:p w14:paraId="5592B0A5" w14:textId="77777777" w:rsidR="00B94C51" w:rsidRPr="00B94C51" w:rsidRDefault="00B94C51" w:rsidP="00B94C51">
      <w:pPr>
        <w:rPr>
          <w:lang w:val="en-US"/>
        </w:rPr>
      </w:pPr>
    </w:p>
    <w:p w14:paraId="778F847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penalty_</w:t>
      </w:r>
      <w:proofErr w:type="gramStart"/>
      <w:r w:rsidRPr="00B94C51">
        <w:rPr>
          <w:lang w:val="en-US"/>
        </w:rPr>
        <w:t>function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constraints: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 xml:space="preserve">Callable], </w:t>
      </w:r>
    </w:p>
    <w:p w14:paraId="57D9402A" w14:textId="77777777" w:rsidR="00B94C51" w:rsidRPr="00B94C51" w:rsidRDefault="00B94C51" w:rsidP="00B94C51">
      <w:r w:rsidRPr="00B94C51">
        <w:rPr>
          <w:lang w:val="en-US"/>
        </w:rPr>
        <w:t>                     </w:t>
      </w:r>
      <w:r w:rsidRPr="00B94C51">
        <w:t xml:space="preserve">r: </w:t>
      </w:r>
      <w:proofErr w:type="spellStart"/>
      <w:r w:rsidRPr="00B94C51">
        <w:t>float</w:t>
      </w:r>
      <w:proofErr w:type="spellEnd"/>
      <w:r w:rsidRPr="00B94C51">
        <w:t xml:space="preserve"> = 1.0) -&gt; </w:t>
      </w:r>
      <w:proofErr w:type="spellStart"/>
      <w:r w:rsidRPr="00B94C51">
        <w:t>float</w:t>
      </w:r>
      <w:proofErr w:type="spellEnd"/>
      <w:r w:rsidRPr="00B94C51">
        <w:t>:</w:t>
      </w:r>
    </w:p>
    <w:p w14:paraId="447F65FF" w14:textId="77777777" w:rsidR="00B94C51" w:rsidRPr="00B94C51" w:rsidRDefault="00B94C51" w:rsidP="00B94C51">
      <w:r w:rsidRPr="00B94C51">
        <w:t>    """</w:t>
      </w:r>
    </w:p>
    <w:p w14:paraId="6678C033" w14:textId="77777777" w:rsidR="00B94C51" w:rsidRPr="00B94C51" w:rsidRDefault="00B94C51" w:rsidP="00B94C51">
      <w:r w:rsidRPr="00B94C51">
        <w:t>    Квадратичная штрафная функция для ограничений-неравенств.</w:t>
      </w:r>
    </w:p>
    <w:p w14:paraId="41725931" w14:textId="77777777" w:rsidR="00B94C51" w:rsidRPr="00B94C51" w:rsidRDefault="00B94C51" w:rsidP="00B94C51">
      <w:r w:rsidRPr="00B94C51">
        <w:t xml:space="preserve">    </w:t>
      </w:r>
    </w:p>
    <w:p w14:paraId="5AD47F85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proofErr w:type="gramStart"/>
      <w:r w:rsidRPr="00B94C51">
        <w:rPr>
          <w:lang w:val="en-US"/>
        </w:rPr>
        <w:t>P(</w:t>
      </w:r>
      <w:proofErr w:type="gramEnd"/>
      <w:r w:rsidRPr="00B94C51">
        <w:rPr>
          <w:lang w:val="en-US"/>
        </w:rPr>
        <w:t xml:space="preserve">x, r) = (r/2) * </w:t>
      </w:r>
      <w:proofErr w:type="gramStart"/>
      <w:r w:rsidRPr="00B94C51">
        <w:t>Σ</w:t>
      </w:r>
      <w:r w:rsidRPr="00B94C51">
        <w:rPr>
          <w:lang w:val="en-US"/>
        </w:rPr>
        <w:t>[max(</w:t>
      </w:r>
      <w:proofErr w:type="gramEnd"/>
      <w:r w:rsidRPr="00B94C51">
        <w:rPr>
          <w:lang w:val="en-US"/>
        </w:rPr>
        <w:t xml:space="preserve">0, </w:t>
      </w:r>
      <w:proofErr w:type="spellStart"/>
      <w:r w:rsidRPr="00B94C51">
        <w:rPr>
          <w:lang w:val="en-US"/>
        </w:rPr>
        <w:t>g_j</w:t>
      </w:r>
      <w:proofErr w:type="spellEnd"/>
      <w:r w:rsidRPr="00B94C51">
        <w:rPr>
          <w:lang w:val="en-US"/>
        </w:rPr>
        <w:t>(x)</w:t>
      </w:r>
      <w:proofErr w:type="gramStart"/>
      <w:r w:rsidRPr="00B94C51">
        <w:rPr>
          <w:lang w:val="en-US"/>
        </w:rPr>
        <w:t>)]²</w:t>
      </w:r>
      <w:proofErr w:type="gramEnd"/>
    </w:p>
    <w:p w14:paraId="252CFF8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"""</w:t>
      </w:r>
    </w:p>
    <w:p w14:paraId="4A540C0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penalty = 0.0</w:t>
      </w:r>
    </w:p>
    <w:p w14:paraId="155E398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for g in constraints:</w:t>
      </w:r>
    </w:p>
    <w:p w14:paraId="5AD24A8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= g(x)</w:t>
      </w:r>
    </w:p>
    <w:p w14:paraId="508236B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if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&gt; 0:</w:t>
      </w:r>
    </w:p>
    <w:p w14:paraId="2E7A1F9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penalty +=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** 2</w:t>
      </w:r>
    </w:p>
    <w:p w14:paraId="1E1AA92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lastRenderedPageBreak/>
        <w:t>    return (r / 2) * penalty</w:t>
      </w:r>
    </w:p>
    <w:p w14:paraId="7FD88AC5" w14:textId="77777777" w:rsidR="00B94C51" w:rsidRPr="00B94C51" w:rsidRDefault="00B94C51" w:rsidP="00B94C51">
      <w:pPr>
        <w:rPr>
          <w:lang w:val="en-US"/>
        </w:rPr>
      </w:pPr>
    </w:p>
    <w:p w14:paraId="3150919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penalty_</w:t>
      </w:r>
      <w:proofErr w:type="gramStart"/>
      <w:r w:rsidRPr="00B94C51">
        <w:rPr>
          <w:lang w:val="en-US"/>
        </w:rPr>
        <w:t>gradient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constraints: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 xml:space="preserve">Callable], </w:t>
      </w:r>
    </w:p>
    <w:p w14:paraId="7AEE289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             </w:t>
      </w:r>
      <w:proofErr w:type="spellStart"/>
      <w:r w:rsidRPr="00B94C51">
        <w:rPr>
          <w:lang w:val="en-US"/>
        </w:rPr>
        <w:t>grad_constraints</w:t>
      </w:r>
      <w:proofErr w:type="spellEnd"/>
      <w:r w:rsidRPr="00B94C51">
        <w:rPr>
          <w:lang w:val="en-US"/>
        </w:rPr>
        <w:t xml:space="preserve">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>Callable],</w:t>
      </w:r>
    </w:p>
    <w:p w14:paraId="1D9827C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         r: float = 1.0) -&gt;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>:</w:t>
      </w:r>
    </w:p>
    <w:p w14:paraId="713B1877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"""</w:t>
      </w:r>
    </w:p>
    <w:p w14:paraId="03269441" w14:textId="77777777" w:rsidR="00B94C51" w:rsidRPr="00B94C51" w:rsidRDefault="00B94C51" w:rsidP="00B94C51">
      <w:r w:rsidRPr="00B94C51">
        <w:t>    Градиент штрафной функции.</w:t>
      </w:r>
    </w:p>
    <w:p w14:paraId="7A124160" w14:textId="77777777" w:rsidR="00B94C51" w:rsidRPr="00B94C51" w:rsidRDefault="00B94C51" w:rsidP="00B94C51">
      <w:r w:rsidRPr="00B94C51">
        <w:t>    """</w:t>
      </w:r>
    </w:p>
    <w:p w14:paraId="2962EFD2" w14:textId="77777777" w:rsidR="00B94C51" w:rsidRPr="00B94C51" w:rsidRDefault="00B94C51" w:rsidP="00B94C51">
      <w:r w:rsidRPr="00B94C51">
        <w:t xml:space="preserve">    n = </w:t>
      </w:r>
      <w:proofErr w:type="spellStart"/>
      <w:r w:rsidRPr="00B94C51">
        <w:t>len</w:t>
      </w:r>
      <w:proofErr w:type="spellEnd"/>
      <w:r w:rsidRPr="00B94C51">
        <w:t>(x)</w:t>
      </w:r>
    </w:p>
    <w:p w14:paraId="53972414" w14:textId="77777777" w:rsidR="00B94C51" w:rsidRPr="00FA7335" w:rsidRDefault="00B94C51" w:rsidP="00B94C51">
      <w:pPr>
        <w:rPr>
          <w:lang w:val="en-US"/>
        </w:rPr>
      </w:pPr>
      <w:r w:rsidRPr="00B94C51">
        <w:t xml:space="preserve">    </w:t>
      </w:r>
      <w:r w:rsidRPr="00FA7335">
        <w:rPr>
          <w:lang w:val="en-US"/>
        </w:rPr>
        <w:t xml:space="preserve">grad = </w:t>
      </w:r>
      <w:proofErr w:type="spellStart"/>
      <w:proofErr w:type="gramStart"/>
      <w:r w:rsidRPr="00FA7335">
        <w:rPr>
          <w:lang w:val="en-US"/>
        </w:rPr>
        <w:t>np.zeros</w:t>
      </w:r>
      <w:proofErr w:type="spellEnd"/>
      <w:proofErr w:type="gramEnd"/>
      <w:r w:rsidRPr="00FA7335">
        <w:rPr>
          <w:lang w:val="en-US"/>
        </w:rPr>
        <w:t>(n)</w:t>
      </w:r>
    </w:p>
    <w:p w14:paraId="684FF678" w14:textId="77777777" w:rsidR="00B94C51" w:rsidRPr="00FA7335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</w:p>
    <w:p w14:paraId="5EAF4650" w14:textId="77777777" w:rsidR="00B94C51" w:rsidRPr="00B94C51" w:rsidRDefault="00B94C51" w:rsidP="00B94C51">
      <w:pPr>
        <w:rPr>
          <w:lang w:val="en-US"/>
        </w:rPr>
      </w:pPr>
      <w:r w:rsidRPr="00FA7335">
        <w:rPr>
          <w:lang w:val="en-US"/>
        </w:rPr>
        <w:t xml:space="preserve">    </w:t>
      </w:r>
      <w:r w:rsidRPr="00B94C51">
        <w:rPr>
          <w:lang w:val="en-US"/>
        </w:rPr>
        <w:t xml:space="preserve">for i, (g, </w:t>
      </w:r>
      <w:proofErr w:type="spellStart"/>
      <w:r w:rsidRPr="00B94C51">
        <w:rPr>
          <w:lang w:val="en-US"/>
        </w:rPr>
        <w:t>grad_g</w:t>
      </w:r>
      <w:proofErr w:type="spellEnd"/>
      <w:r w:rsidRPr="00B94C51">
        <w:rPr>
          <w:lang w:val="en-US"/>
        </w:rPr>
        <w:t xml:space="preserve">) in </w:t>
      </w:r>
      <w:proofErr w:type="gramStart"/>
      <w:r w:rsidRPr="00B94C51">
        <w:rPr>
          <w:lang w:val="en-US"/>
        </w:rPr>
        <w:t>enumerate(zip(</w:t>
      </w:r>
      <w:proofErr w:type="gramEnd"/>
      <w:r w:rsidRPr="00B94C51">
        <w:rPr>
          <w:lang w:val="en-US"/>
        </w:rPr>
        <w:t xml:space="preserve">constraints, </w:t>
      </w:r>
      <w:proofErr w:type="spellStart"/>
      <w:r w:rsidRPr="00B94C51">
        <w:rPr>
          <w:lang w:val="en-US"/>
        </w:rPr>
        <w:t>grad_constraints</w:t>
      </w:r>
      <w:proofErr w:type="spellEnd"/>
      <w:r w:rsidRPr="00B94C51">
        <w:rPr>
          <w:lang w:val="en-US"/>
        </w:rPr>
        <w:t>)):</w:t>
      </w:r>
    </w:p>
    <w:p w14:paraId="05295A6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= g(x)</w:t>
      </w:r>
    </w:p>
    <w:p w14:paraId="1E7E1E7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if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&gt; 0:</w:t>
      </w:r>
    </w:p>
    <w:p w14:paraId="6763E7D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grad += r *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* </w:t>
      </w:r>
      <w:proofErr w:type="spellStart"/>
      <w:r w:rsidRPr="00B94C51">
        <w:rPr>
          <w:lang w:val="en-US"/>
        </w:rPr>
        <w:t>grad_g</w:t>
      </w:r>
      <w:proofErr w:type="spellEnd"/>
      <w:r w:rsidRPr="00B94C51">
        <w:rPr>
          <w:lang w:val="en-US"/>
        </w:rPr>
        <w:t>(x)</w:t>
      </w:r>
    </w:p>
    <w:p w14:paraId="7EC2F64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186FF33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grad</w:t>
      </w:r>
    </w:p>
    <w:p w14:paraId="19D16529" w14:textId="77777777" w:rsidR="00B94C51" w:rsidRPr="00B94C51" w:rsidRDefault="00B94C51" w:rsidP="00B94C51">
      <w:pPr>
        <w:rPr>
          <w:lang w:val="en-US"/>
        </w:rPr>
      </w:pPr>
    </w:p>
    <w:p w14:paraId="11229EE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barrier_</w:t>
      </w:r>
      <w:proofErr w:type="gramStart"/>
      <w:r w:rsidRPr="00B94C51">
        <w:rPr>
          <w:lang w:val="en-US"/>
        </w:rPr>
        <w:t>function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constraints: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 xml:space="preserve">Callable], </w:t>
      </w:r>
    </w:p>
    <w:p w14:paraId="7835CE1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         r: float = 1.0, </w:t>
      </w:r>
    </w:p>
    <w:p w14:paraId="432F421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             type: str = 'log') -&gt; float:</w:t>
      </w:r>
    </w:p>
    <w:p w14:paraId="07070CA7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"""</w:t>
      </w:r>
    </w:p>
    <w:p w14:paraId="347D2129" w14:textId="77777777" w:rsidR="00B94C51" w:rsidRPr="00B94C51" w:rsidRDefault="00B94C51" w:rsidP="00B94C51">
      <w:r w:rsidRPr="00B94C51">
        <w:t>    Барьерная функция для ограничений-неравенств.</w:t>
      </w:r>
    </w:p>
    <w:p w14:paraId="3F6DE81A" w14:textId="77777777" w:rsidR="00B94C51" w:rsidRPr="00B94C51" w:rsidRDefault="00B94C51" w:rsidP="00B94C51">
      <w:r w:rsidRPr="00B94C51">
        <w:t xml:space="preserve">    </w:t>
      </w:r>
    </w:p>
    <w:p w14:paraId="766E0ED9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 xml:space="preserve">type='log': </w:t>
      </w:r>
      <w:proofErr w:type="gramStart"/>
      <w:r w:rsidRPr="00B94C51">
        <w:rPr>
          <w:lang w:val="en-US"/>
        </w:rPr>
        <w:t>P(</w:t>
      </w:r>
      <w:proofErr w:type="gramEnd"/>
      <w:r w:rsidRPr="00B94C51">
        <w:rPr>
          <w:lang w:val="en-US"/>
        </w:rPr>
        <w:t xml:space="preserve">x, r) = -r * </w:t>
      </w:r>
      <w:r w:rsidRPr="00B94C51">
        <w:t>Σ</w:t>
      </w:r>
      <w:r w:rsidRPr="00B94C51">
        <w:rPr>
          <w:lang w:val="en-US"/>
        </w:rPr>
        <w:t xml:space="preserve"> ln[-</w:t>
      </w:r>
      <w:proofErr w:type="spellStart"/>
      <w:r w:rsidRPr="00B94C51">
        <w:rPr>
          <w:lang w:val="en-US"/>
        </w:rPr>
        <w:t>g_j</w:t>
      </w:r>
      <w:proofErr w:type="spellEnd"/>
      <w:r w:rsidRPr="00B94C51">
        <w:rPr>
          <w:lang w:val="en-US"/>
        </w:rPr>
        <w:t>(x)]</w:t>
      </w:r>
    </w:p>
    <w:p w14:paraId="773CA02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type='inverse': </w:t>
      </w:r>
      <w:proofErr w:type="gramStart"/>
      <w:r w:rsidRPr="00B94C51">
        <w:rPr>
          <w:lang w:val="en-US"/>
        </w:rPr>
        <w:t>P(</w:t>
      </w:r>
      <w:proofErr w:type="gramEnd"/>
      <w:r w:rsidRPr="00B94C51">
        <w:rPr>
          <w:lang w:val="en-US"/>
        </w:rPr>
        <w:t xml:space="preserve">x, r) = -r * </w:t>
      </w:r>
      <w:r w:rsidRPr="00B94C51">
        <w:t>Σ</w:t>
      </w:r>
      <w:r w:rsidRPr="00B94C51">
        <w:rPr>
          <w:lang w:val="en-US"/>
        </w:rPr>
        <w:t xml:space="preserve"> 1/</w:t>
      </w:r>
      <w:proofErr w:type="spellStart"/>
      <w:r w:rsidRPr="00B94C51">
        <w:rPr>
          <w:lang w:val="en-US"/>
        </w:rPr>
        <w:t>g_j</w:t>
      </w:r>
      <w:proofErr w:type="spellEnd"/>
      <w:r w:rsidRPr="00B94C51">
        <w:rPr>
          <w:lang w:val="en-US"/>
        </w:rPr>
        <w:t>(x)</w:t>
      </w:r>
    </w:p>
    <w:p w14:paraId="6BD7F138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"""</w:t>
      </w:r>
    </w:p>
    <w:p w14:paraId="564DEC73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barrier = 0.0</w:t>
      </w:r>
    </w:p>
    <w:p w14:paraId="0674E26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4D1E4F1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for g in constraints:</w:t>
      </w:r>
    </w:p>
    <w:p w14:paraId="1ECD6F7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= g(x)</w:t>
      </w:r>
    </w:p>
    <w:p w14:paraId="4A38F11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if 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 xml:space="preserve"> &gt;= 0:</w:t>
      </w:r>
    </w:p>
    <w:p w14:paraId="05867559" w14:textId="77777777" w:rsidR="00B94C51" w:rsidRPr="00B94C51" w:rsidRDefault="00B94C51" w:rsidP="00B94C51">
      <w:r w:rsidRPr="00B94C51">
        <w:rPr>
          <w:lang w:val="en-US"/>
        </w:rPr>
        <w:t xml:space="preserve">            </w:t>
      </w:r>
      <w:proofErr w:type="spellStart"/>
      <w:r w:rsidRPr="00B94C51">
        <w:t>return</w:t>
      </w:r>
      <w:proofErr w:type="spellEnd"/>
      <w:r w:rsidRPr="00B94C51">
        <w:t xml:space="preserve"> </w:t>
      </w:r>
      <w:proofErr w:type="gramStart"/>
      <w:r w:rsidRPr="00B94C51">
        <w:t>np.inf  #</w:t>
      </w:r>
      <w:proofErr w:type="gramEnd"/>
      <w:r w:rsidRPr="00B94C51">
        <w:t xml:space="preserve"> Точка вне допустимой области</w:t>
      </w:r>
    </w:p>
    <w:p w14:paraId="12509753" w14:textId="77777777" w:rsidR="00B94C51" w:rsidRPr="00B94C51" w:rsidRDefault="00B94C51" w:rsidP="00B94C51">
      <w:r w:rsidRPr="00B94C51">
        <w:t xml:space="preserve">        </w:t>
      </w:r>
    </w:p>
    <w:p w14:paraId="38CA0346" w14:textId="77777777" w:rsidR="00B94C51" w:rsidRPr="00B94C51" w:rsidRDefault="00B94C51" w:rsidP="00B94C51">
      <w:pPr>
        <w:rPr>
          <w:lang w:val="en-US"/>
        </w:rPr>
      </w:pPr>
      <w:r w:rsidRPr="00B94C51">
        <w:t xml:space="preserve">        </w:t>
      </w:r>
      <w:r w:rsidRPr="00B94C51">
        <w:rPr>
          <w:lang w:val="en-US"/>
        </w:rPr>
        <w:t>if type == 'log':</w:t>
      </w:r>
    </w:p>
    <w:p w14:paraId="38EC7025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    barrier += np.log(-</w:t>
      </w:r>
      <w:proofErr w:type="spellStart"/>
      <w:r w:rsidRPr="00B94C51">
        <w:rPr>
          <w:lang w:val="en-US"/>
        </w:rPr>
        <w:t>g_val</w:t>
      </w:r>
      <w:proofErr w:type="spellEnd"/>
      <w:r w:rsidRPr="00B94C51">
        <w:rPr>
          <w:lang w:val="en-US"/>
        </w:rPr>
        <w:t>)</w:t>
      </w:r>
    </w:p>
    <w:p w14:paraId="6196FB8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</w:t>
      </w:r>
      <w:proofErr w:type="spellStart"/>
      <w:r w:rsidRPr="00B94C51">
        <w:rPr>
          <w:lang w:val="en-US"/>
        </w:rPr>
        <w:t>elif</w:t>
      </w:r>
      <w:proofErr w:type="spellEnd"/>
      <w:r w:rsidRPr="00B94C51">
        <w:rPr>
          <w:lang w:val="en-US"/>
        </w:rPr>
        <w:t xml:space="preserve"> type == 'inverse':</w:t>
      </w:r>
    </w:p>
    <w:p w14:paraId="783B695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barrier += 1.0 / </w:t>
      </w:r>
      <w:proofErr w:type="spellStart"/>
      <w:r w:rsidRPr="00B94C51">
        <w:rPr>
          <w:lang w:val="en-US"/>
        </w:rPr>
        <w:t>g_val</w:t>
      </w:r>
      <w:proofErr w:type="spellEnd"/>
    </w:p>
    <w:p w14:paraId="1A442005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428D2054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-r * barrier</w:t>
      </w:r>
    </w:p>
    <w:p w14:paraId="3B1E1F6A" w14:textId="77777777" w:rsidR="00B94C51" w:rsidRPr="00B94C51" w:rsidRDefault="00B94C51" w:rsidP="00B94C51">
      <w:pPr>
        <w:rPr>
          <w:lang w:val="en-US"/>
        </w:rPr>
      </w:pPr>
    </w:p>
    <w:p w14:paraId="0DA80AB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combined_penalty_</w:t>
      </w:r>
      <w:proofErr w:type="gramStart"/>
      <w:r w:rsidRPr="00B94C51">
        <w:rPr>
          <w:lang w:val="en-US"/>
        </w:rPr>
        <w:t>barrier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constraints: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>Callable],</w:t>
      </w:r>
    </w:p>
    <w:p w14:paraId="02B0B75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                 r: float = 1.0, </w:t>
      </w:r>
    </w:p>
    <w:p w14:paraId="50769E2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                     alpha: float = 0.5) -&gt; float:</w:t>
      </w:r>
    </w:p>
    <w:p w14:paraId="719D5F29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"""</w:t>
      </w:r>
    </w:p>
    <w:p w14:paraId="3D588C73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  <w:r w:rsidRPr="00B94C51">
        <w:t>Комбинированная</w:t>
      </w:r>
      <w:r w:rsidRPr="00B94C51">
        <w:rPr>
          <w:lang w:val="en-US"/>
        </w:rPr>
        <w:t xml:space="preserve"> </w:t>
      </w:r>
      <w:r w:rsidRPr="00B94C51">
        <w:t>штрафно</w:t>
      </w:r>
      <w:r w:rsidRPr="00B94C51">
        <w:rPr>
          <w:lang w:val="en-US"/>
        </w:rPr>
        <w:t>-</w:t>
      </w:r>
      <w:r w:rsidRPr="00B94C51">
        <w:t>барьерная</w:t>
      </w:r>
      <w:r w:rsidRPr="00B94C51">
        <w:rPr>
          <w:lang w:val="en-US"/>
        </w:rPr>
        <w:t xml:space="preserve"> </w:t>
      </w:r>
      <w:r w:rsidRPr="00B94C51">
        <w:t>функция</w:t>
      </w:r>
      <w:r w:rsidRPr="00B94C51">
        <w:rPr>
          <w:lang w:val="en-US"/>
        </w:rPr>
        <w:t>.</w:t>
      </w:r>
    </w:p>
    <w:p w14:paraId="0910E8A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68B91B9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  <w:proofErr w:type="gramStart"/>
      <w:r w:rsidRPr="00B94C51">
        <w:rPr>
          <w:lang w:val="en-US"/>
        </w:rPr>
        <w:t>F(</w:t>
      </w:r>
      <w:proofErr w:type="gramEnd"/>
      <w:r w:rsidRPr="00B94C51">
        <w:rPr>
          <w:lang w:val="en-US"/>
        </w:rPr>
        <w:t xml:space="preserve">x, r) = f(x) + alpha * </w:t>
      </w:r>
      <w:proofErr w:type="spellStart"/>
      <w:r w:rsidRPr="00B94C51">
        <w:rPr>
          <w:lang w:val="en-US"/>
        </w:rPr>
        <w:t>P_</w:t>
      </w:r>
      <w:proofErr w:type="gramStart"/>
      <w:r w:rsidRPr="00B94C51">
        <w:rPr>
          <w:lang w:val="en-US"/>
        </w:rPr>
        <w:t>penalty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x, r) + (1-alpha) * </w:t>
      </w:r>
      <w:proofErr w:type="spellStart"/>
      <w:r w:rsidRPr="00B94C51">
        <w:rPr>
          <w:lang w:val="en-US"/>
        </w:rPr>
        <w:t>P_</w:t>
      </w:r>
      <w:proofErr w:type="gramStart"/>
      <w:r w:rsidRPr="00B94C51">
        <w:rPr>
          <w:lang w:val="en-US"/>
        </w:rPr>
        <w:t>barrier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>x, r)</w:t>
      </w:r>
    </w:p>
    <w:p w14:paraId="2064450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"""</w:t>
      </w:r>
    </w:p>
    <w:p w14:paraId="41B9CB5B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penalty = </w:t>
      </w:r>
      <w:proofErr w:type="spellStart"/>
      <w:r w:rsidRPr="00B94C51">
        <w:rPr>
          <w:lang w:val="en-US"/>
        </w:rPr>
        <w:t>penalty_</w:t>
      </w:r>
      <w:proofErr w:type="gramStart"/>
      <w:r w:rsidRPr="00B94C51">
        <w:rPr>
          <w:lang w:val="en-US"/>
        </w:rPr>
        <w:t>function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>x, constraints, r)</w:t>
      </w:r>
    </w:p>
    <w:p w14:paraId="0FBB2E6A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barrier = </w:t>
      </w:r>
      <w:proofErr w:type="spellStart"/>
      <w:r w:rsidRPr="00B94C51">
        <w:rPr>
          <w:lang w:val="en-US"/>
        </w:rPr>
        <w:t>barrier_</w:t>
      </w:r>
      <w:proofErr w:type="gramStart"/>
      <w:r w:rsidRPr="00B94C51">
        <w:rPr>
          <w:lang w:val="en-US"/>
        </w:rPr>
        <w:t>function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>x, constraints, r, type='log')</w:t>
      </w:r>
    </w:p>
    <w:p w14:paraId="1AF04F82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1026EE25" w14:textId="77777777" w:rsidR="00B94C51" w:rsidRPr="00B94C51" w:rsidRDefault="00B94C51" w:rsidP="00B94C51">
      <w:r w:rsidRPr="00B94C51">
        <w:rPr>
          <w:lang w:val="en-US"/>
        </w:rPr>
        <w:t xml:space="preserve">    </w:t>
      </w:r>
      <w:proofErr w:type="spellStart"/>
      <w:r w:rsidRPr="00B94C51">
        <w:t>if</w:t>
      </w:r>
      <w:proofErr w:type="spellEnd"/>
      <w:r w:rsidRPr="00B94C51">
        <w:t xml:space="preserve"> </w:t>
      </w:r>
      <w:proofErr w:type="spellStart"/>
      <w:proofErr w:type="gramStart"/>
      <w:r w:rsidRPr="00B94C51">
        <w:t>np.isinf</w:t>
      </w:r>
      <w:proofErr w:type="spellEnd"/>
      <w:proofErr w:type="gramEnd"/>
      <w:r w:rsidRPr="00B94C51">
        <w:t>(</w:t>
      </w:r>
      <w:proofErr w:type="spellStart"/>
      <w:r w:rsidRPr="00B94C51">
        <w:t>barrier</w:t>
      </w:r>
      <w:proofErr w:type="spellEnd"/>
      <w:r w:rsidRPr="00B94C51">
        <w:t>):</w:t>
      </w:r>
    </w:p>
    <w:p w14:paraId="408AB298" w14:textId="77777777" w:rsidR="00B94C51" w:rsidRPr="00B94C51" w:rsidRDefault="00B94C51" w:rsidP="00B94C51">
      <w:r w:rsidRPr="00B94C51">
        <w:t xml:space="preserve">        </w:t>
      </w:r>
      <w:proofErr w:type="spellStart"/>
      <w:r w:rsidRPr="00B94C51">
        <w:t>return</w:t>
      </w:r>
      <w:proofErr w:type="spellEnd"/>
      <w:r w:rsidRPr="00B94C51">
        <w:t xml:space="preserve"> </w:t>
      </w:r>
      <w:proofErr w:type="spellStart"/>
      <w:proofErr w:type="gramStart"/>
      <w:r w:rsidRPr="00B94C51">
        <w:t>penalty</w:t>
      </w:r>
      <w:proofErr w:type="spellEnd"/>
      <w:r w:rsidRPr="00B94C51">
        <w:t xml:space="preserve">  #</w:t>
      </w:r>
      <w:proofErr w:type="gramEnd"/>
      <w:r w:rsidRPr="00B94C51">
        <w:t xml:space="preserve"> Используем только штраф если точка вне области</w:t>
      </w:r>
    </w:p>
    <w:p w14:paraId="23F2510E" w14:textId="77777777" w:rsidR="00B94C51" w:rsidRPr="00B94C51" w:rsidRDefault="00B94C51" w:rsidP="00B94C51">
      <w:r w:rsidRPr="00B94C51">
        <w:t xml:space="preserve">    </w:t>
      </w:r>
    </w:p>
    <w:p w14:paraId="221C45C7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>return alpha * penalty + (1 - alpha) * barrier</w:t>
      </w:r>
    </w:p>
    <w:p w14:paraId="31ADA5E8" w14:textId="77777777" w:rsidR="00B94C51" w:rsidRPr="00B94C51" w:rsidRDefault="00B94C51" w:rsidP="00B94C51">
      <w:pPr>
        <w:rPr>
          <w:lang w:val="en-US"/>
        </w:rPr>
      </w:pPr>
    </w:p>
    <w:p w14:paraId="6DC27B1D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lastRenderedPageBreak/>
        <w:t># ============================================================================</w:t>
      </w:r>
    </w:p>
    <w:p w14:paraId="58F9EC7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# </w:t>
      </w:r>
      <w:r w:rsidRPr="00B94C51">
        <w:t>Вспомогательные</w:t>
      </w:r>
      <w:r w:rsidRPr="00B94C51">
        <w:rPr>
          <w:lang w:val="en-US"/>
        </w:rPr>
        <w:t xml:space="preserve"> </w:t>
      </w:r>
      <w:r w:rsidRPr="00B94C51">
        <w:t>функции</w:t>
      </w:r>
    </w:p>
    <w:p w14:paraId="06F15E7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# ============================================================================</w:t>
      </w:r>
    </w:p>
    <w:p w14:paraId="74C278EF" w14:textId="77777777" w:rsidR="00B94C51" w:rsidRPr="00B94C51" w:rsidRDefault="00B94C51" w:rsidP="00B94C51">
      <w:pPr>
        <w:rPr>
          <w:lang w:val="en-US"/>
        </w:rPr>
      </w:pPr>
    </w:p>
    <w:p w14:paraId="63A66A6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is_</w:t>
      </w:r>
      <w:proofErr w:type="gramStart"/>
      <w:r w:rsidRPr="00B94C51">
        <w:rPr>
          <w:lang w:val="en-US"/>
        </w:rPr>
        <w:t>feasible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constraints: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 xml:space="preserve">Callable], </w:t>
      </w:r>
    </w:p>
    <w:p w14:paraId="024BC0F7" w14:textId="77777777" w:rsidR="00B94C51" w:rsidRPr="00B94C51" w:rsidRDefault="00B94C51" w:rsidP="00B94C51">
      <w:r w:rsidRPr="00B94C51">
        <w:rPr>
          <w:lang w:val="en-US"/>
        </w:rPr>
        <w:t xml:space="preserve">                </w:t>
      </w:r>
      <w:proofErr w:type="spellStart"/>
      <w:r w:rsidRPr="00B94C51">
        <w:t>tol</w:t>
      </w:r>
      <w:proofErr w:type="spellEnd"/>
      <w:r w:rsidRPr="00B94C51">
        <w:t xml:space="preserve">: </w:t>
      </w:r>
      <w:proofErr w:type="spellStart"/>
      <w:r w:rsidRPr="00B94C51">
        <w:t>float</w:t>
      </w:r>
      <w:proofErr w:type="spellEnd"/>
      <w:r w:rsidRPr="00B94C51">
        <w:t xml:space="preserve"> = 1e-6) -&gt; </w:t>
      </w:r>
      <w:proofErr w:type="spellStart"/>
      <w:r w:rsidRPr="00B94C51">
        <w:t>bool</w:t>
      </w:r>
      <w:proofErr w:type="spellEnd"/>
      <w:r w:rsidRPr="00B94C51">
        <w:t>:</w:t>
      </w:r>
    </w:p>
    <w:p w14:paraId="2F368046" w14:textId="77777777" w:rsidR="00B94C51" w:rsidRPr="00B94C51" w:rsidRDefault="00B94C51" w:rsidP="00B94C51">
      <w:r w:rsidRPr="00B94C51">
        <w:t>    """Проверить, является ли точка допустимой."""</w:t>
      </w:r>
    </w:p>
    <w:p w14:paraId="58E3CE47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 xml:space="preserve">feasible, _ = </w:t>
      </w:r>
      <w:proofErr w:type="spellStart"/>
      <w:r w:rsidRPr="00B94C51">
        <w:rPr>
          <w:lang w:val="en-US"/>
        </w:rPr>
        <w:t>check_</w:t>
      </w:r>
      <w:proofErr w:type="gramStart"/>
      <w:r w:rsidRPr="00B94C51">
        <w:rPr>
          <w:lang w:val="en-US"/>
        </w:rPr>
        <w:t>constraints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x, constraints, </w:t>
      </w:r>
      <w:proofErr w:type="spellStart"/>
      <w:r w:rsidRPr="00B94C51">
        <w:rPr>
          <w:lang w:val="en-US"/>
        </w:rPr>
        <w:t>tol</w:t>
      </w:r>
      <w:proofErr w:type="spellEnd"/>
      <w:r w:rsidRPr="00B94C51">
        <w:rPr>
          <w:lang w:val="en-US"/>
        </w:rPr>
        <w:t>)</w:t>
      </w:r>
    </w:p>
    <w:p w14:paraId="366D6A43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feasible</w:t>
      </w:r>
    </w:p>
    <w:p w14:paraId="1E925878" w14:textId="77777777" w:rsidR="00B94C51" w:rsidRPr="00B94C51" w:rsidRDefault="00B94C51" w:rsidP="00B94C51">
      <w:pPr>
        <w:rPr>
          <w:lang w:val="en-US"/>
        </w:rPr>
      </w:pPr>
    </w:p>
    <w:p w14:paraId="6F58BC0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def </w:t>
      </w:r>
      <w:proofErr w:type="spellStart"/>
      <w:r w:rsidRPr="00B94C51">
        <w:rPr>
          <w:lang w:val="en-US"/>
        </w:rPr>
        <w:t>find_feasible_</w:t>
      </w:r>
      <w:proofErr w:type="gramStart"/>
      <w:r w:rsidRPr="00B94C51">
        <w:rPr>
          <w:lang w:val="en-US"/>
        </w:rPr>
        <w:t>point</w:t>
      </w:r>
      <w:proofErr w:type="spellEnd"/>
      <w:r w:rsidRPr="00B94C51">
        <w:rPr>
          <w:lang w:val="en-US"/>
        </w:rPr>
        <w:t>(</w:t>
      </w:r>
      <w:proofErr w:type="gramEnd"/>
      <w:r w:rsidRPr="00B94C51">
        <w:rPr>
          <w:lang w:val="en-US"/>
        </w:rPr>
        <w:t xml:space="preserve">x0: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 xml:space="preserve">, constraints: </w:t>
      </w:r>
      <w:proofErr w:type="gramStart"/>
      <w:r w:rsidRPr="00B94C51">
        <w:rPr>
          <w:lang w:val="en-US"/>
        </w:rPr>
        <w:t>List[</w:t>
      </w:r>
      <w:proofErr w:type="gramEnd"/>
      <w:r w:rsidRPr="00B94C51">
        <w:rPr>
          <w:lang w:val="en-US"/>
        </w:rPr>
        <w:t xml:space="preserve">Callable], </w:t>
      </w:r>
    </w:p>
    <w:p w14:paraId="3A330B00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                    </w:t>
      </w:r>
      <w:proofErr w:type="spellStart"/>
      <w:r w:rsidRPr="00B94C51">
        <w:rPr>
          <w:lang w:val="en-US"/>
        </w:rPr>
        <w:t>max_iter</w:t>
      </w:r>
      <w:proofErr w:type="spellEnd"/>
      <w:r w:rsidRPr="00B94C51">
        <w:rPr>
          <w:lang w:val="en-US"/>
        </w:rPr>
        <w:t xml:space="preserve">: int = 100) -&gt; </w:t>
      </w:r>
      <w:proofErr w:type="spellStart"/>
      <w:proofErr w:type="gramStart"/>
      <w:r w:rsidRPr="00B94C51">
        <w:rPr>
          <w:lang w:val="en-US"/>
        </w:rPr>
        <w:t>np.ndarray</w:t>
      </w:r>
      <w:proofErr w:type="spellEnd"/>
      <w:proofErr w:type="gramEnd"/>
      <w:r w:rsidRPr="00B94C51">
        <w:rPr>
          <w:lang w:val="en-US"/>
        </w:rPr>
        <w:t>:</w:t>
      </w:r>
    </w:p>
    <w:p w14:paraId="5339D58B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"""</w:t>
      </w:r>
    </w:p>
    <w:p w14:paraId="6CC20777" w14:textId="77777777" w:rsidR="00B94C51" w:rsidRPr="00B94C51" w:rsidRDefault="00B94C51" w:rsidP="00B94C51">
      <w:r w:rsidRPr="00B94C51">
        <w:t>    Найти допустимую точку, начиная с x0.</w:t>
      </w:r>
    </w:p>
    <w:p w14:paraId="6AA5557E" w14:textId="77777777" w:rsidR="00B94C51" w:rsidRPr="00B94C51" w:rsidRDefault="00B94C51" w:rsidP="00B94C51">
      <w:r w:rsidRPr="00B94C51">
        <w:t>    Простой метод: проекция на допустимую область.</w:t>
      </w:r>
    </w:p>
    <w:p w14:paraId="63CDA6F3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>"""</w:t>
      </w:r>
    </w:p>
    <w:p w14:paraId="638AB2D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x = x</w:t>
      </w:r>
      <w:proofErr w:type="gramStart"/>
      <w:r w:rsidRPr="00B94C51">
        <w:rPr>
          <w:lang w:val="en-US"/>
        </w:rPr>
        <w:t>0.copy</w:t>
      </w:r>
      <w:proofErr w:type="gramEnd"/>
      <w:r w:rsidRPr="00B94C51">
        <w:rPr>
          <w:lang w:val="en-US"/>
        </w:rPr>
        <w:t>()</w:t>
      </w:r>
    </w:p>
    <w:p w14:paraId="5AFC820E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n = </w:t>
      </w:r>
      <w:proofErr w:type="spellStart"/>
      <w:r w:rsidRPr="00B94C51">
        <w:rPr>
          <w:lang w:val="en-US"/>
        </w:rPr>
        <w:t>len</w:t>
      </w:r>
      <w:proofErr w:type="spellEnd"/>
      <w:r w:rsidRPr="00B94C51">
        <w:rPr>
          <w:lang w:val="en-US"/>
        </w:rPr>
        <w:t>(x)</w:t>
      </w:r>
    </w:p>
    <w:p w14:paraId="24162EA6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02086ECD" w14:textId="77777777" w:rsidR="00B94C51" w:rsidRPr="00B94C51" w:rsidRDefault="00B94C51" w:rsidP="00B94C51">
      <w:r w:rsidRPr="00B94C51">
        <w:rPr>
          <w:lang w:val="en-US"/>
        </w:rPr>
        <w:t xml:space="preserve">    </w:t>
      </w:r>
      <w:r w:rsidRPr="00B94C51">
        <w:t># Для ограничений g2, g3 (</w:t>
      </w:r>
      <w:proofErr w:type="spellStart"/>
      <w:r w:rsidRPr="00B94C51">
        <w:t>неотрицательность</w:t>
      </w:r>
      <w:proofErr w:type="spellEnd"/>
      <w:r w:rsidRPr="00B94C51">
        <w:t>)</w:t>
      </w:r>
    </w:p>
    <w:p w14:paraId="188F4F72" w14:textId="77777777" w:rsidR="00B94C51" w:rsidRPr="00B94C51" w:rsidRDefault="00B94C51" w:rsidP="00B94C51">
      <w:pPr>
        <w:rPr>
          <w:lang w:val="en-US"/>
        </w:rPr>
      </w:pPr>
      <w:r w:rsidRPr="00B94C51">
        <w:t xml:space="preserve">    </w:t>
      </w:r>
      <w:r w:rsidRPr="00B94C51">
        <w:rPr>
          <w:lang w:val="en-US"/>
        </w:rPr>
        <w:t xml:space="preserve">for </w:t>
      </w:r>
      <w:proofErr w:type="spellStart"/>
      <w:r w:rsidRPr="00B94C51">
        <w:rPr>
          <w:lang w:val="en-US"/>
        </w:rPr>
        <w:t>i</w:t>
      </w:r>
      <w:proofErr w:type="spellEnd"/>
      <w:r w:rsidRPr="00B94C51">
        <w:rPr>
          <w:lang w:val="en-US"/>
        </w:rPr>
        <w:t xml:space="preserve"> in range(n):</w:t>
      </w:r>
    </w:p>
    <w:p w14:paraId="4CE778E5" w14:textId="77777777" w:rsidR="00B94C51" w:rsidRPr="00B94C51" w:rsidRDefault="00B94C51" w:rsidP="00B94C51">
      <w:r w:rsidRPr="00B94C51">
        <w:rPr>
          <w:lang w:val="en-US"/>
        </w:rPr>
        <w:t xml:space="preserve">        </w:t>
      </w:r>
      <w:proofErr w:type="spellStart"/>
      <w:r w:rsidRPr="00B94C51">
        <w:t>if</w:t>
      </w:r>
      <w:proofErr w:type="spellEnd"/>
      <w:r w:rsidRPr="00B94C51">
        <w:t xml:space="preserve"> x[i] </w:t>
      </w:r>
      <w:proofErr w:type="gramStart"/>
      <w:r w:rsidRPr="00B94C51">
        <w:t>&lt; 0</w:t>
      </w:r>
      <w:proofErr w:type="gramEnd"/>
      <w:r w:rsidRPr="00B94C51">
        <w:t>:</w:t>
      </w:r>
    </w:p>
    <w:p w14:paraId="6715C7AD" w14:textId="77777777" w:rsidR="00B94C51" w:rsidRPr="00B94C51" w:rsidRDefault="00B94C51" w:rsidP="00B94C51">
      <w:r w:rsidRPr="00B94C51">
        <w:t xml:space="preserve">            x[i] = </w:t>
      </w:r>
      <w:proofErr w:type="gramStart"/>
      <w:r w:rsidRPr="00B94C51">
        <w:t>0.1  #</w:t>
      </w:r>
      <w:proofErr w:type="gramEnd"/>
      <w:r w:rsidRPr="00B94C51">
        <w:t xml:space="preserve"> Небольшое положительное значение</w:t>
      </w:r>
    </w:p>
    <w:p w14:paraId="499A138F" w14:textId="77777777" w:rsidR="00B94C51" w:rsidRPr="00B94C51" w:rsidRDefault="00B94C51" w:rsidP="00B94C51">
      <w:r w:rsidRPr="00B94C51">
        <w:t xml:space="preserve">    </w:t>
      </w:r>
    </w:p>
    <w:p w14:paraId="36ED3B61" w14:textId="77777777" w:rsidR="00B94C51" w:rsidRPr="00B94C51" w:rsidRDefault="00B94C51" w:rsidP="00B94C51">
      <w:r w:rsidRPr="00B94C51">
        <w:t>    # Проверка и коррекция для g1</w:t>
      </w:r>
    </w:p>
    <w:p w14:paraId="460BB754" w14:textId="77777777" w:rsidR="00B94C51" w:rsidRPr="00B94C51" w:rsidRDefault="00B94C51" w:rsidP="00B94C51">
      <w:r w:rsidRPr="00B94C51">
        <w:t xml:space="preserve">    </w:t>
      </w:r>
      <w:proofErr w:type="spellStart"/>
      <w:r w:rsidRPr="00B94C51">
        <w:t>for</w:t>
      </w:r>
      <w:proofErr w:type="spellEnd"/>
      <w:r w:rsidRPr="00B94C51">
        <w:t xml:space="preserve"> _ </w:t>
      </w:r>
      <w:proofErr w:type="spellStart"/>
      <w:r w:rsidRPr="00B94C51">
        <w:t>in</w:t>
      </w:r>
      <w:proofErr w:type="spellEnd"/>
      <w:r w:rsidRPr="00B94C51">
        <w:t xml:space="preserve"> </w:t>
      </w:r>
      <w:proofErr w:type="spellStart"/>
      <w:r w:rsidRPr="00B94C51">
        <w:t>range</w:t>
      </w:r>
      <w:proofErr w:type="spellEnd"/>
      <w:r w:rsidRPr="00B94C51">
        <w:t>(</w:t>
      </w:r>
      <w:proofErr w:type="spellStart"/>
      <w:r w:rsidRPr="00B94C51">
        <w:t>max_iter</w:t>
      </w:r>
      <w:proofErr w:type="spellEnd"/>
      <w:r w:rsidRPr="00B94C51">
        <w:t>):</w:t>
      </w:r>
    </w:p>
    <w:p w14:paraId="4A84E91B" w14:textId="77777777" w:rsidR="00B94C51" w:rsidRPr="00B94C51" w:rsidRDefault="00B94C51" w:rsidP="00B94C51">
      <w:pPr>
        <w:rPr>
          <w:lang w:val="en-US"/>
        </w:rPr>
      </w:pPr>
      <w:r w:rsidRPr="00B94C51">
        <w:t xml:space="preserve">        </w:t>
      </w:r>
      <w:r w:rsidRPr="00B94C51">
        <w:rPr>
          <w:lang w:val="en-US"/>
        </w:rPr>
        <w:t xml:space="preserve">g1_val = </w:t>
      </w:r>
      <w:proofErr w:type="gramStart"/>
      <w:r w:rsidRPr="00B94C51">
        <w:rPr>
          <w:lang w:val="en-US"/>
        </w:rPr>
        <w:t>x[0]*</w:t>
      </w:r>
      <w:proofErr w:type="gramEnd"/>
      <w:r w:rsidRPr="00B94C51">
        <w:rPr>
          <w:lang w:val="en-US"/>
        </w:rPr>
        <w:t xml:space="preserve">*2 - </w:t>
      </w:r>
      <w:proofErr w:type="gramStart"/>
      <w:r w:rsidRPr="00B94C51">
        <w:rPr>
          <w:lang w:val="en-US"/>
        </w:rPr>
        <w:t>x[1]*</w:t>
      </w:r>
      <w:proofErr w:type="gramEnd"/>
      <w:r w:rsidRPr="00B94C51">
        <w:rPr>
          <w:lang w:val="en-US"/>
        </w:rPr>
        <w:t>*2 - 3</w:t>
      </w:r>
    </w:p>
    <w:p w14:paraId="67EF979C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    if g1_val &lt;= 0:</w:t>
      </w:r>
    </w:p>
    <w:p w14:paraId="6D981D9A" w14:textId="77777777" w:rsidR="00B94C51" w:rsidRPr="00B94C51" w:rsidRDefault="00B94C51" w:rsidP="00B94C51">
      <w:r w:rsidRPr="00B94C51">
        <w:rPr>
          <w:lang w:val="en-US"/>
        </w:rPr>
        <w:t xml:space="preserve">            </w:t>
      </w:r>
      <w:proofErr w:type="spellStart"/>
      <w:r w:rsidRPr="00B94C51">
        <w:t>break</w:t>
      </w:r>
      <w:proofErr w:type="spellEnd"/>
    </w:p>
    <w:p w14:paraId="7FB4864A" w14:textId="77777777" w:rsidR="00B94C51" w:rsidRPr="00B94C51" w:rsidRDefault="00B94C51" w:rsidP="00B94C51">
      <w:r w:rsidRPr="00B94C51">
        <w:t>        # Увеличиваем x1 или уменьшаем x2 чтобы удовлетворить g1</w:t>
      </w:r>
    </w:p>
    <w:p w14:paraId="4B90D412" w14:textId="77777777" w:rsidR="00B94C51" w:rsidRPr="00B94C51" w:rsidRDefault="00B94C51" w:rsidP="00B94C51">
      <w:pPr>
        <w:rPr>
          <w:lang w:val="en-US"/>
        </w:rPr>
      </w:pPr>
      <w:r w:rsidRPr="00B94C51">
        <w:t xml:space="preserve">        </w:t>
      </w:r>
      <w:proofErr w:type="gramStart"/>
      <w:r w:rsidRPr="00B94C51">
        <w:rPr>
          <w:lang w:val="en-US"/>
        </w:rPr>
        <w:t>x[</w:t>
      </w:r>
      <w:proofErr w:type="gramEnd"/>
      <w:r w:rsidRPr="00B94C51">
        <w:rPr>
          <w:lang w:val="en-US"/>
        </w:rPr>
        <w:t xml:space="preserve">0] = </w:t>
      </w:r>
      <w:proofErr w:type="spellStart"/>
      <w:proofErr w:type="gramStart"/>
      <w:r w:rsidRPr="00B94C51">
        <w:rPr>
          <w:lang w:val="en-US"/>
        </w:rPr>
        <w:t>np.sqrt</w:t>
      </w:r>
      <w:proofErr w:type="spellEnd"/>
      <w:proofErr w:type="gramEnd"/>
      <w:r w:rsidRPr="00B94C51">
        <w:rPr>
          <w:lang w:val="en-US"/>
        </w:rPr>
        <w:t>(</w:t>
      </w:r>
      <w:proofErr w:type="gramStart"/>
      <w:r w:rsidRPr="00B94C51">
        <w:rPr>
          <w:lang w:val="en-US"/>
        </w:rPr>
        <w:t>x[1]*</w:t>
      </w:r>
      <w:proofErr w:type="gramEnd"/>
      <w:r w:rsidRPr="00B94C51">
        <w:rPr>
          <w:lang w:val="en-US"/>
        </w:rPr>
        <w:t>*2 + 3) + 0.1</w:t>
      </w:r>
    </w:p>
    <w:p w14:paraId="0E2494E1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 xml:space="preserve">    </w:t>
      </w:r>
    </w:p>
    <w:p w14:paraId="2C702327" w14:textId="77777777" w:rsidR="00B94C51" w:rsidRPr="00B94C51" w:rsidRDefault="00B94C51" w:rsidP="00B94C51">
      <w:pPr>
        <w:rPr>
          <w:lang w:val="en-US"/>
        </w:rPr>
      </w:pPr>
      <w:r w:rsidRPr="00B94C51">
        <w:rPr>
          <w:lang w:val="en-US"/>
        </w:rPr>
        <w:t>    return x</w:t>
      </w:r>
    </w:p>
    <w:p w14:paraId="2759458B" w14:textId="77777777" w:rsidR="00B94C51" w:rsidRPr="00B94C51" w:rsidRDefault="00B94C51" w:rsidP="00B94C51">
      <w:pPr>
        <w:rPr>
          <w:lang w:val="en-US"/>
        </w:rPr>
      </w:pPr>
    </w:p>
    <w:p w14:paraId="30929A3C" w14:textId="77777777" w:rsidR="00B94C51" w:rsidRPr="00FA7335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1" w:name="_Toc59"/>
      <w:bookmarkStart w:id="52" w:name="_Toc22913792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Методы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штрафных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барьерных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функций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(penalty_methods.py)</w:t>
      </w:r>
      <w:bookmarkEnd w:id="51"/>
      <w:bookmarkEnd w:id="52"/>
    </w:p>
    <w:p w14:paraId="14D9EA5A" w14:textId="77777777" w:rsidR="00D04ABE" w:rsidRPr="00FA7335" w:rsidRDefault="00D04ABE" w:rsidP="00D04ABE">
      <w:r w:rsidRPr="00FA7335">
        <w:t>"""</w:t>
      </w:r>
    </w:p>
    <w:p w14:paraId="0700395E" w14:textId="77777777" w:rsidR="00D04ABE" w:rsidRPr="00FA7335" w:rsidRDefault="00D04ABE" w:rsidP="00D04ABE">
      <w:r w:rsidRPr="00FA7335">
        <w:t>Модуль с методами штрафных и барьерных функций</w:t>
      </w:r>
    </w:p>
    <w:p w14:paraId="2EA5873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"""</w:t>
      </w:r>
    </w:p>
    <w:p w14:paraId="1F4222ED" w14:textId="77777777" w:rsidR="00D04ABE" w:rsidRPr="00D04ABE" w:rsidRDefault="00D04ABE" w:rsidP="00D04ABE">
      <w:pPr>
        <w:rPr>
          <w:lang w:val="en-US"/>
        </w:rPr>
      </w:pPr>
    </w:p>
    <w:p w14:paraId="4742A9E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import </w:t>
      </w:r>
      <w:proofErr w:type="spellStart"/>
      <w:r w:rsidRPr="00D04ABE">
        <w:rPr>
          <w:lang w:val="en-US"/>
        </w:rPr>
        <w:t>numpy</w:t>
      </w:r>
      <w:proofErr w:type="spellEnd"/>
      <w:r w:rsidRPr="00D04ABE">
        <w:rPr>
          <w:lang w:val="en-US"/>
        </w:rPr>
        <w:t xml:space="preserve"> as np</w:t>
      </w:r>
    </w:p>
    <w:p w14:paraId="637DBC0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from typing import Callable, List,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, Optional, Tuple</w:t>
      </w:r>
    </w:p>
    <w:p w14:paraId="69A3CEC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from </w:t>
      </w:r>
      <w:proofErr w:type="spellStart"/>
      <w:proofErr w:type="gramStart"/>
      <w:r w:rsidRPr="00D04ABE">
        <w:rPr>
          <w:lang w:val="en-US"/>
        </w:rPr>
        <w:t>scipy.optimize</w:t>
      </w:r>
      <w:proofErr w:type="spellEnd"/>
      <w:proofErr w:type="gramEnd"/>
      <w:r w:rsidRPr="00D04ABE">
        <w:rPr>
          <w:lang w:val="en-US"/>
        </w:rPr>
        <w:t xml:space="preserve"> import minimize</w:t>
      </w:r>
    </w:p>
    <w:p w14:paraId="4C3FBD5F" w14:textId="77777777" w:rsidR="00D04ABE" w:rsidRPr="00D04ABE" w:rsidRDefault="00D04ABE" w:rsidP="00D04ABE">
      <w:pPr>
        <w:rPr>
          <w:lang w:val="en-US"/>
        </w:rPr>
      </w:pPr>
    </w:p>
    <w:p w14:paraId="4450B7A2" w14:textId="77777777" w:rsidR="00D04ABE" w:rsidRPr="00D04ABE" w:rsidRDefault="00D04ABE" w:rsidP="00D04ABE">
      <w:pPr>
        <w:rPr>
          <w:lang w:val="en-US"/>
        </w:rPr>
      </w:pPr>
      <w:proofErr w:type="gramStart"/>
      <w:r w:rsidRPr="00D04ABE">
        <w:rPr>
          <w:lang w:val="en-US"/>
        </w:rPr>
        <w:t>from .functions</w:t>
      </w:r>
      <w:proofErr w:type="gramEnd"/>
      <w:r w:rsidRPr="00D04ABE">
        <w:rPr>
          <w:lang w:val="en-US"/>
        </w:rPr>
        <w:t xml:space="preserve"> import (</w:t>
      </w:r>
    </w:p>
    <w:p w14:paraId="67A19EB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penalty_function</w:t>
      </w:r>
      <w:proofErr w:type="spellEnd"/>
      <w:r w:rsidRPr="00D04ABE">
        <w:rPr>
          <w:lang w:val="en-US"/>
        </w:rPr>
        <w:t xml:space="preserve">, </w:t>
      </w:r>
    </w:p>
    <w:p w14:paraId="3E51A1C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barrier_function</w:t>
      </w:r>
      <w:proofErr w:type="spellEnd"/>
      <w:r w:rsidRPr="00D04ABE">
        <w:rPr>
          <w:lang w:val="en-US"/>
        </w:rPr>
        <w:t xml:space="preserve">, </w:t>
      </w:r>
    </w:p>
    <w:p w14:paraId="5CB9037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combined_penalty_barrier</w:t>
      </w:r>
      <w:proofErr w:type="spellEnd"/>
      <w:r w:rsidRPr="00D04ABE">
        <w:rPr>
          <w:lang w:val="en-US"/>
        </w:rPr>
        <w:t>,</w:t>
      </w:r>
    </w:p>
    <w:p w14:paraId="40C716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check_constraints</w:t>
      </w:r>
      <w:proofErr w:type="spellEnd"/>
      <w:r w:rsidRPr="00D04ABE">
        <w:rPr>
          <w:lang w:val="en-US"/>
        </w:rPr>
        <w:t>,</w:t>
      </w:r>
    </w:p>
    <w:p w14:paraId="30AA47F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find_feasible_point</w:t>
      </w:r>
      <w:proofErr w:type="spellEnd"/>
    </w:p>
    <w:p w14:paraId="0F97882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)</w:t>
      </w:r>
    </w:p>
    <w:p w14:paraId="434E12B6" w14:textId="77777777" w:rsidR="00D04ABE" w:rsidRPr="00D04ABE" w:rsidRDefault="00D04ABE" w:rsidP="00D04ABE">
      <w:pPr>
        <w:rPr>
          <w:lang w:val="en-US"/>
        </w:rPr>
      </w:pPr>
    </w:p>
    <w:p w14:paraId="253096DA" w14:textId="77777777" w:rsidR="00D04ABE" w:rsidRPr="00FA7335" w:rsidRDefault="00D04ABE" w:rsidP="00D04ABE">
      <w:r w:rsidRPr="00FA7335">
        <w:t># Импортируем методы безусловной оптимизации из ЛР3</w:t>
      </w:r>
    </w:p>
    <w:p w14:paraId="5417EEA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>try:</w:t>
      </w:r>
    </w:p>
    <w:p w14:paraId="352B651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from optimization import </w:t>
      </w:r>
      <w:proofErr w:type="spellStart"/>
      <w:r w:rsidRPr="00D04ABE">
        <w:rPr>
          <w:lang w:val="en-US"/>
        </w:rPr>
        <w:t>lbfgs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bfgs</w:t>
      </w:r>
      <w:proofErr w:type="spellEnd"/>
    </w:p>
    <w:p w14:paraId="5CD311AE" w14:textId="77777777" w:rsidR="00D04ABE" w:rsidRPr="00FA7335" w:rsidRDefault="00D04ABE" w:rsidP="00D04ABE">
      <w:r w:rsidRPr="00D04ABE">
        <w:rPr>
          <w:lang w:val="en-US"/>
        </w:rPr>
        <w:t>except</w:t>
      </w:r>
      <w:r w:rsidRPr="00FA7335">
        <w:t xml:space="preserve"> </w:t>
      </w:r>
      <w:proofErr w:type="spellStart"/>
      <w:r w:rsidRPr="00D04ABE">
        <w:rPr>
          <w:lang w:val="en-US"/>
        </w:rPr>
        <w:t>ImportError</w:t>
      </w:r>
      <w:proofErr w:type="spellEnd"/>
      <w:r w:rsidRPr="00FA7335">
        <w:t>:</w:t>
      </w:r>
    </w:p>
    <w:p w14:paraId="285A1BA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Если пакет </w:t>
      </w:r>
      <w:r w:rsidRPr="00D04ABE">
        <w:rPr>
          <w:lang w:val="en-US"/>
        </w:rPr>
        <w:t>optimization</w:t>
      </w:r>
      <w:r w:rsidRPr="00FA7335">
        <w:t xml:space="preserve"> недоступен, используем простую реализацию</w:t>
      </w:r>
    </w:p>
    <w:p w14:paraId="23E293A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def </w:t>
      </w:r>
      <w:proofErr w:type="spellStart"/>
      <w:proofErr w:type="gramStart"/>
      <w:r w:rsidRPr="00D04ABE">
        <w:rPr>
          <w:lang w:val="en-US"/>
        </w:rPr>
        <w:t>lbfgs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, x0, **</w:t>
      </w:r>
      <w:proofErr w:type="spellStart"/>
      <w:r w:rsidRPr="00D04ABE">
        <w:rPr>
          <w:lang w:val="en-US"/>
        </w:rPr>
        <w:t>kwargs</w:t>
      </w:r>
      <w:proofErr w:type="spellEnd"/>
      <w:r w:rsidRPr="00D04ABE">
        <w:rPr>
          <w:lang w:val="en-US"/>
        </w:rPr>
        <w:t>):</w:t>
      </w:r>
    </w:p>
    <w:p w14:paraId="464849C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result = </w:t>
      </w:r>
      <w:proofErr w:type="gramStart"/>
      <w:r w:rsidRPr="00D04ABE">
        <w:rPr>
          <w:lang w:val="en-US"/>
        </w:rPr>
        <w:t>minimize(</w:t>
      </w:r>
      <w:proofErr w:type="gramEnd"/>
      <w:r w:rsidRPr="00D04ABE">
        <w:rPr>
          <w:lang w:val="en-US"/>
        </w:rPr>
        <w:t xml:space="preserve">f, x0, method='L-BFGS-B', </w:t>
      </w:r>
      <w:proofErr w:type="spellStart"/>
      <w:r w:rsidRPr="00D04ABE">
        <w:rPr>
          <w:lang w:val="en-US"/>
        </w:rPr>
        <w:t>jac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)</w:t>
      </w:r>
    </w:p>
    <w:p w14:paraId="5E437A1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return {</w:t>
      </w:r>
    </w:p>
    <w:p w14:paraId="5DB0790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result.x</w:t>
      </w:r>
      <w:proofErr w:type="spellEnd"/>
      <w:r w:rsidRPr="00D04ABE">
        <w:rPr>
          <w:lang w:val="en-US"/>
        </w:rPr>
        <w:t>,</w:t>
      </w:r>
    </w:p>
    <w:p w14:paraId="56211C1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result.fun</w:t>
      </w:r>
      <w:proofErr w:type="spellEnd"/>
      <w:r w:rsidRPr="00D04ABE">
        <w:rPr>
          <w:lang w:val="en-US"/>
        </w:rPr>
        <w:t>,</w:t>
      </w:r>
    </w:p>
    <w:p w14:paraId="4F3EE6C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'iterations': </w:t>
      </w:r>
      <w:proofErr w:type="spellStart"/>
      <w:r w:rsidRPr="00D04ABE">
        <w:rPr>
          <w:lang w:val="en-US"/>
        </w:rPr>
        <w:t>result.nit</w:t>
      </w:r>
      <w:proofErr w:type="spellEnd"/>
    </w:p>
    <w:p w14:paraId="3B2782D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}</w:t>
      </w:r>
    </w:p>
    <w:p w14:paraId="75D3F85A" w14:textId="77777777" w:rsidR="00D04ABE" w:rsidRPr="00D04ABE" w:rsidRDefault="00D04ABE" w:rsidP="00D04ABE">
      <w:pPr>
        <w:rPr>
          <w:lang w:val="en-US"/>
        </w:rPr>
      </w:pPr>
    </w:p>
    <w:p w14:paraId="5FEB8B0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f: Callable,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: Callable, x0: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6A409E5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4C0889C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r0: float = 1.0, C: float = 10.0,</w:t>
      </w:r>
    </w:p>
    <w:p w14:paraId="7E99E33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eps: float = 1e-6,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: int = 50,</w:t>
      </w:r>
    </w:p>
    <w:p w14:paraId="70AEABF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 xml:space="preserve">: int = 100)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78080DA6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</w:t>
      </w:r>
    </w:p>
    <w:p w14:paraId="6800A14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Метод штрафных функций (внешних штрафов).</w:t>
      </w:r>
    </w:p>
    <w:p w14:paraId="7B38D485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E3DF271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Args</w:t>
      </w:r>
      <w:proofErr w:type="spellEnd"/>
      <w:r w:rsidRPr="00FA7335">
        <w:t>:</w:t>
      </w:r>
    </w:p>
    <w:p w14:paraId="398ACA45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</w:t>
      </w:r>
      <w:r w:rsidRPr="00FA7335">
        <w:t>: Целевая функция</w:t>
      </w:r>
    </w:p>
    <w:p w14:paraId="1C7E7E27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grad</w:t>
      </w:r>
      <w:r w:rsidRPr="00FA7335">
        <w:t>_</w:t>
      </w:r>
      <w:r w:rsidRPr="00D04ABE">
        <w:rPr>
          <w:lang w:val="en-US"/>
        </w:rPr>
        <w:t>f</w:t>
      </w:r>
      <w:r w:rsidRPr="00FA7335">
        <w:t>: Градиент целевой функции</w:t>
      </w:r>
    </w:p>
    <w:p w14:paraId="3BBA63C7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>0: Начальная точка</w:t>
      </w:r>
    </w:p>
    <w:p w14:paraId="7892995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constraints</w:t>
      </w:r>
      <w:r w:rsidRPr="00FA7335">
        <w:t xml:space="preserve">: Список функций ограничений </w:t>
      </w:r>
      <w:r w:rsidRPr="00D04ABE">
        <w:rPr>
          <w:lang w:val="en-US"/>
        </w:rPr>
        <w:t>g</w:t>
      </w:r>
      <w:r w:rsidRPr="00FA7335">
        <w:t>_</w:t>
      </w:r>
      <w:r w:rsidRPr="00D04ABE">
        <w:rPr>
          <w:lang w:val="en-US"/>
        </w:rPr>
        <w:t>j</w:t>
      </w:r>
      <w:r w:rsidRPr="00FA7335">
        <w:t>(</w:t>
      </w:r>
      <w:r w:rsidRPr="00D04ABE">
        <w:rPr>
          <w:lang w:val="en-US"/>
        </w:rPr>
        <w:t>x</w:t>
      </w:r>
      <w:r w:rsidRPr="00FA7335">
        <w:t>) ≤ 0</w:t>
      </w:r>
    </w:p>
    <w:p w14:paraId="2B1091F7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</w:t>
      </w:r>
      <w:r w:rsidRPr="00FA7335">
        <w:t>0: Начальный параметр штрафа</w:t>
      </w:r>
    </w:p>
    <w:p w14:paraId="35BC8CF8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</w:t>
      </w:r>
      <w:r w:rsidRPr="00FA7335">
        <w:t>: Коэффициент увеличения штрафа (</w:t>
      </w:r>
      <w:r w:rsidRPr="00D04ABE">
        <w:rPr>
          <w:lang w:val="en-US"/>
        </w:rPr>
        <w:t>C</w:t>
      </w:r>
      <w:r w:rsidRPr="00FA7335">
        <w:t xml:space="preserve"> &gt; 1)</w:t>
      </w:r>
    </w:p>
    <w:p w14:paraId="1D78D09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eps</w:t>
      </w:r>
      <w:r w:rsidRPr="00FA7335">
        <w:t>: Точность остановки</w:t>
      </w:r>
    </w:p>
    <w:p w14:paraId="3EE6600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max</w:t>
      </w:r>
      <w:r w:rsidRPr="00FA7335">
        <w:t>_</w:t>
      </w:r>
      <w:r w:rsidRPr="00D04ABE">
        <w:rPr>
          <w:lang w:val="en-US"/>
        </w:rPr>
        <w:t>outer</w:t>
      </w:r>
      <w:r w:rsidRPr="00FA7335">
        <w:t>_</w:t>
      </w:r>
      <w:r w:rsidRPr="00D04ABE">
        <w:rPr>
          <w:lang w:val="en-US"/>
        </w:rPr>
        <w:t>iter</w:t>
      </w:r>
      <w:r w:rsidRPr="00FA7335">
        <w:t>: Макс. число внешних итераций</w:t>
      </w:r>
    </w:p>
    <w:p w14:paraId="26FE06F1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max</w:t>
      </w:r>
      <w:r w:rsidRPr="00FA7335">
        <w:t>_</w:t>
      </w:r>
      <w:r w:rsidRPr="00D04ABE">
        <w:rPr>
          <w:lang w:val="en-US"/>
        </w:rPr>
        <w:t>inner</w:t>
      </w:r>
      <w:r w:rsidRPr="00FA7335">
        <w:t>_</w:t>
      </w:r>
      <w:r w:rsidRPr="00D04ABE">
        <w:rPr>
          <w:lang w:val="en-US"/>
        </w:rPr>
        <w:t>iter</w:t>
      </w:r>
      <w:r w:rsidRPr="00FA7335">
        <w:t>: Макс. число итераций внутренней оптимизации</w:t>
      </w:r>
    </w:p>
    <w:p w14:paraId="7A5D19B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60AFD32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Returns</w:t>
      </w:r>
      <w:r w:rsidRPr="00FA7335">
        <w:t>:</w:t>
      </w:r>
    </w:p>
    <w:p w14:paraId="54453598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Словарь с результатами оптимизации</w:t>
      </w:r>
    </w:p>
    <w:p w14:paraId="7E25F6A9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"""</w:t>
      </w:r>
    </w:p>
    <w:p w14:paraId="1174A78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history = {</w:t>
      </w:r>
    </w:p>
    <w:p w14:paraId="434CDDA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'x': [x</w:t>
      </w:r>
      <w:proofErr w:type="gramStart"/>
      <w:r w:rsidRPr="00D04ABE">
        <w:rPr>
          <w:lang w:val="en-US"/>
        </w:rPr>
        <w:t>0.copy</w:t>
      </w:r>
      <w:proofErr w:type="gramEnd"/>
      <w:r w:rsidRPr="00D04ABE">
        <w:rPr>
          <w:lang w:val="en-US"/>
        </w:rPr>
        <w:t>()],</w:t>
      </w:r>
    </w:p>
    <w:p w14:paraId="76E0658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'f': [f(x0)],</w:t>
      </w:r>
    </w:p>
    <w:p w14:paraId="19A3AA5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'r': [r0],</w:t>
      </w:r>
    </w:p>
    <w:p w14:paraId="36C9707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'penalty': [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x0, constraints, r0)],</w:t>
      </w:r>
    </w:p>
    <w:p w14:paraId="68EB6D6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'feasible': [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x0, </w:t>
      </w:r>
      <w:proofErr w:type="gramStart"/>
      <w:r w:rsidRPr="00D04ABE">
        <w:rPr>
          <w:lang w:val="en-US"/>
        </w:rPr>
        <w:t>constraints)[</w:t>
      </w:r>
      <w:proofErr w:type="gramEnd"/>
      <w:r w:rsidRPr="00D04ABE">
        <w:rPr>
          <w:lang w:val="en-US"/>
        </w:rPr>
        <w:t>0]]</w:t>
      </w:r>
    </w:p>
    <w:p w14:paraId="2AD1C84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4CFD829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488C90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x = x</w:t>
      </w:r>
      <w:proofErr w:type="gramStart"/>
      <w:r w:rsidRPr="00D04ABE">
        <w:rPr>
          <w:lang w:val="en-US"/>
        </w:rPr>
        <w:t>0.copy</w:t>
      </w:r>
      <w:proofErr w:type="gramEnd"/>
      <w:r w:rsidRPr="00D04ABE">
        <w:rPr>
          <w:lang w:val="en-US"/>
        </w:rPr>
        <w:t>()</w:t>
      </w:r>
    </w:p>
    <w:p w14:paraId="7E95056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 = r0</w:t>
      </w:r>
    </w:p>
    <w:p w14:paraId="35FC536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C183EF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):</w:t>
      </w:r>
    </w:p>
    <w:p w14:paraId="3933FABF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r w:rsidRPr="00FA7335">
        <w:t># Вспомогательная функция</w:t>
      </w:r>
    </w:p>
    <w:p w14:paraId="1A273EA4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def</w:t>
      </w:r>
      <w:r w:rsidRPr="00FA7335">
        <w:t xml:space="preserve"> </w:t>
      </w:r>
      <w:r w:rsidRPr="00D04ABE">
        <w:rPr>
          <w:lang w:val="en-US"/>
        </w:rPr>
        <w:t>F</w:t>
      </w:r>
      <w:r w:rsidRPr="00FA7335">
        <w:t>(</w:t>
      </w:r>
      <w:r w:rsidRPr="00D04ABE">
        <w:rPr>
          <w:lang w:val="en-US"/>
        </w:rPr>
        <w:t>x</w:t>
      </w:r>
      <w:r w:rsidRPr="00FA7335">
        <w:t>):</w:t>
      </w:r>
    </w:p>
    <w:p w14:paraId="6E9AD77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return f(x) + 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constraints, r)</w:t>
      </w:r>
    </w:p>
    <w:p w14:paraId="4548F1C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A7061B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def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(x):</w:t>
      </w:r>
    </w:p>
    <w:p w14:paraId="646298E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return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(x) + </w:t>
      </w:r>
      <w:proofErr w:type="spellStart"/>
      <w:r w:rsidRPr="00D04ABE">
        <w:rPr>
          <w:lang w:val="en-US"/>
        </w:rPr>
        <w:t>penalty_gradient_</w:t>
      </w:r>
      <w:proofErr w:type="gramStart"/>
      <w:r w:rsidRPr="00D04ABE">
        <w:rPr>
          <w:lang w:val="en-US"/>
        </w:rPr>
        <w:t>approx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constraints, r)</w:t>
      </w:r>
    </w:p>
    <w:p w14:paraId="3591B34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198B72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Безусловная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минимизация</w:t>
      </w:r>
      <w:proofErr w:type="spellEnd"/>
      <w:r w:rsidRPr="00D04ABE">
        <w:rPr>
          <w:lang w:val="en-US"/>
        </w:rPr>
        <w:t xml:space="preserve"> F(x)</w:t>
      </w:r>
    </w:p>
    <w:p w14:paraId="4AB79B7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result = </w:t>
      </w:r>
      <w:proofErr w:type="spellStart"/>
      <w:proofErr w:type="gramStart"/>
      <w:r w:rsidRPr="00D04ABE">
        <w:rPr>
          <w:lang w:val="en-US"/>
        </w:rPr>
        <w:t>lbfgs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, x,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>)</w:t>
      </w:r>
    </w:p>
    <w:p w14:paraId="00D378C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 xml:space="preserve"> = 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</w:t>
      </w:r>
    </w:p>
    <w:p w14:paraId="4BCD104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4F6778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# </w:t>
      </w:r>
      <w:proofErr w:type="spellStart"/>
      <w:r w:rsidRPr="00D04ABE">
        <w:rPr>
          <w:lang w:val="en-US"/>
        </w:rPr>
        <w:t>Проверка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окончания</w:t>
      </w:r>
      <w:proofErr w:type="spellEnd"/>
    </w:p>
    <w:p w14:paraId="4E53F4B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penalty_val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constraints, r)</w:t>
      </w:r>
    </w:p>
    <w:p w14:paraId="05DF20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feasible, _ =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</w:t>
      </w:r>
    </w:p>
    <w:p w14:paraId="5BE1BA6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DB8143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history['x'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new.copy</w:t>
      </w:r>
      <w:proofErr w:type="spellEnd"/>
      <w:proofErr w:type="gramEnd"/>
      <w:r w:rsidRPr="00D04ABE">
        <w:rPr>
          <w:lang w:val="en-US"/>
        </w:rPr>
        <w:t>())</w:t>
      </w:r>
    </w:p>
    <w:p w14:paraId="19ED9C2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))</w:t>
      </w:r>
    </w:p>
    <w:p w14:paraId="4B8BD03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history['r'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(r)</w:t>
      </w:r>
    </w:p>
    <w:p w14:paraId="4DC0B91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history['penalty'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penalty_val</w:t>
      </w:r>
      <w:proofErr w:type="spellEnd"/>
      <w:r w:rsidRPr="00D04ABE">
        <w:rPr>
          <w:lang w:val="en-US"/>
        </w:rPr>
        <w:t>)</w:t>
      </w:r>
    </w:p>
    <w:p w14:paraId="75893D4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history['feasible'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(feasible)</w:t>
      </w:r>
    </w:p>
    <w:p w14:paraId="2D01E20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C48263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penalty_val</w:t>
      </w:r>
      <w:proofErr w:type="spellEnd"/>
      <w:r w:rsidRPr="00D04ABE">
        <w:rPr>
          <w:lang w:val="en-US"/>
        </w:rPr>
        <w:t xml:space="preserve"> &lt;= eps:</w:t>
      </w:r>
    </w:p>
    <w:p w14:paraId="36EDF9D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return {</w:t>
      </w:r>
    </w:p>
    <w:p w14:paraId="6297B2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</w:t>
      </w:r>
    </w:p>
    <w:p w14:paraId="709C7F0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),</w:t>
      </w:r>
    </w:p>
    <w:p w14:paraId="3EC33A3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'iterations': k + 1,</w:t>
      </w:r>
    </w:p>
    <w:p w14:paraId="629C384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'penalty': </w:t>
      </w:r>
      <w:proofErr w:type="spellStart"/>
      <w:r w:rsidRPr="00D04ABE">
        <w:rPr>
          <w:lang w:val="en-US"/>
        </w:rPr>
        <w:t>penalty_val</w:t>
      </w:r>
      <w:proofErr w:type="spellEnd"/>
      <w:r w:rsidRPr="00D04ABE">
        <w:rPr>
          <w:lang w:val="en-US"/>
        </w:rPr>
        <w:t>,</w:t>
      </w:r>
    </w:p>
    <w:p w14:paraId="1E26CFE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'feasible': feasible,</w:t>
      </w:r>
    </w:p>
    <w:p w14:paraId="5202DD4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'history': history,</w:t>
      </w:r>
    </w:p>
    <w:p w14:paraId="52EF0EF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'method': 'penalty'</w:t>
      </w:r>
    </w:p>
    <w:p w14:paraId="381EA380" w14:textId="77777777" w:rsidR="00D04ABE" w:rsidRPr="00FA7335" w:rsidRDefault="00D04ABE" w:rsidP="00D04ABE">
      <w:r w:rsidRPr="00D04ABE">
        <w:rPr>
          <w:lang w:val="en-US"/>
        </w:rPr>
        <w:t xml:space="preserve">            </w:t>
      </w:r>
      <w:r w:rsidRPr="00FA7335">
        <w:t>}</w:t>
      </w:r>
    </w:p>
    <w:p w14:paraId="0A734A0F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03ECCBCA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Увеличение параметра штрафа</w:t>
      </w:r>
    </w:p>
    <w:p w14:paraId="2E52A98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</w:t>
      </w:r>
      <w:r w:rsidRPr="00FA7335">
        <w:t xml:space="preserve"> = </w:t>
      </w:r>
      <w:r w:rsidRPr="00D04ABE">
        <w:rPr>
          <w:lang w:val="en-US"/>
        </w:rPr>
        <w:t>r</w:t>
      </w:r>
      <w:r w:rsidRPr="00FA7335">
        <w:t xml:space="preserve"> * </w:t>
      </w:r>
      <w:r w:rsidRPr="00D04ABE">
        <w:rPr>
          <w:lang w:val="en-US"/>
        </w:rPr>
        <w:t>C</w:t>
      </w:r>
    </w:p>
    <w:p w14:paraId="343F3D4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 xml:space="preserve"> = </w:t>
      </w:r>
      <w:r w:rsidRPr="00D04ABE">
        <w:rPr>
          <w:lang w:val="en-US"/>
        </w:rPr>
        <w:t>x</w:t>
      </w:r>
      <w:r w:rsidRPr="00FA7335">
        <w:t>_</w:t>
      </w:r>
      <w:r w:rsidRPr="00D04ABE">
        <w:rPr>
          <w:lang w:val="en-US"/>
        </w:rPr>
        <w:t>new</w:t>
      </w:r>
    </w:p>
    <w:p w14:paraId="791F537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1D2DC2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Возвращаем лучшее найденное решение</w:t>
      </w:r>
    </w:p>
    <w:p w14:paraId="51553DE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return {</w:t>
      </w:r>
    </w:p>
    <w:p w14:paraId="4E34B06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': x,</w:t>
      </w:r>
    </w:p>
    <w:p w14:paraId="5660C91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f(x),</w:t>
      </w:r>
    </w:p>
    <w:p w14:paraId="5A10725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'iterations':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,</w:t>
      </w:r>
    </w:p>
    <w:p w14:paraId="43FF69C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'penalty': 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constraints, r),</w:t>
      </w:r>
    </w:p>
    <w:p w14:paraId="38896F3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'feasible':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gramStart"/>
      <w:r w:rsidRPr="00D04ABE">
        <w:rPr>
          <w:lang w:val="en-US"/>
        </w:rPr>
        <w:t>constraints)[</w:t>
      </w:r>
      <w:proofErr w:type="gramEnd"/>
      <w:r w:rsidRPr="00D04ABE">
        <w:rPr>
          <w:lang w:val="en-US"/>
        </w:rPr>
        <w:t>0],</w:t>
      </w:r>
    </w:p>
    <w:p w14:paraId="0B7BE00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'history': history,</w:t>
      </w:r>
    </w:p>
    <w:p w14:paraId="2A4F3B7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'method': 'penalty',</w:t>
      </w:r>
    </w:p>
    <w:p w14:paraId="3CA9684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'converged': False</w:t>
      </w:r>
    </w:p>
    <w:p w14:paraId="4A112A2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0F8BF2C4" w14:textId="77777777" w:rsidR="00D04ABE" w:rsidRPr="00D04ABE" w:rsidRDefault="00D04ABE" w:rsidP="00D04ABE">
      <w:pPr>
        <w:rPr>
          <w:lang w:val="en-US"/>
        </w:rPr>
      </w:pPr>
    </w:p>
    <w:p w14:paraId="06ED0AB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f: Callable,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: Callable, x0: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4EBFF8B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35B4C10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r0: float = 1.0, C: float = 10.0,</w:t>
      </w:r>
    </w:p>
    <w:p w14:paraId="725EB0E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eps: float = 1e-6,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: int = 50,</w:t>
      </w:r>
    </w:p>
    <w:p w14:paraId="35B5ECC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>: int = 100,</w:t>
      </w:r>
    </w:p>
    <w:p w14:paraId="1F4889B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 xml:space="preserve">: str = 'log')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3CD931DD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</w:t>
      </w:r>
    </w:p>
    <w:p w14:paraId="735ABE14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Метод барьерных функций (внутренних штрафов).</w:t>
      </w:r>
    </w:p>
    <w:p w14:paraId="7B3AFA7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Согласно методичке: </w:t>
      </w:r>
      <w:r w:rsidRPr="00D04ABE">
        <w:rPr>
          <w:lang w:val="en-US"/>
        </w:rPr>
        <w:t>r</w:t>
      </w:r>
      <w:r w:rsidRPr="00FA7335">
        <w:t>^{</w:t>
      </w:r>
      <w:r w:rsidRPr="00D04ABE">
        <w:rPr>
          <w:lang w:val="en-US"/>
        </w:rPr>
        <w:t>k</w:t>
      </w:r>
      <w:r w:rsidRPr="00FA7335">
        <w:t xml:space="preserve">+1} = </w:t>
      </w:r>
      <w:r w:rsidRPr="00D04ABE">
        <w:rPr>
          <w:lang w:val="en-US"/>
        </w:rPr>
        <w:t>r</w:t>
      </w:r>
      <w:r w:rsidRPr="00FA7335">
        <w:t>^</w:t>
      </w:r>
      <w:r w:rsidRPr="00D04ABE">
        <w:rPr>
          <w:lang w:val="en-US"/>
        </w:rPr>
        <w:t>k</w:t>
      </w:r>
      <w:r w:rsidRPr="00FA7335">
        <w:t xml:space="preserve"> / </w:t>
      </w:r>
      <w:r w:rsidRPr="00D04ABE">
        <w:rPr>
          <w:lang w:val="en-US"/>
        </w:rPr>
        <w:t>C</w:t>
      </w:r>
      <w:r w:rsidRPr="00FA7335">
        <w:t xml:space="preserve">, </w:t>
      </w:r>
      <w:r w:rsidRPr="00D04ABE">
        <w:rPr>
          <w:lang w:val="en-US"/>
        </w:rPr>
        <w:t>C</w:t>
      </w:r>
      <w:r w:rsidRPr="00FA7335">
        <w:t xml:space="preserve"> = 10</w:t>
      </w:r>
    </w:p>
    <w:p w14:paraId="20A71147" w14:textId="77777777" w:rsidR="00D04ABE" w:rsidRPr="00FA7335" w:rsidRDefault="00D04ABE" w:rsidP="00D04ABE"/>
    <w:p w14:paraId="444EA23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Args</w:t>
      </w:r>
      <w:proofErr w:type="spellEnd"/>
      <w:r w:rsidRPr="00FA7335">
        <w:t>:</w:t>
      </w:r>
    </w:p>
    <w:p w14:paraId="17B2E90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</w:t>
      </w:r>
      <w:r w:rsidRPr="00FA7335">
        <w:t>: Целевая функция</w:t>
      </w:r>
    </w:p>
    <w:p w14:paraId="45A1CC51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grad</w:t>
      </w:r>
      <w:r w:rsidRPr="00FA7335">
        <w:t>_</w:t>
      </w:r>
      <w:r w:rsidRPr="00D04ABE">
        <w:rPr>
          <w:lang w:val="en-US"/>
        </w:rPr>
        <w:t>f</w:t>
      </w:r>
      <w:r w:rsidRPr="00FA7335">
        <w:t>: Градиент целевой функции</w:t>
      </w:r>
    </w:p>
    <w:p w14:paraId="6B280A0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>0: Начальная точка (должна быть внутри допустимой области!)</w:t>
      </w:r>
    </w:p>
    <w:p w14:paraId="7A1691A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constraints</w:t>
      </w:r>
      <w:r w:rsidRPr="00FA7335">
        <w:t xml:space="preserve">: Список функций ограничений </w:t>
      </w:r>
      <w:r w:rsidRPr="00D04ABE">
        <w:rPr>
          <w:lang w:val="en-US"/>
        </w:rPr>
        <w:t>g</w:t>
      </w:r>
      <w:r w:rsidRPr="00FA7335">
        <w:t>_</w:t>
      </w:r>
      <w:r w:rsidRPr="00D04ABE">
        <w:rPr>
          <w:lang w:val="en-US"/>
        </w:rPr>
        <w:t>j</w:t>
      </w:r>
      <w:r w:rsidRPr="00FA7335">
        <w:t>(</w:t>
      </w:r>
      <w:r w:rsidRPr="00D04ABE">
        <w:rPr>
          <w:lang w:val="en-US"/>
        </w:rPr>
        <w:t>x</w:t>
      </w:r>
      <w:r w:rsidRPr="00FA7335">
        <w:t>) ≤ 0</w:t>
      </w:r>
    </w:p>
    <w:p w14:paraId="4EDD9F89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</w:t>
      </w:r>
      <w:r w:rsidRPr="00FA7335">
        <w:t>0: Начальный параметр барьера</w:t>
      </w:r>
    </w:p>
    <w:p w14:paraId="273E20B7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</w:t>
      </w:r>
      <w:r w:rsidRPr="00FA7335">
        <w:t>: Коэффициент уменьшения барьера (</w:t>
      </w:r>
      <w:r w:rsidRPr="00D04ABE">
        <w:rPr>
          <w:lang w:val="en-US"/>
        </w:rPr>
        <w:t>C</w:t>
      </w:r>
      <w:r w:rsidRPr="00FA7335">
        <w:t xml:space="preserve"> &gt; 1, обычно </w:t>
      </w:r>
      <w:r w:rsidRPr="00D04ABE">
        <w:rPr>
          <w:lang w:val="en-US"/>
        </w:rPr>
        <w:t>C</w:t>
      </w:r>
      <w:r w:rsidRPr="00FA7335">
        <w:t>=10)</w:t>
      </w:r>
    </w:p>
    <w:p w14:paraId="1579CD1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eps</w:t>
      </w:r>
      <w:r w:rsidRPr="00FA7335">
        <w:t>: Точность остановки</w:t>
      </w:r>
    </w:p>
    <w:p w14:paraId="7CBCF50A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max</w:t>
      </w:r>
      <w:r w:rsidRPr="00FA7335">
        <w:t>_</w:t>
      </w:r>
      <w:r w:rsidRPr="00D04ABE">
        <w:rPr>
          <w:lang w:val="en-US"/>
        </w:rPr>
        <w:t>outer</w:t>
      </w:r>
      <w:r w:rsidRPr="00FA7335">
        <w:t>_</w:t>
      </w:r>
      <w:r w:rsidRPr="00D04ABE">
        <w:rPr>
          <w:lang w:val="en-US"/>
        </w:rPr>
        <w:t>iter</w:t>
      </w:r>
      <w:r w:rsidRPr="00FA7335">
        <w:t>: Макс. число внешних итераций</w:t>
      </w:r>
    </w:p>
    <w:p w14:paraId="7811881A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max</w:t>
      </w:r>
      <w:r w:rsidRPr="00FA7335">
        <w:t>_</w:t>
      </w:r>
      <w:r w:rsidRPr="00D04ABE">
        <w:rPr>
          <w:lang w:val="en-US"/>
        </w:rPr>
        <w:t>inner</w:t>
      </w:r>
      <w:r w:rsidRPr="00FA7335">
        <w:t>_</w:t>
      </w:r>
      <w:r w:rsidRPr="00D04ABE">
        <w:rPr>
          <w:lang w:val="en-US"/>
        </w:rPr>
        <w:t>iter</w:t>
      </w:r>
      <w:r w:rsidRPr="00FA7335">
        <w:t>: Макс. число итераций внутренней оптимизации</w:t>
      </w:r>
    </w:p>
    <w:p w14:paraId="539F36D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 xml:space="preserve">: 'log' </w:t>
      </w:r>
      <w:proofErr w:type="spellStart"/>
      <w:r w:rsidRPr="00D04ABE">
        <w:rPr>
          <w:lang w:val="en-US"/>
        </w:rPr>
        <w:t>или</w:t>
      </w:r>
      <w:proofErr w:type="spellEnd"/>
      <w:r w:rsidRPr="00D04ABE">
        <w:rPr>
          <w:lang w:val="en-US"/>
        </w:rPr>
        <w:t xml:space="preserve"> 'inverse'</w:t>
      </w:r>
    </w:p>
    <w:p w14:paraId="1E08D25E" w14:textId="77777777" w:rsidR="00D04ABE" w:rsidRPr="00D04ABE" w:rsidRDefault="00D04ABE" w:rsidP="00D04ABE">
      <w:pPr>
        <w:rPr>
          <w:lang w:val="en-US"/>
        </w:rPr>
      </w:pPr>
    </w:p>
    <w:p w14:paraId="537B335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Returns:</w:t>
      </w:r>
    </w:p>
    <w:p w14:paraId="386C9C18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r w:rsidRPr="00FA7335">
        <w:t>Словарь с результатами оптимизации</w:t>
      </w:r>
    </w:p>
    <w:p w14:paraId="39AD0D4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"""</w:t>
      </w:r>
    </w:p>
    <w:p w14:paraId="3EE2237F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Проверяем, что начальная точка допустима</w:t>
      </w:r>
    </w:p>
    <w:p w14:paraId="0478916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feasible, info =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x0, constraints)</w:t>
      </w:r>
    </w:p>
    <w:p w14:paraId="206F2D8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if not feasible:</w:t>
      </w:r>
    </w:p>
    <w:p w14:paraId="6433743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print(</w:t>
      </w:r>
      <w:proofErr w:type="spellStart"/>
      <w:proofErr w:type="gramEnd"/>
      <w:r w:rsidRPr="00D04ABE">
        <w:rPr>
          <w:lang w:val="en-US"/>
        </w:rPr>
        <w:t>f"Начальная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точка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недопустима</w:t>
      </w:r>
      <w:proofErr w:type="spellEnd"/>
      <w:r w:rsidRPr="00D04ABE">
        <w:rPr>
          <w:lang w:val="en-US"/>
        </w:rPr>
        <w:t xml:space="preserve">! </w:t>
      </w:r>
      <w:proofErr w:type="spellStart"/>
      <w:r w:rsidRPr="00D04ABE">
        <w:rPr>
          <w:lang w:val="en-US"/>
        </w:rPr>
        <w:t>Нарушения</w:t>
      </w:r>
      <w:proofErr w:type="spellEnd"/>
      <w:r w:rsidRPr="00D04ABE">
        <w:rPr>
          <w:lang w:val="en-US"/>
        </w:rPr>
        <w:t>: {info['violations']}")</w:t>
      </w:r>
    </w:p>
    <w:p w14:paraId="24FDE401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FA7335">
        <w:t>"Попытка найти допустимую точку...")</w:t>
      </w:r>
    </w:p>
    <w:p w14:paraId="3B20D08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x0 = </w:t>
      </w:r>
      <w:proofErr w:type="spellStart"/>
      <w:r w:rsidRPr="00D04ABE">
        <w:rPr>
          <w:lang w:val="en-US"/>
        </w:rPr>
        <w:t>find_feasible_</w:t>
      </w:r>
      <w:proofErr w:type="gramStart"/>
      <w:r w:rsidRPr="00D04ABE">
        <w:rPr>
          <w:lang w:val="en-US"/>
        </w:rPr>
        <w:t>point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x0, constraints)</w:t>
      </w:r>
    </w:p>
    <w:p w14:paraId="74ECC6E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feasible, _ =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x0, constraints)</w:t>
      </w:r>
    </w:p>
    <w:p w14:paraId="3A97490F" w14:textId="77777777" w:rsidR="00D04ABE" w:rsidRPr="00FA7335" w:rsidRDefault="00D04ABE" w:rsidP="00D04ABE">
      <w:r w:rsidRPr="00D04ABE">
        <w:rPr>
          <w:lang w:val="en-US"/>
        </w:rPr>
        <w:t>        if</w:t>
      </w:r>
      <w:r w:rsidRPr="00FA7335">
        <w:t xml:space="preserve"> </w:t>
      </w:r>
      <w:r w:rsidRPr="00D04ABE">
        <w:rPr>
          <w:lang w:val="en-US"/>
        </w:rPr>
        <w:t>not</w:t>
      </w:r>
      <w:r w:rsidRPr="00FA7335">
        <w:t xml:space="preserve"> </w:t>
      </w:r>
      <w:r w:rsidRPr="00D04ABE">
        <w:rPr>
          <w:lang w:val="en-US"/>
        </w:rPr>
        <w:t>feasible</w:t>
      </w:r>
      <w:r w:rsidRPr="00FA7335">
        <w:t>:</w:t>
      </w:r>
    </w:p>
    <w:p w14:paraId="58DAA6AE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raise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ValueError</w:t>
      </w:r>
      <w:proofErr w:type="spellEnd"/>
      <w:r w:rsidRPr="00FA7335">
        <w:t>(</w:t>
      </w:r>
      <w:proofErr w:type="gramEnd"/>
      <w:r w:rsidRPr="00FA7335">
        <w:t>"Не удалось найти допустимую начальную точку")</w:t>
      </w:r>
    </w:p>
    <w:p w14:paraId="57394012" w14:textId="77777777" w:rsidR="00D04ABE" w:rsidRPr="00FA7335" w:rsidRDefault="00D04ABE" w:rsidP="00D04ABE"/>
    <w:p w14:paraId="4A5BCAB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Используем точку ближе к границе для лучшей сходимости</w:t>
      </w:r>
    </w:p>
    <w:p w14:paraId="3E7D39C1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 xml:space="preserve"> = </w:t>
      </w:r>
      <w:r w:rsidRPr="00D04ABE">
        <w:rPr>
          <w:lang w:val="en-US"/>
        </w:rPr>
        <w:t>x</w:t>
      </w:r>
      <w:proofErr w:type="gramStart"/>
      <w:r w:rsidRPr="00FA7335">
        <w:t>0.</w:t>
      </w:r>
      <w:r w:rsidRPr="00D04ABE">
        <w:rPr>
          <w:lang w:val="en-US"/>
        </w:rPr>
        <w:t>copy</w:t>
      </w:r>
      <w:proofErr w:type="gramEnd"/>
      <w:r w:rsidRPr="00FA7335">
        <w:t xml:space="preserve">() * 0.9 + </w:t>
      </w:r>
      <w:proofErr w:type="gramStart"/>
      <w:r w:rsidRPr="00D04ABE">
        <w:rPr>
          <w:lang w:val="en-US"/>
        </w:rPr>
        <w:t>np</w:t>
      </w:r>
      <w:r w:rsidRPr="00FA7335">
        <w:t>.</w:t>
      </w:r>
      <w:r w:rsidRPr="00D04ABE">
        <w:rPr>
          <w:lang w:val="en-US"/>
        </w:rPr>
        <w:t>array</w:t>
      </w:r>
      <w:proofErr w:type="gramEnd"/>
      <w:r w:rsidRPr="00FA7335">
        <w:t xml:space="preserve">([1.0, 1.0]) * </w:t>
      </w:r>
      <w:proofErr w:type="gramStart"/>
      <w:r w:rsidRPr="00FA7335">
        <w:t xml:space="preserve">0.1 </w:t>
      </w:r>
      <w:r w:rsidRPr="00D04ABE">
        <w:rPr>
          <w:lang w:val="en-US"/>
        </w:rPr>
        <w:t> </w:t>
      </w:r>
      <w:r w:rsidRPr="00FA7335">
        <w:t>#</w:t>
      </w:r>
      <w:proofErr w:type="gramEnd"/>
      <w:r w:rsidRPr="00FA7335">
        <w:t xml:space="preserve"> Обновлено для </w:t>
      </w:r>
      <w:r w:rsidRPr="00D04ABE">
        <w:rPr>
          <w:lang w:val="en-US"/>
        </w:rPr>
        <w:t>n</w:t>
      </w:r>
      <w:r w:rsidRPr="00FA7335">
        <w:t>=2</w:t>
      </w:r>
    </w:p>
    <w:p w14:paraId="651D887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39081D0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 = r0</w:t>
      </w:r>
    </w:p>
    <w:p w14:paraId="074EAEC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093A6D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history = {</w:t>
      </w:r>
    </w:p>
    <w:p w14:paraId="6B754A5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'x': [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()],</w:t>
      </w:r>
    </w:p>
    <w:p w14:paraId="0DB1042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'f': [f(x)],</w:t>
      </w:r>
    </w:p>
    <w:p w14:paraId="5AF845D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'r': [r],</w:t>
      </w:r>
    </w:p>
    <w:p w14:paraId="019B6F5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'barrier': [</w:t>
      </w:r>
      <w:proofErr w:type="gramStart"/>
      <w:r w:rsidRPr="00D04ABE">
        <w:rPr>
          <w:lang w:val="en-US"/>
        </w:rPr>
        <w:t>abs(</w:t>
      </w:r>
      <w:proofErr w:type="spellStart"/>
      <w:proofErr w:type="gramEnd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constraints, r,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>))],</w:t>
      </w:r>
    </w:p>
    <w:p w14:paraId="430B459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'feasible': [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gramStart"/>
      <w:r w:rsidRPr="00D04ABE">
        <w:rPr>
          <w:lang w:val="en-US"/>
        </w:rPr>
        <w:t>constraints)[</w:t>
      </w:r>
      <w:proofErr w:type="gramEnd"/>
      <w:r w:rsidRPr="00D04ABE">
        <w:rPr>
          <w:lang w:val="en-US"/>
        </w:rPr>
        <w:t>0]]</w:t>
      </w:r>
    </w:p>
    <w:p w14:paraId="22792AF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1D720FC3" w14:textId="77777777" w:rsidR="00D04ABE" w:rsidRPr="00D04ABE" w:rsidRDefault="00D04ABE" w:rsidP="00D04ABE">
      <w:pPr>
        <w:rPr>
          <w:lang w:val="en-US"/>
        </w:rPr>
      </w:pPr>
    </w:p>
    <w:p w14:paraId="3BD3710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):</w:t>
      </w:r>
    </w:p>
    <w:p w14:paraId="39A2D994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r w:rsidRPr="00FA7335">
        <w:t># Вспомогательная функция</w:t>
      </w:r>
    </w:p>
    <w:p w14:paraId="3781CEA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def</w:t>
      </w:r>
      <w:r w:rsidRPr="00FA7335">
        <w:t xml:space="preserve"> </w:t>
      </w:r>
      <w:r w:rsidRPr="00D04ABE">
        <w:rPr>
          <w:lang w:val="en-US"/>
        </w:rPr>
        <w:t>F</w:t>
      </w:r>
      <w:r w:rsidRPr="00FA7335">
        <w:t>(</w:t>
      </w:r>
      <w:r w:rsidRPr="00D04ABE">
        <w:rPr>
          <w:lang w:val="en-US"/>
        </w:rPr>
        <w:t>x</w:t>
      </w:r>
      <w:r w:rsidRPr="00FA7335">
        <w:t>):</w:t>
      </w:r>
    </w:p>
    <w:p w14:paraId="09E2500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return f(x) + </w:t>
      </w:r>
      <w:proofErr w:type="spellStart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constraints, r,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>)</w:t>
      </w:r>
    </w:p>
    <w:p w14:paraId="4A2541E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25E5CE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def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(x):</w:t>
      </w:r>
    </w:p>
    <w:p w14:paraId="491F4B9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return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(x) + </w:t>
      </w:r>
      <w:proofErr w:type="spellStart"/>
      <w:r w:rsidRPr="00D04ABE">
        <w:rPr>
          <w:lang w:val="en-US"/>
        </w:rPr>
        <w:t>barrier_gradient_</w:t>
      </w:r>
      <w:proofErr w:type="gramStart"/>
      <w:r w:rsidRPr="00D04ABE">
        <w:rPr>
          <w:lang w:val="en-US"/>
        </w:rPr>
        <w:t>approx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constraints, r,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>)</w:t>
      </w:r>
    </w:p>
    <w:p w14:paraId="50A467E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E32E6A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Безусловная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минимизация</w:t>
      </w:r>
      <w:proofErr w:type="spellEnd"/>
      <w:r w:rsidRPr="00D04ABE">
        <w:rPr>
          <w:lang w:val="en-US"/>
        </w:rPr>
        <w:t xml:space="preserve"> F(x)</w:t>
      </w:r>
    </w:p>
    <w:p w14:paraId="11C7776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result = </w:t>
      </w:r>
      <w:proofErr w:type="spellStart"/>
      <w:proofErr w:type="gramStart"/>
      <w:r w:rsidRPr="00D04ABE">
        <w:rPr>
          <w:lang w:val="en-US"/>
        </w:rPr>
        <w:t>lbfgs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, x,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>)</w:t>
      </w:r>
    </w:p>
    <w:p w14:paraId="2C3D538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 xml:space="preserve"> = 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</w:t>
      </w:r>
    </w:p>
    <w:p w14:paraId="47B983E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3073C4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Проверка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окончания</w:t>
      </w:r>
      <w:proofErr w:type="spellEnd"/>
    </w:p>
    <w:p w14:paraId="379FF1B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barrier_val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 xml:space="preserve">, constraints, r,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>)</w:t>
      </w:r>
    </w:p>
    <w:p w14:paraId="0E09D53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feasible, _ =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</w:t>
      </w:r>
    </w:p>
    <w:p w14:paraId="2A45C55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51AFBDE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history['x'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new.copy</w:t>
      </w:r>
      <w:proofErr w:type="spellEnd"/>
      <w:proofErr w:type="gramEnd"/>
      <w:r w:rsidRPr="00D04ABE">
        <w:rPr>
          <w:lang w:val="en-US"/>
        </w:rPr>
        <w:t>())</w:t>
      </w:r>
    </w:p>
    <w:p w14:paraId="5E15C61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))</w:t>
      </w:r>
    </w:p>
    <w:p w14:paraId="045E86B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history['r'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(r)</w:t>
      </w:r>
    </w:p>
    <w:p w14:paraId="396363E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history['barrier'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(abs(</w:t>
      </w:r>
      <w:proofErr w:type="spellStart"/>
      <w:r w:rsidRPr="00D04ABE">
        <w:rPr>
          <w:lang w:val="en-US"/>
        </w:rPr>
        <w:t>barrier_val</w:t>
      </w:r>
      <w:proofErr w:type="spellEnd"/>
      <w:r w:rsidRPr="00D04ABE">
        <w:rPr>
          <w:lang w:val="en-US"/>
        </w:rPr>
        <w:t>))</w:t>
      </w:r>
    </w:p>
    <w:p w14:paraId="34FBDEE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history['feasible'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(feasible)</w:t>
      </w:r>
    </w:p>
    <w:p w14:paraId="3DA2D27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A708F1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if abs(</w:t>
      </w:r>
      <w:proofErr w:type="spellStart"/>
      <w:r w:rsidRPr="00D04ABE">
        <w:rPr>
          <w:lang w:val="en-US"/>
        </w:rPr>
        <w:t>barrier_val</w:t>
      </w:r>
      <w:proofErr w:type="spellEnd"/>
      <w:r w:rsidRPr="00D04ABE">
        <w:rPr>
          <w:lang w:val="en-US"/>
        </w:rPr>
        <w:t>) &lt;= eps:</w:t>
      </w:r>
    </w:p>
    <w:p w14:paraId="3B2F701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return {</w:t>
      </w:r>
    </w:p>
    <w:p w14:paraId="25EB849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</w:t>
      </w:r>
    </w:p>
    <w:p w14:paraId="574B2A3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),</w:t>
      </w:r>
    </w:p>
    <w:p w14:paraId="79A050A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'iterations': k + 1,</w:t>
      </w:r>
    </w:p>
    <w:p w14:paraId="164234F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'barrier': abs(</w:t>
      </w:r>
      <w:proofErr w:type="spellStart"/>
      <w:r w:rsidRPr="00D04ABE">
        <w:rPr>
          <w:lang w:val="en-US"/>
        </w:rPr>
        <w:t>barrier_val</w:t>
      </w:r>
      <w:proofErr w:type="spellEnd"/>
      <w:r w:rsidRPr="00D04ABE">
        <w:rPr>
          <w:lang w:val="en-US"/>
        </w:rPr>
        <w:t>),</w:t>
      </w:r>
    </w:p>
    <w:p w14:paraId="04F6A09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'feasible': feasible,</w:t>
      </w:r>
    </w:p>
    <w:p w14:paraId="047C089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>                'history': history,</w:t>
      </w:r>
    </w:p>
    <w:p w14:paraId="2563529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'method': 'barrier'</w:t>
      </w:r>
    </w:p>
    <w:p w14:paraId="6E653A3B" w14:textId="77777777" w:rsidR="00D04ABE" w:rsidRPr="00FA7335" w:rsidRDefault="00D04ABE" w:rsidP="00D04ABE">
      <w:r w:rsidRPr="00D04ABE">
        <w:rPr>
          <w:lang w:val="en-US"/>
        </w:rPr>
        <w:t xml:space="preserve">            </w:t>
      </w:r>
      <w:r w:rsidRPr="00FA7335">
        <w:t>}</w:t>
      </w:r>
    </w:p>
    <w:p w14:paraId="3C77EA89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5F6D6268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Уменьшение параметра барьера</w:t>
      </w:r>
    </w:p>
    <w:p w14:paraId="02652B6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</w:t>
      </w:r>
      <w:r w:rsidRPr="00FA7335">
        <w:t xml:space="preserve"> = </w:t>
      </w:r>
      <w:r w:rsidRPr="00D04ABE">
        <w:rPr>
          <w:lang w:val="en-US"/>
        </w:rPr>
        <w:t>r</w:t>
      </w:r>
      <w:r w:rsidRPr="00FA7335">
        <w:t xml:space="preserve"> / </w:t>
      </w:r>
      <w:r w:rsidRPr="00D04ABE">
        <w:rPr>
          <w:lang w:val="en-US"/>
        </w:rPr>
        <w:t>C</w:t>
      </w:r>
    </w:p>
    <w:p w14:paraId="7E3F501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x = </w:t>
      </w:r>
      <w:proofErr w:type="spellStart"/>
      <w:r w:rsidRPr="00D04ABE">
        <w:rPr>
          <w:lang w:val="en-US"/>
        </w:rPr>
        <w:t>x_new</w:t>
      </w:r>
      <w:proofErr w:type="spellEnd"/>
    </w:p>
    <w:p w14:paraId="5DF10A6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329063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{</w:t>
      </w:r>
    </w:p>
    <w:p w14:paraId="57E0E61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': x,</w:t>
      </w:r>
    </w:p>
    <w:p w14:paraId="69E7E65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f(x),</w:t>
      </w:r>
    </w:p>
    <w:p w14:paraId="007C43E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'iterations':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,</w:t>
      </w:r>
    </w:p>
    <w:p w14:paraId="3A4542B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'barrier': </w:t>
      </w:r>
      <w:proofErr w:type="gramStart"/>
      <w:r w:rsidRPr="00D04ABE">
        <w:rPr>
          <w:lang w:val="en-US"/>
        </w:rPr>
        <w:t>abs(</w:t>
      </w:r>
      <w:proofErr w:type="spellStart"/>
      <w:proofErr w:type="gramEnd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constraints, r,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>)),</w:t>
      </w:r>
    </w:p>
    <w:p w14:paraId="0E1D4BD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'feasible':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gramStart"/>
      <w:r w:rsidRPr="00D04ABE">
        <w:rPr>
          <w:lang w:val="en-US"/>
        </w:rPr>
        <w:t>constraints)[</w:t>
      </w:r>
      <w:proofErr w:type="gramEnd"/>
      <w:r w:rsidRPr="00D04ABE">
        <w:rPr>
          <w:lang w:val="en-US"/>
        </w:rPr>
        <w:t>0],</w:t>
      </w:r>
    </w:p>
    <w:p w14:paraId="14F4130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'history': history,</w:t>
      </w:r>
    </w:p>
    <w:p w14:paraId="728A16A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'method': 'barrier',</w:t>
      </w:r>
    </w:p>
    <w:p w14:paraId="369315B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'converged': False</w:t>
      </w:r>
    </w:p>
    <w:p w14:paraId="43B44D9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77108FD6" w14:textId="77777777" w:rsidR="00D04ABE" w:rsidRPr="00D04ABE" w:rsidRDefault="00D04ABE" w:rsidP="00D04ABE">
      <w:pPr>
        <w:rPr>
          <w:lang w:val="en-US"/>
        </w:rPr>
      </w:pPr>
    </w:p>
    <w:p w14:paraId="516AEE9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combined_penalty_barrier_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f: Callable,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: Callable, </w:t>
      </w:r>
    </w:p>
    <w:p w14:paraId="0E50F03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     x0: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521BB55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     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0C0871C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      r0: float = 1.0, C: float = 10.0,</w:t>
      </w:r>
    </w:p>
    <w:p w14:paraId="3B02528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     eps: float = 1e-6, </w:t>
      </w:r>
    </w:p>
    <w:p w14:paraId="6324364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      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: int = 50,</w:t>
      </w:r>
    </w:p>
    <w:p w14:paraId="7F43B8C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      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>: int = 100,</w:t>
      </w:r>
    </w:p>
    <w:p w14:paraId="6413B853" w14:textId="77777777" w:rsidR="00D04ABE" w:rsidRPr="00FA7335" w:rsidRDefault="00D04ABE" w:rsidP="00D04ABE">
      <w:r w:rsidRPr="00D04ABE">
        <w:rPr>
          <w:lang w:val="en-US"/>
        </w:rPr>
        <w:t>                                     alpha</w:t>
      </w:r>
      <w:r w:rsidRPr="00FA7335">
        <w:t xml:space="preserve">: </w:t>
      </w:r>
      <w:r w:rsidRPr="00D04ABE">
        <w:rPr>
          <w:lang w:val="en-US"/>
        </w:rPr>
        <w:t>float</w:t>
      </w:r>
      <w:r w:rsidRPr="00FA7335">
        <w:t xml:space="preserve"> = 0.5) -&gt; </w:t>
      </w:r>
      <w:proofErr w:type="spellStart"/>
      <w:r w:rsidRPr="00D04ABE">
        <w:rPr>
          <w:lang w:val="en-US"/>
        </w:rPr>
        <w:t>Dict</w:t>
      </w:r>
      <w:proofErr w:type="spellEnd"/>
      <w:r w:rsidRPr="00FA7335">
        <w:t>:</w:t>
      </w:r>
    </w:p>
    <w:p w14:paraId="63933DD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"""</w:t>
      </w:r>
    </w:p>
    <w:p w14:paraId="22B92ED7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Комбинированный метод штрафных и барьерных функций.</w:t>
      </w:r>
    </w:p>
    <w:p w14:paraId="3546A2A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1D9E0F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Args</w:t>
      </w:r>
      <w:proofErr w:type="spellEnd"/>
      <w:r w:rsidRPr="00FA7335">
        <w:t>:</w:t>
      </w:r>
    </w:p>
    <w:p w14:paraId="4E993655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</w:t>
      </w:r>
      <w:r w:rsidRPr="00FA7335">
        <w:t>: Целевая функция</w:t>
      </w:r>
    </w:p>
    <w:p w14:paraId="66C62E6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grad</w:t>
      </w:r>
      <w:r w:rsidRPr="00FA7335">
        <w:t>_</w:t>
      </w:r>
      <w:r w:rsidRPr="00D04ABE">
        <w:rPr>
          <w:lang w:val="en-US"/>
        </w:rPr>
        <w:t>f</w:t>
      </w:r>
      <w:r w:rsidRPr="00FA7335">
        <w:t>: Градиент целевой функции</w:t>
      </w:r>
    </w:p>
    <w:p w14:paraId="5BEFD361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>0: Начальная точка</w:t>
      </w:r>
    </w:p>
    <w:p w14:paraId="1A8D0A88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constraints</w:t>
      </w:r>
      <w:r w:rsidRPr="00FA7335">
        <w:t>: Список функций ограничений</w:t>
      </w:r>
    </w:p>
    <w:p w14:paraId="2FD9B22A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</w:t>
      </w:r>
      <w:r w:rsidRPr="00FA7335">
        <w:t>0: Начальный параметр</w:t>
      </w:r>
    </w:p>
    <w:p w14:paraId="4D94B5E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</w:t>
      </w:r>
      <w:r w:rsidRPr="00FA7335">
        <w:t>: Коэффициент изменения параметра</w:t>
      </w:r>
    </w:p>
    <w:p w14:paraId="5D13EF35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eps</w:t>
      </w:r>
      <w:r w:rsidRPr="00FA7335">
        <w:t>: Точность остановки</w:t>
      </w:r>
    </w:p>
    <w:p w14:paraId="60CCA13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max</w:t>
      </w:r>
      <w:r w:rsidRPr="00FA7335">
        <w:t>_</w:t>
      </w:r>
      <w:r w:rsidRPr="00D04ABE">
        <w:rPr>
          <w:lang w:val="en-US"/>
        </w:rPr>
        <w:t>outer</w:t>
      </w:r>
      <w:r w:rsidRPr="00FA7335">
        <w:t>_</w:t>
      </w:r>
      <w:r w:rsidRPr="00D04ABE">
        <w:rPr>
          <w:lang w:val="en-US"/>
        </w:rPr>
        <w:t>iter</w:t>
      </w:r>
      <w:r w:rsidRPr="00FA7335">
        <w:t>: Макс. число внешних итераций</w:t>
      </w:r>
    </w:p>
    <w:p w14:paraId="25528AF6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max</w:t>
      </w:r>
      <w:r w:rsidRPr="00FA7335">
        <w:t>_</w:t>
      </w:r>
      <w:r w:rsidRPr="00D04ABE">
        <w:rPr>
          <w:lang w:val="en-US"/>
        </w:rPr>
        <w:t>inner</w:t>
      </w:r>
      <w:r w:rsidRPr="00FA7335">
        <w:t>_</w:t>
      </w:r>
      <w:r w:rsidRPr="00D04ABE">
        <w:rPr>
          <w:lang w:val="en-US"/>
        </w:rPr>
        <w:t>iter</w:t>
      </w:r>
      <w:r w:rsidRPr="00FA7335">
        <w:t>: Макс. число итераций внутренней оптимизации</w:t>
      </w:r>
    </w:p>
    <w:p w14:paraId="6AA9C52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alpha</w:t>
      </w:r>
      <w:r w:rsidRPr="00FA7335">
        <w:t xml:space="preserve">: Коэффициент комбинации (0 &lt; </w:t>
      </w:r>
      <w:r w:rsidRPr="00D04ABE">
        <w:rPr>
          <w:lang w:val="en-US"/>
        </w:rPr>
        <w:t>alpha</w:t>
      </w:r>
      <w:r w:rsidRPr="00FA7335">
        <w:t xml:space="preserve"> &lt; 1)</w:t>
      </w:r>
    </w:p>
    <w:p w14:paraId="0DFC3A97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20605DC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Returns</w:t>
      </w:r>
      <w:r w:rsidRPr="00FA7335">
        <w:t>:</w:t>
      </w:r>
    </w:p>
    <w:p w14:paraId="2BFAEB4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Словарь с результатами оптимизации</w:t>
      </w:r>
    </w:p>
    <w:p w14:paraId="54217F1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"""</w:t>
      </w:r>
    </w:p>
    <w:p w14:paraId="2414EC26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history</w:t>
      </w:r>
      <w:r w:rsidRPr="00FA7335">
        <w:t xml:space="preserve"> = {</w:t>
      </w:r>
    </w:p>
    <w:p w14:paraId="51B4250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'x': [x</w:t>
      </w:r>
      <w:proofErr w:type="gramStart"/>
      <w:r w:rsidRPr="00D04ABE">
        <w:rPr>
          <w:lang w:val="en-US"/>
        </w:rPr>
        <w:t>0.copy</w:t>
      </w:r>
      <w:proofErr w:type="gramEnd"/>
      <w:r w:rsidRPr="00D04ABE">
        <w:rPr>
          <w:lang w:val="en-US"/>
        </w:rPr>
        <w:t>()],</w:t>
      </w:r>
    </w:p>
    <w:p w14:paraId="06FD525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'f': [f(x0)],</w:t>
      </w:r>
    </w:p>
    <w:p w14:paraId="3F4D84F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'r': [r0],</w:t>
      </w:r>
    </w:p>
    <w:p w14:paraId="1BF1CC2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'feasible': [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x0, </w:t>
      </w:r>
      <w:proofErr w:type="gramStart"/>
      <w:r w:rsidRPr="00D04ABE">
        <w:rPr>
          <w:lang w:val="en-US"/>
        </w:rPr>
        <w:t>constraints)[</w:t>
      </w:r>
      <w:proofErr w:type="gramEnd"/>
      <w:r w:rsidRPr="00D04ABE">
        <w:rPr>
          <w:lang w:val="en-US"/>
        </w:rPr>
        <w:t>0]]</w:t>
      </w:r>
    </w:p>
    <w:p w14:paraId="263182E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5478B5F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5EA500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x = x</w:t>
      </w:r>
      <w:proofErr w:type="gramStart"/>
      <w:r w:rsidRPr="00D04ABE">
        <w:rPr>
          <w:lang w:val="en-US"/>
        </w:rPr>
        <w:t>0.copy</w:t>
      </w:r>
      <w:proofErr w:type="gramEnd"/>
      <w:r w:rsidRPr="00D04ABE">
        <w:rPr>
          <w:lang w:val="en-US"/>
        </w:rPr>
        <w:t>()</w:t>
      </w:r>
    </w:p>
    <w:p w14:paraId="790BE67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 = r0</w:t>
      </w:r>
    </w:p>
    <w:p w14:paraId="5895549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3DB44A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):</w:t>
      </w:r>
    </w:p>
    <w:p w14:paraId="3DE68B8C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r w:rsidRPr="00FA7335">
        <w:t># Вспомогательная функция</w:t>
      </w:r>
    </w:p>
    <w:p w14:paraId="50844683" w14:textId="77777777" w:rsidR="00D04ABE" w:rsidRPr="00FA7335" w:rsidRDefault="00D04ABE" w:rsidP="00D04ABE">
      <w:r w:rsidRPr="00D04ABE">
        <w:rPr>
          <w:lang w:val="en-US"/>
        </w:rPr>
        <w:lastRenderedPageBreak/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def</w:t>
      </w:r>
      <w:r w:rsidRPr="00FA7335">
        <w:t xml:space="preserve"> </w:t>
      </w:r>
      <w:r w:rsidRPr="00D04ABE">
        <w:rPr>
          <w:lang w:val="en-US"/>
        </w:rPr>
        <w:t>F</w:t>
      </w:r>
      <w:r w:rsidRPr="00FA7335">
        <w:t>(</w:t>
      </w:r>
      <w:r w:rsidRPr="00D04ABE">
        <w:rPr>
          <w:lang w:val="en-US"/>
        </w:rPr>
        <w:t>x</w:t>
      </w:r>
      <w:r w:rsidRPr="00FA7335">
        <w:t>):</w:t>
      </w:r>
    </w:p>
    <w:p w14:paraId="7D91E27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return f(x) + </w:t>
      </w:r>
      <w:proofErr w:type="spellStart"/>
      <w:r w:rsidRPr="00D04ABE">
        <w:rPr>
          <w:lang w:val="en-US"/>
        </w:rPr>
        <w:t>combined_penalty_</w:t>
      </w:r>
      <w:proofErr w:type="gramStart"/>
      <w:r w:rsidRPr="00D04ABE">
        <w:rPr>
          <w:lang w:val="en-US"/>
        </w:rPr>
        <w:t>barrier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constraints, r, alpha)</w:t>
      </w:r>
    </w:p>
    <w:p w14:paraId="60A99EA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6638927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Безусловная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минимизация</w:t>
      </w:r>
      <w:proofErr w:type="spellEnd"/>
    </w:p>
    <w:p w14:paraId="235877C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result = </w:t>
      </w:r>
      <w:proofErr w:type="spellStart"/>
      <w:proofErr w:type="gramStart"/>
      <w:r w:rsidRPr="00D04ABE">
        <w:rPr>
          <w:lang w:val="en-US"/>
        </w:rPr>
        <w:t>lbfgs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, x,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>)</w:t>
      </w:r>
    </w:p>
    <w:p w14:paraId="13F7501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 xml:space="preserve"> = 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</w:t>
      </w:r>
    </w:p>
    <w:p w14:paraId="11C7D9B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AF93CF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Проверка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окончания</w:t>
      </w:r>
      <w:proofErr w:type="spellEnd"/>
    </w:p>
    <w:p w14:paraId="06A5B67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feasible, info =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</w:t>
      </w:r>
    </w:p>
    <w:p w14:paraId="1E56A79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penalty_val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constraints, r)</w:t>
      </w:r>
    </w:p>
    <w:p w14:paraId="7D67041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415032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history['x'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new.copy</w:t>
      </w:r>
      <w:proofErr w:type="spellEnd"/>
      <w:proofErr w:type="gramEnd"/>
      <w:r w:rsidRPr="00D04ABE">
        <w:rPr>
          <w:lang w:val="en-US"/>
        </w:rPr>
        <w:t>())</w:t>
      </w:r>
    </w:p>
    <w:p w14:paraId="6527DC4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))</w:t>
      </w:r>
    </w:p>
    <w:p w14:paraId="453B085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history['r'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(r)</w:t>
      </w:r>
    </w:p>
    <w:p w14:paraId="04BB6B9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history['feasible'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(feasible)</w:t>
      </w:r>
    </w:p>
    <w:p w14:paraId="251C2B7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4BD693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penalty_val</w:t>
      </w:r>
      <w:proofErr w:type="spellEnd"/>
      <w:r w:rsidRPr="00D04ABE">
        <w:rPr>
          <w:lang w:val="en-US"/>
        </w:rPr>
        <w:t xml:space="preserve"> &lt;= eps and feasible:</w:t>
      </w:r>
    </w:p>
    <w:p w14:paraId="317A917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return {</w:t>
      </w:r>
    </w:p>
    <w:p w14:paraId="462C43D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</w:t>
      </w:r>
    </w:p>
    <w:p w14:paraId="2B32C0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),</w:t>
      </w:r>
    </w:p>
    <w:p w14:paraId="550480D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'iterations': k + 1,</w:t>
      </w:r>
    </w:p>
    <w:p w14:paraId="28CF1B1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'penalty': </w:t>
      </w:r>
      <w:proofErr w:type="spellStart"/>
      <w:r w:rsidRPr="00D04ABE">
        <w:rPr>
          <w:lang w:val="en-US"/>
        </w:rPr>
        <w:t>penalty_val</w:t>
      </w:r>
      <w:proofErr w:type="spellEnd"/>
      <w:r w:rsidRPr="00D04ABE">
        <w:rPr>
          <w:lang w:val="en-US"/>
        </w:rPr>
        <w:t>,</w:t>
      </w:r>
    </w:p>
    <w:p w14:paraId="2C4FCFB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'feasible': feasible,</w:t>
      </w:r>
    </w:p>
    <w:p w14:paraId="0CDFC74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'history': history,</w:t>
      </w:r>
    </w:p>
    <w:p w14:paraId="7FED43B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'method': 'combined'</w:t>
      </w:r>
    </w:p>
    <w:p w14:paraId="4C4C8C0A" w14:textId="77777777" w:rsidR="00D04ABE" w:rsidRPr="00FA7335" w:rsidRDefault="00D04ABE" w:rsidP="00D04ABE">
      <w:r w:rsidRPr="00D04ABE">
        <w:rPr>
          <w:lang w:val="en-US"/>
        </w:rPr>
        <w:t xml:space="preserve">            </w:t>
      </w:r>
      <w:r w:rsidRPr="00FA7335">
        <w:t>}</w:t>
      </w:r>
    </w:p>
    <w:p w14:paraId="2FA54881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2DB53C7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Изменение параметра</w:t>
      </w:r>
    </w:p>
    <w:p w14:paraId="6329EE1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</w:t>
      </w:r>
      <w:r w:rsidRPr="00FA7335">
        <w:t xml:space="preserve"> = </w:t>
      </w:r>
      <w:r w:rsidRPr="00D04ABE">
        <w:rPr>
          <w:lang w:val="en-US"/>
        </w:rPr>
        <w:t>r</w:t>
      </w:r>
      <w:r w:rsidRPr="00FA7335">
        <w:t xml:space="preserve"> * </w:t>
      </w:r>
      <w:r w:rsidRPr="00D04ABE">
        <w:rPr>
          <w:lang w:val="en-US"/>
        </w:rPr>
        <w:t>C</w:t>
      </w:r>
    </w:p>
    <w:p w14:paraId="5AA0628A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 xml:space="preserve"> = </w:t>
      </w:r>
      <w:r w:rsidRPr="00D04ABE">
        <w:rPr>
          <w:lang w:val="en-US"/>
        </w:rPr>
        <w:t>x</w:t>
      </w:r>
      <w:r w:rsidRPr="00FA7335">
        <w:t>_</w:t>
      </w:r>
      <w:r w:rsidRPr="00D04ABE">
        <w:rPr>
          <w:lang w:val="en-US"/>
        </w:rPr>
        <w:t>new</w:t>
      </w:r>
    </w:p>
    <w:p w14:paraId="55F13514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218E1E2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return {</w:t>
      </w:r>
    </w:p>
    <w:p w14:paraId="6427887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': x,</w:t>
      </w:r>
    </w:p>
    <w:p w14:paraId="5BAC51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f(x),</w:t>
      </w:r>
    </w:p>
    <w:p w14:paraId="7CB2C11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'iterations':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,</w:t>
      </w:r>
    </w:p>
    <w:p w14:paraId="70A5E9A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'penalty': 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constraints, r),</w:t>
      </w:r>
    </w:p>
    <w:p w14:paraId="2802110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'feasible':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gramStart"/>
      <w:r w:rsidRPr="00D04ABE">
        <w:rPr>
          <w:lang w:val="en-US"/>
        </w:rPr>
        <w:t>constraints)[</w:t>
      </w:r>
      <w:proofErr w:type="gramEnd"/>
      <w:r w:rsidRPr="00D04ABE">
        <w:rPr>
          <w:lang w:val="en-US"/>
        </w:rPr>
        <w:t>0],</w:t>
      </w:r>
    </w:p>
    <w:p w14:paraId="7253ED2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'history': history,</w:t>
      </w:r>
    </w:p>
    <w:p w14:paraId="18BE6A3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'method': 'combined',</w:t>
      </w:r>
    </w:p>
    <w:p w14:paraId="5BFE2A9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'converged': False</w:t>
      </w:r>
    </w:p>
    <w:p w14:paraId="40B4651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63978184" w14:textId="77777777" w:rsidR="00D04ABE" w:rsidRPr="00D04ABE" w:rsidRDefault="00D04ABE" w:rsidP="00D04ABE">
      <w:pPr>
        <w:rPr>
          <w:lang w:val="en-US"/>
        </w:rPr>
      </w:pPr>
    </w:p>
    <w:p w14:paraId="4650947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# ============================================================================</w:t>
      </w:r>
    </w:p>
    <w:p w14:paraId="1C5BBE0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# Вспомогательные </w:t>
      </w:r>
      <w:proofErr w:type="spellStart"/>
      <w:r w:rsidRPr="00D04ABE">
        <w:rPr>
          <w:lang w:val="en-US"/>
        </w:rPr>
        <w:t>функции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для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градиентов</w:t>
      </w:r>
      <w:proofErr w:type="spellEnd"/>
    </w:p>
    <w:p w14:paraId="069683A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# ============================================================================</w:t>
      </w:r>
    </w:p>
    <w:p w14:paraId="5745D82A" w14:textId="77777777" w:rsidR="00D04ABE" w:rsidRPr="00D04ABE" w:rsidRDefault="00D04ABE" w:rsidP="00D04ABE">
      <w:pPr>
        <w:rPr>
          <w:lang w:val="en-US"/>
        </w:rPr>
      </w:pPr>
    </w:p>
    <w:p w14:paraId="2D82A11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penalty_gradient_</w:t>
      </w:r>
      <w:proofErr w:type="gramStart"/>
      <w:r w:rsidRPr="00D04ABE">
        <w:rPr>
          <w:lang w:val="en-US"/>
        </w:rPr>
        <w:t>approx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 xml:space="preserve">Callable], </w:t>
      </w:r>
    </w:p>
    <w:p w14:paraId="0769F2E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r: float, eps: float = 1e-8) -&gt;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:</w:t>
      </w:r>
    </w:p>
    <w:p w14:paraId="069846B6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"""Аппроксимация градиента штрафной функции конечными разностями."""</w:t>
      </w:r>
    </w:p>
    <w:p w14:paraId="1ADD6FD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n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(x)</w:t>
      </w:r>
    </w:p>
    <w:p w14:paraId="3C1835A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grad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(n)</w:t>
      </w:r>
    </w:p>
    <w:p w14:paraId="07CF9B3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28177E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 in range(n):</w:t>
      </w:r>
    </w:p>
    <w:p w14:paraId="7BE0946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71A93C6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0480371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+= eps</w:t>
      </w:r>
    </w:p>
    <w:p w14:paraId="45CDE27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-= eps</w:t>
      </w:r>
    </w:p>
    <w:p w14:paraId="0676C8A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5FC701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grad[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= (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 xml:space="preserve">, constraints, r) - </w:t>
      </w:r>
    </w:p>
    <w:p w14:paraId="10649F1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>, constraints, r)) / (2 * eps)</w:t>
      </w:r>
    </w:p>
    <w:p w14:paraId="7F36DC9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6B9540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grad</w:t>
      </w:r>
    </w:p>
    <w:p w14:paraId="3ED9CCB0" w14:textId="77777777" w:rsidR="00D04ABE" w:rsidRPr="00D04ABE" w:rsidRDefault="00D04ABE" w:rsidP="00D04ABE">
      <w:pPr>
        <w:rPr>
          <w:lang w:val="en-US"/>
        </w:rPr>
      </w:pPr>
    </w:p>
    <w:p w14:paraId="448E59A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barrier_gradient_</w:t>
      </w:r>
      <w:proofErr w:type="gramStart"/>
      <w:r w:rsidRPr="00D04ABE">
        <w:rPr>
          <w:lang w:val="en-US"/>
        </w:rPr>
        <w:t>approx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 xml:space="preserve">Callable], </w:t>
      </w:r>
    </w:p>
    <w:p w14:paraId="2412FE3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r: float,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>: str = 'log',</w:t>
      </w:r>
    </w:p>
    <w:p w14:paraId="07B0537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eps: float = 1e-8) -&gt;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:</w:t>
      </w:r>
    </w:p>
    <w:p w14:paraId="127DAB09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"""Аппроксимация градиента барьерной функции конечными разностями."""</w:t>
      </w:r>
    </w:p>
    <w:p w14:paraId="7A17265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n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(x)</w:t>
      </w:r>
    </w:p>
    <w:p w14:paraId="6527195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grad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(n)</w:t>
      </w:r>
    </w:p>
    <w:p w14:paraId="280520D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7CA7F7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 in range(n):</w:t>
      </w:r>
    </w:p>
    <w:p w14:paraId="5E891FD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4D9787F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4948218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+= eps</w:t>
      </w:r>
    </w:p>
    <w:p w14:paraId="6F3A986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-= eps</w:t>
      </w:r>
    </w:p>
    <w:p w14:paraId="35F64E6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52AF0A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grad[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= (</w:t>
      </w:r>
      <w:proofErr w:type="spellStart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 xml:space="preserve">, constraints, r,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 xml:space="preserve">) - </w:t>
      </w:r>
    </w:p>
    <w:p w14:paraId="1B5E2C3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</w:t>
      </w:r>
      <w:proofErr w:type="spellStart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 xml:space="preserve">, constraints, r, </w:t>
      </w:r>
      <w:proofErr w:type="spellStart"/>
      <w:r w:rsidRPr="00D04ABE">
        <w:rPr>
          <w:lang w:val="en-US"/>
        </w:rPr>
        <w:t>barrier_type</w:t>
      </w:r>
      <w:proofErr w:type="spellEnd"/>
      <w:r w:rsidRPr="00D04ABE">
        <w:rPr>
          <w:lang w:val="en-US"/>
        </w:rPr>
        <w:t>)) / (2 * eps)</w:t>
      </w:r>
    </w:p>
    <w:p w14:paraId="06D286F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590241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grad</w:t>
      </w:r>
    </w:p>
    <w:p w14:paraId="74715E1D" w14:textId="6897313F" w:rsidR="00B94C51" w:rsidRPr="00B94C51" w:rsidRDefault="00B94C51" w:rsidP="00D04ABE">
      <w:pPr>
        <w:tabs>
          <w:tab w:val="left" w:pos="6425"/>
        </w:tabs>
        <w:rPr>
          <w:rFonts w:ascii="Droid Sans Mono" w:eastAsia="Droid Sans Mono" w:hAnsi="Droid Sans Mono" w:cs="Droid Sans Mono"/>
          <w:sz w:val="21"/>
          <w:szCs w:val="21"/>
          <w:lang w:val="en-US"/>
        </w:rPr>
      </w:pPr>
    </w:p>
    <w:p w14:paraId="3C34627D" w14:textId="77777777" w:rsidR="00B94C51" w:rsidRPr="00FA7335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3" w:name="_Toc60"/>
      <w:bookmarkStart w:id="54" w:name="_Toc22913792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модифицированных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функций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Лагранжа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Pr="00B94C5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lagrange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_</w:t>
      </w:r>
      <w:r w:rsidRPr="00B94C5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methods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Pr="00B94C5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py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  <w:bookmarkEnd w:id="53"/>
      <w:bookmarkEnd w:id="54"/>
    </w:p>
    <w:p w14:paraId="20821254" w14:textId="77777777" w:rsidR="00D04ABE" w:rsidRPr="00D04ABE" w:rsidRDefault="00D04ABE" w:rsidP="00D04ABE">
      <w:r w:rsidRPr="00D04ABE">
        <w:t>"""</w:t>
      </w:r>
    </w:p>
    <w:p w14:paraId="3905E8E6" w14:textId="77777777" w:rsidR="00D04ABE" w:rsidRPr="00D04ABE" w:rsidRDefault="00D04ABE" w:rsidP="00D04ABE">
      <w:r w:rsidRPr="00D04ABE">
        <w:t>Модуль с методом модифицированных функций Лагранжа</w:t>
      </w:r>
    </w:p>
    <w:p w14:paraId="32C484D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"""</w:t>
      </w:r>
    </w:p>
    <w:p w14:paraId="3829ECCD" w14:textId="77777777" w:rsidR="00D04ABE" w:rsidRPr="00D04ABE" w:rsidRDefault="00D04ABE" w:rsidP="00D04ABE">
      <w:pPr>
        <w:rPr>
          <w:lang w:val="en-US"/>
        </w:rPr>
      </w:pPr>
    </w:p>
    <w:p w14:paraId="3B6E382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import </w:t>
      </w:r>
      <w:proofErr w:type="spellStart"/>
      <w:r w:rsidRPr="00D04ABE">
        <w:rPr>
          <w:lang w:val="en-US"/>
        </w:rPr>
        <w:t>numpy</w:t>
      </w:r>
      <w:proofErr w:type="spellEnd"/>
      <w:r w:rsidRPr="00D04ABE">
        <w:rPr>
          <w:lang w:val="en-US"/>
        </w:rPr>
        <w:t xml:space="preserve"> as np</w:t>
      </w:r>
    </w:p>
    <w:p w14:paraId="0E6C4B0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from typing import Callable, List,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, Optional</w:t>
      </w:r>
    </w:p>
    <w:p w14:paraId="6B86AA0C" w14:textId="77777777" w:rsidR="00D04ABE" w:rsidRPr="00D04ABE" w:rsidRDefault="00D04ABE" w:rsidP="00D04ABE">
      <w:pPr>
        <w:rPr>
          <w:lang w:val="en-US"/>
        </w:rPr>
      </w:pPr>
    </w:p>
    <w:p w14:paraId="2836872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modified_lagrange_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f: Callable,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: Callable, x0: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4EEB68C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381FD8C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lambda0: Optional[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] = None,</w:t>
      </w:r>
    </w:p>
    <w:p w14:paraId="38CB805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mu0: Optional[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] = None,</w:t>
      </w:r>
    </w:p>
    <w:p w14:paraId="720758B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r0: float = 1.0, C: float = 2.0,</w:t>
      </w:r>
    </w:p>
    <w:p w14:paraId="1EE3D09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eps: float = 1e-6,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: int = 50,</w:t>
      </w:r>
    </w:p>
    <w:p w14:paraId="24C5A51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 xml:space="preserve">: int = 100)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4D5B4FB4" w14:textId="77777777" w:rsidR="00D04ABE" w:rsidRPr="00D04ABE" w:rsidRDefault="00D04ABE" w:rsidP="00D04ABE">
      <w:r w:rsidRPr="00D04ABE">
        <w:rPr>
          <w:lang w:val="en-US"/>
        </w:rPr>
        <w:t xml:space="preserve">    </w:t>
      </w:r>
      <w:r w:rsidRPr="00D04ABE">
        <w:t>"""</w:t>
      </w:r>
    </w:p>
    <w:p w14:paraId="430D78E4" w14:textId="77777777" w:rsidR="00D04ABE" w:rsidRPr="00D04ABE" w:rsidRDefault="00D04ABE" w:rsidP="00D04ABE">
      <w:r w:rsidRPr="00D04ABE">
        <w:t>    Метод модифицированных функций Лагранжа (метод множителей Лагранжа).</w:t>
      </w:r>
    </w:p>
    <w:p w14:paraId="76E3AE1F" w14:textId="77777777" w:rsidR="00D04ABE" w:rsidRPr="00D04ABE" w:rsidRDefault="00D04ABE" w:rsidP="00D04ABE">
      <w:r w:rsidRPr="00D04ABE">
        <w:t xml:space="preserve">    </w:t>
      </w:r>
    </w:p>
    <w:p w14:paraId="179BDFAA" w14:textId="77777777" w:rsidR="00D04ABE" w:rsidRPr="00D04ABE" w:rsidRDefault="00D04ABE" w:rsidP="00D04ABE">
      <w:r w:rsidRPr="00D04ABE">
        <w:t xml:space="preserve">    </w:t>
      </w:r>
      <w:proofErr w:type="spellStart"/>
      <w:r w:rsidRPr="00D04ABE">
        <w:t>Args</w:t>
      </w:r>
      <w:proofErr w:type="spellEnd"/>
      <w:r w:rsidRPr="00D04ABE">
        <w:t>:</w:t>
      </w:r>
    </w:p>
    <w:p w14:paraId="51E02EBC" w14:textId="77777777" w:rsidR="00D04ABE" w:rsidRPr="00D04ABE" w:rsidRDefault="00D04ABE" w:rsidP="00D04ABE">
      <w:r w:rsidRPr="00D04ABE">
        <w:t>        f: Целевая функция</w:t>
      </w:r>
    </w:p>
    <w:p w14:paraId="206DC20F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grad_f</w:t>
      </w:r>
      <w:proofErr w:type="spellEnd"/>
      <w:r w:rsidRPr="00D04ABE">
        <w:t>: Градиент целевой функции</w:t>
      </w:r>
    </w:p>
    <w:p w14:paraId="2DBA722C" w14:textId="77777777" w:rsidR="00D04ABE" w:rsidRPr="00D04ABE" w:rsidRDefault="00D04ABE" w:rsidP="00D04ABE">
      <w:r w:rsidRPr="00D04ABE">
        <w:t>        x0: Начальная точка</w:t>
      </w:r>
    </w:p>
    <w:p w14:paraId="64BAC8B7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constraints</w:t>
      </w:r>
      <w:proofErr w:type="spellEnd"/>
      <w:r w:rsidRPr="00D04ABE">
        <w:t xml:space="preserve">: Список функций ограничений </w:t>
      </w:r>
      <w:proofErr w:type="spellStart"/>
      <w:r w:rsidRPr="00D04ABE">
        <w:t>g_j</w:t>
      </w:r>
      <w:proofErr w:type="spellEnd"/>
      <w:r w:rsidRPr="00D04ABE">
        <w:t>(x) ≤ 0</w:t>
      </w:r>
    </w:p>
    <w:p w14:paraId="6CB3004D" w14:textId="77777777" w:rsidR="00D04ABE" w:rsidRPr="00D04ABE" w:rsidRDefault="00D04ABE" w:rsidP="00D04ABE">
      <w:r w:rsidRPr="00D04ABE">
        <w:t>        lambda0: Начальные множители для ограничений-равенств (не используется)</w:t>
      </w:r>
    </w:p>
    <w:p w14:paraId="2A1F726D" w14:textId="77777777" w:rsidR="00D04ABE" w:rsidRPr="00D04ABE" w:rsidRDefault="00D04ABE" w:rsidP="00D04ABE">
      <w:r w:rsidRPr="00D04ABE">
        <w:t>        mu0: Начальные множители для ограничений-неравенств</w:t>
      </w:r>
    </w:p>
    <w:p w14:paraId="13757B2B" w14:textId="77777777" w:rsidR="00D04ABE" w:rsidRPr="00D04ABE" w:rsidRDefault="00D04ABE" w:rsidP="00D04ABE">
      <w:r w:rsidRPr="00D04ABE">
        <w:t>        r0: Начальный параметр штрафа</w:t>
      </w:r>
    </w:p>
    <w:p w14:paraId="1D02E39C" w14:textId="77777777" w:rsidR="00D04ABE" w:rsidRPr="00D04ABE" w:rsidRDefault="00D04ABE" w:rsidP="00D04ABE">
      <w:r w:rsidRPr="00D04ABE">
        <w:lastRenderedPageBreak/>
        <w:t>        C: Коэффициент увеличения штрафа</w:t>
      </w:r>
    </w:p>
    <w:p w14:paraId="12E299FD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eps</w:t>
      </w:r>
      <w:proofErr w:type="spellEnd"/>
      <w:r w:rsidRPr="00D04ABE">
        <w:t>: Точность остановки</w:t>
      </w:r>
    </w:p>
    <w:p w14:paraId="1A3A28DF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max_outer_iter</w:t>
      </w:r>
      <w:proofErr w:type="spellEnd"/>
      <w:r w:rsidRPr="00D04ABE">
        <w:t>: Макс. число внешних итераций</w:t>
      </w:r>
    </w:p>
    <w:p w14:paraId="443EC210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max_inner_iter</w:t>
      </w:r>
      <w:proofErr w:type="spellEnd"/>
      <w:r w:rsidRPr="00D04ABE">
        <w:t>: Макс. число итераций внутренней оптимизации</w:t>
      </w:r>
    </w:p>
    <w:p w14:paraId="36A7AB7E" w14:textId="77777777" w:rsidR="00D04ABE" w:rsidRPr="00D04ABE" w:rsidRDefault="00D04ABE" w:rsidP="00D04ABE">
      <w:r w:rsidRPr="00D04ABE">
        <w:t xml:space="preserve">    </w:t>
      </w:r>
    </w:p>
    <w:p w14:paraId="596AC5C8" w14:textId="77777777" w:rsidR="00D04ABE" w:rsidRPr="00D04ABE" w:rsidRDefault="00D04ABE" w:rsidP="00D04ABE">
      <w:r w:rsidRPr="00D04ABE">
        <w:t xml:space="preserve">    </w:t>
      </w:r>
      <w:proofErr w:type="spellStart"/>
      <w:r w:rsidRPr="00D04ABE">
        <w:t>Returns</w:t>
      </w:r>
      <w:proofErr w:type="spellEnd"/>
      <w:r w:rsidRPr="00D04ABE">
        <w:t>:</w:t>
      </w:r>
    </w:p>
    <w:p w14:paraId="70326EA8" w14:textId="77777777" w:rsidR="00D04ABE" w:rsidRPr="00D04ABE" w:rsidRDefault="00D04ABE" w:rsidP="00D04ABE">
      <w:r w:rsidRPr="00D04ABE">
        <w:t>        Словарь с результатами оптимизации</w:t>
      </w:r>
    </w:p>
    <w:p w14:paraId="59CC1D8A" w14:textId="77777777" w:rsidR="00D04ABE" w:rsidRPr="00D04ABE" w:rsidRDefault="00D04ABE" w:rsidP="00D04ABE">
      <w:r w:rsidRPr="00D04ABE">
        <w:t>    """</w:t>
      </w:r>
    </w:p>
    <w:p w14:paraId="06961060" w14:textId="77777777" w:rsidR="00D04ABE" w:rsidRPr="00D04ABE" w:rsidRDefault="00D04ABE" w:rsidP="00D04ABE">
      <w:r w:rsidRPr="00D04ABE">
        <w:t xml:space="preserve">    m = </w:t>
      </w:r>
      <w:proofErr w:type="spellStart"/>
      <w:r w:rsidRPr="00D04ABE">
        <w:t>len</w:t>
      </w:r>
      <w:proofErr w:type="spellEnd"/>
      <w:r w:rsidRPr="00D04ABE">
        <w:t>(</w:t>
      </w:r>
      <w:proofErr w:type="spellStart"/>
      <w:proofErr w:type="gramStart"/>
      <w:r w:rsidRPr="00D04ABE">
        <w:t>constraints</w:t>
      </w:r>
      <w:proofErr w:type="spellEnd"/>
      <w:r w:rsidRPr="00D04ABE">
        <w:t>)  #</w:t>
      </w:r>
      <w:proofErr w:type="gramEnd"/>
      <w:r w:rsidRPr="00D04ABE">
        <w:t xml:space="preserve"> Число ограничений-неравенств</w:t>
      </w:r>
    </w:p>
    <w:p w14:paraId="45FEF32A" w14:textId="77777777" w:rsidR="00D04ABE" w:rsidRPr="00D04ABE" w:rsidRDefault="00D04ABE" w:rsidP="00D04ABE">
      <w:r w:rsidRPr="00D04ABE">
        <w:t xml:space="preserve">    </w:t>
      </w:r>
    </w:p>
    <w:p w14:paraId="60C36640" w14:textId="77777777" w:rsidR="00D04ABE" w:rsidRPr="00D04ABE" w:rsidRDefault="00D04ABE" w:rsidP="00D04ABE">
      <w:r w:rsidRPr="00D04ABE">
        <w:t>    # Инициализация множителей Лагранжа</w:t>
      </w:r>
    </w:p>
    <w:p w14:paraId="433696D7" w14:textId="77777777" w:rsidR="00D04ABE" w:rsidRPr="00D04ABE" w:rsidRDefault="00D04ABE" w:rsidP="00D04ABE">
      <w:r w:rsidRPr="00D04ABE">
        <w:t xml:space="preserve">    </w:t>
      </w:r>
      <w:proofErr w:type="spellStart"/>
      <w:r w:rsidRPr="00D04ABE">
        <w:t>if</w:t>
      </w:r>
      <w:proofErr w:type="spellEnd"/>
      <w:r w:rsidRPr="00D04ABE">
        <w:t xml:space="preserve"> mu0 </w:t>
      </w:r>
      <w:proofErr w:type="spellStart"/>
      <w:r w:rsidRPr="00D04ABE">
        <w:t>is</w:t>
      </w:r>
      <w:proofErr w:type="spellEnd"/>
      <w:r w:rsidRPr="00D04ABE">
        <w:t xml:space="preserve"> </w:t>
      </w:r>
      <w:proofErr w:type="spellStart"/>
      <w:r w:rsidRPr="00D04ABE">
        <w:t>None</w:t>
      </w:r>
      <w:proofErr w:type="spellEnd"/>
      <w:r w:rsidRPr="00D04ABE">
        <w:t>:</w:t>
      </w:r>
    </w:p>
    <w:p w14:paraId="20459E09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r w:rsidRPr="00D04ABE">
        <w:rPr>
          <w:lang w:val="en-US"/>
        </w:rPr>
        <w:t xml:space="preserve">mu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(m)</w:t>
      </w:r>
    </w:p>
    <w:p w14:paraId="29CC704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else:</w:t>
      </w:r>
    </w:p>
    <w:p w14:paraId="22FBFF5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mu = mu0.copy()</w:t>
      </w:r>
    </w:p>
    <w:p w14:paraId="387F017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B675AA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history = {</w:t>
      </w:r>
    </w:p>
    <w:p w14:paraId="470D127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'x': [x</w:t>
      </w:r>
      <w:proofErr w:type="gramStart"/>
      <w:r w:rsidRPr="00D04ABE">
        <w:rPr>
          <w:lang w:val="en-US"/>
        </w:rPr>
        <w:t>0.copy</w:t>
      </w:r>
      <w:proofErr w:type="gramEnd"/>
      <w:r w:rsidRPr="00D04ABE">
        <w:rPr>
          <w:lang w:val="en-US"/>
        </w:rPr>
        <w:t>()],</w:t>
      </w:r>
    </w:p>
    <w:p w14:paraId="5B89D41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'f': [f(x0)],</w:t>
      </w:r>
    </w:p>
    <w:p w14:paraId="5199678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'r': [r0],</w:t>
      </w:r>
    </w:p>
    <w:p w14:paraId="0526116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'mu': [</w:t>
      </w:r>
      <w:proofErr w:type="spellStart"/>
      <w:proofErr w:type="gramStart"/>
      <w:r w:rsidRPr="00D04ABE">
        <w:rPr>
          <w:lang w:val="en-US"/>
        </w:rPr>
        <w:t>mu.copy</w:t>
      </w:r>
      <w:proofErr w:type="spellEnd"/>
      <w:proofErr w:type="gramEnd"/>
      <w:r w:rsidRPr="00D04ABE">
        <w:rPr>
          <w:lang w:val="en-US"/>
        </w:rPr>
        <w:t>()],</w:t>
      </w:r>
    </w:p>
    <w:p w14:paraId="207617A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'feasible': [all(g(x0) &lt;= 1e-6 for g in constraints)]</w:t>
      </w:r>
    </w:p>
    <w:p w14:paraId="6D7516F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3FFFB4C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FC76AF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x = x</w:t>
      </w:r>
      <w:proofErr w:type="gramStart"/>
      <w:r w:rsidRPr="00D04ABE">
        <w:rPr>
          <w:lang w:val="en-US"/>
        </w:rPr>
        <w:t>0.copy</w:t>
      </w:r>
      <w:proofErr w:type="gramEnd"/>
      <w:r w:rsidRPr="00D04ABE">
        <w:rPr>
          <w:lang w:val="en-US"/>
        </w:rPr>
        <w:t>()</w:t>
      </w:r>
    </w:p>
    <w:p w14:paraId="305E9D4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 = r0</w:t>
      </w:r>
    </w:p>
    <w:p w14:paraId="38C4A50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AFCD20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):</w:t>
      </w:r>
    </w:p>
    <w:p w14:paraId="0011CBAF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# Модифицированная функция Лагранжа</w:t>
      </w:r>
    </w:p>
    <w:p w14:paraId="45BF9F2A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def</w:t>
      </w:r>
      <w:proofErr w:type="spellEnd"/>
      <w:r w:rsidRPr="00D04ABE">
        <w:t xml:space="preserve"> L(x):</w:t>
      </w:r>
    </w:p>
    <w:p w14:paraId="6349D6A3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    </w:t>
      </w:r>
      <w:proofErr w:type="spellStart"/>
      <w:r w:rsidRPr="00D04ABE">
        <w:rPr>
          <w:lang w:val="en-US"/>
        </w:rPr>
        <w:t>val</w:t>
      </w:r>
      <w:proofErr w:type="spellEnd"/>
      <w:r w:rsidRPr="00D04ABE">
        <w:rPr>
          <w:lang w:val="en-US"/>
        </w:rPr>
        <w:t xml:space="preserve"> = f(x)</w:t>
      </w:r>
    </w:p>
    <w:p w14:paraId="22BC248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for j, g in enumerate(constraints):</w:t>
      </w:r>
    </w:p>
    <w:p w14:paraId="26D20571" w14:textId="77777777" w:rsidR="00D04ABE" w:rsidRPr="00D04ABE" w:rsidRDefault="00D04ABE" w:rsidP="00D04ABE">
      <w:r w:rsidRPr="00D04ABE">
        <w:rPr>
          <w:lang w:val="en-US"/>
        </w:rPr>
        <w:t xml:space="preserve">                </w:t>
      </w:r>
      <w:proofErr w:type="spellStart"/>
      <w:r w:rsidRPr="00D04ABE">
        <w:t>g_val</w:t>
      </w:r>
      <w:proofErr w:type="spellEnd"/>
      <w:r w:rsidRPr="00D04ABE">
        <w:t xml:space="preserve"> = g(x)</w:t>
      </w:r>
    </w:p>
    <w:p w14:paraId="622794F1" w14:textId="77777777" w:rsidR="00D04ABE" w:rsidRPr="00D04ABE" w:rsidRDefault="00D04ABE" w:rsidP="00D04ABE">
      <w:r w:rsidRPr="00D04ABE">
        <w:t>                # Для ограничений-неравенств</w:t>
      </w:r>
    </w:p>
    <w:p w14:paraId="2389DA0A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        </w:t>
      </w:r>
      <w:r w:rsidRPr="00D04ABE">
        <w:rPr>
          <w:lang w:val="en-US"/>
        </w:rPr>
        <w:t xml:space="preserve">combined = mu[j] + r * </w:t>
      </w:r>
      <w:proofErr w:type="spellStart"/>
      <w:r w:rsidRPr="00D04ABE">
        <w:rPr>
          <w:lang w:val="en-US"/>
        </w:rPr>
        <w:t>g_val</w:t>
      </w:r>
      <w:proofErr w:type="spellEnd"/>
    </w:p>
    <w:p w14:paraId="7A7E681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r w:rsidRPr="00D04ABE">
        <w:rPr>
          <w:lang w:val="en-US"/>
        </w:rPr>
        <w:t>val</w:t>
      </w:r>
      <w:proofErr w:type="spellEnd"/>
      <w:r w:rsidRPr="00D04ABE">
        <w:rPr>
          <w:lang w:val="en-US"/>
        </w:rPr>
        <w:t xml:space="preserve"> += (1 / (2 * r)) * (</w:t>
      </w:r>
      <w:proofErr w:type="gramStart"/>
      <w:r w:rsidRPr="00D04ABE">
        <w:rPr>
          <w:lang w:val="en-US"/>
        </w:rPr>
        <w:t>max(</w:t>
      </w:r>
      <w:proofErr w:type="gramEnd"/>
      <w:r w:rsidRPr="00D04ABE">
        <w:rPr>
          <w:lang w:val="en-US"/>
        </w:rPr>
        <w:t xml:space="preserve">0, </w:t>
      </w:r>
      <w:proofErr w:type="gramStart"/>
      <w:r w:rsidRPr="00D04ABE">
        <w:rPr>
          <w:lang w:val="en-US"/>
        </w:rPr>
        <w:t>combined)*</w:t>
      </w:r>
      <w:proofErr w:type="gramEnd"/>
      <w:r w:rsidRPr="00D04ABE">
        <w:rPr>
          <w:lang w:val="en-US"/>
        </w:rPr>
        <w:t>*2 - mu[j]**2)</w:t>
      </w:r>
    </w:p>
    <w:p w14:paraId="5E6CAFA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return </w:t>
      </w:r>
      <w:proofErr w:type="spellStart"/>
      <w:r w:rsidRPr="00D04ABE">
        <w:rPr>
          <w:lang w:val="en-US"/>
        </w:rPr>
        <w:t>val</w:t>
      </w:r>
      <w:proofErr w:type="spellEnd"/>
    </w:p>
    <w:p w14:paraId="0A9C27A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3A95D0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def </w:t>
      </w:r>
      <w:proofErr w:type="spellStart"/>
      <w:r w:rsidRPr="00D04ABE">
        <w:rPr>
          <w:lang w:val="en-US"/>
        </w:rPr>
        <w:t>grad_L</w:t>
      </w:r>
      <w:proofErr w:type="spellEnd"/>
      <w:r w:rsidRPr="00D04ABE">
        <w:rPr>
          <w:lang w:val="en-US"/>
        </w:rPr>
        <w:t>(x):</w:t>
      </w:r>
    </w:p>
    <w:p w14:paraId="3361991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grad =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(x)</w:t>
      </w:r>
    </w:p>
    <w:p w14:paraId="423B349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for j, g in enumerate(constraints):</w:t>
      </w:r>
    </w:p>
    <w:p w14:paraId="745D5CE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 xml:space="preserve"> = g(x)</w:t>
      </w:r>
    </w:p>
    <w:p w14:paraId="3CC1A77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combined = mu[j] + r * </w:t>
      </w:r>
      <w:proofErr w:type="spellStart"/>
      <w:r w:rsidRPr="00D04ABE">
        <w:rPr>
          <w:lang w:val="en-US"/>
        </w:rPr>
        <w:t>g_val</w:t>
      </w:r>
      <w:proofErr w:type="spellEnd"/>
    </w:p>
    <w:p w14:paraId="6C416367" w14:textId="77777777" w:rsidR="00D04ABE" w:rsidRPr="00D04ABE" w:rsidRDefault="00D04ABE" w:rsidP="00D04ABE">
      <w:r w:rsidRPr="00D04ABE">
        <w:rPr>
          <w:lang w:val="en-US"/>
        </w:rPr>
        <w:t xml:space="preserve">                </w:t>
      </w:r>
      <w:proofErr w:type="spellStart"/>
      <w:r w:rsidRPr="00D04ABE">
        <w:t>if</w:t>
      </w:r>
      <w:proofErr w:type="spellEnd"/>
      <w:r w:rsidRPr="00D04ABE">
        <w:t xml:space="preserve"> </w:t>
      </w:r>
      <w:proofErr w:type="spellStart"/>
      <w:proofErr w:type="gramStart"/>
      <w:r w:rsidRPr="00D04ABE">
        <w:t>combined</w:t>
      </w:r>
      <w:proofErr w:type="spellEnd"/>
      <w:r w:rsidRPr="00D04ABE">
        <w:t xml:space="preserve"> &gt;</w:t>
      </w:r>
      <w:proofErr w:type="gramEnd"/>
      <w:r w:rsidRPr="00D04ABE">
        <w:t xml:space="preserve"> 0:</w:t>
      </w:r>
    </w:p>
    <w:p w14:paraId="238F5FF4" w14:textId="77777777" w:rsidR="00D04ABE" w:rsidRPr="00D04ABE" w:rsidRDefault="00D04ABE" w:rsidP="00D04ABE">
      <w:r w:rsidRPr="00D04ABE">
        <w:t>                    # Градиент ограничения (аппроксимация)</w:t>
      </w:r>
    </w:p>
    <w:p w14:paraId="4E60DF18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            </w:t>
      </w:r>
      <w:proofErr w:type="spellStart"/>
      <w:r w:rsidRPr="00D04ABE">
        <w:rPr>
          <w:lang w:val="en-US"/>
        </w:rPr>
        <w:t>grad_g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constraint_gradient_</w:t>
      </w:r>
      <w:proofErr w:type="gramStart"/>
      <w:r w:rsidRPr="00D04ABE">
        <w:rPr>
          <w:lang w:val="en-US"/>
        </w:rPr>
        <w:t>approx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constraints[j])</w:t>
      </w:r>
    </w:p>
    <w:p w14:paraId="755B722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grad += combined * </w:t>
      </w:r>
      <w:proofErr w:type="spellStart"/>
      <w:r w:rsidRPr="00D04ABE">
        <w:rPr>
          <w:lang w:val="en-US"/>
        </w:rPr>
        <w:t>grad_g</w:t>
      </w:r>
      <w:proofErr w:type="spellEnd"/>
    </w:p>
    <w:p w14:paraId="5038667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return grad</w:t>
      </w:r>
    </w:p>
    <w:p w14:paraId="1EBED02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9440624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# Минимизация модифицированной функции Лагранжа</w:t>
      </w:r>
    </w:p>
    <w:p w14:paraId="61AC5FBA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try</w:t>
      </w:r>
      <w:proofErr w:type="spellEnd"/>
      <w:r w:rsidRPr="00D04ABE">
        <w:t>:</w:t>
      </w:r>
    </w:p>
    <w:p w14:paraId="2CE15BCE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    </w:t>
      </w:r>
      <w:r w:rsidRPr="00D04ABE">
        <w:rPr>
          <w:lang w:val="en-US"/>
        </w:rPr>
        <w:t xml:space="preserve">from optimization import </w:t>
      </w:r>
      <w:proofErr w:type="spellStart"/>
      <w:r w:rsidRPr="00D04ABE">
        <w:rPr>
          <w:lang w:val="en-US"/>
        </w:rPr>
        <w:t>lbfgs</w:t>
      </w:r>
      <w:proofErr w:type="spellEnd"/>
    </w:p>
    <w:p w14:paraId="5C8BC3A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result = </w:t>
      </w:r>
      <w:proofErr w:type="spellStart"/>
      <w:proofErr w:type="gramStart"/>
      <w:r w:rsidRPr="00D04ABE">
        <w:rPr>
          <w:lang w:val="en-US"/>
        </w:rPr>
        <w:t>lbfgs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L, </w:t>
      </w:r>
      <w:proofErr w:type="spellStart"/>
      <w:r w:rsidRPr="00D04ABE">
        <w:rPr>
          <w:lang w:val="en-US"/>
        </w:rPr>
        <w:t>grad_L</w:t>
      </w:r>
      <w:proofErr w:type="spellEnd"/>
      <w:r w:rsidRPr="00D04ABE">
        <w:rPr>
          <w:lang w:val="en-US"/>
        </w:rPr>
        <w:t xml:space="preserve">, x,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max_inner_iter</w:t>
      </w:r>
      <w:proofErr w:type="spellEnd"/>
      <w:r w:rsidRPr="00D04ABE">
        <w:rPr>
          <w:lang w:val="en-US"/>
        </w:rPr>
        <w:t>)</w:t>
      </w:r>
    </w:p>
    <w:p w14:paraId="78DCD08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except </w:t>
      </w:r>
      <w:proofErr w:type="spellStart"/>
      <w:r w:rsidRPr="00D04ABE">
        <w:rPr>
          <w:lang w:val="en-US"/>
        </w:rPr>
        <w:t>ImportError</w:t>
      </w:r>
      <w:proofErr w:type="spellEnd"/>
      <w:r w:rsidRPr="00D04ABE">
        <w:rPr>
          <w:lang w:val="en-US"/>
        </w:rPr>
        <w:t>:</w:t>
      </w:r>
    </w:p>
    <w:p w14:paraId="4A37B69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from </w:t>
      </w:r>
      <w:proofErr w:type="spellStart"/>
      <w:proofErr w:type="gramStart"/>
      <w:r w:rsidRPr="00D04ABE">
        <w:rPr>
          <w:lang w:val="en-US"/>
        </w:rPr>
        <w:t>scipy.optimize</w:t>
      </w:r>
      <w:proofErr w:type="spellEnd"/>
      <w:proofErr w:type="gramEnd"/>
      <w:r w:rsidRPr="00D04ABE">
        <w:rPr>
          <w:lang w:val="en-US"/>
        </w:rPr>
        <w:t xml:space="preserve"> import minimize</w:t>
      </w:r>
    </w:p>
    <w:p w14:paraId="56655F1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result = </w:t>
      </w:r>
      <w:proofErr w:type="gramStart"/>
      <w:r w:rsidRPr="00D04ABE">
        <w:rPr>
          <w:lang w:val="en-US"/>
        </w:rPr>
        <w:t>minimize(</w:t>
      </w:r>
      <w:proofErr w:type="gramEnd"/>
      <w:r w:rsidRPr="00D04ABE">
        <w:rPr>
          <w:lang w:val="en-US"/>
        </w:rPr>
        <w:t xml:space="preserve">L, x, method='L-BFGS-B', </w:t>
      </w:r>
      <w:proofErr w:type="spellStart"/>
      <w:r w:rsidRPr="00D04ABE">
        <w:rPr>
          <w:lang w:val="en-US"/>
        </w:rPr>
        <w:t>jac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grad_L</w:t>
      </w:r>
      <w:proofErr w:type="spellEnd"/>
      <w:r w:rsidRPr="00D04ABE">
        <w:rPr>
          <w:lang w:val="en-US"/>
        </w:rPr>
        <w:t>)</w:t>
      </w:r>
    </w:p>
    <w:p w14:paraId="09FE5FE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result = {'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result.x</w:t>
      </w:r>
      <w:proofErr w:type="spellEnd"/>
      <w:r w:rsidRPr="00D04ABE">
        <w:rPr>
          <w:lang w:val="en-US"/>
        </w:rPr>
        <w:t>,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result.fun</w:t>
      </w:r>
      <w:proofErr w:type="spellEnd"/>
      <w:r w:rsidRPr="00D04ABE">
        <w:rPr>
          <w:lang w:val="en-US"/>
        </w:rPr>
        <w:t xml:space="preserve">, 'iterations': </w:t>
      </w:r>
      <w:proofErr w:type="spellStart"/>
      <w:r w:rsidRPr="00D04ABE">
        <w:rPr>
          <w:lang w:val="en-US"/>
        </w:rPr>
        <w:t>result.nit</w:t>
      </w:r>
      <w:proofErr w:type="spellEnd"/>
      <w:r w:rsidRPr="00D04ABE">
        <w:rPr>
          <w:lang w:val="en-US"/>
        </w:rPr>
        <w:t>}</w:t>
      </w:r>
    </w:p>
    <w:p w14:paraId="7EB1291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</w:p>
    <w:p w14:paraId="6D82E00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 xml:space="preserve"> = 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</w:t>
      </w:r>
    </w:p>
    <w:p w14:paraId="50D84F1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5601A20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# Обновление множителей Лагранжа</w:t>
      </w:r>
    </w:p>
    <w:p w14:paraId="22D70A81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mu_new</w:t>
      </w:r>
      <w:proofErr w:type="spellEnd"/>
      <w:r w:rsidRPr="00D04ABE">
        <w:t xml:space="preserve"> = </w:t>
      </w:r>
      <w:proofErr w:type="spellStart"/>
      <w:proofErr w:type="gramStart"/>
      <w:r w:rsidRPr="00D04ABE">
        <w:t>np.zeros</w:t>
      </w:r>
      <w:proofErr w:type="spellEnd"/>
      <w:proofErr w:type="gramEnd"/>
      <w:r w:rsidRPr="00D04ABE">
        <w:t>(m)</w:t>
      </w:r>
    </w:p>
    <w:p w14:paraId="2EBAB847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r w:rsidRPr="00D04ABE">
        <w:rPr>
          <w:lang w:val="en-US"/>
        </w:rPr>
        <w:t>for j, g in enumerate(constraints):</w:t>
      </w:r>
    </w:p>
    <w:p w14:paraId="4C3C453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 xml:space="preserve"> = g(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</w:t>
      </w:r>
    </w:p>
    <w:p w14:paraId="3F3875D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mu_new</w:t>
      </w:r>
      <w:proofErr w:type="spellEnd"/>
      <w:r w:rsidRPr="00D04ABE">
        <w:rPr>
          <w:lang w:val="en-US"/>
        </w:rPr>
        <w:t xml:space="preserve">[j] = </w:t>
      </w:r>
      <w:proofErr w:type="gramStart"/>
      <w:r w:rsidRPr="00D04ABE">
        <w:rPr>
          <w:lang w:val="en-US"/>
        </w:rPr>
        <w:t>max(</w:t>
      </w:r>
      <w:proofErr w:type="gramEnd"/>
      <w:r w:rsidRPr="00D04ABE">
        <w:rPr>
          <w:lang w:val="en-US"/>
        </w:rPr>
        <w:t xml:space="preserve">0, mu[j] + r *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>)</w:t>
      </w:r>
    </w:p>
    <w:p w14:paraId="740DCD0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507EDB5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r w:rsidRPr="00D04ABE">
        <w:t>Проверка</w:t>
      </w:r>
      <w:r w:rsidRPr="00D04ABE">
        <w:rPr>
          <w:lang w:val="en-US"/>
        </w:rPr>
        <w:t xml:space="preserve"> </w:t>
      </w:r>
      <w:r w:rsidRPr="00D04ABE">
        <w:t>окончания</w:t>
      </w:r>
    </w:p>
    <w:p w14:paraId="2DB2283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max_violation</w:t>
      </w:r>
      <w:proofErr w:type="spellEnd"/>
      <w:r w:rsidRPr="00D04ABE">
        <w:rPr>
          <w:lang w:val="en-US"/>
        </w:rPr>
        <w:t xml:space="preserve"> = max(abs(g(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)) for g in constraints)</w:t>
      </w:r>
    </w:p>
    <w:p w14:paraId="26BDD75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feasible, _ =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wrapper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</w:t>
      </w:r>
    </w:p>
    <w:p w14:paraId="5BFB0D2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93393B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history['x'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new.copy</w:t>
      </w:r>
      <w:proofErr w:type="spellEnd"/>
      <w:proofErr w:type="gramEnd"/>
      <w:r w:rsidRPr="00D04ABE">
        <w:rPr>
          <w:lang w:val="en-US"/>
        </w:rPr>
        <w:t>())</w:t>
      </w:r>
    </w:p>
    <w:p w14:paraId="5AB790F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))</w:t>
      </w:r>
    </w:p>
    <w:p w14:paraId="4F40AB9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history['r'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(r)</w:t>
      </w:r>
    </w:p>
    <w:p w14:paraId="7F02CC1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history['mu'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mu_</w:t>
      </w:r>
      <w:proofErr w:type="gramStart"/>
      <w:r w:rsidRPr="00D04ABE">
        <w:rPr>
          <w:lang w:val="en-US"/>
        </w:rPr>
        <w:t>new.copy</w:t>
      </w:r>
      <w:proofErr w:type="spellEnd"/>
      <w:proofErr w:type="gramEnd"/>
      <w:r w:rsidRPr="00D04ABE">
        <w:rPr>
          <w:lang w:val="en-US"/>
        </w:rPr>
        <w:t>())</w:t>
      </w:r>
    </w:p>
    <w:p w14:paraId="295C76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history['feasible'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(feasible)</w:t>
      </w:r>
    </w:p>
    <w:p w14:paraId="5B2F9FC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D125F6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r w:rsidRPr="00D04ABE">
        <w:t>Критерий</w:t>
      </w:r>
      <w:r w:rsidRPr="00D04ABE">
        <w:rPr>
          <w:lang w:val="en-US"/>
        </w:rPr>
        <w:t xml:space="preserve"> </w:t>
      </w:r>
      <w:r w:rsidRPr="00D04ABE">
        <w:t>остановки</w:t>
      </w:r>
    </w:p>
    <w:p w14:paraId="54E3BE4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mu_change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np.linalg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norm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mu_new</w:t>
      </w:r>
      <w:proofErr w:type="spellEnd"/>
      <w:r w:rsidRPr="00D04ABE">
        <w:rPr>
          <w:lang w:val="en-US"/>
        </w:rPr>
        <w:t xml:space="preserve"> - mu)</w:t>
      </w:r>
    </w:p>
    <w:p w14:paraId="40076FE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max_violation</w:t>
      </w:r>
      <w:proofErr w:type="spellEnd"/>
      <w:r w:rsidRPr="00D04ABE">
        <w:rPr>
          <w:lang w:val="en-US"/>
        </w:rPr>
        <w:t xml:space="preserve"> &lt;= eps and </w:t>
      </w:r>
      <w:proofErr w:type="spellStart"/>
      <w:r w:rsidRPr="00D04ABE">
        <w:rPr>
          <w:lang w:val="en-US"/>
        </w:rPr>
        <w:t>mu_change</w:t>
      </w:r>
      <w:proofErr w:type="spellEnd"/>
      <w:r w:rsidRPr="00D04ABE">
        <w:rPr>
          <w:lang w:val="en-US"/>
        </w:rPr>
        <w:t xml:space="preserve"> &lt;= eps:</w:t>
      </w:r>
    </w:p>
    <w:p w14:paraId="785DB18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return {</w:t>
      </w:r>
    </w:p>
    <w:p w14:paraId="3D70B7D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</w:t>
      </w:r>
    </w:p>
    <w:p w14:paraId="2848F89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),</w:t>
      </w:r>
    </w:p>
    <w:p w14:paraId="127571A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'iterations': k + 1,</w:t>
      </w:r>
    </w:p>
    <w:p w14:paraId="3E95E15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proofErr w:type="gramStart"/>
      <w:r w:rsidRPr="00D04ABE">
        <w:rPr>
          <w:lang w:val="en-US"/>
        </w:rPr>
        <w:t>lagrange</w:t>
      </w:r>
      <w:proofErr w:type="gramEnd"/>
      <w:r w:rsidRPr="00D04ABE">
        <w:rPr>
          <w:lang w:val="en-US"/>
        </w:rPr>
        <w:t>_multipliers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mu_new</w:t>
      </w:r>
      <w:proofErr w:type="spellEnd"/>
      <w:r w:rsidRPr="00D04ABE">
        <w:rPr>
          <w:lang w:val="en-US"/>
        </w:rPr>
        <w:t>,</w:t>
      </w:r>
    </w:p>
    <w:p w14:paraId="16F3BAD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'feasible': feasible,</w:t>
      </w:r>
    </w:p>
    <w:p w14:paraId="1F53FFA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'history': history,</w:t>
      </w:r>
    </w:p>
    <w:p w14:paraId="7483AE4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'method': '</w:t>
      </w:r>
      <w:proofErr w:type="spellStart"/>
      <w:r w:rsidRPr="00D04ABE">
        <w:rPr>
          <w:lang w:val="en-US"/>
        </w:rPr>
        <w:t>modified_lagrange</w:t>
      </w:r>
      <w:proofErr w:type="spellEnd"/>
      <w:r w:rsidRPr="00D04ABE">
        <w:rPr>
          <w:lang w:val="en-US"/>
        </w:rPr>
        <w:t>'</w:t>
      </w:r>
    </w:p>
    <w:p w14:paraId="7AC23A0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}</w:t>
      </w:r>
    </w:p>
    <w:p w14:paraId="0839F79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2DC20D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r w:rsidRPr="00D04ABE">
        <w:t>Обновление</w:t>
      </w:r>
      <w:r w:rsidRPr="00D04ABE">
        <w:rPr>
          <w:lang w:val="en-US"/>
        </w:rPr>
        <w:t xml:space="preserve"> </w:t>
      </w:r>
      <w:r w:rsidRPr="00D04ABE">
        <w:t>параметров</w:t>
      </w:r>
    </w:p>
    <w:p w14:paraId="41E5A34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mu = </w:t>
      </w:r>
      <w:proofErr w:type="spellStart"/>
      <w:r w:rsidRPr="00D04ABE">
        <w:rPr>
          <w:lang w:val="en-US"/>
        </w:rPr>
        <w:t>mu_new</w:t>
      </w:r>
      <w:proofErr w:type="spellEnd"/>
    </w:p>
    <w:p w14:paraId="21B6220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max_violation</w:t>
      </w:r>
      <w:proofErr w:type="spellEnd"/>
      <w:r w:rsidRPr="00D04ABE">
        <w:rPr>
          <w:lang w:val="en-US"/>
        </w:rPr>
        <w:t xml:space="preserve"> &gt; eps / 10:</w:t>
      </w:r>
    </w:p>
    <w:p w14:paraId="63443FB5" w14:textId="77777777" w:rsidR="00D04ABE" w:rsidRPr="00D04ABE" w:rsidRDefault="00D04ABE" w:rsidP="00D04ABE">
      <w:r w:rsidRPr="00D04ABE">
        <w:rPr>
          <w:lang w:val="en-US"/>
        </w:rPr>
        <w:t xml:space="preserve">            </w:t>
      </w:r>
      <w:r w:rsidRPr="00D04ABE">
        <w:t xml:space="preserve">r = r * </w:t>
      </w:r>
      <w:proofErr w:type="gramStart"/>
      <w:r w:rsidRPr="00D04ABE">
        <w:t>C  #</w:t>
      </w:r>
      <w:proofErr w:type="gramEnd"/>
      <w:r w:rsidRPr="00D04ABE">
        <w:t xml:space="preserve"> Увеличиваем штраф если нарушения велики</w:t>
      </w:r>
    </w:p>
    <w:p w14:paraId="4C4CE270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r w:rsidRPr="00D04ABE">
        <w:rPr>
          <w:lang w:val="en-US"/>
        </w:rPr>
        <w:t xml:space="preserve">x = </w:t>
      </w:r>
      <w:proofErr w:type="spellStart"/>
      <w:r w:rsidRPr="00D04ABE">
        <w:rPr>
          <w:lang w:val="en-US"/>
        </w:rPr>
        <w:t>x_new</w:t>
      </w:r>
      <w:proofErr w:type="spellEnd"/>
    </w:p>
    <w:p w14:paraId="3C97BAC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3E63BB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{</w:t>
      </w:r>
    </w:p>
    <w:p w14:paraId="528CBA6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': x,</w:t>
      </w:r>
    </w:p>
    <w:p w14:paraId="7BD72D9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f(x),</w:t>
      </w:r>
    </w:p>
    <w:p w14:paraId="08FC306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'iterations':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,</w:t>
      </w:r>
    </w:p>
    <w:p w14:paraId="4DDA9F2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proofErr w:type="gramStart"/>
      <w:r w:rsidRPr="00D04ABE">
        <w:rPr>
          <w:lang w:val="en-US"/>
        </w:rPr>
        <w:t>lagrange</w:t>
      </w:r>
      <w:proofErr w:type="gramEnd"/>
      <w:r w:rsidRPr="00D04ABE">
        <w:rPr>
          <w:lang w:val="en-US"/>
        </w:rPr>
        <w:t>_multipliers</w:t>
      </w:r>
      <w:proofErr w:type="spellEnd"/>
      <w:r w:rsidRPr="00D04ABE">
        <w:rPr>
          <w:lang w:val="en-US"/>
        </w:rPr>
        <w:t>': mu,</w:t>
      </w:r>
    </w:p>
    <w:p w14:paraId="5717DDE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'feasible':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wrapper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gramStart"/>
      <w:r w:rsidRPr="00D04ABE">
        <w:rPr>
          <w:lang w:val="en-US"/>
        </w:rPr>
        <w:t>constraints)[</w:t>
      </w:r>
      <w:proofErr w:type="gramEnd"/>
      <w:r w:rsidRPr="00D04ABE">
        <w:rPr>
          <w:lang w:val="en-US"/>
        </w:rPr>
        <w:t>0],</w:t>
      </w:r>
    </w:p>
    <w:p w14:paraId="49A7C44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'history': history,</w:t>
      </w:r>
    </w:p>
    <w:p w14:paraId="442097F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'method': '</w:t>
      </w:r>
      <w:proofErr w:type="spellStart"/>
      <w:r w:rsidRPr="00D04ABE">
        <w:rPr>
          <w:lang w:val="en-US"/>
        </w:rPr>
        <w:t>modified_lagrange</w:t>
      </w:r>
      <w:proofErr w:type="spellEnd"/>
      <w:r w:rsidRPr="00D04ABE">
        <w:rPr>
          <w:lang w:val="en-US"/>
        </w:rPr>
        <w:t>',</w:t>
      </w:r>
    </w:p>
    <w:p w14:paraId="31732BA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'converged': False</w:t>
      </w:r>
    </w:p>
    <w:p w14:paraId="2A5EC41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10949992" w14:textId="77777777" w:rsidR="00D04ABE" w:rsidRPr="00D04ABE" w:rsidRDefault="00D04ABE" w:rsidP="00D04ABE">
      <w:pPr>
        <w:rPr>
          <w:lang w:val="en-US"/>
        </w:rPr>
      </w:pPr>
    </w:p>
    <w:p w14:paraId="2FD41DE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constraint_gradient_</w:t>
      </w:r>
      <w:proofErr w:type="gramStart"/>
      <w:r w:rsidRPr="00D04ABE">
        <w:rPr>
          <w:lang w:val="en-US"/>
        </w:rPr>
        <w:t>approx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g: Callable, </w:t>
      </w:r>
    </w:p>
    <w:p w14:paraId="778BF2A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eps: float = 1e-8) -&gt;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:</w:t>
      </w:r>
    </w:p>
    <w:p w14:paraId="4EE97C76" w14:textId="77777777" w:rsidR="00D04ABE" w:rsidRPr="00D04ABE" w:rsidRDefault="00D04ABE" w:rsidP="00D04ABE">
      <w:r w:rsidRPr="00D04ABE">
        <w:rPr>
          <w:lang w:val="en-US"/>
        </w:rPr>
        <w:t xml:space="preserve">    </w:t>
      </w:r>
      <w:r w:rsidRPr="00D04ABE">
        <w:t>"""Аппроксимация градиента ограничения конечными разностями."""</w:t>
      </w:r>
    </w:p>
    <w:p w14:paraId="6E589BE6" w14:textId="77777777" w:rsidR="00D04ABE" w:rsidRPr="00D04ABE" w:rsidRDefault="00D04ABE" w:rsidP="00D04ABE">
      <w:pPr>
        <w:rPr>
          <w:lang w:val="en-US"/>
        </w:rPr>
      </w:pPr>
      <w:r w:rsidRPr="00D04ABE">
        <w:t xml:space="preserve">    </w:t>
      </w:r>
      <w:r w:rsidRPr="00D04ABE">
        <w:rPr>
          <w:lang w:val="en-US"/>
        </w:rPr>
        <w:t xml:space="preserve">n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(x)</w:t>
      </w:r>
    </w:p>
    <w:p w14:paraId="5861A90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grad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(n)</w:t>
      </w:r>
    </w:p>
    <w:p w14:paraId="359DA5A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BE85E5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 in range(n):</w:t>
      </w:r>
    </w:p>
    <w:p w14:paraId="1C7820A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478A441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1E623B5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+= eps</w:t>
      </w:r>
    </w:p>
    <w:p w14:paraId="398C039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-= eps</w:t>
      </w:r>
    </w:p>
    <w:p w14:paraId="4B71FF5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6F5E47E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grad[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= (g(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>) - g(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>)) / (2 * eps)</w:t>
      </w:r>
    </w:p>
    <w:p w14:paraId="0EF987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5C3481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grad</w:t>
      </w:r>
    </w:p>
    <w:p w14:paraId="7FB0D75E" w14:textId="77777777" w:rsidR="00D04ABE" w:rsidRPr="00D04ABE" w:rsidRDefault="00D04ABE" w:rsidP="00D04ABE">
      <w:pPr>
        <w:rPr>
          <w:lang w:val="en-US"/>
        </w:rPr>
      </w:pPr>
    </w:p>
    <w:p w14:paraId="3E43228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wrapper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308FF50D" w14:textId="77777777" w:rsidR="00D04ABE" w:rsidRPr="00D04ABE" w:rsidRDefault="00D04ABE" w:rsidP="00D04ABE">
      <w:r w:rsidRPr="00D04ABE">
        <w:rPr>
          <w:lang w:val="en-US"/>
        </w:rPr>
        <w:t>                               </w:t>
      </w:r>
      <w:proofErr w:type="spellStart"/>
      <w:r w:rsidRPr="00D04ABE">
        <w:t>tol</w:t>
      </w:r>
      <w:proofErr w:type="spellEnd"/>
      <w:r w:rsidRPr="00D04ABE">
        <w:t xml:space="preserve">: </w:t>
      </w:r>
      <w:proofErr w:type="spellStart"/>
      <w:r w:rsidRPr="00D04ABE">
        <w:t>float</w:t>
      </w:r>
      <w:proofErr w:type="spellEnd"/>
      <w:r w:rsidRPr="00D04ABE">
        <w:t xml:space="preserve"> = 1e-6) -&gt; </w:t>
      </w:r>
      <w:proofErr w:type="spellStart"/>
      <w:r w:rsidRPr="00D04ABE">
        <w:t>tuple</w:t>
      </w:r>
      <w:proofErr w:type="spellEnd"/>
      <w:r w:rsidRPr="00D04ABE">
        <w:t>:</w:t>
      </w:r>
    </w:p>
    <w:p w14:paraId="1DB8B80F" w14:textId="77777777" w:rsidR="00D04ABE" w:rsidRPr="00D04ABE" w:rsidRDefault="00D04ABE" w:rsidP="00D04ABE">
      <w:r w:rsidRPr="00D04ABE">
        <w:t>    """Проверка выполнения ограничений."""</w:t>
      </w:r>
    </w:p>
    <w:p w14:paraId="5279E41A" w14:textId="77777777" w:rsidR="00D04ABE" w:rsidRPr="00D04ABE" w:rsidRDefault="00D04ABE" w:rsidP="00D04ABE">
      <w:pPr>
        <w:rPr>
          <w:lang w:val="en-US"/>
        </w:rPr>
      </w:pPr>
      <w:r w:rsidRPr="00D04ABE">
        <w:t xml:space="preserve">    </w:t>
      </w:r>
      <w:r w:rsidRPr="00D04ABE">
        <w:rPr>
          <w:lang w:val="en-US"/>
        </w:rPr>
        <w:t>violations = []</w:t>
      </w:r>
    </w:p>
    <w:p w14:paraId="29308C5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g in enumerate(constraints):</w:t>
      </w:r>
    </w:p>
    <w:p w14:paraId="4683D53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 xml:space="preserve"> = g(x)</w:t>
      </w:r>
    </w:p>
    <w:p w14:paraId="4A979E5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 xml:space="preserve"> &gt; </w:t>
      </w:r>
      <w:proofErr w:type="spellStart"/>
      <w:r w:rsidRPr="00D04ABE">
        <w:rPr>
          <w:lang w:val="en-US"/>
        </w:rPr>
        <w:t>tol</w:t>
      </w:r>
      <w:proofErr w:type="spellEnd"/>
      <w:r w:rsidRPr="00D04ABE">
        <w:rPr>
          <w:lang w:val="en-US"/>
        </w:rPr>
        <w:t>:</w:t>
      </w:r>
    </w:p>
    <w:p w14:paraId="35A301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violations.append</w:t>
      </w:r>
      <w:proofErr w:type="spellEnd"/>
      <w:proofErr w:type="gramEnd"/>
      <w:r w:rsidRPr="00D04ABE">
        <w:rPr>
          <w:lang w:val="en-US"/>
        </w:rPr>
        <w:t>((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>))</w:t>
      </w:r>
    </w:p>
    <w:p w14:paraId="4970AEF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2F59D4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return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(violations) == 0, {</w:t>
      </w:r>
    </w:p>
    <w:p w14:paraId="239FEC0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'violations': violations,</w:t>
      </w:r>
    </w:p>
    <w:p w14:paraId="492DF78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proofErr w:type="gramStart"/>
      <w:r w:rsidRPr="00D04ABE">
        <w:rPr>
          <w:lang w:val="en-US"/>
        </w:rPr>
        <w:t>max</w:t>
      </w:r>
      <w:proofErr w:type="gramEnd"/>
      <w:r w:rsidRPr="00D04ABE">
        <w:rPr>
          <w:lang w:val="en-US"/>
        </w:rPr>
        <w:t>_violation</w:t>
      </w:r>
      <w:proofErr w:type="spellEnd"/>
      <w:r w:rsidRPr="00D04ABE">
        <w:rPr>
          <w:lang w:val="en-US"/>
        </w:rPr>
        <w:t>': max([</w:t>
      </w:r>
      <w:proofErr w:type="gramStart"/>
      <w:r w:rsidRPr="00D04ABE">
        <w:rPr>
          <w:lang w:val="en-US"/>
        </w:rPr>
        <w:t>v[</w:t>
      </w:r>
      <w:proofErr w:type="gramEnd"/>
      <w:r w:rsidRPr="00D04ABE">
        <w:rPr>
          <w:lang w:val="en-US"/>
        </w:rPr>
        <w:t>1] for v in violations]) if violations else 0.0,</w:t>
      </w:r>
    </w:p>
    <w:p w14:paraId="037E9925" w14:textId="77777777" w:rsidR="00D04ABE" w:rsidRPr="00FA7335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r w:rsidRPr="00FA7335">
        <w:rPr>
          <w:lang w:val="en-US"/>
        </w:rPr>
        <w:t xml:space="preserve">'feasible': </w:t>
      </w:r>
      <w:proofErr w:type="spellStart"/>
      <w:r w:rsidRPr="00FA7335">
        <w:rPr>
          <w:lang w:val="en-US"/>
        </w:rPr>
        <w:t>len</w:t>
      </w:r>
      <w:proofErr w:type="spellEnd"/>
      <w:r w:rsidRPr="00FA7335">
        <w:rPr>
          <w:lang w:val="en-US"/>
        </w:rPr>
        <w:t>(violations) == 0</w:t>
      </w:r>
    </w:p>
    <w:p w14:paraId="2AC5C768" w14:textId="77777777" w:rsidR="00D04ABE" w:rsidRPr="00FA7335" w:rsidRDefault="00D04ABE" w:rsidP="00D04ABE">
      <w:pPr>
        <w:rPr>
          <w:lang w:val="en-US"/>
        </w:rPr>
      </w:pPr>
      <w:r w:rsidRPr="00FA7335">
        <w:rPr>
          <w:lang w:val="en-US"/>
        </w:rPr>
        <w:t>    }</w:t>
      </w:r>
    </w:p>
    <w:p w14:paraId="1878C34E" w14:textId="77777777" w:rsidR="00D04ABE" w:rsidRPr="00FA7335" w:rsidRDefault="00D04ABE" w:rsidP="00D04ABE">
      <w:pPr>
        <w:rPr>
          <w:lang w:val="en-US"/>
        </w:rPr>
      </w:pPr>
    </w:p>
    <w:p w14:paraId="3F163BCC" w14:textId="77777777" w:rsidR="00B94C51" w:rsidRPr="00FA7335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5" w:name="_Toc61"/>
      <w:bookmarkStart w:id="56" w:name="_Toc2291379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проекции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градиента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Pr="00B94C5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projection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_</w:t>
      </w:r>
      <w:r w:rsidRPr="00B94C5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methods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Pr="00B94C5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py</w:t>
      </w:r>
      <w:r w:rsidRPr="00FA73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  <w:bookmarkEnd w:id="55"/>
      <w:bookmarkEnd w:id="56"/>
    </w:p>
    <w:p w14:paraId="5A240806" w14:textId="77777777" w:rsidR="00D04ABE" w:rsidRPr="00FA7335" w:rsidRDefault="00D04ABE" w:rsidP="00D04ABE">
      <w:r w:rsidRPr="00FA7335">
        <w:t>"""</w:t>
      </w:r>
    </w:p>
    <w:p w14:paraId="3354BFFF" w14:textId="77777777" w:rsidR="00D04ABE" w:rsidRPr="00FA7335" w:rsidRDefault="00D04ABE" w:rsidP="00D04ABE">
      <w:r w:rsidRPr="00FA7335">
        <w:t>Модуль с методом проекции градиента</w:t>
      </w:r>
    </w:p>
    <w:p w14:paraId="5556701A" w14:textId="77777777" w:rsidR="00D04ABE" w:rsidRPr="00FA7335" w:rsidRDefault="00D04ABE" w:rsidP="00D04ABE">
      <w:r w:rsidRPr="00FA7335">
        <w:t>"""</w:t>
      </w:r>
    </w:p>
    <w:p w14:paraId="701786CF" w14:textId="77777777" w:rsidR="00D04ABE" w:rsidRPr="00FA7335" w:rsidRDefault="00D04ABE" w:rsidP="00D04ABE"/>
    <w:p w14:paraId="519BAC9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import </w:t>
      </w:r>
      <w:proofErr w:type="spellStart"/>
      <w:r w:rsidRPr="00D04ABE">
        <w:rPr>
          <w:lang w:val="en-US"/>
        </w:rPr>
        <w:t>numpy</w:t>
      </w:r>
      <w:proofErr w:type="spellEnd"/>
      <w:r w:rsidRPr="00D04ABE">
        <w:rPr>
          <w:lang w:val="en-US"/>
        </w:rPr>
        <w:t xml:space="preserve"> as np</w:t>
      </w:r>
    </w:p>
    <w:p w14:paraId="5C38B3D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from typing import Callable, List,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, Optional, Tuple</w:t>
      </w:r>
    </w:p>
    <w:p w14:paraId="0658CFB3" w14:textId="77777777" w:rsidR="00D04ABE" w:rsidRPr="00D04ABE" w:rsidRDefault="00D04ABE" w:rsidP="00D04ABE">
      <w:pPr>
        <w:rPr>
          <w:lang w:val="en-US"/>
        </w:rPr>
      </w:pPr>
    </w:p>
    <w:p w14:paraId="1824B22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projected_gradient_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f: Callable,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: Callable, x0: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52D3A8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1CE8E6E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 xml:space="preserve">: </w:t>
      </w:r>
      <w:proofErr w:type="gramStart"/>
      <w:r w:rsidRPr="00D04ABE">
        <w:rPr>
          <w:lang w:val="en-US"/>
        </w:rPr>
        <w:t>Optional[List[</w:t>
      </w:r>
      <w:proofErr w:type="gramEnd"/>
      <w:r w:rsidRPr="00D04ABE">
        <w:rPr>
          <w:lang w:val="en-US"/>
        </w:rPr>
        <w:t>Callable]] = None,</w:t>
      </w:r>
    </w:p>
    <w:p w14:paraId="2DEDEF4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eps1: float = -1e-6, eps2: float = 1e-8,</w:t>
      </w:r>
    </w:p>
    <w:p w14:paraId="1C0035D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: int = 500,</w:t>
      </w:r>
    </w:p>
    <w:p w14:paraId="4F1ED09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</w:t>
      </w:r>
      <w:proofErr w:type="spellStart"/>
      <w:r w:rsidRPr="00D04ABE">
        <w:rPr>
          <w:lang w:val="en-US"/>
        </w:rPr>
        <w:t>line_search</w:t>
      </w:r>
      <w:proofErr w:type="spellEnd"/>
      <w:r w:rsidRPr="00D04ABE">
        <w:rPr>
          <w:lang w:val="en-US"/>
        </w:rPr>
        <w:t>: str = '</w:t>
      </w:r>
      <w:proofErr w:type="spellStart"/>
      <w:r w:rsidRPr="00D04ABE">
        <w:rPr>
          <w:lang w:val="en-US"/>
        </w:rPr>
        <w:t>armijo</w:t>
      </w:r>
      <w:proofErr w:type="spellEnd"/>
      <w:r w:rsidRPr="00D04ABE">
        <w:rPr>
          <w:lang w:val="en-US"/>
        </w:rPr>
        <w:t xml:space="preserve">')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6C3566B4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</w:t>
      </w:r>
    </w:p>
    <w:p w14:paraId="57B20186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Метод проекции градиента для задач с ограничениями-неравенствами.</w:t>
      </w:r>
    </w:p>
    <w:p w14:paraId="62F14E84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5E5DF9D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Согласно методичке:</w:t>
      </w:r>
    </w:p>
    <w:p w14:paraId="564594E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- </w:t>
      </w:r>
      <w:r w:rsidRPr="00D04ABE">
        <w:rPr>
          <w:lang w:val="en-US"/>
        </w:rPr>
        <w:t>eps</w:t>
      </w:r>
      <w:r w:rsidRPr="00FA7335">
        <w:t>1 &lt;= 0 для определения активных ограничений (</w:t>
      </w:r>
      <w:r w:rsidRPr="00D04ABE">
        <w:rPr>
          <w:lang w:val="en-US"/>
        </w:rPr>
        <w:t>eps</w:t>
      </w:r>
      <w:r w:rsidRPr="00FA7335">
        <w:t xml:space="preserve">1 &lt;= </w:t>
      </w:r>
      <w:r w:rsidRPr="00D04ABE">
        <w:rPr>
          <w:lang w:val="en-US"/>
        </w:rPr>
        <w:t>g</w:t>
      </w:r>
      <w:r w:rsidRPr="00FA7335">
        <w:t>_</w:t>
      </w:r>
      <w:r w:rsidRPr="00D04ABE">
        <w:rPr>
          <w:lang w:val="en-US"/>
        </w:rPr>
        <w:t>j</w:t>
      </w:r>
      <w:r w:rsidRPr="00FA7335">
        <w:t>(</w:t>
      </w:r>
      <w:r w:rsidRPr="00D04ABE">
        <w:rPr>
          <w:lang w:val="en-US"/>
        </w:rPr>
        <w:t>x</w:t>
      </w:r>
      <w:r w:rsidRPr="00FA7335">
        <w:t>) &lt;= 0)</w:t>
      </w:r>
    </w:p>
    <w:p w14:paraId="466F254F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- </w:t>
      </w:r>
      <w:proofErr w:type="gramStart"/>
      <w:r w:rsidRPr="00D04ABE">
        <w:rPr>
          <w:lang w:val="en-US"/>
        </w:rPr>
        <w:t>eps</w:t>
      </w:r>
      <w:r w:rsidRPr="00FA7335">
        <w:t>2 &gt;</w:t>
      </w:r>
      <w:proofErr w:type="gramEnd"/>
      <w:r w:rsidRPr="00FA7335">
        <w:t xml:space="preserve"> 0 для проверки сходимости</w:t>
      </w:r>
    </w:p>
    <w:p w14:paraId="30F7200A" w14:textId="77777777" w:rsidR="00D04ABE" w:rsidRPr="00FA7335" w:rsidRDefault="00D04ABE" w:rsidP="00D04ABE"/>
    <w:p w14:paraId="1394FF65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Args</w:t>
      </w:r>
      <w:proofErr w:type="spellEnd"/>
      <w:r w:rsidRPr="00FA7335">
        <w:t>:</w:t>
      </w:r>
    </w:p>
    <w:p w14:paraId="56167E69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</w:t>
      </w:r>
      <w:r w:rsidRPr="00FA7335">
        <w:t>: Целевая функция</w:t>
      </w:r>
    </w:p>
    <w:p w14:paraId="37FC6F3E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grad</w:t>
      </w:r>
      <w:r w:rsidRPr="00FA7335">
        <w:t>_</w:t>
      </w:r>
      <w:r w:rsidRPr="00D04ABE">
        <w:rPr>
          <w:lang w:val="en-US"/>
        </w:rPr>
        <w:t>f</w:t>
      </w:r>
      <w:r w:rsidRPr="00FA7335">
        <w:t>: Градиент целевой функции</w:t>
      </w:r>
    </w:p>
    <w:p w14:paraId="6A4462F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>0: Начальная точка</w:t>
      </w:r>
    </w:p>
    <w:p w14:paraId="5C961FA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constraints</w:t>
      </w:r>
      <w:r w:rsidRPr="00FA7335">
        <w:t xml:space="preserve">: Список функций ограничений </w:t>
      </w:r>
      <w:r w:rsidRPr="00D04ABE">
        <w:rPr>
          <w:lang w:val="en-US"/>
        </w:rPr>
        <w:t>g</w:t>
      </w:r>
      <w:r w:rsidRPr="00FA7335">
        <w:t>_</w:t>
      </w:r>
      <w:r w:rsidRPr="00D04ABE">
        <w:rPr>
          <w:lang w:val="en-US"/>
        </w:rPr>
        <w:t>j</w:t>
      </w:r>
      <w:r w:rsidRPr="00FA7335">
        <w:t>(</w:t>
      </w:r>
      <w:r w:rsidRPr="00D04ABE">
        <w:rPr>
          <w:lang w:val="en-US"/>
        </w:rPr>
        <w:t>x</w:t>
      </w:r>
      <w:r w:rsidRPr="00FA7335">
        <w:t>) ≤ 0</w:t>
      </w:r>
    </w:p>
    <w:p w14:paraId="06486BA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grad</w:t>
      </w:r>
      <w:r w:rsidRPr="00FA7335">
        <w:t>_</w:t>
      </w:r>
      <w:r w:rsidRPr="00D04ABE">
        <w:rPr>
          <w:lang w:val="en-US"/>
        </w:rPr>
        <w:t>constraints</w:t>
      </w:r>
      <w:r w:rsidRPr="00FA7335">
        <w:t>: Градиенты ограничений (опционально)</w:t>
      </w:r>
    </w:p>
    <w:p w14:paraId="23560144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eps</w:t>
      </w:r>
      <w:r w:rsidRPr="00FA7335">
        <w:t>1: Точность определения активных ограничений (</w:t>
      </w:r>
      <w:r w:rsidRPr="00D04ABE">
        <w:rPr>
          <w:lang w:val="en-US"/>
        </w:rPr>
        <w:t>eps</w:t>
      </w:r>
      <w:r w:rsidRPr="00FA7335">
        <w:t>1 &lt;= 0)</w:t>
      </w:r>
    </w:p>
    <w:p w14:paraId="357B584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eps</w:t>
      </w:r>
      <w:r w:rsidRPr="00FA7335">
        <w:t>2: Точность по направлению (</w:t>
      </w:r>
      <w:r w:rsidRPr="00D04ABE">
        <w:rPr>
          <w:lang w:val="en-US"/>
        </w:rPr>
        <w:t>eps</w:t>
      </w:r>
      <w:r w:rsidRPr="00FA7335">
        <w:t>2 &gt; 0)</w:t>
      </w:r>
    </w:p>
    <w:p w14:paraId="57F5AB8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 xml:space="preserve">: </w:t>
      </w:r>
      <w:proofErr w:type="spellStart"/>
      <w:r w:rsidRPr="00D04ABE">
        <w:rPr>
          <w:lang w:val="en-US"/>
        </w:rPr>
        <w:t>Максимальное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число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итераций</w:t>
      </w:r>
      <w:proofErr w:type="spellEnd"/>
    </w:p>
    <w:p w14:paraId="06C3165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line_search</w:t>
      </w:r>
      <w:proofErr w:type="spellEnd"/>
      <w:r w:rsidRPr="00D04ABE">
        <w:rPr>
          <w:lang w:val="en-US"/>
        </w:rPr>
        <w:t xml:space="preserve">: </w:t>
      </w:r>
      <w:proofErr w:type="spellStart"/>
      <w:r w:rsidRPr="00D04ABE">
        <w:rPr>
          <w:lang w:val="en-US"/>
        </w:rPr>
        <w:t>Тип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линейного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поиска</w:t>
      </w:r>
      <w:proofErr w:type="spellEnd"/>
      <w:r w:rsidRPr="00D04ABE">
        <w:rPr>
          <w:lang w:val="en-US"/>
        </w:rPr>
        <w:t xml:space="preserve"> ('</w:t>
      </w:r>
      <w:proofErr w:type="spellStart"/>
      <w:r w:rsidRPr="00D04ABE">
        <w:rPr>
          <w:lang w:val="en-US"/>
        </w:rPr>
        <w:t>armijo</w:t>
      </w:r>
      <w:proofErr w:type="spellEnd"/>
      <w:r w:rsidRPr="00D04ABE">
        <w:rPr>
          <w:lang w:val="en-US"/>
        </w:rPr>
        <w:t>', 'exact')</w:t>
      </w:r>
    </w:p>
    <w:p w14:paraId="053BEFF4" w14:textId="77777777" w:rsidR="00D04ABE" w:rsidRPr="00D04ABE" w:rsidRDefault="00D04ABE" w:rsidP="00D04ABE">
      <w:pPr>
        <w:rPr>
          <w:lang w:val="en-US"/>
        </w:rPr>
      </w:pPr>
    </w:p>
    <w:p w14:paraId="677124E7" w14:textId="77777777" w:rsidR="00D04ABE" w:rsidRPr="00FA7335" w:rsidRDefault="00D04ABE" w:rsidP="00D04ABE">
      <w:r w:rsidRPr="00D04ABE">
        <w:rPr>
          <w:lang w:val="en-US"/>
        </w:rPr>
        <w:t>    Returns</w:t>
      </w:r>
      <w:r w:rsidRPr="00FA7335">
        <w:t>:</w:t>
      </w:r>
    </w:p>
    <w:p w14:paraId="7AA193C5" w14:textId="77777777" w:rsidR="00D04ABE" w:rsidRPr="00FA7335" w:rsidRDefault="00D04ABE" w:rsidP="00D04ABE">
      <w:r w:rsidRPr="00D04ABE">
        <w:rPr>
          <w:lang w:val="en-US"/>
        </w:rPr>
        <w:lastRenderedPageBreak/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Словарь с результатами оптимизации</w:t>
      </w:r>
    </w:p>
    <w:p w14:paraId="23AEF55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"""</w:t>
      </w:r>
    </w:p>
    <w:p w14:paraId="0A05C49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n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(x0)</w:t>
      </w:r>
    </w:p>
    <w:p w14:paraId="1A52EBF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m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(constraints)</w:t>
      </w:r>
    </w:p>
    <w:p w14:paraId="7A32E47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D7316C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history = {</w:t>
      </w:r>
    </w:p>
    <w:p w14:paraId="133E763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'x': [x</w:t>
      </w:r>
      <w:proofErr w:type="gramStart"/>
      <w:r w:rsidRPr="00D04ABE">
        <w:rPr>
          <w:lang w:val="en-US"/>
        </w:rPr>
        <w:t>0.copy</w:t>
      </w:r>
      <w:proofErr w:type="gramEnd"/>
      <w:r w:rsidRPr="00D04ABE">
        <w:rPr>
          <w:lang w:val="en-US"/>
        </w:rPr>
        <w:t>()],</w:t>
      </w:r>
    </w:p>
    <w:p w14:paraId="5E4ACBB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'f': [f(x0)],</w:t>
      </w:r>
    </w:p>
    <w:p w14:paraId="7676F9B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'step': [0.0],</w:t>
      </w:r>
    </w:p>
    <w:p w14:paraId="4D57869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'active': [[]],</w:t>
      </w:r>
    </w:p>
    <w:p w14:paraId="31D38B9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'feasible': [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x0, constraints)]</w:t>
      </w:r>
    </w:p>
    <w:p w14:paraId="1B9F5BA1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}</w:t>
      </w:r>
    </w:p>
    <w:p w14:paraId="4B8AEA4E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2B4BA2B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 xml:space="preserve"> = </w:t>
      </w:r>
      <w:r w:rsidRPr="00D04ABE">
        <w:rPr>
          <w:lang w:val="en-US"/>
        </w:rPr>
        <w:t>x</w:t>
      </w:r>
      <w:proofErr w:type="gramStart"/>
      <w:r w:rsidRPr="00FA7335">
        <w:t>0.</w:t>
      </w:r>
      <w:r w:rsidRPr="00D04ABE">
        <w:rPr>
          <w:lang w:val="en-US"/>
        </w:rPr>
        <w:t>copy</w:t>
      </w:r>
      <w:proofErr w:type="gramEnd"/>
      <w:r w:rsidRPr="00FA7335">
        <w:t>()</w:t>
      </w:r>
    </w:p>
    <w:p w14:paraId="0FAEA518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3A00564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Проверяем допустимость начальной точки</w:t>
      </w:r>
    </w:p>
    <w:p w14:paraId="39FB6D8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feasible, info =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constraints, </w:t>
      </w:r>
      <w:proofErr w:type="spellStart"/>
      <w:r w:rsidRPr="00D04ABE">
        <w:rPr>
          <w:lang w:val="en-US"/>
        </w:rPr>
        <w:t>return_info</w:t>
      </w:r>
      <w:proofErr w:type="spellEnd"/>
      <w:r w:rsidRPr="00D04ABE">
        <w:rPr>
          <w:lang w:val="en-US"/>
        </w:rPr>
        <w:t>=True)</w:t>
      </w:r>
    </w:p>
    <w:p w14:paraId="7DA5148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if not feasible:</w:t>
      </w:r>
    </w:p>
    <w:p w14:paraId="4110718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print(</w:t>
      </w:r>
      <w:proofErr w:type="spellStart"/>
      <w:proofErr w:type="gramEnd"/>
      <w:r w:rsidRPr="00D04ABE">
        <w:rPr>
          <w:lang w:val="en-US"/>
        </w:rPr>
        <w:t>f"Начальная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точка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недопустима</w:t>
      </w:r>
      <w:proofErr w:type="spellEnd"/>
      <w:r w:rsidRPr="00D04ABE">
        <w:rPr>
          <w:lang w:val="en-US"/>
        </w:rPr>
        <w:t xml:space="preserve">! </w:t>
      </w:r>
      <w:proofErr w:type="spellStart"/>
      <w:r w:rsidRPr="00D04ABE">
        <w:rPr>
          <w:lang w:val="en-US"/>
        </w:rPr>
        <w:t>Нарушения</w:t>
      </w:r>
      <w:proofErr w:type="spellEnd"/>
      <w:r w:rsidRPr="00D04ABE">
        <w:rPr>
          <w:lang w:val="en-US"/>
        </w:rPr>
        <w:t>: {info['violations']}")</w:t>
      </w:r>
    </w:p>
    <w:p w14:paraId="2EDF37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x = </w:t>
      </w:r>
      <w:proofErr w:type="spellStart"/>
      <w:r w:rsidRPr="00D04ABE">
        <w:rPr>
          <w:lang w:val="en-US"/>
        </w:rPr>
        <w:t>find_feasible_point_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constraints)</w:t>
      </w:r>
    </w:p>
    <w:p w14:paraId="4455C1D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8F97FC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):</w:t>
      </w:r>
    </w:p>
    <w:p w14:paraId="06A739F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Определяем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активные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ограничения</w:t>
      </w:r>
      <w:proofErr w:type="spellEnd"/>
    </w:p>
    <w:p w14:paraId="5866FE8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get_active_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constraints, eps=1e-4)</w:t>
      </w:r>
    </w:p>
    <w:p w14:paraId="023EBC4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BC9138F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r w:rsidRPr="00FA7335">
        <w:t># Вычисляем проекцию антиградиента</w:t>
      </w:r>
    </w:p>
    <w:p w14:paraId="2C0017CA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if</w:t>
      </w:r>
      <w:r w:rsidRPr="00FA7335">
        <w:t xml:space="preserve"> </w:t>
      </w:r>
      <w:proofErr w:type="spellStart"/>
      <w:r w:rsidRPr="00D04ABE">
        <w:rPr>
          <w:lang w:val="en-US"/>
        </w:rPr>
        <w:t>len</w:t>
      </w:r>
      <w:proofErr w:type="spellEnd"/>
      <w:r w:rsidRPr="00FA7335">
        <w:t>(</w:t>
      </w:r>
      <w:r w:rsidRPr="00D04ABE">
        <w:rPr>
          <w:lang w:val="en-US"/>
        </w:rPr>
        <w:t>active</w:t>
      </w:r>
      <w:r w:rsidRPr="00FA7335">
        <w:t>_</w:t>
      </w:r>
      <w:r w:rsidRPr="00D04ABE">
        <w:rPr>
          <w:lang w:val="en-US"/>
        </w:rPr>
        <w:t>set</w:t>
      </w:r>
      <w:r w:rsidRPr="00FA7335">
        <w:t>) == 0:</w:t>
      </w:r>
    </w:p>
    <w:p w14:paraId="1A9D6BC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Нет активных ограничений - просто антиградиент</w:t>
      </w:r>
    </w:p>
    <w:p w14:paraId="243BE75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d = -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(x)</w:t>
      </w:r>
    </w:p>
    <w:p w14:paraId="2926C3B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else:</w:t>
      </w:r>
    </w:p>
    <w:p w14:paraId="4F2FAF9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# </w:t>
      </w:r>
      <w:proofErr w:type="spellStart"/>
      <w:r w:rsidRPr="00D04ABE">
        <w:rPr>
          <w:lang w:val="en-US"/>
        </w:rPr>
        <w:t>Есть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активные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ограничения</w:t>
      </w:r>
      <w:proofErr w:type="spellEnd"/>
      <w:r w:rsidRPr="00D04ABE">
        <w:rPr>
          <w:lang w:val="en-US"/>
        </w:rPr>
        <w:t xml:space="preserve"> - </w:t>
      </w:r>
      <w:proofErr w:type="spellStart"/>
      <w:r w:rsidRPr="00D04ABE">
        <w:rPr>
          <w:lang w:val="en-US"/>
        </w:rPr>
        <w:t>вычисляем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проекцию</w:t>
      </w:r>
      <w:proofErr w:type="spellEnd"/>
    </w:p>
    <w:p w14:paraId="736FA80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d = </w:t>
      </w:r>
      <w:proofErr w:type="spellStart"/>
      <w:r w:rsidRPr="00D04ABE">
        <w:rPr>
          <w:lang w:val="en-US"/>
        </w:rPr>
        <w:t>compute_search_</w:t>
      </w:r>
      <w:proofErr w:type="gramStart"/>
      <w:r w:rsidRPr="00D04ABE">
        <w:rPr>
          <w:lang w:val="en-US"/>
        </w:rPr>
        <w:t>direction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, constraints, </w:t>
      </w:r>
    </w:p>
    <w:p w14:paraId="1D8D86D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          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</w:t>
      </w:r>
    </w:p>
    <w:p w14:paraId="597A6A1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8444CCB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r w:rsidRPr="00FA7335">
        <w:t># Проверка критерия остановки</w:t>
      </w:r>
    </w:p>
    <w:p w14:paraId="7F42E52E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if</w:t>
      </w:r>
      <w:r w:rsidRPr="00FA7335">
        <w:t xml:space="preserve"> </w:t>
      </w:r>
      <w:proofErr w:type="gramStart"/>
      <w:r w:rsidRPr="00D04ABE">
        <w:rPr>
          <w:lang w:val="en-US"/>
        </w:rPr>
        <w:t>np</w:t>
      </w:r>
      <w:r w:rsidRPr="00FA7335">
        <w:t>.</w:t>
      </w:r>
      <w:proofErr w:type="spellStart"/>
      <w:r w:rsidRPr="00D04ABE">
        <w:rPr>
          <w:lang w:val="en-US"/>
        </w:rPr>
        <w:t>linalg</w:t>
      </w:r>
      <w:proofErr w:type="spellEnd"/>
      <w:proofErr w:type="gramEnd"/>
      <w:r w:rsidRPr="00FA7335">
        <w:t>.</w:t>
      </w:r>
      <w:r w:rsidRPr="00D04ABE">
        <w:rPr>
          <w:lang w:val="en-US"/>
        </w:rPr>
        <w:t>norm</w:t>
      </w:r>
      <w:r w:rsidRPr="00FA7335">
        <w:t>(</w:t>
      </w:r>
      <w:r w:rsidRPr="00D04ABE">
        <w:rPr>
          <w:lang w:val="en-US"/>
        </w:rPr>
        <w:t>d</w:t>
      </w:r>
      <w:r w:rsidRPr="00FA7335">
        <w:t xml:space="preserve">) &lt; </w:t>
      </w:r>
      <w:r w:rsidRPr="00D04ABE">
        <w:rPr>
          <w:lang w:val="en-US"/>
        </w:rPr>
        <w:t>eps</w:t>
      </w:r>
      <w:r w:rsidRPr="00FA7335">
        <w:t>1:</w:t>
      </w:r>
    </w:p>
    <w:p w14:paraId="445F02F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# </w:t>
      </w:r>
      <w:proofErr w:type="spellStart"/>
      <w:r w:rsidRPr="00D04ABE">
        <w:rPr>
          <w:lang w:val="en-US"/>
        </w:rPr>
        <w:t>Проверяем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условия</w:t>
      </w:r>
      <w:proofErr w:type="spellEnd"/>
      <w:r w:rsidRPr="00D04ABE">
        <w:rPr>
          <w:lang w:val="en-US"/>
        </w:rPr>
        <w:t xml:space="preserve"> Куна-</w:t>
      </w:r>
      <w:proofErr w:type="spellStart"/>
      <w:r w:rsidRPr="00D04ABE">
        <w:rPr>
          <w:lang w:val="en-US"/>
        </w:rPr>
        <w:t>Таккера</w:t>
      </w:r>
      <w:proofErr w:type="spellEnd"/>
    </w:p>
    <w:p w14:paraId="0C01448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lambdas = </w:t>
      </w:r>
      <w:proofErr w:type="spellStart"/>
      <w:r w:rsidRPr="00D04ABE">
        <w:rPr>
          <w:lang w:val="en-US"/>
        </w:rPr>
        <w:t>compute_lagrange_</w:t>
      </w:r>
      <w:proofErr w:type="gramStart"/>
      <w:r w:rsidRPr="00D04ABE">
        <w:rPr>
          <w:lang w:val="en-US"/>
        </w:rPr>
        <w:t>multipliers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, constraints,</w:t>
      </w:r>
    </w:p>
    <w:p w14:paraId="27AF9D0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                    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</w:t>
      </w:r>
    </w:p>
    <w:p w14:paraId="172709A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if </w:t>
      </w:r>
      <w:proofErr w:type="gramStart"/>
      <w:r w:rsidRPr="00D04ABE">
        <w:rPr>
          <w:lang w:val="en-US"/>
        </w:rPr>
        <w:t>all(</w:t>
      </w:r>
      <w:proofErr w:type="gramEnd"/>
      <w:r w:rsidRPr="00D04ABE">
        <w:rPr>
          <w:lang w:val="en-US"/>
        </w:rPr>
        <w:t>l &gt;= -eps1 for l in lambdas):</w:t>
      </w:r>
    </w:p>
    <w:p w14:paraId="4FAA20C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return {</w:t>
      </w:r>
    </w:p>
    <w:p w14:paraId="4CB8A60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': x,</w:t>
      </w:r>
    </w:p>
    <w:p w14:paraId="62C6EAD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f(x),</w:t>
      </w:r>
    </w:p>
    <w:p w14:paraId="042BCA5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'iterations': k,</w:t>
      </w:r>
    </w:p>
    <w:p w14:paraId="1EFF3B9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'</w:t>
      </w:r>
      <w:proofErr w:type="spellStart"/>
      <w:proofErr w:type="gramStart"/>
      <w:r w:rsidRPr="00D04ABE">
        <w:rPr>
          <w:lang w:val="en-US"/>
        </w:rPr>
        <w:t>active</w:t>
      </w:r>
      <w:proofErr w:type="gramEnd"/>
      <w:r w:rsidRPr="00D04ABE">
        <w:rPr>
          <w:lang w:val="en-US"/>
        </w:rPr>
        <w:t>_constraints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,</w:t>
      </w:r>
    </w:p>
    <w:p w14:paraId="409DAF4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'</w:t>
      </w:r>
      <w:proofErr w:type="spellStart"/>
      <w:proofErr w:type="gramStart"/>
      <w:r w:rsidRPr="00D04ABE">
        <w:rPr>
          <w:lang w:val="en-US"/>
        </w:rPr>
        <w:t>lagrange</w:t>
      </w:r>
      <w:proofErr w:type="gramEnd"/>
      <w:r w:rsidRPr="00D04ABE">
        <w:rPr>
          <w:lang w:val="en-US"/>
        </w:rPr>
        <w:t>_multipliers</w:t>
      </w:r>
      <w:proofErr w:type="spellEnd"/>
      <w:r w:rsidRPr="00D04ABE">
        <w:rPr>
          <w:lang w:val="en-US"/>
        </w:rPr>
        <w:t>': lambdas,</w:t>
      </w:r>
    </w:p>
    <w:p w14:paraId="7C5908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'feasible':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constraints),</w:t>
      </w:r>
    </w:p>
    <w:p w14:paraId="7E9CD0E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'history': history,</w:t>
      </w:r>
    </w:p>
    <w:p w14:paraId="61077DF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'method': '</w:t>
      </w:r>
      <w:proofErr w:type="spellStart"/>
      <w:r w:rsidRPr="00D04ABE">
        <w:rPr>
          <w:lang w:val="en-US"/>
        </w:rPr>
        <w:t>projected_gradient</w:t>
      </w:r>
      <w:proofErr w:type="spellEnd"/>
      <w:r w:rsidRPr="00D04ABE">
        <w:rPr>
          <w:lang w:val="en-US"/>
        </w:rPr>
        <w:t>'</w:t>
      </w:r>
    </w:p>
    <w:p w14:paraId="7779632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}</w:t>
      </w:r>
    </w:p>
    <w:p w14:paraId="06DD758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8F2BC3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Линейный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поиск</w:t>
      </w:r>
      <w:proofErr w:type="spellEnd"/>
    </w:p>
    <w:p w14:paraId="132C8E9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line_search</w:t>
      </w:r>
      <w:proofErr w:type="spellEnd"/>
      <w:r w:rsidRPr="00D04ABE">
        <w:rPr>
          <w:lang w:val="en-US"/>
        </w:rPr>
        <w:t xml:space="preserve"> == '</w:t>
      </w:r>
      <w:proofErr w:type="spellStart"/>
      <w:r w:rsidRPr="00D04ABE">
        <w:rPr>
          <w:lang w:val="en-US"/>
        </w:rPr>
        <w:t>armijo</w:t>
      </w:r>
      <w:proofErr w:type="spellEnd"/>
      <w:r w:rsidRPr="00D04ABE">
        <w:rPr>
          <w:lang w:val="en-US"/>
        </w:rPr>
        <w:t>':</w:t>
      </w:r>
    </w:p>
    <w:p w14:paraId="2F65DD7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alpha = </w:t>
      </w:r>
      <w:proofErr w:type="spellStart"/>
      <w:r w:rsidRPr="00D04ABE">
        <w:rPr>
          <w:lang w:val="en-US"/>
        </w:rPr>
        <w:t>armijo_line_</w:t>
      </w:r>
      <w:proofErr w:type="gramStart"/>
      <w:r w:rsidRPr="00D04ABE">
        <w:rPr>
          <w:lang w:val="en-US"/>
        </w:rPr>
        <w:t>search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f, x, d,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, constraints)</w:t>
      </w:r>
    </w:p>
    <w:p w14:paraId="71EEE09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else:</w:t>
      </w:r>
    </w:p>
    <w:p w14:paraId="742A2AE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alpha = </w:t>
      </w:r>
      <w:proofErr w:type="spellStart"/>
      <w:r w:rsidRPr="00D04ABE">
        <w:rPr>
          <w:lang w:val="en-US"/>
        </w:rPr>
        <w:t>exact_line_</w:t>
      </w:r>
      <w:proofErr w:type="gramStart"/>
      <w:r w:rsidRPr="00D04ABE">
        <w:rPr>
          <w:lang w:val="en-US"/>
        </w:rPr>
        <w:t>search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f, x, d, constraints)</w:t>
      </w:r>
    </w:p>
    <w:p w14:paraId="10BD1FD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27A2915" w14:textId="77777777" w:rsidR="00D04ABE" w:rsidRPr="00FA7335" w:rsidRDefault="00D04ABE" w:rsidP="00D04ABE">
      <w:r w:rsidRPr="00D04ABE">
        <w:rPr>
          <w:lang w:val="en-US"/>
        </w:rPr>
        <w:lastRenderedPageBreak/>
        <w:t xml:space="preserve">        </w:t>
      </w:r>
      <w:r w:rsidRPr="00FA7335">
        <w:t># Обновление точки</w:t>
      </w:r>
    </w:p>
    <w:p w14:paraId="6386DF25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>_</w:t>
      </w:r>
      <w:r w:rsidRPr="00D04ABE">
        <w:rPr>
          <w:lang w:val="en-US"/>
        </w:rPr>
        <w:t>new</w:t>
      </w:r>
      <w:r w:rsidRPr="00FA7335">
        <w:t xml:space="preserve"> = </w:t>
      </w:r>
      <w:r w:rsidRPr="00D04ABE">
        <w:rPr>
          <w:lang w:val="en-US"/>
        </w:rPr>
        <w:t>x</w:t>
      </w:r>
      <w:r w:rsidRPr="00FA7335">
        <w:t xml:space="preserve"> + </w:t>
      </w:r>
      <w:r w:rsidRPr="00D04ABE">
        <w:rPr>
          <w:lang w:val="en-US"/>
        </w:rPr>
        <w:t>alpha</w:t>
      </w:r>
      <w:r w:rsidRPr="00FA7335">
        <w:t xml:space="preserve"> * </w:t>
      </w:r>
      <w:r w:rsidRPr="00D04ABE">
        <w:rPr>
          <w:lang w:val="en-US"/>
        </w:rPr>
        <w:t>d</w:t>
      </w:r>
    </w:p>
    <w:p w14:paraId="482B8A7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96B28D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Проверка критериев остановки</w:t>
      </w:r>
    </w:p>
    <w:p w14:paraId="2F0B338D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if</w:t>
      </w:r>
      <w:r w:rsidRPr="00FA7335">
        <w:t xml:space="preserve"> (</w:t>
      </w:r>
      <w:proofErr w:type="gramStart"/>
      <w:r w:rsidRPr="00D04ABE">
        <w:rPr>
          <w:lang w:val="en-US"/>
        </w:rPr>
        <w:t>np</w:t>
      </w:r>
      <w:r w:rsidRPr="00FA7335">
        <w:t>.</w:t>
      </w:r>
      <w:proofErr w:type="spellStart"/>
      <w:r w:rsidRPr="00D04ABE">
        <w:rPr>
          <w:lang w:val="en-US"/>
        </w:rPr>
        <w:t>linalg</w:t>
      </w:r>
      <w:proofErr w:type="spellEnd"/>
      <w:proofErr w:type="gramEnd"/>
      <w:r w:rsidRPr="00FA7335">
        <w:t>.</w:t>
      </w:r>
      <w:proofErr w:type="gramStart"/>
      <w:r w:rsidRPr="00D04ABE">
        <w:rPr>
          <w:lang w:val="en-US"/>
        </w:rPr>
        <w:t>norm</w:t>
      </w:r>
      <w:r w:rsidRPr="00FA7335">
        <w:t>(</w:t>
      </w:r>
      <w:proofErr w:type="gramEnd"/>
      <w:r w:rsidRPr="00D04ABE">
        <w:rPr>
          <w:lang w:val="en-US"/>
        </w:rPr>
        <w:t>x</w:t>
      </w:r>
      <w:r w:rsidRPr="00FA7335">
        <w:t>_</w:t>
      </w:r>
      <w:r w:rsidRPr="00D04ABE">
        <w:rPr>
          <w:lang w:val="en-US"/>
        </w:rPr>
        <w:t>new</w:t>
      </w:r>
      <w:r w:rsidRPr="00FA7335">
        <w:t xml:space="preserve"> - </w:t>
      </w:r>
      <w:r w:rsidRPr="00D04ABE">
        <w:rPr>
          <w:lang w:val="en-US"/>
        </w:rPr>
        <w:t>x</w:t>
      </w:r>
      <w:r w:rsidRPr="00FA7335">
        <w:t xml:space="preserve">) &lt; </w:t>
      </w:r>
      <w:r w:rsidRPr="00D04ABE">
        <w:rPr>
          <w:lang w:val="en-US"/>
        </w:rPr>
        <w:t>eps</w:t>
      </w:r>
      <w:r w:rsidRPr="00FA7335">
        <w:t xml:space="preserve">1 </w:t>
      </w:r>
      <w:r w:rsidRPr="00D04ABE">
        <w:rPr>
          <w:lang w:val="en-US"/>
        </w:rPr>
        <w:t>and</w:t>
      </w:r>
      <w:r w:rsidRPr="00FA7335">
        <w:t xml:space="preserve"> </w:t>
      </w:r>
    </w:p>
    <w:p w14:paraId="5BC5617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abs(f(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 - f(x)) &lt; eps2):</w:t>
      </w:r>
    </w:p>
    <w:p w14:paraId="3E3909B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return {</w:t>
      </w:r>
    </w:p>
    <w:p w14:paraId="2D378D0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</w:t>
      </w:r>
    </w:p>
    <w:p w14:paraId="4728FDB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),</w:t>
      </w:r>
    </w:p>
    <w:p w14:paraId="0A99F84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'iterations': k + 1,</w:t>
      </w:r>
    </w:p>
    <w:p w14:paraId="4FD56D8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</w:t>
      </w:r>
      <w:proofErr w:type="spellStart"/>
      <w:proofErr w:type="gramStart"/>
      <w:r w:rsidRPr="00D04ABE">
        <w:rPr>
          <w:lang w:val="en-US"/>
        </w:rPr>
        <w:t>active</w:t>
      </w:r>
      <w:proofErr w:type="gramEnd"/>
      <w:r w:rsidRPr="00D04ABE">
        <w:rPr>
          <w:lang w:val="en-US"/>
        </w:rPr>
        <w:t>_constraints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get_active_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constraints),</w:t>
      </w:r>
    </w:p>
    <w:p w14:paraId="49D7389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'feasible':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constraints),</w:t>
      </w:r>
    </w:p>
    <w:p w14:paraId="60A3F3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'history': history,</w:t>
      </w:r>
    </w:p>
    <w:p w14:paraId="0CB4966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'method': '</w:t>
      </w:r>
      <w:proofErr w:type="spellStart"/>
      <w:r w:rsidRPr="00D04ABE">
        <w:rPr>
          <w:lang w:val="en-US"/>
        </w:rPr>
        <w:t>projected_gradient</w:t>
      </w:r>
      <w:proofErr w:type="spellEnd"/>
      <w:r w:rsidRPr="00D04ABE">
        <w:rPr>
          <w:lang w:val="en-US"/>
        </w:rPr>
        <w:t>'</w:t>
      </w:r>
    </w:p>
    <w:p w14:paraId="06FBE3B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}</w:t>
      </w:r>
    </w:p>
    <w:p w14:paraId="085A95B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62EE2A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Запись</w:t>
      </w:r>
      <w:proofErr w:type="spellEnd"/>
      <w:r w:rsidRPr="00D04ABE">
        <w:rPr>
          <w:lang w:val="en-US"/>
        </w:rPr>
        <w:t xml:space="preserve"> в </w:t>
      </w:r>
      <w:proofErr w:type="spellStart"/>
      <w:r w:rsidRPr="00D04ABE">
        <w:rPr>
          <w:lang w:val="en-US"/>
        </w:rPr>
        <w:t>историю</w:t>
      </w:r>
      <w:proofErr w:type="spellEnd"/>
    </w:p>
    <w:p w14:paraId="1FB9F19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history['x'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new.copy</w:t>
      </w:r>
      <w:proofErr w:type="spellEnd"/>
      <w:proofErr w:type="gramEnd"/>
      <w:r w:rsidRPr="00D04ABE">
        <w:rPr>
          <w:lang w:val="en-US"/>
        </w:rPr>
        <w:t>())</w:t>
      </w:r>
    </w:p>
    <w:p w14:paraId="3B760E4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))</w:t>
      </w:r>
    </w:p>
    <w:p w14:paraId="3B0EFDF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history['step'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(alpha)</w:t>
      </w:r>
    </w:p>
    <w:p w14:paraId="4931680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history['active'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get_active_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constraints))</w:t>
      </w:r>
    </w:p>
    <w:p w14:paraId="077003E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history['feasible'</w:t>
      </w:r>
      <w:proofErr w:type="gramStart"/>
      <w:r w:rsidRPr="00D04ABE">
        <w:rPr>
          <w:lang w:val="en-US"/>
        </w:rPr>
        <w:t>].append</w:t>
      </w:r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constraints))</w:t>
      </w:r>
    </w:p>
    <w:p w14:paraId="6F533D7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676ACC8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x = </w:t>
      </w:r>
      <w:proofErr w:type="spellStart"/>
      <w:r w:rsidRPr="00D04ABE">
        <w:rPr>
          <w:lang w:val="en-US"/>
        </w:rPr>
        <w:t>x_new</w:t>
      </w:r>
      <w:proofErr w:type="spellEnd"/>
    </w:p>
    <w:p w14:paraId="0736766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F67EDF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{</w:t>
      </w:r>
    </w:p>
    <w:p w14:paraId="61219D5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': x,</w:t>
      </w:r>
    </w:p>
    <w:p w14:paraId="619EB0D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 f(x),</w:t>
      </w:r>
    </w:p>
    <w:p w14:paraId="1FF2B02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'iterations':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,</w:t>
      </w:r>
    </w:p>
    <w:p w14:paraId="3C5B7FC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</w:t>
      </w:r>
      <w:proofErr w:type="spellStart"/>
      <w:proofErr w:type="gramStart"/>
      <w:r w:rsidRPr="00D04ABE">
        <w:rPr>
          <w:lang w:val="en-US"/>
        </w:rPr>
        <w:t>active</w:t>
      </w:r>
      <w:proofErr w:type="gramEnd"/>
      <w:r w:rsidRPr="00D04ABE">
        <w:rPr>
          <w:lang w:val="en-US"/>
        </w:rPr>
        <w:t>_constraints</w:t>
      </w:r>
      <w:proofErr w:type="spellEnd"/>
      <w:r w:rsidRPr="00D04ABE">
        <w:rPr>
          <w:lang w:val="en-US"/>
        </w:rPr>
        <w:t xml:space="preserve">': </w:t>
      </w:r>
      <w:proofErr w:type="spellStart"/>
      <w:r w:rsidRPr="00D04ABE">
        <w:rPr>
          <w:lang w:val="en-US"/>
        </w:rPr>
        <w:t>get_active_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constraints),</w:t>
      </w:r>
    </w:p>
    <w:p w14:paraId="1D430D4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'feasible':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constraints),</w:t>
      </w:r>
    </w:p>
    <w:p w14:paraId="306137E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'history': history,</w:t>
      </w:r>
    </w:p>
    <w:p w14:paraId="1CAA945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'method': '</w:t>
      </w:r>
      <w:proofErr w:type="spellStart"/>
      <w:r w:rsidRPr="00D04ABE">
        <w:rPr>
          <w:lang w:val="en-US"/>
        </w:rPr>
        <w:t>projected_gradient</w:t>
      </w:r>
      <w:proofErr w:type="spellEnd"/>
      <w:r w:rsidRPr="00D04ABE">
        <w:rPr>
          <w:lang w:val="en-US"/>
        </w:rPr>
        <w:t>',</w:t>
      </w:r>
    </w:p>
    <w:p w14:paraId="5709143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'converged': False</w:t>
      </w:r>
    </w:p>
    <w:p w14:paraId="1259303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}</w:t>
      </w:r>
    </w:p>
    <w:p w14:paraId="029B643C" w14:textId="77777777" w:rsidR="00D04ABE" w:rsidRPr="00D04ABE" w:rsidRDefault="00D04ABE" w:rsidP="00D04ABE">
      <w:pPr>
        <w:rPr>
          <w:lang w:val="en-US"/>
        </w:rPr>
      </w:pPr>
    </w:p>
    <w:p w14:paraId="1E60F26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get_active_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083FC0B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eps: float = 1e-4) -&gt; List[int]:</w:t>
      </w:r>
    </w:p>
    <w:p w14:paraId="10D03965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"""Определить индексы активных ограничений."""</w:t>
      </w:r>
    </w:p>
    <w:p w14:paraId="1F368B2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active</w:t>
      </w:r>
      <w:r w:rsidRPr="00FA7335">
        <w:t xml:space="preserve"> = []</w:t>
      </w:r>
    </w:p>
    <w:p w14:paraId="0A85C24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g in enumerate(constraints):</w:t>
      </w:r>
    </w:p>
    <w:p w14:paraId="487B90A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if abs(g(x)) &lt; eps:</w:t>
      </w:r>
    </w:p>
    <w:p w14:paraId="47688B7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active.append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)</w:t>
      </w:r>
    </w:p>
    <w:p w14:paraId="10BA39C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active</w:t>
      </w:r>
    </w:p>
    <w:p w14:paraId="53485FD0" w14:textId="77777777" w:rsidR="00D04ABE" w:rsidRPr="00D04ABE" w:rsidRDefault="00D04ABE" w:rsidP="00D04ABE">
      <w:pPr>
        <w:rPr>
          <w:lang w:val="en-US"/>
        </w:rPr>
      </w:pPr>
    </w:p>
    <w:p w14:paraId="1A908F7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compute_search_</w:t>
      </w:r>
      <w:proofErr w:type="gramStart"/>
      <w:r w:rsidRPr="00D04ABE">
        <w:rPr>
          <w:lang w:val="en-US"/>
        </w:rPr>
        <w:t>direction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: Callable,</w:t>
      </w:r>
    </w:p>
    <w:p w14:paraId="36DBDCE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2BB7927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 xml:space="preserve">: </w:t>
      </w:r>
      <w:proofErr w:type="gramStart"/>
      <w:r w:rsidRPr="00D04ABE">
        <w:rPr>
          <w:lang w:val="en-US"/>
        </w:rPr>
        <w:t>Optional[List[</w:t>
      </w:r>
      <w:proofErr w:type="gramEnd"/>
      <w:r w:rsidRPr="00D04ABE">
        <w:rPr>
          <w:lang w:val="en-US"/>
        </w:rPr>
        <w:t>Callable]],</w:t>
      </w:r>
    </w:p>
    <w:p w14:paraId="3C7AD0A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 xml:space="preserve">: List[int]) -&gt;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:</w:t>
      </w:r>
    </w:p>
    <w:p w14:paraId="4EA43079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</w:t>
      </w:r>
    </w:p>
    <w:p w14:paraId="0BE4719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Вычислить направление поиска как проекцию антиградиента.</w:t>
      </w:r>
    </w:p>
    <w:p w14:paraId="55E598D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6424A5A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d = </w:t>
      </w:r>
      <w:proofErr w:type="gramStart"/>
      <w:r w:rsidRPr="00D04ABE">
        <w:rPr>
          <w:lang w:val="en-US"/>
        </w:rPr>
        <w:t>-[</w:t>
      </w:r>
      <w:proofErr w:type="gramEnd"/>
      <w:r w:rsidRPr="00D04ABE">
        <w:rPr>
          <w:lang w:val="en-US"/>
        </w:rPr>
        <w:t>E - A^T(AA^</w:t>
      </w:r>
      <w:proofErr w:type="gramStart"/>
      <w:r w:rsidRPr="00D04ABE">
        <w:rPr>
          <w:lang w:val="en-US"/>
        </w:rPr>
        <w:t>T)^</w:t>
      </w:r>
      <w:proofErr w:type="gramEnd"/>
      <w:r w:rsidRPr="00D04ABE">
        <w:rPr>
          <w:lang w:val="en-US"/>
        </w:rPr>
        <w:t>{-</w:t>
      </w:r>
      <w:proofErr w:type="gramStart"/>
      <w:r w:rsidRPr="00D04ABE">
        <w:rPr>
          <w:lang w:val="en-US"/>
        </w:rPr>
        <w:t>1}A</w:t>
      </w:r>
      <w:proofErr w:type="gramEnd"/>
      <w:r w:rsidRPr="00D04ABE">
        <w:rPr>
          <w:lang w:val="en-US"/>
        </w:rPr>
        <w:t>]</w:t>
      </w:r>
      <w:r w:rsidRPr="00D04ABE">
        <w:rPr>
          <w:rFonts w:ascii="Cambria Math" w:hAnsi="Cambria Math" w:cs="Cambria Math"/>
          <w:lang w:val="en-US"/>
        </w:rPr>
        <w:t>∇</w:t>
      </w:r>
      <w:r w:rsidRPr="00D04ABE">
        <w:rPr>
          <w:lang w:val="en-US"/>
        </w:rPr>
        <w:t>f(x)</w:t>
      </w:r>
    </w:p>
    <w:p w14:paraId="6CF2D632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 xml:space="preserve">где </w:t>
      </w:r>
      <w:r w:rsidRPr="00D04ABE">
        <w:rPr>
          <w:lang w:val="en-US"/>
        </w:rPr>
        <w:t>A</w:t>
      </w:r>
      <w:r w:rsidRPr="00FA7335">
        <w:t xml:space="preserve"> - матрица градиентов активных ограничений</w:t>
      </w:r>
    </w:p>
    <w:p w14:paraId="3B102BA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7667B0A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n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(x)</w:t>
      </w:r>
    </w:p>
    <w:p w14:paraId="02F11B1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grad =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(x)</w:t>
      </w:r>
    </w:p>
    <w:p w14:paraId="76A7FC5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</w:t>
      </w:r>
    </w:p>
    <w:p w14:paraId="25898DE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 == 0:</w:t>
      </w:r>
    </w:p>
    <w:p w14:paraId="291582C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return -grad</w:t>
      </w:r>
    </w:p>
    <w:p w14:paraId="3945E38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937965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# </w:t>
      </w:r>
      <w:proofErr w:type="spellStart"/>
      <w:r w:rsidRPr="00D04ABE">
        <w:rPr>
          <w:lang w:val="en-US"/>
        </w:rPr>
        <w:t>Вычисляем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градиенты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активных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ограничений</w:t>
      </w:r>
      <w:proofErr w:type="spellEnd"/>
    </w:p>
    <w:p w14:paraId="748EE2E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 xml:space="preserve"> is not None:</w:t>
      </w:r>
    </w:p>
    <w:p w14:paraId="28A31E8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A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), n))</w:t>
      </w:r>
    </w:p>
    <w:p w14:paraId="14D6982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j in enumerate(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):</w:t>
      </w:r>
    </w:p>
    <w:p w14:paraId="0796EC3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A[</w:t>
      </w:r>
      <w:proofErr w:type="spellStart"/>
      <w:proofErr w:type="gramEnd"/>
      <w:r w:rsidRPr="00D04ABE">
        <w:rPr>
          <w:lang w:val="en-US"/>
        </w:rPr>
        <w:t>i</w:t>
      </w:r>
      <w:proofErr w:type="spellEnd"/>
      <w:proofErr w:type="gramStart"/>
      <w:r w:rsidRPr="00D04ABE">
        <w:rPr>
          <w:lang w:val="en-US"/>
        </w:rPr>
        <w:t>, :</w:t>
      </w:r>
      <w:proofErr w:type="gramEnd"/>
      <w:r w:rsidRPr="00D04ABE">
        <w:rPr>
          <w:lang w:val="en-US"/>
        </w:rPr>
        <w:t xml:space="preserve">] = 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>[j](x)</w:t>
      </w:r>
    </w:p>
    <w:p w14:paraId="43F1366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else:</w:t>
      </w:r>
    </w:p>
    <w:p w14:paraId="17C1C6C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Аппроксимация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градиентов</w:t>
      </w:r>
      <w:proofErr w:type="spellEnd"/>
    </w:p>
    <w:p w14:paraId="7FF33ED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A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), n))</w:t>
      </w:r>
    </w:p>
    <w:p w14:paraId="31BFB98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j in enumerate(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):</w:t>
      </w:r>
    </w:p>
    <w:p w14:paraId="233DDCB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A[</w:t>
      </w:r>
      <w:proofErr w:type="spellStart"/>
      <w:proofErr w:type="gramEnd"/>
      <w:r w:rsidRPr="00D04ABE">
        <w:rPr>
          <w:lang w:val="en-US"/>
        </w:rPr>
        <w:t>i</w:t>
      </w:r>
      <w:proofErr w:type="spellEnd"/>
      <w:proofErr w:type="gramStart"/>
      <w:r w:rsidRPr="00D04ABE">
        <w:rPr>
          <w:lang w:val="en-US"/>
        </w:rPr>
        <w:t>, :</w:t>
      </w:r>
      <w:proofErr w:type="gramEnd"/>
      <w:r w:rsidRPr="00D04ABE">
        <w:rPr>
          <w:lang w:val="en-US"/>
        </w:rPr>
        <w:t xml:space="preserve">] = </w:t>
      </w:r>
      <w:proofErr w:type="spellStart"/>
      <w:r w:rsidRPr="00D04ABE">
        <w:rPr>
          <w:lang w:val="en-US"/>
        </w:rPr>
        <w:t>constraint_</w:t>
      </w:r>
      <w:proofErr w:type="gramStart"/>
      <w:r w:rsidRPr="00D04ABE">
        <w:rPr>
          <w:lang w:val="en-US"/>
        </w:rPr>
        <w:t>gradient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constraints[j])</w:t>
      </w:r>
    </w:p>
    <w:p w14:paraId="174A374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538230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# </w:t>
      </w:r>
      <w:proofErr w:type="spellStart"/>
      <w:r w:rsidRPr="00D04ABE">
        <w:rPr>
          <w:lang w:val="en-US"/>
        </w:rPr>
        <w:t>Проекция</w:t>
      </w:r>
      <w:proofErr w:type="spellEnd"/>
      <w:r w:rsidRPr="00D04ABE">
        <w:rPr>
          <w:lang w:val="en-US"/>
        </w:rPr>
        <w:t xml:space="preserve">: d = </w:t>
      </w:r>
      <w:proofErr w:type="gramStart"/>
      <w:r w:rsidRPr="00D04ABE">
        <w:rPr>
          <w:lang w:val="en-US"/>
        </w:rPr>
        <w:t>-[</w:t>
      </w:r>
      <w:proofErr w:type="gramEnd"/>
      <w:r w:rsidRPr="00D04ABE">
        <w:rPr>
          <w:lang w:val="en-US"/>
        </w:rPr>
        <w:t>E - A^T(AA^</w:t>
      </w:r>
      <w:proofErr w:type="gramStart"/>
      <w:r w:rsidRPr="00D04ABE">
        <w:rPr>
          <w:lang w:val="en-US"/>
        </w:rPr>
        <w:t>T)^</w:t>
      </w:r>
      <w:proofErr w:type="gramEnd"/>
      <w:r w:rsidRPr="00D04ABE">
        <w:rPr>
          <w:lang w:val="en-US"/>
        </w:rPr>
        <w:t>{-</w:t>
      </w:r>
      <w:proofErr w:type="gramStart"/>
      <w:r w:rsidRPr="00D04ABE">
        <w:rPr>
          <w:lang w:val="en-US"/>
        </w:rPr>
        <w:t>1}A</w:t>
      </w:r>
      <w:proofErr w:type="gramEnd"/>
      <w:r w:rsidRPr="00D04ABE">
        <w:rPr>
          <w:lang w:val="en-US"/>
        </w:rPr>
        <w:t>]</w:t>
      </w:r>
      <w:r w:rsidRPr="00D04ABE">
        <w:rPr>
          <w:rFonts w:ascii="Cambria Math" w:hAnsi="Cambria Math" w:cs="Cambria Math"/>
          <w:lang w:val="en-US"/>
        </w:rPr>
        <w:t>∇</w:t>
      </w:r>
      <w:r w:rsidRPr="00D04ABE">
        <w:rPr>
          <w:lang w:val="en-US"/>
        </w:rPr>
        <w:t>f</w:t>
      </w:r>
    </w:p>
    <w:p w14:paraId="25A44A7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try:</w:t>
      </w:r>
    </w:p>
    <w:p w14:paraId="2AC8797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ATA_inv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np.linalg.inv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A @ A.T)</w:t>
      </w:r>
    </w:p>
    <w:p w14:paraId="67E793D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P = </w:t>
      </w:r>
      <w:proofErr w:type="spellStart"/>
      <w:r w:rsidRPr="00D04ABE">
        <w:rPr>
          <w:lang w:val="en-US"/>
        </w:rPr>
        <w:t>np.eye</w:t>
      </w:r>
      <w:proofErr w:type="spellEnd"/>
      <w:r w:rsidRPr="00D04ABE">
        <w:rPr>
          <w:lang w:val="en-US"/>
        </w:rPr>
        <w:t xml:space="preserve">(n) - A.T @ </w:t>
      </w:r>
      <w:proofErr w:type="spellStart"/>
      <w:r w:rsidRPr="00D04ABE">
        <w:rPr>
          <w:lang w:val="en-US"/>
        </w:rPr>
        <w:t>ATA_inv</w:t>
      </w:r>
      <w:proofErr w:type="spellEnd"/>
      <w:r w:rsidRPr="00D04ABE">
        <w:rPr>
          <w:lang w:val="en-US"/>
        </w:rPr>
        <w:t xml:space="preserve"> @ A</w:t>
      </w:r>
    </w:p>
    <w:p w14:paraId="3A200E0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d = -P @ grad</w:t>
      </w:r>
    </w:p>
    <w:p w14:paraId="7AC7EC3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except </w:t>
      </w:r>
      <w:proofErr w:type="spellStart"/>
      <w:proofErr w:type="gramStart"/>
      <w:r w:rsidRPr="00D04ABE">
        <w:rPr>
          <w:lang w:val="en-US"/>
        </w:rPr>
        <w:t>np.linalg</w:t>
      </w:r>
      <w:proofErr w:type="gramEnd"/>
      <w:r w:rsidRPr="00D04ABE">
        <w:rPr>
          <w:lang w:val="en-US"/>
        </w:rPr>
        <w:t>.LinAlgError</w:t>
      </w:r>
      <w:proofErr w:type="spellEnd"/>
      <w:r w:rsidRPr="00D04ABE">
        <w:rPr>
          <w:lang w:val="en-US"/>
        </w:rPr>
        <w:t>:</w:t>
      </w:r>
    </w:p>
    <w:p w14:paraId="62BE4F4D" w14:textId="77777777" w:rsidR="00D04ABE" w:rsidRPr="00FA7335" w:rsidRDefault="00D04ABE" w:rsidP="00D04ABE">
      <w:r w:rsidRPr="00D04ABE">
        <w:rPr>
          <w:lang w:val="en-US"/>
        </w:rPr>
        <w:t xml:space="preserve">        </w:t>
      </w:r>
      <w:r w:rsidRPr="00FA7335">
        <w:t xml:space="preserve"># Если матрица вырождена, используем </w:t>
      </w:r>
      <w:proofErr w:type="spellStart"/>
      <w:r w:rsidRPr="00FA7335">
        <w:t>псевдообратную</w:t>
      </w:r>
      <w:proofErr w:type="spellEnd"/>
    </w:p>
    <w:p w14:paraId="39F51BE8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try</w:t>
      </w:r>
      <w:r w:rsidRPr="00FA7335">
        <w:t>:</w:t>
      </w:r>
    </w:p>
    <w:p w14:paraId="0B3C727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ATA_pinv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np.linalg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pinv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A @ A.T)</w:t>
      </w:r>
    </w:p>
    <w:p w14:paraId="28FF26C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P = </w:t>
      </w:r>
      <w:proofErr w:type="spellStart"/>
      <w:r w:rsidRPr="00D04ABE">
        <w:rPr>
          <w:lang w:val="en-US"/>
        </w:rPr>
        <w:t>np.eye</w:t>
      </w:r>
      <w:proofErr w:type="spellEnd"/>
      <w:r w:rsidRPr="00D04ABE">
        <w:rPr>
          <w:lang w:val="en-US"/>
        </w:rPr>
        <w:t xml:space="preserve">(n) - A.T @ </w:t>
      </w:r>
      <w:proofErr w:type="spellStart"/>
      <w:r w:rsidRPr="00D04ABE">
        <w:rPr>
          <w:lang w:val="en-US"/>
        </w:rPr>
        <w:t>ATA_pinv</w:t>
      </w:r>
      <w:proofErr w:type="spellEnd"/>
      <w:r w:rsidRPr="00D04ABE">
        <w:rPr>
          <w:lang w:val="en-US"/>
        </w:rPr>
        <w:t xml:space="preserve"> @ A</w:t>
      </w:r>
    </w:p>
    <w:p w14:paraId="5F7E7B7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d = -P @ grad</w:t>
      </w:r>
    </w:p>
    <w:p w14:paraId="1252D39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except:</w:t>
      </w:r>
    </w:p>
    <w:p w14:paraId="0E8C99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d = -grad</w:t>
      </w:r>
    </w:p>
    <w:p w14:paraId="42DE4D1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53F2B3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d</w:t>
      </w:r>
    </w:p>
    <w:p w14:paraId="436AA77D" w14:textId="77777777" w:rsidR="00D04ABE" w:rsidRPr="00D04ABE" w:rsidRDefault="00D04ABE" w:rsidP="00D04ABE">
      <w:pPr>
        <w:rPr>
          <w:lang w:val="en-US"/>
        </w:rPr>
      </w:pPr>
    </w:p>
    <w:p w14:paraId="6DA8489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compute_lagrange_</w:t>
      </w:r>
      <w:proofErr w:type="gramStart"/>
      <w:r w:rsidRPr="00D04ABE">
        <w:rPr>
          <w:lang w:val="en-US"/>
        </w:rPr>
        <w:t>multipliers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: Callable,</w:t>
      </w:r>
    </w:p>
    <w:p w14:paraId="6BF4BA9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 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26A6291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  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 xml:space="preserve">: </w:t>
      </w:r>
      <w:proofErr w:type="gramStart"/>
      <w:r w:rsidRPr="00D04ABE">
        <w:rPr>
          <w:lang w:val="en-US"/>
        </w:rPr>
        <w:t>Optional[List[</w:t>
      </w:r>
      <w:proofErr w:type="gramEnd"/>
      <w:r w:rsidRPr="00D04ABE">
        <w:rPr>
          <w:lang w:val="en-US"/>
        </w:rPr>
        <w:t>Callable]],</w:t>
      </w:r>
    </w:p>
    <w:p w14:paraId="4F82234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  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 xml:space="preserve">: List[int]) -&gt;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:</w:t>
      </w:r>
    </w:p>
    <w:p w14:paraId="4E912EAB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"""Вычислить множители Лагранжа для активных ограничений."""</w:t>
      </w:r>
    </w:p>
    <w:p w14:paraId="32B82CF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m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(constraints)</w:t>
      </w:r>
    </w:p>
    <w:p w14:paraId="5EA1C73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lambdas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(m)</w:t>
      </w:r>
    </w:p>
    <w:p w14:paraId="7F64476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513D34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 == 0:</w:t>
      </w:r>
    </w:p>
    <w:p w14:paraId="249DC9C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return lambdas</w:t>
      </w:r>
    </w:p>
    <w:p w14:paraId="54528F7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E57911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n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(x)</w:t>
      </w:r>
    </w:p>
    <w:p w14:paraId="006601A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grad =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(x)</w:t>
      </w:r>
    </w:p>
    <w:p w14:paraId="645A963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241DCC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# </w:t>
      </w:r>
      <w:proofErr w:type="spellStart"/>
      <w:r w:rsidRPr="00D04ABE">
        <w:rPr>
          <w:lang w:val="en-US"/>
        </w:rPr>
        <w:t>Вычисляем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градиенты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активных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ограничений</w:t>
      </w:r>
      <w:proofErr w:type="spellEnd"/>
    </w:p>
    <w:p w14:paraId="33BF9EE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 xml:space="preserve"> is not None:</w:t>
      </w:r>
    </w:p>
    <w:p w14:paraId="593ED66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A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), n))</w:t>
      </w:r>
    </w:p>
    <w:p w14:paraId="5AB36AB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j in enumerate(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):</w:t>
      </w:r>
    </w:p>
    <w:p w14:paraId="30126ED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A[</w:t>
      </w:r>
      <w:proofErr w:type="spellStart"/>
      <w:proofErr w:type="gramEnd"/>
      <w:r w:rsidRPr="00D04ABE">
        <w:rPr>
          <w:lang w:val="en-US"/>
        </w:rPr>
        <w:t>i</w:t>
      </w:r>
      <w:proofErr w:type="spellEnd"/>
      <w:proofErr w:type="gramStart"/>
      <w:r w:rsidRPr="00D04ABE">
        <w:rPr>
          <w:lang w:val="en-US"/>
        </w:rPr>
        <w:t>, :</w:t>
      </w:r>
      <w:proofErr w:type="gramEnd"/>
      <w:r w:rsidRPr="00D04ABE">
        <w:rPr>
          <w:lang w:val="en-US"/>
        </w:rPr>
        <w:t xml:space="preserve">] = </w:t>
      </w:r>
      <w:proofErr w:type="spellStart"/>
      <w:r w:rsidRPr="00D04ABE">
        <w:rPr>
          <w:lang w:val="en-US"/>
        </w:rPr>
        <w:t>grad_constraints</w:t>
      </w:r>
      <w:proofErr w:type="spellEnd"/>
      <w:r w:rsidRPr="00D04ABE">
        <w:rPr>
          <w:lang w:val="en-US"/>
        </w:rPr>
        <w:t>[j](x)</w:t>
      </w:r>
    </w:p>
    <w:p w14:paraId="4E31E41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else:</w:t>
      </w:r>
    </w:p>
    <w:p w14:paraId="6B08784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A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), n))</w:t>
      </w:r>
    </w:p>
    <w:p w14:paraId="3EFC57C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j in enumerate(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):</w:t>
      </w:r>
    </w:p>
    <w:p w14:paraId="71BF2DB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A[</w:t>
      </w:r>
      <w:proofErr w:type="spellStart"/>
      <w:proofErr w:type="gramEnd"/>
      <w:r w:rsidRPr="00D04ABE">
        <w:rPr>
          <w:lang w:val="en-US"/>
        </w:rPr>
        <w:t>i</w:t>
      </w:r>
      <w:proofErr w:type="spellEnd"/>
      <w:proofErr w:type="gramStart"/>
      <w:r w:rsidRPr="00D04ABE">
        <w:rPr>
          <w:lang w:val="en-US"/>
        </w:rPr>
        <w:t>, :</w:t>
      </w:r>
      <w:proofErr w:type="gramEnd"/>
      <w:r w:rsidRPr="00D04ABE">
        <w:rPr>
          <w:lang w:val="en-US"/>
        </w:rPr>
        <w:t xml:space="preserve">] = </w:t>
      </w:r>
      <w:proofErr w:type="spellStart"/>
      <w:r w:rsidRPr="00D04ABE">
        <w:rPr>
          <w:lang w:val="en-US"/>
        </w:rPr>
        <w:t>constraint_</w:t>
      </w:r>
      <w:proofErr w:type="gramStart"/>
      <w:r w:rsidRPr="00D04ABE">
        <w:rPr>
          <w:lang w:val="en-US"/>
        </w:rPr>
        <w:t>gradient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x, constraints[j])</w:t>
      </w:r>
    </w:p>
    <w:p w14:paraId="4E491AC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594E36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# λ = -(AA^</w:t>
      </w:r>
      <w:proofErr w:type="gramStart"/>
      <w:r w:rsidRPr="00D04ABE">
        <w:rPr>
          <w:lang w:val="en-US"/>
        </w:rPr>
        <w:t>T)^</w:t>
      </w:r>
      <w:proofErr w:type="gramEnd"/>
      <w:r w:rsidRPr="00D04ABE">
        <w:rPr>
          <w:lang w:val="en-US"/>
        </w:rPr>
        <w:t>{-</w:t>
      </w:r>
      <w:proofErr w:type="gramStart"/>
      <w:r w:rsidRPr="00D04ABE">
        <w:rPr>
          <w:lang w:val="en-US"/>
        </w:rPr>
        <w:t>1}</w:t>
      </w:r>
      <w:proofErr w:type="spellStart"/>
      <w:r w:rsidRPr="00D04ABE">
        <w:rPr>
          <w:lang w:val="en-US"/>
        </w:rPr>
        <w:t>A</w:t>
      </w:r>
      <w:proofErr w:type="gramEnd"/>
      <w:r w:rsidRPr="00D04ABE">
        <w:rPr>
          <w:rFonts w:ascii="Cambria Math" w:hAnsi="Cambria Math" w:cs="Cambria Math"/>
          <w:lang w:val="en-US"/>
        </w:rPr>
        <w:t>∇</w:t>
      </w:r>
      <w:r w:rsidRPr="00D04ABE">
        <w:rPr>
          <w:lang w:val="en-US"/>
        </w:rPr>
        <w:t>f</w:t>
      </w:r>
      <w:proofErr w:type="spellEnd"/>
    </w:p>
    <w:p w14:paraId="1BE4356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try:</w:t>
      </w:r>
    </w:p>
    <w:p w14:paraId="1CE2054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  <w:proofErr w:type="spellStart"/>
      <w:r w:rsidRPr="00D04ABE">
        <w:rPr>
          <w:lang w:val="en-US"/>
        </w:rPr>
        <w:t>ATA_inv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np.linalg.inv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A @ A.T)</w:t>
      </w:r>
    </w:p>
    <w:p w14:paraId="25F1C34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lambdas_active</w:t>
      </w:r>
      <w:proofErr w:type="spellEnd"/>
      <w:r w:rsidRPr="00D04ABE">
        <w:rPr>
          <w:lang w:val="en-US"/>
        </w:rPr>
        <w:t xml:space="preserve"> = -</w:t>
      </w:r>
      <w:proofErr w:type="spellStart"/>
      <w:r w:rsidRPr="00D04ABE">
        <w:rPr>
          <w:lang w:val="en-US"/>
        </w:rPr>
        <w:t>ATA_inv</w:t>
      </w:r>
      <w:proofErr w:type="spellEnd"/>
      <w:r w:rsidRPr="00D04ABE">
        <w:rPr>
          <w:lang w:val="en-US"/>
        </w:rPr>
        <w:t xml:space="preserve"> @ A @ grad</w:t>
      </w:r>
    </w:p>
    <w:p w14:paraId="46DE052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E78EBD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j in enumerate(</w:t>
      </w:r>
      <w:proofErr w:type="spellStart"/>
      <w:r w:rsidRPr="00D04ABE">
        <w:rPr>
          <w:lang w:val="en-US"/>
        </w:rPr>
        <w:t>active_set</w:t>
      </w:r>
      <w:proofErr w:type="spellEnd"/>
      <w:r w:rsidRPr="00D04ABE">
        <w:rPr>
          <w:lang w:val="en-US"/>
        </w:rPr>
        <w:t>):</w:t>
      </w:r>
    </w:p>
    <w:p w14:paraId="0FFC207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lambdas[j] = </w:t>
      </w:r>
      <w:proofErr w:type="spellStart"/>
      <w:r w:rsidRPr="00D04ABE">
        <w:rPr>
          <w:lang w:val="en-US"/>
        </w:rPr>
        <w:t>lambdas_active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</w:t>
      </w:r>
    </w:p>
    <w:p w14:paraId="5676907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except:</w:t>
      </w:r>
    </w:p>
    <w:p w14:paraId="1D91A65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pass</w:t>
      </w:r>
    </w:p>
    <w:p w14:paraId="77A6068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75657F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lambdas</w:t>
      </w:r>
    </w:p>
    <w:p w14:paraId="06798B9B" w14:textId="77777777" w:rsidR="00D04ABE" w:rsidRPr="00D04ABE" w:rsidRDefault="00D04ABE" w:rsidP="00D04ABE">
      <w:pPr>
        <w:rPr>
          <w:lang w:val="en-US"/>
        </w:rPr>
      </w:pPr>
    </w:p>
    <w:p w14:paraId="7FED69D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armijo_line_</w:t>
      </w:r>
      <w:proofErr w:type="gramStart"/>
      <w:r w:rsidRPr="00D04ABE">
        <w:rPr>
          <w:lang w:val="en-US"/>
        </w:rPr>
        <w:t>search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f: Callable, 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d: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520311B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: Callable,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5ACC3A0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alpha0: float = 1.0, rho: float = 0.5,</w:t>
      </w:r>
    </w:p>
    <w:p w14:paraId="67DB0B7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c: float = 1e-4) -&gt; float:</w:t>
      </w:r>
    </w:p>
    <w:p w14:paraId="5954984B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 xml:space="preserve">"""Линейный поиск </w:t>
      </w:r>
      <w:proofErr w:type="spellStart"/>
      <w:r w:rsidRPr="00FA7335">
        <w:t>Армихо</w:t>
      </w:r>
      <w:proofErr w:type="spellEnd"/>
      <w:r w:rsidRPr="00FA7335">
        <w:t xml:space="preserve"> с учётом ограничений."""</w:t>
      </w:r>
    </w:p>
    <w:p w14:paraId="1D6365F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alpha = alpha0</w:t>
      </w:r>
    </w:p>
    <w:p w14:paraId="094A893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f_x</w:t>
      </w:r>
      <w:proofErr w:type="spellEnd"/>
      <w:r w:rsidRPr="00D04ABE">
        <w:rPr>
          <w:lang w:val="en-US"/>
        </w:rPr>
        <w:t xml:space="preserve"> = f(x)</w:t>
      </w:r>
    </w:p>
    <w:p w14:paraId="0B7F0BC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grad_dot_d</w:t>
      </w:r>
      <w:proofErr w:type="spellEnd"/>
      <w:r w:rsidRPr="00D04ABE">
        <w:rPr>
          <w:lang w:val="en-US"/>
        </w:rPr>
        <w:t xml:space="preserve"> = np.dot(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>(x), d)</w:t>
      </w:r>
    </w:p>
    <w:p w14:paraId="23F484E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69A513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for _ in </w:t>
      </w:r>
      <w:proofErr w:type="gramStart"/>
      <w:r w:rsidRPr="00D04ABE">
        <w:rPr>
          <w:lang w:val="en-US"/>
        </w:rPr>
        <w:t>range(</w:t>
      </w:r>
      <w:proofErr w:type="gramEnd"/>
      <w:r w:rsidRPr="00D04ABE">
        <w:rPr>
          <w:lang w:val="en-US"/>
        </w:rPr>
        <w:t>50):</w:t>
      </w:r>
    </w:p>
    <w:p w14:paraId="192A0AD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 xml:space="preserve"> = x + alpha * d</w:t>
      </w:r>
    </w:p>
    <w:p w14:paraId="7CEE909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672D59A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Проверка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допустимости</w:t>
      </w:r>
      <w:proofErr w:type="spellEnd"/>
    </w:p>
    <w:p w14:paraId="51D443A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feasible =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>, constraints)</w:t>
      </w:r>
    </w:p>
    <w:p w14:paraId="5733AF5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4DB52E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Условие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Армихо</w:t>
      </w:r>
      <w:proofErr w:type="spellEnd"/>
    </w:p>
    <w:p w14:paraId="1D07889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if feasible and f(</w:t>
      </w:r>
      <w:proofErr w:type="spellStart"/>
      <w:r w:rsidRPr="00D04ABE">
        <w:rPr>
          <w:lang w:val="en-US"/>
        </w:rPr>
        <w:t>x_new</w:t>
      </w:r>
      <w:proofErr w:type="spellEnd"/>
      <w:r w:rsidRPr="00D04ABE">
        <w:rPr>
          <w:lang w:val="en-US"/>
        </w:rPr>
        <w:t xml:space="preserve">) &lt;= </w:t>
      </w:r>
      <w:proofErr w:type="spellStart"/>
      <w:r w:rsidRPr="00D04ABE">
        <w:rPr>
          <w:lang w:val="en-US"/>
        </w:rPr>
        <w:t>f_x</w:t>
      </w:r>
      <w:proofErr w:type="spellEnd"/>
      <w:r w:rsidRPr="00D04ABE">
        <w:rPr>
          <w:lang w:val="en-US"/>
        </w:rPr>
        <w:t xml:space="preserve"> + c * alpha * </w:t>
      </w:r>
      <w:proofErr w:type="spellStart"/>
      <w:r w:rsidRPr="00D04ABE">
        <w:rPr>
          <w:lang w:val="en-US"/>
        </w:rPr>
        <w:t>grad_dot_d</w:t>
      </w:r>
      <w:proofErr w:type="spellEnd"/>
      <w:r w:rsidRPr="00D04ABE">
        <w:rPr>
          <w:lang w:val="en-US"/>
        </w:rPr>
        <w:t>:</w:t>
      </w:r>
    </w:p>
    <w:p w14:paraId="4510A0B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return alpha</w:t>
      </w:r>
    </w:p>
    <w:p w14:paraId="29F2505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5001EF5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alpha *= rho</w:t>
      </w:r>
    </w:p>
    <w:p w14:paraId="75483B4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F177FC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alpha</w:t>
      </w:r>
    </w:p>
    <w:p w14:paraId="738E5699" w14:textId="77777777" w:rsidR="00D04ABE" w:rsidRPr="00D04ABE" w:rsidRDefault="00D04ABE" w:rsidP="00D04ABE">
      <w:pPr>
        <w:rPr>
          <w:lang w:val="en-US"/>
        </w:rPr>
      </w:pPr>
    </w:p>
    <w:p w14:paraId="369D334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exact_line_</w:t>
      </w:r>
      <w:proofErr w:type="gramStart"/>
      <w:r w:rsidRPr="00D04ABE">
        <w:rPr>
          <w:lang w:val="en-US"/>
        </w:rPr>
        <w:t>search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f: Callable, 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d: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47C502D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6C0A8FA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</w:t>
      </w:r>
      <w:proofErr w:type="spellStart"/>
      <w:r w:rsidRPr="00D04ABE">
        <w:rPr>
          <w:lang w:val="en-US"/>
        </w:rPr>
        <w:t>alpha_max</w:t>
      </w:r>
      <w:proofErr w:type="spellEnd"/>
      <w:r w:rsidRPr="00D04ABE">
        <w:rPr>
          <w:lang w:val="en-US"/>
        </w:rPr>
        <w:t>: float = 10.0,</w:t>
      </w:r>
    </w:p>
    <w:p w14:paraId="6C34DCB1" w14:textId="77777777" w:rsidR="00D04ABE" w:rsidRPr="00FA7335" w:rsidRDefault="00D04ABE" w:rsidP="00D04ABE">
      <w:r w:rsidRPr="00D04ABE">
        <w:rPr>
          <w:lang w:val="en-US"/>
        </w:rPr>
        <w:t>                       n</w:t>
      </w:r>
      <w:r w:rsidRPr="00FA7335">
        <w:t>_</w:t>
      </w:r>
      <w:r w:rsidRPr="00D04ABE">
        <w:rPr>
          <w:lang w:val="en-US"/>
        </w:rPr>
        <w:t>points</w:t>
      </w:r>
      <w:r w:rsidRPr="00FA7335">
        <w:t xml:space="preserve">: </w:t>
      </w:r>
      <w:r w:rsidRPr="00D04ABE">
        <w:rPr>
          <w:lang w:val="en-US"/>
        </w:rPr>
        <w:t>int</w:t>
      </w:r>
      <w:r w:rsidRPr="00FA7335">
        <w:t xml:space="preserve"> = 100) -&gt; </w:t>
      </w:r>
      <w:r w:rsidRPr="00D04ABE">
        <w:rPr>
          <w:lang w:val="en-US"/>
        </w:rPr>
        <w:t>float</w:t>
      </w:r>
      <w:r w:rsidRPr="00FA7335">
        <w:t>:</w:t>
      </w:r>
    </w:p>
    <w:p w14:paraId="43035DF9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"""Точный линейный поиск с ограничениями."""</w:t>
      </w:r>
    </w:p>
    <w:p w14:paraId="7338F40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Находим максимальный допустимый шаг</w:t>
      </w:r>
    </w:p>
    <w:p w14:paraId="6AF73AFC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alpha</w:t>
      </w:r>
      <w:r w:rsidRPr="00FA7335">
        <w:t>_</w:t>
      </w:r>
      <w:r w:rsidRPr="00D04ABE">
        <w:rPr>
          <w:lang w:val="en-US"/>
        </w:rPr>
        <w:t>feasible</w:t>
      </w:r>
      <w:r w:rsidRPr="00FA7335">
        <w:t xml:space="preserve"> = </w:t>
      </w:r>
      <w:r w:rsidRPr="00D04ABE">
        <w:rPr>
          <w:lang w:val="en-US"/>
        </w:rPr>
        <w:t>alpha</w:t>
      </w:r>
      <w:r w:rsidRPr="00FA7335">
        <w:t>_</w:t>
      </w:r>
      <w:r w:rsidRPr="00D04ABE">
        <w:rPr>
          <w:lang w:val="en-US"/>
        </w:rPr>
        <w:t>max</w:t>
      </w:r>
    </w:p>
    <w:p w14:paraId="299ED274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CFC7E30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for</w:t>
      </w:r>
      <w:r w:rsidRPr="00FA7335">
        <w:t xml:space="preserve"> </w:t>
      </w:r>
      <w:r w:rsidRPr="00D04ABE">
        <w:rPr>
          <w:lang w:val="en-US"/>
        </w:rPr>
        <w:t>g</w:t>
      </w:r>
      <w:r w:rsidRPr="00FA7335">
        <w:t xml:space="preserve"> </w:t>
      </w:r>
      <w:r w:rsidRPr="00D04ABE">
        <w:rPr>
          <w:lang w:val="en-US"/>
        </w:rPr>
        <w:t>in</w:t>
      </w:r>
      <w:r w:rsidRPr="00FA7335">
        <w:t xml:space="preserve"> </w:t>
      </w:r>
      <w:r w:rsidRPr="00D04ABE">
        <w:rPr>
          <w:lang w:val="en-US"/>
        </w:rPr>
        <w:t>constraints</w:t>
      </w:r>
      <w:r w:rsidRPr="00FA7335">
        <w:t>:</w:t>
      </w:r>
    </w:p>
    <w:p w14:paraId="0D81CD4F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Решаем квадратное уравнение </w:t>
      </w:r>
      <w:proofErr w:type="gramStart"/>
      <w:r w:rsidRPr="00D04ABE">
        <w:rPr>
          <w:lang w:val="en-US"/>
        </w:rPr>
        <w:t>g</w:t>
      </w:r>
      <w:r w:rsidRPr="00FA7335">
        <w:t>(</w:t>
      </w:r>
      <w:proofErr w:type="gramEnd"/>
      <w:r w:rsidRPr="00D04ABE">
        <w:rPr>
          <w:lang w:val="en-US"/>
        </w:rPr>
        <w:t>x</w:t>
      </w:r>
      <w:r w:rsidRPr="00FA7335">
        <w:t xml:space="preserve"> + </w:t>
      </w:r>
      <w:r w:rsidRPr="00D04ABE">
        <w:rPr>
          <w:lang w:val="en-US"/>
        </w:rPr>
        <w:t>αd</w:t>
      </w:r>
      <w:r w:rsidRPr="00FA7335">
        <w:t>) = 0</w:t>
      </w:r>
    </w:p>
    <w:p w14:paraId="47AE095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Для простоты используем </w:t>
      </w:r>
      <w:proofErr w:type="spellStart"/>
      <w:r w:rsidRPr="00FA7335">
        <w:t>бисекцию</w:t>
      </w:r>
      <w:proofErr w:type="spellEnd"/>
    </w:p>
    <w:p w14:paraId="7AA85C6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alpha_low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alpha_high</w:t>
      </w:r>
      <w:proofErr w:type="spellEnd"/>
      <w:r w:rsidRPr="00D04ABE">
        <w:rPr>
          <w:lang w:val="en-US"/>
        </w:rPr>
        <w:t xml:space="preserve"> = 0.0, </w:t>
      </w:r>
      <w:proofErr w:type="spellStart"/>
      <w:r w:rsidRPr="00D04ABE">
        <w:rPr>
          <w:lang w:val="en-US"/>
        </w:rPr>
        <w:t>alpha_max</w:t>
      </w:r>
      <w:proofErr w:type="spellEnd"/>
    </w:p>
    <w:p w14:paraId="27EE2F3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for _ in </w:t>
      </w:r>
      <w:proofErr w:type="gramStart"/>
      <w:r w:rsidRPr="00D04ABE">
        <w:rPr>
          <w:lang w:val="en-US"/>
        </w:rPr>
        <w:t>range(</w:t>
      </w:r>
      <w:proofErr w:type="gramEnd"/>
      <w:r w:rsidRPr="00D04ABE">
        <w:rPr>
          <w:lang w:val="en-US"/>
        </w:rPr>
        <w:t>50):</w:t>
      </w:r>
    </w:p>
    <w:p w14:paraId="7797242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alpha_mid</w:t>
      </w:r>
      <w:proofErr w:type="spellEnd"/>
      <w:r w:rsidRPr="00D04ABE">
        <w:rPr>
          <w:lang w:val="en-US"/>
        </w:rPr>
        <w:t xml:space="preserve"> = (</w:t>
      </w:r>
      <w:proofErr w:type="spellStart"/>
      <w:r w:rsidRPr="00D04ABE">
        <w:rPr>
          <w:lang w:val="en-US"/>
        </w:rPr>
        <w:t>alpha_low</w:t>
      </w:r>
      <w:proofErr w:type="spellEnd"/>
      <w:r w:rsidRPr="00D04ABE">
        <w:rPr>
          <w:lang w:val="en-US"/>
        </w:rPr>
        <w:t xml:space="preserve"> + </w:t>
      </w:r>
      <w:proofErr w:type="spellStart"/>
      <w:r w:rsidRPr="00D04ABE">
        <w:rPr>
          <w:lang w:val="en-US"/>
        </w:rPr>
        <w:t>alpha_high</w:t>
      </w:r>
      <w:proofErr w:type="spellEnd"/>
      <w:r w:rsidRPr="00D04ABE">
        <w:rPr>
          <w:lang w:val="en-US"/>
        </w:rPr>
        <w:t>) / 2</w:t>
      </w:r>
    </w:p>
    <w:p w14:paraId="7C53DD9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if </w:t>
      </w:r>
      <w:proofErr w:type="gramStart"/>
      <w:r w:rsidRPr="00D04ABE">
        <w:rPr>
          <w:lang w:val="en-US"/>
        </w:rPr>
        <w:t>g(</w:t>
      </w:r>
      <w:proofErr w:type="gramEnd"/>
      <w:r w:rsidRPr="00D04ABE">
        <w:rPr>
          <w:lang w:val="en-US"/>
        </w:rPr>
        <w:t xml:space="preserve">x + </w:t>
      </w:r>
      <w:proofErr w:type="spellStart"/>
      <w:r w:rsidRPr="00D04ABE">
        <w:rPr>
          <w:lang w:val="en-US"/>
        </w:rPr>
        <w:t>alpha_mid</w:t>
      </w:r>
      <w:proofErr w:type="spellEnd"/>
      <w:r w:rsidRPr="00D04ABE">
        <w:rPr>
          <w:lang w:val="en-US"/>
        </w:rPr>
        <w:t xml:space="preserve"> * d) &gt; 0:</w:t>
      </w:r>
    </w:p>
    <w:p w14:paraId="3867CA0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r w:rsidRPr="00D04ABE">
        <w:rPr>
          <w:lang w:val="en-US"/>
        </w:rPr>
        <w:t>alpha_high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alpha_mid</w:t>
      </w:r>
      <w:proofErr w:type="spellEnd"/>
    </w:p>
    <w:p w14:paraId="00BE845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else:</w:t>
      </w:r>
    </w:p>
    <w:p w14:paraId="27E741D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r w:rsidRPr="00D04ABE">
        <w:rPr>
          <w:lang w:val="en-US"/>
        </w:rPr>
        <w:t>alpha_low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alpha_mid</w:t>
      </w:r>
      <w:proofErr w:type="spellEnd"/>
    </w:p>
    <w:p w14:paraId="6DD4A45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alpha_feasible</w:t>
      </w:r>
      <w:proofErr w:type="spellEnd"/>
      <w:r w:rsidRPr="00D04ABE">
        <w:rPr>
          <w:lang w:val="en-US"/>
        </w:rPr>
        <w:t xml:space="preserve"> = </w:t>
      </w:r>
      <w:proofErr w:type="gramStart"/>
      <w:r w:rsidRPr="00D04ABE">
        <w:rPr>
          <w:lang w:val="en-US"/>
        </w:rPr>
        <w:t>min(</w:t>
      </w:r>
      <w:proofErr w:type="spellStart"/>
      <w:proofErr w:type="gramEnd"/>
      <w:r w:rsidRPr="00D04ABE">
        <w:rPr>
          <w:lang w:val="en-US"/>
        </w:rPr>
        <w:t>alpha_feasible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alpha_high</w:t>
      </w:r>
      <w:proofErr w:type="spellEnd"/>
      <w:r w:rsidRPr="00D04ABE">
        <w:rPr>
          <w:lang w:val="en-US"/>
        </w:rPr>
        <w:t>)</w:t>
      </w:r>
    </w:p>
    <w:p w14:paraId="11B1E33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0671816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 xml:space="preserve"># Минимизация на интервале [0, </w:t>
      </w:r>
      <w:r w:rsidRPr="00D04ABE">
        <w:rPr>
          <w:lang w:val="en-US"/>
        </w:rPr>
        <w:t>alpha</w:t>
      </w:r>
      <w:r w:rsidRPr="00FA7335">
        <w:t>_</w:t>
      </w:r>
      <w:r w:rsidRPr="00D04ABE">
        <w:rPr>
          <w:lang w:val="en-US"/>
        </w:rPr>
        <w:t>feasible</w:t>
      </w:r>
      <w:r w:rsidRPr="00FA7335">
        <w:t>]</w:t>
      </w:r>
    </w:p>
    <w:p w14:paraId="3E13F30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from </w:t>
      </w:r>
      <w:proofErr w:type="spellStart"/>
      <w:proofErr w:type="gramStart"/>
      <w:r w:rsidRPr="00D04ABE">
        <w:rPr>
          <w:lang w:val="en-US"/>
        </w:rPr>
        <w:t>scipy.optimize</w:t>
      </w:r>
      <w:proofErr w:type="spellEnd"/>
      <w:proofErr w:type="gramEnd"/>
      <w:r w:rsidRPr="00D04ABE">
        <w:rPr>
          <w:lang w:val="en-US"/>
        </w:rPr>
        <w:t xml:space="preserve"> import </w:t>
      </w:r>
      <w:proofErr w:type="spellStart"/>
      <w:r w:rsidRPr="00D04ABE">
        <w:rPr>
          <w:lang w:val="en-US"/>
        </w:rPr>
        <w:t>minimize_scalar</w:t>
      </w:r>
      <w:proofErr w:type="spellEnd"/>
    </w:p>
    <w:p w14:paraId="1E5F819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0FBC8E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def phi(alpha):</w:t>
      </w:r>
    </w:p>
    <w:p w14:paraId="665775E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return </w:t>
      </w:r>
      <w:proofErr w:type="gramStart"/>
      <w:r w:rsidRPr="00D04ABE">
        <w:rPr>
          <w:lang w:val="en-US"/>
        </w:rPr>
        <w:t>f(</w:t>
      </w:r>
      <w:proofErr w:type="gramEnd"/>
      <w:r w:rsidRPr="00D04ABE">
        <w:rPr>
          <w:lang w:val="en-US"/>
        </w:rPr>
        <w:t>x + alpha * d)</w:t>
      </w:r>
    </w:p>
    <w:p w14:paraId="4453D26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EBC647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result = </w:t>
      </w:r>
      <w:proofErr w:type="spellStart"/>
      <w:r w:rsidRPr="00D04ABE">
        <w:rPr>
          <w:lang w:val="en-US"/>
        </w:rPr>
        <w:t>minimize_</w:t>
      </w:r>
      <w:proofErr w:type="gramStart"/>
      <w:r w:rsidRPr="00D04ABE">
        <w:rPr>
          <w:lang w:val="en-US"/>
        </w:rPr>
        <w:t>scalar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phi, bounds</w:t>
      </w:r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 xml:space="preserve">0, </w:t>
      </w:r>
      <w:proofErr w:type="spellStart"/>
      <w:r w:rsidRPr="00D04ABE">
        <w:rPr>
          <w:lang w:val="en-US"/>
        </w:rPr>
        <w:t>alpha_feasible</w:t>
      </w:r>
      <w:proofErr w:type="spellEnd"/>
      <w:r w:rsidRPr="00D04ABE">
        <w:rPr>
          <w:lang w:val="en-US"/>
        </w:rPr>
        <w:t>), method='bounded')</w:t>
      </w:r>
    </w:p>
    <w:p w14:paraId="7C66B39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return </w:t>
      </w:r>
      <w:proofErr w:type="spellStart"/>
      <w:r w:rsidRPr="00D04ABE">
        <w:rPr>
          <w:lang w:val="en-US"/>
        </w:rPr>
        <w:t>result.x</w:t>
      </w:r>
      <w:proofErr w:type="spellEnd"/>
    </w:p>
    <w:p w14:paraId="0B03C46E" w14:textId="77777777" w:rsidR="00D04ABE" w:rsidRPr="00D04ABE" w:rsidRDefault="00D04ABE" w:rsidP="00D04ABE">
      <w:pPr>
        <w:rPr>
          <w:lang w:val="en-US"/>
        </w:rPr>
      </w:pPr>
    </w:p>
    <w:p w14:paraId="2A93621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constraint_</w:t>
      </w:r>
      <w:proofErr w:type="gramStart"/>
      <w:r w:rsidRPr="00D04ABE">
        <w:rPr>
          <w:lang w:val="en-US"/>
        </w:rPr>
        <w:t>gradient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g: Callable, eps: float = 1e-8) -&gt;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:</w:t>
      </w:r>
    </w:p>
    <w:p w14:paraId="7326D3AF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"""Аппроксимация градиента ограничения."""</w:t>
      </w:r>
    </w:p>
    <w:p w14:paraId="3393DDC8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n</w:t>
      </w:r>
      <w:r w:rsidRPr="00FA7335">
        <w:t xml:space="preserve"> = </w:t>
      </w:r>
      <w:proofErr w:type="spellStart"/>
      <w:r w:rsidRPr="00D04ABE">
        <w:rPr>
          <w:lang w:val="en-US"/>
        </w:rPr>
        <w:t>len</w:t>
      </w:r>
      <w:proofErr w:type="spellEnd"/>
      <w:r w:rsidRPr="00FA7335">
        <w:t>(</w:t>
      </w:r>
      <w:r w:rsidRPr="00D04ABE">
        <w:rPr>
          <w:lang w:val="en-US"/>
        </w:rPr>
        <w:t>x</w:t>
      </w:r>
      <w:r w:rsidRPr="00FA7335">
        <w:t>)</w:t>
      </w:r>
    </w:p>
    <w:p w14:paraId="4AB0093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grad = </w:t>
      </w:r>
      <w:proofErr w:type="spellStart"/>
      <w:proofErr w:type="gramStart"/>
      <w:r w:rsidRPr="00D04ABE">
        <w:rPr>
          <w:lang w:val="en-US"/>
        </w:rPr>
        <w:t>np.zeros</w:t>
      </w:r>
      <w:proofErr w:type="spellEnd"/>
      <w:proofErr w:type="gramEnd"/>
      <w:r w:rsidRPr="00D04ABE">
        <w:rPr>
          <w:lang w:val="en-US"/>
        </w:rPr>
        <w:t>(n)</w:t>
      </w:r>
    </w:p>
    <w:p w14:paraId="5E5E485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20AF94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 in range(n):</w:t>
      </w:r>
    </w:p>
    <w:p w14:paraId="5A098B9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3B3D945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x.copy</w:t>
      </w:r>
      <w:proofErr w:type="spellEnd"/>
      <w:proofErr w:type="gramEnd"/>
      <w:r w:rsidRPr="00D04ABE">
        <w:rPr>
          <w:lang w:val="en-US"/>
        </w:rPr>
        <w:t>()</w:t>
      </w:r>
    </w:p>
    <w:p w14:paraId="4470E86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+= eps</w:t>
      </w:r>
    </w:p>
    <w:p w14:paraId="3A90C1F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-= eps</w:t>
      </w:r>
    </w:p>
    <w:p w14:paraId="5E6DCE9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59B30A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grad[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 = (g(</w:t>
      </w:r>
      <w:proofErr w:type="spellStart"/>
      <w:r w:rsidRPr="00D04ABE">
        <w:rPr>
          <w:lang w:val="en-US"/>
        </w:rPr>
        <w:t>x_plus</w:t>
      </w:r>
      <w:proofErr w:type="spellEnd"/>
      <w:r w:rsidRPr="00D04ABE">
        <w:rPr>
          <w:lang w:val="en-US"/>
        </w:rPr>
        <w:t>) - g(</w:t>
      </w:r>
      <w:proofErr w:type="spellStart"/>
      <w:r w:rsidRPr="00D04ABE">
        <w:rPr>
          <w:lang w:val="en-US"/>
        </w:rPr>
        <w:t>x_minus</w:t>
      </w:r>
      <w:proofErr w:type="spellEnd"/>
      <w:r w:rsidRPr="00D04ABE">
        <w:rPr>
          <w:lang w:val="en-US"/>
        </w:rPr>
        <w:t>)) / (2 * eps)</w:t>
      </w:r>
    </w:p>
    <w:p w14:paraId="1DA545B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86F496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return grad</w:t>
      </w:r>
    </w:p>
    <w:p w14:paraId="1060C84C" w14:textId="77777777" w:rsidR="00D04ABE" w:rsidRPr="00D04ABE" w:rsidRDefault="00D04ABE" w:rsidP="00D04ABE">
      <w:pPr>
        <w:rPr>
          <w:lang w:val="en-US"/>
        </w:rPr>
      </w:pPr>
    </w:p>
    <w:p w14:paraId="6BF0BC1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check_constraints_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0D6C85D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</w:t>
      </w:r>
      <w:proofErr w:type="spellStart"/>
      <w:r w:rsidRPr="00D04ABE">
        <w:rPr>
          <w:lang w:val="en-US"/>
        </w:rPr>
        <w:t>tol</w:t>
      </w:r>
      <w:proofErr w:type="spellEnd"/>
      <w:r w:rsidRPr="00D04ABE">
        <w:rPr>
          <w:lang w:val="en-US"/>
        </w:rPr>
        <w:t>: float = 1e-6,</w:t>
      </w:r>
    </w:p>
    <w:p w14:paraId="175747A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</w:t>
      </w:r>
      <w:proofErr w:type="spellStart"/>
      <w:r w:rsidRPr="00D04ABE">
        <w:rPr>
          <w:lang w:val="en-US"/>
        </w:rPr>
        <w:t>return_info</w:t>
      </w:r>
      <w:proofErr w:type="spellEnd"/>
      <w:r w:rsidRPr="00D04ABE">
        <w:rPr>
          <w:lang w:val="en-US"/>
        </w:rPr>
        <w:t>: bool = False) -&gt; bool:</w:t>
      </w:r>
    </w:p>
    <w:p w14:paraId="0A655EA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"""</w:t>
      </w:r>
      <w:proofErr w:type="spellStart"/>
      <w:r w:rsidRPr="00D04ABE">
        <w:rPr>
          <w:lang w:val="en-US"/>
        </w:rPr>
        <w:t>Проверка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выполнения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ограничений</w:t>
      </w:r>
      <w:proofErr w:type="spellEnd"/>
      <w:r w:rsidRPr="00D04ABE">
        <w:rPr>
          <w:lang w:val="en-US"/>
        </w:rPr>
        <w:t>."""</w:t>
      </w:r>
    </w:p>
    <w:p w14:paraId="6DED56A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violations = []</w:t>
      </w:r>
    </w:p>
    <w:p w14:paraId="4523308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g in enumerate(constraints):</w:t>
      </w:r>
    </w:p>
    <w:p w14:paraId="720939F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 xml:space="preserve"> = g(x)</w:t>
      </w:r>
    </w:p>
    <w:p w14:paraId="6701251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 xml:space="preserve"> &gt; </w:t>
      </w:r>
      <w:proofErr w:type="spellStart"/>
      <w:r w:rsidRPr="00D04ABE">
        <w:rPr>
          <w:lang w:val="en-US"/>
        </w:rPr>
        <w:t>tol</w:t>
      </w:r>
      <w:proofErr w:type="spellEnd"/>
      <w:r w:rsidRPr="00D04ABE">
        <w:rPr>
          <w:lang w:val="en-US"/>
        </w:rPr>
        <w:t>:</w:t>
      </w:r>
    </w:p>
    <w:p w14:paraId="31F919C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violations.append</w:t>
      </w:r>
      <w:proofErr w:type="spellEnd"/>
      <w:proofErr w:type="gramEnd"/>
      <w:r w:rsidRPr="00D04ABE">
        <w:rPr>
          <w:lang w:val="en-US"/>
        </w:rPr>
        <w:t>((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>))</w:t>
      </w:r>
    </w:p>
    <w:p w14:paraId="3C5FD8F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41443F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return_info</w:t>
      </w:r>
      <w:proofErr w:type="spellEnd"/>
      <w:r w:rsidRPr="00D04ABE">
        <w:rPr>
          <w:lang w:val="en-US"/>
        </w:rPr>
        <w:t>:</w:t>
      </w:r>
    </w:p>
    <w:p w14:paraId="5881383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return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(violations) == 0, {</w:t>
      </w:r>
    </w:p>
    <w:p w14:paraId="7055B69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'violations': violations,</w:t>
      </w:r>
    </w:p>
    <w:p w14:paraId="234ADCA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'</w:t>
      </w:r>
      <w:proofErr w:type="spellStart"/>
      <w:proofErr w:type="gramStart"/>
      <w:r w:rsidRPr="00D04ABE">
        <w:rPr>
          <w:lang w:val="en-US"/>
        </w:rPr>
        <w:t>max</w:t>
      </w:r>
      <w:proofErr w:type="gramEnd"/>
      <w:r w:rsidRPr="00D04ABE">
        <w:rPr>
          <w:lang w:val="en-US"/>
        </w:rPr>
        <w:t>_violation</w:t>
      </w:r>
      <w:proofErr w:type="spellEnd"/>
      <w:r w:rsidRPr="00D04ABE">
        <w:rPr>
          <w:lang w:val="en-US"/>
        </w:rPr>
        <w:t>': max([</w:t>
      </w:r>
      <w:proofErr w:type="gramStart"/>
      <w:r w:rsidRPr="00D04ABE">
        <w:rPr>
          <w:lang w:val="en-US"/>
        </w:rPr>
        <w:t>v[</w:t>
      </w:r>
      <w:proofErr w:type="gramEnd"/>
      <w:r w:rsidRPr="00D04ABE">
        <w:rPr>
          <w:lang w:val="en-US"/>
        </w:rPr>
        <w:t>1] for v in violations]) if violations else 0.0</w:t>
      </w:r>
    </w:p>
    <w:p w14:paraId="09FFE13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}</w:t>
      </w:r>
    </w:p>
    <w:p w14:paraId="386EC53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return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(violations) == 0</w:t>
      </w:r>
    </w:p>
    <w:p w14:paraId="0C9042C5" w14:textId="77777777" w:rsidR="00D04ABE" w:rsidRPr="00D04ABE" w:rsidRDefault="00D04ABE" w:rsidP="00D04ABE">
      <w:pPr>
        <w:rPr>
          <w:lang w:val="en-US"/>
        </w:rPr>
      </w:pPr>
    </w:p>
    <w:p w14:paraId="155E421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find_feasible_point_</w:t>
      </w:r>
      <w:proofErr w:type="gramStart"/>
      <w:r w:rsidRPr="00D04ABE">
        <w:rPr>
          <w:lang w:val="en-US"/>
        </w:rPr>
        <w:t>simple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x0: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5C1AC4A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 xml:space="preserve">: int = 100) -&gt;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:</w:t>
      </w:r>
    </w:p>
    <w:p w14:paraId="09F7E38A" w14:textId="77777777" w:rsidR="00D04ABE" w:rsidRPr="00FA7335" w:rsidRDefault="00D04ABE" w:rsidP="00D04ABE">
      <w:r w:rsidRPr="00D04ABE">
        <w:rPr>
          <w:lang w:val="en-US"/>
        </w:rPr>
        <w:t xml:space="preserve">    </w:t>
      </w:r>
      <w:r w:rsidRPr="00FA7335">
        <w:t>"""Найти допустимую точку."""</w:t>
      </w:r>
    </w:p>
    <w:p w14:paraId="05E0CB93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 xml:space="preserve"> = </w:t>
      </w:r>
      <w:r w:rsidRPr="00D04ABE">
        <w:rPr>
          <w:lang w:val="en-US"/>
        </w:rPr>
        <w:t>x</w:t>
      </w:r>
      <w:proofErr w:type="gramStart"/>
      <w:r w:rsidRPr="00FA7335">
        <w:t>0.</w:t>
      </w:r>
      <w:r w:rsidRPr="00D04ABE">
        <w:rPr>
          <w:lang w:val="en-US"/>
        </w:rPr>
        <w:t>copy</w:t>
      </w:r>
      <w:proofErr w:type="gramEnd"/>
      <w:r w:rsidRPr="00FA7335">
        <w:t>()</w:t>
      </w:r>
    </w:p>
    <w:p w14:paraId="1BEE80D9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n</w:t>
      </w:r>
      <w:r w:rsidRPr="00FA7335">
        <w:t xml:space="preserve"> = </w:t>
      </w:r>
      <w:proofErr w:type="spellStart"/>
      <w:r w:rsidRPr="00D04ABE">
        <w:rPr>
          <w:lang w:val="en-US"/>
        </w:rPr>
        <w:t>len</w:t>
      </w:r>
      <w:proofErr w:type="spellEnd"/>
      <w:r w:rsidRPr="00FA7335">
        <w:t>(</w:t>
      </w:r>
      <w:r w:rsidRPr="00D04ABE">
        <w:rPr>
          <w:lang w:val="en-US"/>
        </w:rPr>
        <w:t>x</w:t>
      </w:r>
      <w:r w:rsidRPr="00FA7335">
        <w:t>)</w:t>
      </w:r>
    </w:p>
    <w:p w14:paraId="27D1D262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3780D35E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Для ограничений </w:t>
      </w:r>
      <w:proofErr w:type="spellStart"/>
      <w:r w:rsidRPr="00FA7335">
        <w:t>неотрицательности</w:t>
      </w:r>
      <w:proofErr w:type="spellEnd"/>
      <w:r w:rsidRPr="00FA7335">
        <w:t xml:space="preserve"> (</w:t>
      </w:r>
      <w:r w:rsidRPr="00D04ABE">
        <w:rPr>
          <w:lang w:val="en-US"/>
        </w:rPr>
        <w:t>g</w:t>
      </w:r>
      <w:r w:rsidRPr="00FA7335">
        <w:t xml:space="preserve">2, </w:t>
      </w:r>
      <w:r w:rsidRPr="00D04ABE">
        <w:rPr>
          <w:lang w:val="en-US"/>
        </w:rPr>
        <w:t>g</w:t>
      </w:r>
      <w:r w:rsidRPr="00FA7335">
        <w:t>3)</w:t>
      </w:r>
    </w:p>
    <w:p w14:paraId="643987D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 in range(n):</w:t>
      </w:r>
    </w:p>
    <w:p w14:paraId="0E1D93B6" w14:textId="77777777" w:rsidR="00D04ABE" w:rsidRPr="00FA7335" w:rsidRDefault="00D04ABE" w:rsidP="00D04ABE">
      <w:r w:rsidRPr="00D04ABE">
        <w:rPr>
          <w:lang w:val="en-US"/>
        </w:rPr>
        <w:t>        if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>[</w:t>
      </w:r>
      <w:proofErr w:type="spellStart"/>
      <w:r w:rsidRPr="00D04ABE">
        <w:rPr>
          <w:lang w:val="en-US"/>
        </w:rPr>
        <w:t>i</w:t>
      </w:r>
      <w:proofErr w:type="spellEnd"/>
      <w:r w:rsidRPr="00FA7335">
        <w:t>] &lt; 0:</w:t>
      </w:r>
    </w:p>
    <w:p w14:paraId="1FB8549B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>[</w:t>
      </w:r>
      <w:proofErr w:type="spellStart"/>
      <w:r w:rsidRPr="00D04ABE">
        <w:rPr>
          <w:lang w:val="en-US"/>
        </w:rPr>
        <w:t>i</w:t>
      </w:r>
      <w:proofErr w:type="spellEnd"/>
      <w:r w:rsidRPr="00FA7335">
        <w:t xml:space="preserve">] = </w:t>
      </w:r>
      <w:proofErr w:type="gramStart"/>
      <w:r w:rsidRPr="00FA7335">
        <w:t xml:space="preserve">0.1 </w:t>
      </w:r>
      <w:r w:rsidRPr="00D04ABE">
        <w:rPr>
          <w:lang w:val="en-US"/>
        </w:rPr>
        <w:t> </w:t>
      </w:r>
      <w:r w:rsidRPr="00FA7335">
        <w:t>#</w:t>
      </w:r>
      <w:proofErr w:type="gramEnd"/>
      <w:r w:rsidRPr="00FA7335">
        <w:t xml:space="preserve"> Небольшое положительное значение</w:t>
      </w:r>
    </w:p>
    <w:p w14:paraId="7D928D94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A4E6DB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# </w:t>
      </w:r>
      <w:proofErr w:type="spellStart"/>
      <w:r w:rsidRPr="00D04ABE">
        <w:rPr>
          <w:lang w:val="en-US"/>
        </w:rPr>
        <w:t>Для</w:t>
      </w:r>
      <w:proofErr w:type="spellEnd"/>
      <w:r w:rsidRPr="00D04ABE">
        <w:rPr>
          <w:lang w:val="en-US"/>
        </w:rPr>
        <w:t xml:space="preserve"> g1: x1² - x2² - 3 ≤ 0 =&gt; x1² ≤ x2² + 3</w:t>
      </w:r>
    </w:p>
    <w:p w14:paraId="2DD3BE3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(constraints) &gt;= 1:</w:t>
      </w:r>
    </w:p>
    <w:p w14:paraId="2F3497B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g1_val = </w:t>
      </w:r>
      <w:proofErr w:type="gramStart"/>
      <w:r w:rsidRPr="00D04ABE">
        <w:rPr>
          <w:lang w:val="en-US"/>
        </w:rPr>
        <w:t>x[0]*</w:t>
      </w:r>
      <w:proofErr w:type="gramEnd"/>
      <w:r w:rsidRPr="00D04ABE">
        <w:rPr>
          <w:lang w:val="en-US"/>
        </w:rPr>
        <w:t xml:space="preserve">*2 - </w:t>
      </w:r>
      <w:proofErr w:type="gramStart"/>
      <w:r w:rsidRPr="00D04ABE">
        <w:rPr>
          <w:lang w:val="en-US"/>
        </w:rPr>
        <w:t>x[1]*</w:t>
      </w:r>
      <w:proofErr w:type="gramEnd"/>
      <w:r w:rsidRPr="00D04ABE">
        <w:rPr>
          <w:lang w:val="en-US"/>
        </w:rPr>
        <w:t>*2 - 3</w:t>
      </w:r>
    </w:p>
    <w:p w14:paraId="0FAC7A7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if g1_val &gt; 0:</w:t>
      </w:r>
    </w:p>
    <w:p w14:paraId="66E29878" w14:textId="77777777" w:rsidR="00D04ABE" w:rsidRPr="00FA7335" w:rsidRDefault="00D04ABE" w:rsidP="00D04ABE"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x</w:t>
      </w:r>
      <w:r w:rsidRPr="00FA7335">
        <w:t>[</w:t>
      </w:r>
      <w:proofErr w:type="gramEnd"/>
      <w:r w:rsidRPr="00FA7335">
        <w:t xml:space="preserve">0] = </w:t>
      </w:r>
      <w:proofErr w:type="gramStart"/>
      <w:r w:rsidRPr="00D04ABE">
        <w:rPr>
          <w:lang w:val="en-US"/>
        </w:rPr>
        <w:t>np</w:t>
      </w:r>
      <w:r w:rsidRPr="00FA7335">
        <w:t>.</w:t>
      </w:r>
      <w:r w:rsidRPr="00D04ABE">
        <w:rPr>
          <w:lang w:val="en-US"/>
        </w:rPr>
        <w:t>sqrt</w:t>
      </w:r>
      <w:proofErr w:type="gramEnd"/>
      <w:r w:rsidRPr="00FA7335">
        <w:t>(</w:t>
      </w:r>
      <w:proofErr w:type="gramStart"/>
      <w:r w:rsidRPr="00D04ABE">
        <w:rPr>
          <w:lang w:val="en-US"/>
        </w:rPr>
        <w:t>x</w:t>
      </w:r>
      <w:r w:rsidRPr="00FA7335">
        <w:t>[1]*</w:t>
      </w:r>
      <w:proofErr w:type="gramEnd"/>
      <w:r w:rsidRPr="00FA7335">
        <w:t xml:space="preserve">*2 + 3) + </w:t>
      </w:r>
      <w:proofErr w:type="gramStart"/>
      <w:r w:rsidRPr="00FA7335">
        <w:t xml:space="preserve">0.1 </w:t>
      </w:r>
      <w:r w:rsidRPr="00D04ABE">
        <w:rPr>
          <w:lang w:val="en-US"/>
        </w:rPr>
        <w:t> </w:t>
      </w:r>
      <w:r w:rsidRPr="00FA7335">
        <w:t>#</w:t>
      </w:r>
      <w:proofErr w:type="gramEnd"/>
      <w:r w:rsidRPr="00FA7335">
        <w:t xml:space="preserve"> Увеличиваем </w:t>
      </w:r>
      <w:r w:rsidRPr="00D04ABE">
        <w:rPr>
          <w:lang w:val="en-US"/>
        </w:rPr>
        <w:t>x</w:t>
      </w:r>
      <w:r w:rsidRPr="00FA7335">
        <w:t xml:space="preserve">1 чтобы удовлетворить </w:t>
      </w:r>
      <w:r w:rsidRPr="00D04ABE">
        <w:rPr>
          <w:lang w:val="en-US"/>
        </w:rPr>
        <w:t>g</w:t>
      </w:r>
      <w:r w:rsidRPr="00FA7335">
        <w:t>1</w:t>
      </w:r>
    </w:p>
    <w:p w14:paraId="1E0015C1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044F3EA5" w14:textId="77777777" w:rsidR="00D04ABE" w:rsidRPr="00FA7335" w:rsidRDefault="00D04ABE" w:rsidP="00D04ABE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return</w:t>
      </w:r>
      <w:r w:rsidRPr="00FA7335">
        <w:t xml:space="preserve"> </w:t>
      </w:r>
      <w:r w:rsidRPr="00D04ABE">
        <w:rPr>
          <w:lang w:val="en-US"/>
        </w:rPr>
        <w:t>x</w:t>
      </w:r>
    </w:p>
    <w:p w14:paraId="3E884B88" w14:textId="3C326EEF" w:rsidR="00B94C51" w:rsidRPr="00B94C51" w:rsidRDefault="00B94C51" w:rsidP="00B94C51">
      <w:pPr>
        <w:rPr>
          <w:color w:val="000000" w:themeColor="text1"/>
          <w:sz w:val="28"/>
          <w:szCs w:val="28"/>
        </w:rPr>
      </w:pPr>
    </w:p>
    <w:p w14:paraId="0DC67035" w14:textId="7341B33D" w:rsidR="00B94C51" w:rsidRPr="00D04ABE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62"/>
      <w:bookmarkStart w:id="58" w:name="_Toc2291379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Класс оптимизатора</w:t>
      </w:r>
      <w:bookmarkEnd w:id="57"/>
      <w:r w:rsidR="00D04ABE" w:rsidRPr="00D04A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r w:rsidR="00D04A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optimizer</w:t>
      </w:r>
      <w:r w:rsidR="00D04ABE" w:rsidRPr="00D04ABE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proofErr w:type="spellStart"/>
      <w:r w:rsidR="00D04A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py</w:t>
      </w:r>
      <w:proofErr w:type="spellEnd"/>
      <w:r w:rsidR="00D04ABE" w:rsidRPr="00D04ABE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58"/>
    </w:p>
    <w:p w14:paraId="57042D28" w14:textId="77777777" w:rsidR="00D04ABE" w:rsidRPr="00D04ABE" w:rsidRDefault="00D04ABE" w:rsidP="00D04ABE">
      <w:r w:rsidRPr="00D04ABE">
        <w:t>"""</w:t>
      </w:r>
    </w:p>
    <w:p w14:paraId="564545D3" w14:textId="77777777" w:rsidR="00D04ABE" w:rsidRPr="00D04ABE" w:rsidRDefault="00D04ABE" w:rsidP="00D04ABE">
      <w:r w:rsidRPr="00D04ABE">
        <w:t xml:space="preserve">Класс </w:t>
      </w:r>
      <w:proofErr w:type="spellStart"/>
      <w:r w:rsidRPr="00D04ABE">
        <w:t>ConstrainedOptimizer</w:t>
      </w:r>
      <w:proofErr w:type="spellEnd"/>
      <w:r w:rsidRPr="00D04ABE">
        <w:t xml:space="preserve"> для удобного запуска оптимизации с ограничениями</w:t>
      </w:r>
    </w:p>
    <w:p w14:paraId="3A9497E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"""</w:t>
      </w:r>
    </w:p>
    <w:p w14:paraId="71935F9D" w14:textId="77777777" w:rsidR="00D04ABE" w:rsidRPr="00D04ABE" w:rsidRDefault="00D04ABE" w:rsidP="00D04ABE">
      <w:pPr>
        <w:rPr>
          <w:lang w:val="en-US"/>
        </w:rPr>
      </w:pPr>
    </w:p>
    <w:p w14:paraId="3DC7F1D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import </w:t>
      </w:r>
      <w:proofErr w:type="spellStart"/>
      <w:r w:rsidRPr="00D04ABE">
        <w:rPr>
          <w:lang w:val="en-US"/>
        </w:rPr>
        <w:t>numpy</w:t>
      </w:r>
      <w:proofErr w:type="spellEnd"/>
      <w:r w:rsidRPr="00D04ABE">
        <w:rPr>
          <w:lang w:val="en-US"/>
        </w:rPr>
        <w:t xml:space="preserve"> as np</w:t>
      </w:r>
    </w:p>
    <w:p w14:paraId="3A94821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import time</w:t>
      </w:r>
    </w:p>
    <w:p w14:paraId="6E4EA74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from typing import Callable, List,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, Optional, Tuple</w:t>
      </w:r>
    </w:p>
    <w:p w14:paraId="5A745E94" w14:textId="77777777" w:rsidR="00D04ABE" w:rsidRPr="00D04ABE" w:rsidRDefault="00D04ABE" w:rsidP="00D04ABE">
      <w:pPr>
        <w:rPr>
          <w:lang w:val="en-US"/>
        </w:rPr>
      </w:pPr>
    </w:p>
    <w:p w14:paraId="3D5D437C" w14:textId="77777777" w:rsidR="00D04ABE" w:rsidRPr="00D04ABE" w:rsidRDefault="00D04ABE" w:rsidP="00D04ABE">
      <w:pPr>
        <w:rPr>
          <w:lang w:val="en-US"/>
        </w:rPr>
      </w:pPr>
      <w:proofErr w:type="gramStart"/>
      <w:r w:rsidRPr="00D04ABE">
        <w:rPr>
          <w:lang w:val="en-US"/>
        </w:rPr>
        <w:t>from .functions</w:t>
      </w:r>
      <w:proofErr w:type="gramEnd"/>
      <w:r w:rsidRPr="00D04ABE">
        <w:rPr>
          <w:lang w:val="en-US"/>
        </w:rPr>
        <w:t xml:space="preserve"> import (</w:t>
      </w:r>
    </w:p>
    <w:p w14:paraId="3DF2BF3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rosenbrock</w:t>
      </w:r>
      <w:proofErr w:type="spellEnd"/>
      <w:r w:rsidRPr="00D04ABE">
        <w:rPr>
          <w:lang w:val="en-US"/>
        </w:rPr>
        <w:t>,</w:t>
      </w:r>
    </w:p>
    <w:p w14:paraId="249E92A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rosenbrock_gradient</w:t>
      </w:r>
      <w:proofErr w:type="spellEnd"/>
      <w:r w:rsidRPr="00D04ABE">
        <w:rPr>
          <w:lang w:val="en-US"/>
        </w:rPr>
        <w:t>,</w:t>
      </w:r>
    </w:p>
    <w:p w14:paraId="726CB2D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create_rosenbrock_function</w:t>
      </w:r>
      <w:proofErr w:type="spellEnd"/>
      <w:r w:rsidRPr="00D04ABE">
        <w:rPr>
          <w:lang w:val="en-US"/>
        </w:rPr>
        <w:t>,</w:t>
      </w:r>
    </w:p>
    <w:p w14:paraId="4F158EF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get_constraints_variant</w:t>
      </w:r>
      <w:proofErr w:type="gramStart"/>
      <w:r w:rsidRPr="00D04ABE">
        <w:rPr>
          <w:lang w:val="en-US"/>
        </w:rPr>
        <w:t>3,  #</w:t>
      </w:r>
      <w:proofErr w:type="gramEnd"/>
      <w:r w:rsidRPr="00D04ABE">
        <w:rPr>
          <w:lang w:val="en-US"/>
        </w:rPr>
        <w:t xml:space="preserve"> </w:t>
      </w:r>
      <w:r w:rsidRPr="00D04ABE">
        <w:t>Обновлено</w:t>
      </w:r>
      <w:r w:rsidRPr="00D04ABE">
        <w:rPr>
          <w:lang w:val="en-US"/>
        </w:rPr>
        <w:t xml:space="preserve"> </w:t>
      </w:r>
      <w:r w:rsidRPr="00D04ABE">
        <w:t>для</w:t>
      </w:r>
      <w:r w:rsidRPr="00D04ABE">
        <w:rPr>
          <w:lang w:val="en-US"/>
        </w:rPr>
        <w:t xml:space="preserve"> </w:t>
      </w:r>
      <w:r w:rsidRPr="00D04ABE">
        <w:t>третьего</w:t>
      </w:r>
      <w:r w:rsidRPr="00D04ABE">
        <w:rPr>
          <w:lang w:val="en-US"/>
        </w:rPr>
        <w:t xml:space="preserve"> </w:t>
      </w:r>
      <w:r w:rsidRPr="00D04ABE">
        <w:t>варианта</w:t>
      </w:r>
    </w:p>
    <w:p w14:paraId="091B524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check_constraints</w:t>
      </w:r>
      <w:proofErr w:type="spellEnd"/>
    </w:p>
    <w:p w14:paraId="782F795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)</w:t>
      </w:r>
    </w:p>
    <w:p w14:paraId="504F678F" w14:textId="77777777" w:rsidR="00D04ABE" w:rsidRPr="00D04ABE" w:rsidRDefault="00D04ABE" w:rsidP="00D04ABE">
      <w:pPr>
        <w:rPr>
          <w:lang w:val="en-US"/>
        </w:rPr>
      </w:pPr>
    </w:p>
    <w:p w14:paraId="1144A827" w14:textId="77777777" w:rsidR="00D04ABE" w:rsidRPr="00D04ABE" w:rsidRDefault="00D04ABE" w:rsidP="00D04ABE">
      <w:pPr>
        <w:rPr>
          <w:lang w:val="en-US"/>
        </w:rPr>
      </w:pPr>
      <w:proofErr w:type="gramStart"/>
      <w:r w:rsidRPr="00D04ABE">
        <w:rPr>
          <w:lang w:val="en-US"/>
        </w:rPr>
        <w:t>from .</w:t>
      </w:r>
      <w:proofErr w:type="spellStart"/>
      <w:r w:rsidRPr="00D04ABE">
        <w:rPr>
          <w:lang w:val="en-US"/>
        </w:rPr>
        <w:t>penalty</w:t>
      </w:r>
      <w:proofErr w:type="gramEnd"/>
      <w:r w:rsidRPr="00D04ABE">
        <w:rPr>
          <w:lang w:val="en-US"/>
        </w:rPr>
        <w:t>_methods</w:t>
      </w:r>
      <w:proofErr w:type="spellEnd"/>
      <w:r w:rsidRPr="00D04ABE">
        <w:rPr>
          <w:lang w:val="en-US"/>
        </w:rPr>
        <w:t xml:space="preserve"> import (</w:t>
      </w:r>
    </w:p>
    <w:p w14:paraId="11F3936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penalty_method</w:t>
      </w:r>
      <w:proofErr w:type="spellEnd"/>
      <w:r w:rsidRPr="00D04ABE">
        <w:rPr>
          <w:lang w:val="en-US"/>
        </w:rPr>
        <w:t>,</w:t>
      </w:r>
    </w:p>
    <w:p w14:paraId="486B530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barrier_method</w:t>
      </w:r>
      <w:proofErr w:type="spellEnd"/>
      <w:r w:rsidRPr="00D04ABE">
        <w:rPr>
          <w:lang w:val="en-US"/>
        </w:rPr>
        <w:t>,</w:t>
      </w:r>
    </w:p>
    <w:p w14:paraId="585C0CC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combined_penalty_barrier_method</w:t>
      </w:r>
      <w:proofErr w:type="spellEnd"/>
    </w:p>
    <w:p w14:paraId="5E62153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)</w:t>
      </w:r>
    </w:p>
    <w:p w14:paraId="73D4B54C" w14:textId="77777777" w:rsidR="00D04ABE" w:rsidRPr="00D04ABE" w:rsidRDefault="00D04ABE" w:rsidP="00D04ABE">
      <w:pPr>
        <w:rPr>
          <w:lang w:val="en-US"/>
        </w:rPr>
      </w:pPr>
    </w:p>
    <w:p w14:paraId="423C080A" w14:textId="77777777" w:rsidR="00D04ABE" w:rsidRPr="00D04ABE" w:rsidRDefault="00D04ABE" w:rsidP="00D04ABE">
      <w:pPr>
        <w:rPr>
          <w:lang w:val="en-US"/>
        </w:rPr>
      </w:pPr>
      <w:proofErr w:type="gramStart"/>
      <w:r w:rsidRPr="00D04ABE">
        <w:rPr>
          <w:lang w:val="en-US"/>
        </w:rPr>
        <w:t>from .</w:t>
      </w:r>
      <w:proofErr w:type="spellStart"/>
      <w:r w:rsidRPr="00D04ABE">
        <w:rPr>
          <w:lang w:val="en-US"/>
        </w:rPr>
        <w:t>lagrange</w:t>
      </w:r>
      <w:proofErr w:type="gramEnd"/>
      <w:r w:rsidRPr="00D04ABE">
        <w:rPr>
          <w:lang w:val="en-US"/>
        </w:rPr>
        <w:t>_methods</w:t>
      </w:r>
      <w:proofErr w:type="spellEnd"/>
      <w:r w:rsidRPr="00D04ABE">
        <w:rPr>
          <w:lang w:val="en-US"/>
        </w:rPr>
        <w:t xml:space="preserve"> import (</w:t>
      </w:r>
    </w:p>
    <w:p w14:paraId="140D42F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modified_lagrange_method</w:t>
      </w:r>
      <w:proofErr w:type="spellEnd"/>
    </w:p>
    <w:p w14:paraId="5BCF0E0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)</w:t>
      </w:r>
    </w:p>
    <w:p w14:paraId="315A8FB1" w14:textId="77777777" w:rsidR="00D04ABE" w:rsidRPr="00D04ABE" w:rsidRDefault="00D04ABE" w:rsidP="00D04ABE">
      <w:pPr>
        <w:rPr>
          <w:lang w:val="en-US"/>
        </w:rPr>
      </w:pPr>
    </w:p>
    <w:p w14:paraId="7A474F04" w14:textId="77777777" w:rsidR="00D04ABE" w:rsidRPr="00D04ABE" w:rsidRDefault="00D04ABE" w:rsidP="00D04ABE">
      <w:pPr>
        <w:rPr>
          <w:lang w:val="en-US"/>
        </w:rPr>
      </w:pPr>
      <w:proofErr w:type="gramStart"/>
      <w:r w:rsidRPr="00D04ABE">
        <w:rPr>
          <w:lang w:val="en-US"/>
        </w:rPr>
        <w:t>from .</w:t>
      </w:r>
      <w:proofErr w:type="spellStart"/>
      <w:r w:rsidRPr="00D04ABE">
        <w:rPr>
          <w:lang w:val="en-US"/>
        </w:rPr>
        <w:t>projection</w:t>
      </w:r>
      <w:proofErr w:type="gramEnd"/>
      <w:r w:rsidRPr="00D04ABE">
        <w:rPr>
          <w:lang w:val="en-US"/>
        </w:rPr>
        <w:t>_methods</w:t>
      </w:r>
      <w:proofErr w:type="spellEnd"/>
      <w:r w:rsidRPr="00D04ABE">
        <w:rPr>
          <w:lang w:val="en-US"/>
        </w:rPr>
        <w:t xml:space="preserve"> import (</w:t>
      </w:r>
    </w:p>
    <w:p w14:paraId="1CAF44D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projected_gradient_method</w:t>
      </w:r>
      <w:proofErr w:type="spellEnd"/>
    </w:p>
    <w:p w14:paraId="0AF1A83B" w14:textId="77777777" w:rsidR="00D04ABE" w:rsidRPr="00D04ABE" w:rsidRDefault="00D04ABE" w:rsidP="00D04ABE">
      <w:r w:rsidRPr="00D04ABE">
        <w:t>)</w:t>
      </w:r>
    </w:p>
    <w:p w14:paraId="73CFA005" w14:textId="77777777" w:rsidR="00D04ABE" w:rsidRPr="00D04ABE" w:rsidRDefault="00D04ABE" w:rsidP="00D04ABE"/>
    <w:p w14:paraId="7F3ACFAE" w14:textId="77777777" w:rsidR="00D04ABE" w:rsidRPr="00D04ABE" w:rsidRDefault="00D04ABE" w:rsidP="00D04ABE">
      <w:proofErr w:type="spellStart"/>
      <w:r w:rsidRPr="00D04ABE">
        <w:t>class</w:t>
      </w:r>
      <w:proofErr w:type="spellEnd"/>
      <w:r w:rsidRPr="00D04ABE">
        <w:t xml:space="preserve"> </w:t>
      </w:r>
      <w:proofErr w:type="spellStart"/>
      <w:r w:rsidRPr="00D04ABE">
        <w:t>ConstrainedOptimizer</w:t>
      </w:r>
      <w:proofErr w:type="spellEnd"/>
      <w:r w:rsidRPr="00D04ABE">
        <w:t>:</w:t>
      </w:r>
    </w:p>
    <w:p w14:paraId="0E3E4DC2" w14:textId="77777777" w:rsidR="00D04ABE" w:rsidRPr="00D04ABE" w:rsidRDefault="00D04ABE" w:rsidP="00D04ABE">
      <w:r w:rsidRPr="00D04ABE">
        <w:t>    """</w:t>
      </w:r>
    </w:p>
    <w:p w14:paraId="0739D596" w14:textId="77777777" w:rsidR="00D04ABE" w:rsidRPr="00D04ABE" w:rsidRDefault="00D04ABE" w:rsidP="00D04ABE">
      <w:r w:rsidRPr="00D04ABE">
        <w:t>    Класс для выполнения оптимизации с ограничениями.</w:t>
      </w:r>
    </w:p>
    <w:p w14:paraId="50C38141" w14:textId="77777777" w:rsidR="00D04ABE" w:rsidRPr="00D04ABE" w:rsidRDefault="00D04ABE" w:rsidP="00D04ABE">
      <w:pPr>
        <w:rPr>
          <w:lang w:val="en-US"/>
        </w:rPr>
      </w:pPr>
      <w:r w:rsidRPr="00D04ABE">
        <w:t xml:space="preserve">    </w:t>
      </w:r>
      <w:r w:rsidRPr="00D04ABE">
        <w:rPr>
          <w:lang w:val="en-US"/>
        </w:rPr>
        <w:t>"""</w:t>
      </w:r>
    </w:p>
    <w:p w14:paraId="7742896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E9F339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def __</w:t>
      </w:r>
      <w:proofErr w:type="spellStart"/>
      <w:r w:rsidRPr="00D04ABE">
        <w:rPr>
          <w:lang w:val="en-US"/>
        </w:rPr>
        <w:t>init</w:t>
      </w:r>
      <w:proofErr w:type="spell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_(</w:t>
      </w:r>
      <w:proofErr w:type="gramEnd"/>
      <w:r w:rsidRPr="00D04ABE">
        <w:rPr>
          <w:lang w:val="en-US"/>
        </w:rPr>
        <w:t xml:space="preserve">self, f: Callable,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: Callable, x0: 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,</w:t>
      </w:r>
    </w:p>
    <w:p w14:paraId="4C8B717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1C8D9A6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eps: float = 1e-6,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: int = 100):</w:t>
      </w:r>
    </w:p>
    <w:p w14:paraId="7F68707F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"""</w:t>
      </w:r>
    </w:p>
    <w:p w14:paraId="64B0C29A" w14:textId="77777777" w:rsidR="00D04ABE" w:rsidRPr="00D04ABE" w:rsidRDefault="00D04ABE" w:rsidP="00D04ABE">
      <w:r w:rsidRPr="00D04ABE">
        <w:t>        Инициализация оптимизатора.</w:t>
      </w:r>
    </w:p>
    <w:p w14:paraId="6C26818F" w14:textId="77777777" w:rsidR="00D04ABE" w:rsidRPr="00D04ABE" w:rsidRDefault="00D04ABE" w:rsidP="00D04ABE">
      <w:r w:rsidRPr="00D04ABE">
        <w:t xml:space="preserve">        </w:t>
      </w:r>
    </w:p>
    <w:p w14:paraId="1C452F35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Args</w:t>
      </w:r>
      <w:proofErr w:type="spellEnd"/>
      <w:r w:rsidRPr="00D04ABE">
        <w:t>:</w:t>
      </w:r>
    </w:p>
    <w:p w14:paraId="2530B93B" w14:textId="77777777" w:rsidR="00D04ABE" w:rsidRPr="00D04ABE" w:rsidRDefault="00D04ABE" w:rsidP="00D04ABE">
      <w:r w:rsidRPr="00D04ABE">
        <w:t>            f: Целевая функция</w:t>
      </w:r>
    </w:p>
    <w:p w14:paraId="593ED005" w14:textId="77777777" w:rsidR="00D04ABE" w:rsidRPr="00D04ABE" w:rsidRDefault="00D04ABE" w:rsidP="00D04ABE">
      <w:r w:rsidRPr="00D04ABE">
        <w:t xml:space="preserve">            </w:t>
      </w:r>
      <w:proofErr w:type="spellStart"/>
      <w:r w:rsidRPr="00D04ABE">
        <w:t>grad_f</w:t>
      </w:r>
      <w:proofErr w:type="spellEnd"/>
      <w:r w:rsidRPr="00D04ABE">
        <w:t>: Градиент целевой функции</w:t>
      </w:r>
    </w:p>
    <w:p w14:paraId="59BF2383" w14:textId="77777777" w:rsidR="00D04ABE" w:rsidRPr="00D04ABE" w:rsidRDefault="00D04ABE" w:rsidP="00D04ABE">
      <w:r w:rsidRPr="00D04ABE">
        <w:t>            x0: Начальная точка</w:t>
      </w:r>
    </w:p>
    <w:p w14:paraId="14C22E50" w14:textId="77777777" w:rsidR="00D04ABE" w:rsidRPr="00D04ABE" w:rsidRDefault="00D04ABE" w:rsidP="00D04ABE">
      <w:r w:rsidRPr="00D04ABE">
        <w:t xml:space="preserve">            </w:t>
      </w:r>
      <w:proofErr w:type="spellStart"/>
      <w:r w:rsidRPr="00D04ABE">
        <w:t>constraints</w:t>
      </w:r>
      <w:proofErr w:type="spellEnd"/>
      <w:r w:rsidRPr="00D04ABE">
        <w:t xml:space="preserve">: Список функций ограничений </w:t>
      </w:r>
      <w:proofErr w:type="spellStart"/>
      <w:r w:rsidRPr="00D04ABE">
        <w:t>g_j</w:t>
      </w:r>
      <w:proofErr w:type="spellEnd"/>
      <w:r w:rsidRPr="00D04ABE">
        <w:t>(x) ≤ 0</w:t>
      </w:r>
    </w:p>
    <w:p w14:paraId="78775EBE" w14:textId="77777777" w:rsidR="00D04ABE" w:rsidRPr="00D04ABE" w:rsidRDefault="00D04ABE" w:rsidP="00D04ABE">
      <w:r w:rsidRPr="00D04ABE">
        <w:t xml:space="preserve">            </w:t>
      </w:r>
      <w:proofErr w:type="spellStart"/>
      <w:r w:rsidRPr="00D04ABE">
        <w:t>eps</w:t>
      </w:r>
      <w:proofErr w:type="spellEnd"/>
      <w:r w:rsidRPr="00D04ABE">
        <w:t>: Точность остановки</w:t>
      </w:r>
    </w:p>
    <w:p w14:paraId="167A9B42" w14:textId="77777777" w:rsidR="00D04ABE" w:rsidRPr="00D04ABE" w:rsidRDefault="00D04ABE" w:rsidP="00D04ABE">
      <w:r w:rsidRPr="00D04ABE">
        <w:t xml:space="preserve">            </w:t>
      </w:r>
      <w:proofErr w:type="spellStart"/>
      <w:r w:rsidRPr="00D04ABE">
        <w:t>max_iter</w:t>
      </w:r>
      <w:proofErr w:type="spellEnd"/>
      <w:r w:rsidRPr="00D04ABE">
        <w:t>: Максимальное число итераций</w:t>
      </w:r>
    </w:p>
    <w:p w14:paraId="78A2ECBE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r w:rsidRPr="00D04ABE">
        <w:rPr>
          <w:lang w:val="en-US"/>
        </w:rPr>
        <w:t>"""</w:t>
      </w:r>
    </w:p>
    <w:p w14:paraId="1D6136F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self.f</w:t>
      </w:r>
      <w:proofErr w:type="spellEnd"/>
      <w:proofErr w:type="gramEnd"/>
      <w:r w:rsidRPr="00D04ABE">
        <w:rPr>
          <w:lang w:val="en-US"/>
        </w:rPr>
        <w:t xml:space="preserve"> = f</w:t>
      </w:r>
    </w:p>
    <w:p w14:paraId="3585E0E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self.grad</w:t>
      </w:r>
      <w:proofErr w:type="gramEnd"/>
      <w:r w:rsidRPr="00D04ABE">
        <w:rPr>
          <w:lang w:val="en-US"/>
        </w:rPr>
        <w:t>_f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grad_f</w:t>
      </w:r>
      <w:proofErr w:type="spellEnd"/>
    </w:p>
    <w:p w14:paraId="6C126CA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self.x0 = x0</w:t>
      </w:r>
    </w:p>
    <w:p w14:paraId="19DE9E2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 xml:space="preserve"> = constraints</w:t>
      </w:r>
    </w:p>
    <w:p w14:paraId="0C67130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self.eps</w:t>
      </w:r>
      <w:proofErr w:type="spellEnd"/>
      <w:r w:rsidRPr="00D04ABE">
        <w:rPr>
          <w:lang w:val="en-US"/>
        </w:rPr>
        <w:t xml:space="preserve"> = eps</w:t>
      </w:r>
    </w:p>
    <w:p w14:paraId="6951652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self.max_iter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max_iter</w:t>
      </w:r>
      <w:proofErr w:type="spellEnd"/>
    </w:p>
    <w:p w14:paraId="72A28E2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 xml:space="preserve">: </w:t>
      </w:r>
      <w:proofErr w:type="spellStart"/>
      <w:proofErr w:type="gram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str,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] = {}</w:t>
      </w:r>
    </w:p>
    <w:p w14:paraId="6134CAE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159049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def </w:t>
      </w:r>
      <w:proofErr w:type="spellStart"/>
      <w:r w:rsidRPr="00D04ABE">
        <w:rPr>
          <w:lang w:val="en-US"/>
        </w:rPr>
        <w:t>run_all_</w:t>
      </w:r>
      <w:proofErr w:type="gramStart"/>
      <w:r w:rsidRPr="00D04ABE">
        <w:rPr>
          <w:lang w:val="en-US"/>
        </w:rPr>
        <w:t>methods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self, verbose: bool = True) -&gt; </w:t>
      </w:r>
      <w:proofErr w:type="spellStart"/>
      <w:proofErr w:type="gram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str,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]:</w:t>
      </w:r>
    </w:p>
    <w:p w14:paraId="0F12EF2D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"""</w:t>
      </w:r>
    </w:p>
    <w:p w14:paraId="646E59A7" w14:textId="77777777" w:rsidR="00D04ABE" w:rsidRPr="00D04ABE" w:rsidRDefault="00D04ABE" w:rsidP="00D04ABE">
      <w:r w:rsidRPr="00D04ABE">
        <w:t>        Запустить все методы оптимизации с ограничениями.</w:t>
      </w:r>
    </w:p>
    <w:p w14:paraId="7872405E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r w:rsidRPr="00D04ABE">
        <w:rPr>
          <w:lang w:val="en-US"/>
        </w:rPr>
        <w:t>"""</w:t>
      </w:r>
    </w:p>
    <w:p w14:paraId="521C5B2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methods = [</w:t>
      </w:r>
    </w:p>
    <w:p w14:paraId="24E184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('</w:t>
      </w:r>
      <w:r w:rsidRPr="00D04ABE">
        <w:t>Метод</w:t>
      </w:r>
      <w:r w:rsidRPr="00D04ABE">
        <w:rPr>
          <w:lang w:val="en-US"/>
        </w:rPr>
        <w:t xml:space="preserve"> </w:t>
      </w:r>
      <w:r w:rsidRPr="00D04ABE">
        <w:t>штрафных</w:t>
      </w:r>
      <w:r w:rsidRPr="00D04ABE">
        <w:rPr>
          <w:lang w:val="en-US"/>
        </w:rPr>
        <w:t xml:space="preserve"> </w:t>
      </w:r>
      <w:r w:rsidRPr="00D04ABE">
        <w:t>функций</w:t>
      </w:r>
      <w:r w:rsidRPr="00D04ABE">
        <w:rPr>
          <w:lang w:val="en-US"/>
        </w:rPr>
        <w:t xml:space="preserve">', </w:t>
      </w:r>
      <w:proofErr w:type="gramStart"/>
      <w:r w:rsidRPr="00D04ABE">
        <w:rPr>
          <w:lang w:val="en-US"/>
        </w:rPr>
        <w:t>self._</w:t>
      </w:r>
      <w:proofErr w:type="spellStart"/>
      <w:proofErr w:type="gramEnd"/>
      <w:r w:rsidRPr="00D04ABE">
        <w:rPr>
          <w:lang w:val="en-US"/>
        </w:rPr>
        <w:t>run_penalty</w:t>
      </w:r>
      <w:proofErr w:type="spellEnd"/>
      <w:r w:rsidRPr="00D04ABE">
        <w:rPr>
          <w:lang w:val="en-US"/>
        </w:rPr>
        <w:t>),</w:t>
      </w:r>
    </w:p>
    <w:p w14:paraId="7A98246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('</w:t>
      </w:r>
      <w:r w:rsidRPr="00D04ABE">
        <w:t>Метод</w:t>
      </w:r>
      <w:r w:rsidRPr="00D04ABE">
        <w:rPr>
          <w:lang w:val="en-US"/>
        </w:rPr>
        <w:t xml:space="preserve"> </w:t>
      </w:r>
      <w:r w:rsidRPr="00D04ABE">
        <w:t>барьерных</w:t>
      </w:r>
      <w:r w:rsidRPr="00D04ABE">
        <w:rPr>
          <w:lang w:val="en-US"/>
        </w:rPr>
        <w:t xml:space="preserve"> </w:t>
      </w:r>
      <w:r w:rsidRPr="00D04ABE">
        <w:t>функций</w:t>
      </w:r>
      <w:r w:rsidRPr="00D04ABE">
        <w:rPr>
          <w:lang w:val="en-US"/>
        </w:rPr>
        <w:t xml:space="preserve">', </w:t>
      </w:r>
      <w:proofErr w:type="gramStart"/>
      <w:r w:rsidRPr="00D04ABE">
        <w:rPr>
          <w:lang w:val="en-US"/>
        </w:rPr>
        <w:t>self._</w:t>
      </w:r>
      <w:proofErr w:type="spellStart"/>
      <w:proofErr w:type="gramEnd"/>
      <w:r w:rsidRPr="00D04ABE">
        <w:rPr>
          <w:lang w:val="en-US"/>
        </w:rPr>
        <w:t>run_barrier</w:t>
      </w:r>
      <w:proofErr w:type="spellEnd"/>
      <w:r w:rsidRPr="00D04ABE">
        <w:rPr>
          <w:lang w:val="en-US"/>
        </w:rPr>
        <w:t>),</w:t>
      </w:r>
    </w:p>
    <w:p w14:paraId="39B9B23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('</w:t>
      </w:r>
      <w:r w:rsidRPr="00D04ABE">
        <w:t>Комбинированный</w:t>
      </w:r>
      <w:r w:rsidRPr="00D04ABE">
        <w:rPr>
          <w:lang w:val="en-US"/>
        </w:rPr>
        <w:t xml:space="preserve"> </w:t>
      </w:r>
      <w:r w:rsidRPr="00D04ABE">
        <w:t>метод</w:t>
      </w:r>
      <w:r w:rsidRPr="00D04ABE">
        <w:rPr>
          <w:lang w:val="en-US"/>
        </w:rPr>
        <w:t xml:space="preserve">', </w:t>
      </w:r>
      <w:proofErr w:type="gramStart"/>
      <w:r w:rsidRPr="00D04ABE">
        <w:rPr>
          <w:lang w:val="en-US"/>
        </w:rPr>
        <w:t>self._</w:t>
      </w:r>
      <w:proofErr w:type="spellStart"/>
      <w:proofErr w:type="gramEnd"/>
      <w:r w:rsidRPr="00D04ABE">
        <w:rPr>
          <w:lang w:val="en-US"/>
        </w:rPr>
        <w:t>run_combined</w:t>
      </w:r>
      <w:proofErr w:type="spellEnd"/>
      <w:r w:rsidRPr="00D04ABE">
        <w:rPr>
          <w:lang w:val="en-US"/>
        </w:rPr>
        <w:t>),</w:t>
      </w:r>
    </w:p>
    <w:p w14:paraId="23F72C1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('</w:t>
      </w:r>
      <w:r w:rsidRPr="00D04ABE">
        <w:t>Метод</w:t>
      </w:r>
      <w:r w:rsidRPr="00D04ABE">
        <w:rPr>
          <w:lang w:val="en-US"/>
        </w:rPr>
        <w:t xml:space="preserve"> </w:t>
      </w:r>
      <w:r w:rsidRPr="00D04ABE">
        <w:t>множителей</w:t>
      </w:r>
      <w:r w:rsidRPr="00D04ABE">
        <w:rPr>
          <w:lang w:val="en-US"/>
        </w:rPr>
        <w:t xml:space="preserve"> </w:t>
      </w:r>
      <w:r w:rsidRPr="00D04ABE">
        <w:t>Лагранжа</w:t>
      </w:r>
      <w:r w:rsidRPr="00D04ABE">
        <w:rPr>
          <w:lang w:val="en-US"/>
        </w:rPr>
        <w:t xml:space="preserve">', </w:t>
      </w:r>
      <w:proofErr w:type="gramStart"/>
      <w:r w:rsidRPr="00D04ABE">
        <w:rPr>
          <w:lang w:val="en-US"/>
        </w:rPr>
        <w:t>self._</w:t>
      </w:r>
      <w:proofErr w:type="spellStart"/>
      <w:proofErr w:type="gramEnd"/>
      <w:r w:rsidRPr="00D04ABE">
        <w:rPr>
          <w:lang w:val="en-US"/>
        </w:rPr>
        <w:t>run_lagrange</w:t>
      </w:r>
      <w:proofErr w:type="spellEnd"/>
      <w:r w:rsidRPr="00D04ABE">
        <w:rPr>
          <w:lang w:val="en-US"/>
        </w:rPr>
        <w:t>),</w:t>
      </w:r>
    </w:p>
    <w:p w14:paraId="5C626F9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('</w:t>
      </w:r>
      <w:r w:rsidRPr="00D04ABE">
        <w:t>Метод</w:t>
      </w:r>
      <w:r w:rsidRPr="00D04ABE">
        <w:rPr>
          <w:lang w:val="en-US"/>
        </w:rPr>
        <w:t xml:space="preserve"> </w:t>
      </w:r>
      <w:r w:rsidRPr="00D04ABE">
        <w:t>проекции</w:t>
      </w:r>
      <w:r w:rsidRPr="00D04ABE">
        <w:rPr>
          <w:lang w:val="en-US"/>
        </w:rPr>
        <w:t xml:space="preserve"> </w:t>
      </w:r>
      <w:r w:rsidRPr="00D04ABE">
        <w:t>градиента</w:t>
      </w:r>
      <w:r w:rsidRPr="00D04ABE">
        <w:rPr>
          <w:lang w:val="en-US"/>
        </w:rPr>
        <w:t xml:space="preserve">', </w:t>
      </w:r>
      <w:proofErr w:type="gramStart"/>
      <w:r w:rsidRPr="00D04ABE">
        <w:rPr>
          <w:lang w:val="en-US"/>
        </w:rPr>
        <w:t>self._</w:t>
      </w:r>
      <w:proofErr w:type="spellStart"/>
      <w:proofErr w:type="gramEnd"/>
      <w:r w:rsidRPr="00D04ABE">
        <w:rPr>
          <w:lang w:val="en-US"/>
        </w:rPr>
        <w:t>run_projection</w:t>
      </w:r>
      <w:proofErr w:type="spellEnd"/>
      <w:r w:rsidRPr="00D04ABE">
        <w:rPr>
          <w:lang w:val="en-US"/>
        </w:rPr>
        <w:t>)</w:t>
      </w:r>
    </w:p>
    <w:p w14:paraId="475F4DB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]</w:t>
      </w:r>
    </w:p>
    <w:p w14:paraId="2E35543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EECFA6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if verbose:</w:t>
      </w:r>
    </w:p>
    <w:p w14:paraId="744E35C0" w14:textId="77777777" w:rsidR="00D04ABE" w:rsidRPr="00D04ABE" w:rsidRDefault="00D04ABE" w:rsidP="00D04ABE"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"\n" + "=" * 70)</w:t>
      </w:r>
    </w:p>
    <w:p w14:paraId="7770F0C5" w14:textId="77777777" w:rsidR="00D04ABE" w:rsidRPr="00D04ABE" w:rsidRDefault="00D04ABE" w:rsidP="00D04ABE">
      <w:r w:rsidRPr="00D04ABE">
        <w:t xml:space="preserve">    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"ЗАПУСК ВСЕХ МЕТОДОВ УСЛОВНОЙ ОПТИМИЗАЦИИ")</w:t>
      </w:r>
    </w:p>
    <w:p w14:paraId="42D1B6AB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"=" * 70)</w:t>
      </w:r>
    </w:p>
    <w:p w14:paraId="025996C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1F98C1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for name, method in methods:</w:t>
      </w:r>
    </w:p>
    <w:p w14:paraId="1D80DCC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if verbose:</w:t>
      </w:r>
    </w:p>
    <w:p w14:paraId="73A2772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f"\n</w:t>
      </w:r>
      <w:r w:rsidRPr="00D04ABE">
        <w:t>Запуск</w:t>
      </w:r>
      <w:r w:rsidRPr="00D04ABE">
        <w:rPr>
          <w:lang w:val="en-US"/>
        </w:rPr>
        <w:t xml:space="preserve"> </w:t>
      </w:r>
      <w:r w:rsidRPr="00D04ABE">
        <w:t>метода</w:t>
      </w:r>
      <w:r w:rsidRPr="00D04ABE">
        <w:rPr>
          <w:lang w:val="en-US"/>
        </w:rPr>
        <w:t>: {name}...")</w:t>
      </w:r>
    </w:p>
    <w:p w14:paraId="3AC25AE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4D2719D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start_time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time.time</w:t>
      </w:r>
      <w:proofErr w:type="spellEnd"/>
      <w:proofErr w:type="gramEnd"/>
      <w:r w:rsidRPr="00D04ABE">
        <w:rPr>
          <w:lang w:val="en-US"/>
        </w:rPr>
        <w:t>()</w:t>
      </w:r>
    </w:p>
    <w:p w14:paraId="7016AAC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result = </w:t>
      </w:r>
      <w:proofErr w:type="gramStart"/>
      <w:r w:rsidRPr="00D04ABE">
        <w:rPr>
          <w:lang w:val="en-US"/>
        </w:rPr>
        <w:t>method(</w:t>
      </w:r>
      <w:proofErr w:type="gramEnd"/>
      <w:r w:rsidRPr="00D04ABE">
        <w:rPr>
          <w:lang w:val="en-US"/>
        </w:rPr>
        <w:t>)</w:t>
      </w:r>
    </w:p>
    <w:p w14:paraId="30A2D9E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elapsed_time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time.time</w:t>
      </w:r>
      <w:proofErr w:type="spellEnd"/>
      <w:proofErr w:type="gramEnd"/>
      <w:r w:rsidRPr="00D04ABE">
        <w:rPr>
          <w:lang w:val="en-US"/>
        </w:rPr>
        <w:t xml:space="preserve">() - </w:t>
      </w:r>
      <w:proofErr w:type="spellStart"/>
      <w:r w:rsidRPr="00D04ABE">
        <w:rPr>
          <w:lang w:val="en-US"/>
        </w:rPr>
        <w:t>start_time</w:t>
      </w:r>
      <w:proofErr w:type="spellEnd"/>
    </w:p>
    <w:p w14:paraId="728D662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3593CE3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>[name] = {</w:t>
      </w:r>
    </w:p>
    <w:p w14:paraId="025ADFB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**result,</w:t>
      </w:r>
    </w:p>
    <w:p w14:paraId="7345FB4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'time': </w:t>
      </w:r>
      <w:proofErr w:type="spellStart"/>
      <w:r w:rsidRPr="00D04ABE">
        <w:rPr>
          <w:lang w:val="en-US"/>
        </w:rPr>
        <w:t>elapsed_time</w:t>
      </w:r>
      <w:proofErr w:type="spellEnd"/>
    </w:p>
    <w:p w14:paraId="5EC58D5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}</w:t>
      </w:r>
    </w:p>
    <w:p w14:paraId="5BCB219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1AD4441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if verbose:</w:t>
      </w:r>
    </w:p>
    <w:p w14:paraId="5C44327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</w:t>
      </w:r>
      <w:r w:rsidRPr="00D04ABE">
        <w:t>Найдено</w:t>
      </w:r>
      <w:proofErr w:type="gramEnd"/>
      <w:r w:rsidRPr="00D04ABE">
        <w:rPr>
          <w:lang w:val="en-US"/>
        </w:rPr>
        <w:t>: x* = {result['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']}")</w:t>
      </w:r>
    </w:p>
    <w:p w14:paraId="3F4FF2F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f</w:t>
      </w:r>
      <w:proofErr w:type="gramEnd"/>
      <w:r w:rsidRPr="00D04ABE">
        <w:rPr>
          <w:lang w:val="en-US"/>
        </w:rPr>
        <w:t>(x*) = {result['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']:.8f}")</w:t>
      </w:r>
    </w:p>
    <w:p w14:paraId="7928C65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</w:t>
      </w:r>
      <w:r w:rsidRPr="00D04ABE">
        <w:t>Итераций</w:t>
      </w:r>
      <w:proofErr w:type="gramEnd"/>
      <w:r w:rsidRPr="00D04ABE">
        <w:rPr>
          <w:lang w:val="en-US"/>
        </w:rPr>
        <w:t>: {result['iterations']}")</w:t>
      </w:r>
    </w:p>
    <w:p w14:paraId="2C4EFFC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</w:t>
      </w:r>
      <w:r w:rsidRPr="00D04ABE">
        <w:t>Время</w:t>
      </w:r>
      <w:proofErr w:type="gramEnd"/>
      <w:r w:rsidRPr="00D04ABE">
        <w:rPr>
          <w:lang w:val="en-US"/>
        </w:rPr>
        <w:t xml:space="preserve">: {elapsed_time:.4f} </w:t>
      </w:r>
      <w:r w:rsidRPr="00D04ABE">
        <w:t>сек</w:t>
      </w:r>
      <w:r w:rsidRPr="00D04ABE">
        <w:rPr>
          <w:lang w:val="en-US"/>
        </w:rPr>
        <w:t>")</w:t>
      </w:r>
    </w:p>
    <w:p w14:paraId="6DB76A6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</w:t>
      </w:r>
      <w:r w:rsidRPr="00D04ABE">
        <w:t>Допустимо</w:t>
      </w:r>
      <w:proofErr w:type="gramEnd"/>
      <w:r w:rsidRPr="00D04ABE">
        <w:rPr>
          <w:lang w:val="en-US"/>
        </w:rPr>
        <w:t>: {result['feasible']}")</w:t>
      </w:r>
    </w:p>
    <w:p w14:paraId="3079EDF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50AA58E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return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</w:p>
    <w:p w14:paraId="322220D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251A58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def _</w:t>
      </w:r>
      <w:proofErr w:type="spellStart"/>
      <w:r w:rsidRPr="00D04ABE">
        <w:rPr>
          <w:lang w:val="en-US"/>
        </w:rPr>
        <w:t>run_penalty</w:t>
      </w:r>
      <w:proofErr w:type="spellEnd"/>
      <w:r w:rsidRPr="00D04ABE">
        <w:rPr>
          <w:lang w:val="en-US"/>
        </w:rPr>
        <w:t xml:space="preserve">(self)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7148F1D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"""</w:t>
      </w:r>
      <w:r w:rsidRPr="00D04ABE">
        <w:t>Запустить</w:t>
      </w:r>
      <w:r w:rsidRPr="00D04ABE">
        <w:rPr>
          <w:lang w:val="en-US"/>
        </w:rPr>
        <w:t xml:space="preserve"> </w:t>
      </w:r>
      <w:r w:rsidRPr="00D04ABE">
        <w:t>метод</w:t>
      </w:r>
      <w:r w:rsidRPr="00D04ABE">
        <w:rPr>
          <w:lang w:val="en-US"/>
        </w:rPr>
        <w:t xml:space="preserve"> </w:t>
      </w:r>
      <w:r w:rsidRPr="00D04ABE">
        <w:t>штрафных</w:t>
      </w:r>
      <w:r w:rsidRPr="00D04ABE">
        <w:rPr>
          <w:lang w:val="en-US"/>
        </w:rPr>
        <w:t xml:space="preserve"> </w:t>
      </w:r>
      <w:r w:rsidRPr="00D04ABE">
        <w:t>функций</w:t>
      </w:r>
      <w:r w:rsidRPr="00D04ABE">
        <w:rPr>
          <w:lang w:val="en-US"/>
        </w:rPr>
        <w:t>."""</w:t>
      </w:r>
    </w:p>
    <w:p w14:paraId="1672498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return </w:t>
      </w:r>
      <w:proofErr w:type="spellStart"/>
      <w:r w:rsidRPr="00D04ABE">
        <w:rPr>
          <w:lang w:val="en-US"/>
        </w:rPr>
        <w:t>penalty_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</w:p>
    <w:p w14:paraId="397B8F1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self.f</w:t>
      </w:r>
      <w:proofErr w:type="spellEnd"/>
      <w:proofErr w:type="gramEnd"/>
      <w:r w:rsidRPr="00D04ABE">
        <w:rPr>
          <w:lang w:val="en-US"/>
        </w:rPr>
        <w:t xml:space="preserve">, </w:t>
      </w:r>
      <w:proofErr w:type="spellStart"/>
      <w:proofErr w:type="gramStart"/>
      <w:r w:rsidRPr="00D04ABE">
        <w:rPr>
          <w:lang w:val="en-US"/>
        </w:rPr>
        <w:t>self.grad</w:t>
      </w:r>
      <w:proofErr w:type="gramEnd"/>
      <w:r w:rsidRPr="00D04ABE">
        <w:rPr>
          <w:lang w:val="en-US"/>
        </w:rPr>
        <w:t>_f</w:t>
      </w:r>
      <w:proofErr w:type="spellEnd"/>
      <w:r w:rsidRPr="00D04ABE">
        <w:rPr>
          <w:lang w:val="en-US"/>
        </w:rPr>
        <w:t xml:space="preserve">, self.x0,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,</w:t>
      </w:r>
    </w:p>
    <w:p w14:paraId="542D576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r0=1.0, C=10.0, eps=</w:t>
      </w:r>
      <w:proofErr w:type="spellStart"/>
      <w:r w:rsidRPr="00D04ABE">
        <w:rPr>
          <w:lang w:val="en-US"/>
        </w:rPr>
        <w:t>self.eps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self.max_iter</w:t>
      </w:r>
      <w:proofErr w:type="spellEnd"/>
    </w:p>
    <w:p w14:paraId="6A7EA91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)</w:t>
      </w:r>
    </w:p>
    <w:p w14:paraId="1828AFD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BEDB91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def _</w:t>
      </w:r>
      <w:proofErr w:type="spellStart"/>
      <w:r w:rsidRPr="00D04ABE">
        <w:rPr>
          <w:lang w:val="en-US"/>
        </w:rPr>
        <w:t>run_barrier</w:t>
      </w:r>
      <w:proofErr w:type="spellEnd"/>
      <w:r w:rsidRPr="00D04ABE">
        <w:rPr>
          <w:lang w:val="en-US"/>
        </w:rPr>
        <w:t xml:space="preserve">(self)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19E1C0B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"""</w:t>
      </w:r>
      <w:r w:rsidRPr="00D04ABE">
        <w:t>Запустить</w:t>
      </w:r>
      <w:r w:rsidRPr="00D04ABE">
        <w:rPr>
          <w:lang w:val="en-US"/>
        </w:rPr>
        <w:t xml:space="preserve"> </w:t>
      </w:r>
      <w:r w:rsidRPr="00D04ABE">
        <w:t>метод</w:t>
      </w:r>
      <w:r w:rsidRPr="00D04ABE">
        <w:rPr>
          <w:lang w:val="en-US"/>
        </w:rPr>
        <w:t xml:space="preserve"> </w:t>
      </w:r>
      <w:r w:rsidRPr="00D04ABE">
        <w:t>барьерных</w:t>
      </w:r>
      <w:r w:rsidRPr="00D04ABE">
        <w:rPr>
          <w:lang w:val="en-US"/>
        </w:rPr>
        <w:t xml:space="preserve"> </w:t>
      </w:r>
      <w:r w:rsidRPr="00D04ABE">
        <w:t>функций</w:t>
      </w:r>
      <w:r w:rsidRPr="00D04ABE">
        <w:rPr>
          <w:lang w:val="en-US"/>
        </w:rPr>
        <w:t>."""</w:t>
      </w:r>
    </w:p>
    <w:p w14:paraId="04AA993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return </w:t>
      </w:r>
      <w:proofErr w:type="spellStart"/>
      <w:r w:rsidRPr="00D04ABE">
        <w:rPr>
          <w:lang w:val="en-US"/>
        </w:rPr>
        <w:t>barrier_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</w:p>
    <w:p w14:paraId="1FC505C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self.f</w:t>
      </w:r>
      <w:proofErr w:type="spellEnd"/>
      <w:proofErr w:type="gramEnd"/>
      <w:r w:rsidRPr="00D04ABE">
        <w:rPr>
          <w:lang w:val="en-US"/>
        </w:rPr>
        <w:t xml:space="preserve">, </w:t>
      </w:r>
      <w:proofErr w:type="spellStart"/>
      <w:proofErr w:type="gramStart"/>
      <w:r w:rsidRPr="00D04ABE">
        <w:rPr>
          <w:lang w:val="en-US"/>
        </w:rPr>
        <w:t>self.grad</w:t>
      </w:r>
      <w:proofErr w:type="gramEnd"/>
      <w:r w:rsidRPr="00D04ABE">
        <w:rPr>
          <w:lang w:val="en-US"/>
        </w:rPr>
        <w:t>_f</w:t>
      </w:r>
      <w:proofErr w:type="spellEnd"/>
      <w:r w:rsidRPr="00D04ABE">
        <w:rPr>
          <w:lang w:val="en-US"/>
        </w:rPr>
        <w:t xml:space="preserve">, self.x0,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,</w:t>
      </w:r>
    </w:p>
    <w:p w14:paraId="647ACC7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r0=1.0, C=10.0, eps=</w:t>
      </w:r>
      <w:proofErr w:type="spellStart"/>
      <w:r w:rsidRPr="00D04ABE">
        <w:rPr>
          <w:lang w:val="en-US"/>
        </w:rPr>
        <w:t>self.eps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self.max_iter</w:t>
      </w:r>
      <w:proofErr w:type="spellEnd"/>
    </w:p>
    <w:p w14:paraId="560243F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)</w:t>
      </w:r>
    </w:p>
    <w:p w14:paraId="2FF68C6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0747F2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def _</w:t>
      </w:r>
      <w:proofErr w:type="spellStart"/>
      <w:r w:rsidRPr="00D04ABE">
        <w:rPr>
          <w:lang w:val="en-US"/>
        </w:rPr>
        <w:t>run_combined</w:t>
      </w:r>
      <w:proofErr w:type="spellEnd"/>
      <w:r w:rsidRPr="00D04ABE">
        <w:rPr>
          <w:lang w:val="en-US"/>
        </w:rPr>
        <w:t xml:space="preserve">(self)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303E655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"""</w:t>
      </w:r>
      <w:r w:rsidRPr="00D04ABE">
        <w:t>Запустить</w:t>
      </w:r>
      <w:r w:rsidRPr="00D04ABE">
        <w:rPr>
          <w:lang w:val="en-US"/>
        </w:rPr>
        <w:t xml:space="preserve"> </w:t>
      </w:r>
      <w:r w:rsidRPr="00D04ABE">
        <w:t>комбинированный</w:t>
      </w:r>
      <w:r w:rsidRPr="00D04ABE">
        <w:rPr>
          <w:lang w:val="en-US"/>
        </w:rPr>
        <w:t xml:space="preserve"> </w:t>
      </w:r>
      <w:r w:rsidRPr="00D04ABE">
        <w:t>метод</w:t>
      </w:r>
      <w:r w:rsidRPr="00D04ABE">
        <w:rPr>
          <w:lang w:val="en-US"/>
        </w:rPr>
        <w:t>."""</w:t>
      </w:r>
    </w:p>
    <w:p w14:paraId="64C3801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return </w:t>
      </w:r>
      <w:proofErr w:type="spellStart"/>
      <w:r w:rsidRPr="00D04ABE">
        <w:rPr>
          <w:lang w:val="en-US"/>
        </w:rPr>
        <w:t>combined_penalty_barrier_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</w:p>
    <w:p w14:paraId="3B15F45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self.f</w:t>
      </w:r>
      <w:proofErr w:type="spellEnd"/>
      <w:proofErr w:type="gramEnd"/>
      <w:r w:rsidRPr="00D04ABE">
        <w:rPr>
          <w:lang w:val="en-US"/>
        </w:rPr>
        <w:t xml:space="preserve">, </w:t>
      </w:r>
      <w:proofErr w:type="spellStart"/>
      <w:proofErr w:type="gramStart"/>
      <w:r w:rsidRPr="00D04ABE">
        <w:rPr>
          <w:lang w:val="en-US"/>
        </w:rPr>
        <w:t>self.grad</w:t>
      </w:r>
      <w:proofErr w:type="gramEnd"/>
      <w:r w:rsidRPr="00D04ABE">
        <w:rPr>
          <w:lang w:val="en-US"/>
        </w:rPr>
        <w:t>_f</w:t>
      </w:r>
      <w:proofErr w:type="spellEnd"/>
      <w:r w:rsidRPr="00D04ABE">
        <w:rPr>
          <w:lang w:val="en-US"/>
        </w:rPr>
        <w:t xml:space="preserve">, self.x0,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,</w:t>
      </w:r>
    </w:p>
    <w:p w14:paraId="544C268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r0=1.0, C=10.0, eps=</w:t>
      </w:r>
      <w:proofErr w:type="spellStart"/>
      <w:r w:rsidRPr="00D04ABE">
        <w:rPr>
          <w:lang w:val="en-US"/>
        </w:rPr>
        <w:t>self.eps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self.max_iter</w:t>
      </w:r>
      <w:proofErr w:type="spellEnd"/>
      <w:r w:rsidRPr="00D04ABE">
        <w:rPr>
          <w:lang w:val="en-US"/>
        </w:rPr>
        <w:t>,</w:t>
      </w:r>
    </w:p>
    <w:p w14:paraId="086E7F8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alpha=0.5</w:t>
      </w:r>
    </w:p>
    <w:p w14:paraId="121F354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)</w:t>
      </w:r>
    </w:p>
    <w:p w14:paraId="524B0F4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496CD2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def _</w:t>
      </w:r>
      <w:proofErr w:type="spellStart"/>
      <w:r w:rsidRPr="00D04ABE">
        <w:rPr>
          <w:lang w:val="en-US"/>
        </w:rPr>
        <w:t>run_lagrange</w:t>
      </w:r>
      <w:proofErr w:type="spellEnd"/>
      <w:r w:rsidRPr="00D04ABE">
        <w:rPr>
          <w:lang w:val="en-US"/>
        </w:rPr>
        <w:t xml:space="preserve">(self)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4848EBEB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"""Запустить метод модифицированных функций Лагранжа."""</w:t>
      </w:r>
    </w:p>
    <w:p w14:paraId="308F6A4B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r w:rsidRPr="00D04ABE">
        <w:rPr>
          <w:lang w:val="en-US"/>
        </w:rPr>
        <w:t xml:space="preserve">return </w:t>
      </w:r>
      <w:proofErr w:type="spellStart"/>
      <w:r w:rsidRPr="00D04ABE">
        <w:rPr>
          <w:lang w:val="en-US"/>
        </w:rPr>
        <w:t>modified_lagrange_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</w:p>
    <w:p w14:paraId="08ED838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self.f</w:t>
      </w:r>
      <w:proofErr w:type="spellEnd"/>
      <w:proofErr w:type="gramEnd"/>
      <w:r w:rsidRPr="00D04ABE">
        <w:rPr>
          <w:lang w:val="en-US"/>
        </w:rPr>
        <w:t xml:space="preserve">, </w:t>
      </w:r>
      <w:proofErr w:type="spellStart"/>
      <w:proofErr w:type="gramStart"/>
      <w:r w:rsidRPr="00D04ABE">
        <w:rPr>
          <w:lang w:val="en-US"/>
        </w:rPr>
        <w:t>self.grad</w:t>
      </w:r>
      <w:proofErr w:type="gramEnd"/>
      <w:r w:rsidRPr="00D04ABE">
        <w:rPr>
          <w:lang w:val="en-US"/>
        </w:rPr>
        <w:t>_f</w:t>
      </w:r>
      <w:proofErr w:type="spellEnd"/>
      <w:r w:rsidRPr="00D04ABE">
        <w:rPr>
          <w:lang w:val="en-US"/>
        </w:rPr>
        <w:t xml:space="preserve">, self.x0,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,</w:t>
      </w:r>
    </w:p>
    <w:p w14:paraId="1ADAD7E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r0=1.0, C=2.0, eps=</w:t>
      </w:r>
      <w:proofErr w:type="spellStart"/>
      <w:r w:rsidRPr="00D04ABE">
        <w:rPr>
          <w:lang w:val="en-US"/>
        </w:rPr>
        <w:t>self.eps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max_outer_iter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self.max_iter</w:t>
      </w:r>
      <w:proofErr w:type="spellEnd"/>
    </w:p>
    <w:p w14:paraId="5899DCA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)</w:t>
      </w:r>
    </w:p>
    <w:p w14:paraId="21B22EA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BB3D96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def _</w:t>
      </w:r>
      <w:proofErr w:type="spellStart"/>
      <w:r w:rsidRPr="00D04ABE">
        <w:rPr>
          <w:lang w:val="en-US"/>
        </w:rPr>
        <w:t>run_projection</w:t>
      </w:r>
      <w:proofErr w:type="spellEnd"/>
      <w:r w:rsidRPr="00D04ABE">
        <w:rPr>
          <w:lang w:val="en-US"/>
        </w:rPr>
        <w:t xml:space="preserve">(self) -&gt;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:</w:t>
      </w:r>
    </w:p>
    <w:p w14:paraId="4DA7915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"""</w:t>
      </w:r>
      <w:r w:rsidRPr="00D04ABE">
        <w:t>Запустить</w:t>
      </w:r>
      <w:r w:rsidRPr="00D04ABE">
        <w:rPr>
          <w:lang w:val="en-US"/>
        </w:rPr>
        <w:t xml:space="preserve"> </w:t>
      </w:r>
      <w:r w:rsidRPr="00D04ABE">
        <w:t>метод</w:t>
      </w:r>
      <w:r w:rsidRPr="00D04ABE">
        <w:rPr>
          <w:lang w:val="en-US"/>
        </w:rPr>
        <w:t xml:space="preserve"> </w:t>
      </w:r>
      <w:r w:rsidRPr="00D04ABE">
        <w:t>проекции</w:t>
      </w:r>
      <w:r w:rsidRPr="00D04ABE">
        <w:rPr>
          <w:lang w:val="en-US"/>
        </w:rPr>
        <w:t xml:space="preserve"> </w:t>
      </w:r>
      <w:r w:rsidRPr="00D04ABE">
        <w:t>градиента</w:t>
      </w:r>
      <w:r w:rsidRPr="00D04ABE">
        <w:rPr>
          <w:lang w:val="en-US"/>
        </w:rPr>
        <w:t>."""</w:t>
      </w:r>
    </w:p>
    <w:p w14:paraId="307EAEE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return </w:t>
      </w:r>
      <w:proofErr w:type="spellStart"/>
      <w:r w:rsidRPr="00D04ABE">
        <w:rPr>
          <w:lang w:val="en-US"/>
        </w:rPr>
        <w:t>projected_gradient_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</w:p>
    <w:p w14:paraId="0708FC5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self.f</w:t>
      </w:r>
      <w:proofErr w:type="spellEnd"/>
      <w:proofErr w:type="gramEnd"/>
      <w:r w:rsidRPr="00D04ABE">
        <w:rPr>
          <w:lang w:val="en-US"/>
        </w:rPr>
        <w:t xml:space="preserve">, </w:t>
      </w:r>
      <w:proofErr w:type="spellStart"/>
      <w:proofErr w:type="gramStart"/>
      <w:r w:rsidRPr="00D04ABE">
        <w:rPr>
          <w:lang w:val="en-US"/>
        </w:rPr>
        <w:t>self.grad</w:t>
      </w:r>
      <w:proofErr w:type="gramEnd"/>
      <w:r w:rsidRPr="00D04ABE">
        <w:rPr>
          <w:lang w:val="en-US"/>
        </w:rPr>
        <w:t>_f</w:t>
      </w:r>
      <w:proofErr w:type="spellEnd"/>
      <w:r w:rsidRPr="00D04ABE">
        <w:rPr>
          <w:lang w:val="en-US"/>
        </w:rPr>
        <w:t xml:space="preserve">, self.x0,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,</w:t>
      </w:r>
    </w:p>
    <w:p w14:paraId="7EC6157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eps1=</w:t>
      </w:r>
      <w:proofErr w:type="spellStart"/>
      <w:r w:rsidRPr="00D04ABE">
        <w:rPr>
          <w:lang w:val="en-US"/>
        </w:rPr>
        <w:t>self.eps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self.max_iter</w:t>
      </w:r>
      <w:proofErr w:type="spellEnd"/>
      <w:r w:rsidRPr="00D04ABE">
        <w:rPr>
          <w:lang w:val="en-US"/>
        </w:rPr>
        <w:t xml:space="preserve"> * 10</w:t>
      </w:r>
    </w:p>
    <w:p w14:paraId="10331B8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)</w:t>
      </w:r>
    </w:p>
    <w:p w14:paraId="13B2D53E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EAB79E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def </w:t>
      </w:r>
      <w:proofErr w:type="spellStart"/>
      <w:r w:rsidRPr="00D04ABE">
        <w:rPr>
          <w:lang w:val="en-US"/>
        </w:rPr>
        <w:t>get_best_</w:t>
      </w:r>
      <w:proofErr w:type="gramStart"/>
      <w:r w:rsidRPr="00D04ABE">
        <w:rPr>
          <w:lang w:val="en-US"/>
        </w:rPr>
        <w:t>method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self, criterion: str =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 xml:space="preserve">') -&gt; </w:t>
      </w:r>
      <w:proofErr w:type="gramStart"/>
      <w:r w:rsidRPr="00D04ABE">
        <w:rPr>
          <w:lang w:val="en-US"/>
        </w:rPr>
        <w:t>Tuple[</w:t>
      </w:r>
      <w:proofErr w:type="gramEnd"/>
      <w:r w:rsidRPr="00D04ABE">
        <w:rPr>
          <w:lang w:val="en-US"/>
        </w:rPr>
        <w:t xml:space="preserve">str,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]:</w:t>
      </w:r>
    </w:p>
    <w:p w14:paraId="2370463F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"""</w:t>
      </w:r>
    </w:p>
    <w:p w14:paraId="2543A2A0" w14:textId="77777777" w:rsidR="00D04ABE" w:rsidRPr="00D04ABE" w:rsidRDefault="00D04ABE" w:rsidP="00D04ABE">
      <w:r w:rsidRPr="00D04ABE">
        <w:t>        Получить лучший метод по заданному критерию.</w:t>
      </w:r>
    </w:p>
    <w:p w14:paraId="2EC28F65" w14:textId="77777777" w:rsidR="00D04ABE" w:rsidRPr="00D04ABE" w:rsidRDefault="00D04ABE" w:rsidP="00D04ABE">
      <w:r w:rsidRPr="00D04ABE">
        <w:t xml:space="preserve">        </w:t>
      </w:r>
    </w:p>
    <w:p w14:paraId="7903E32A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proofErr w:type="spellStart"/>
      <w:r w:rsidRPr="00D04ABE">
        <w:rPr>
          <w:lang w:val="en-US"/>
        </w:rPr>
        <w:t>Args</w:t>
      </w:r>
      <w:proofErr w:type="spellEnd"/>
      <w:r w:rsidRPr="00D04ABE">
        <w:rPr>
          <w:lang w:val="en-US"/>
        </w:rPr>
        <w:t>:</w:t>
      </w:r>
    </w:p>
    <w:p w14:paraId="252EBB6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criterion: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', 'iterations', 'time', 'accuracy'</w:t>
      </w:r>
    </w:p>
    <w:p w14:paraId="0CD8C6C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"""</w:t>
      </w:r>
    </w:p>
    <w:p w14:paraId="734E57A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if not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>:</w:t>
      </w:r>
    </w:p>
    <w:p w14:paraId="1F862EB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raise </w:t>
      </w:r>
      <w:proofErr w:type="spellStart"/>
      <w:proofErr w:type="gramStart"/>
      <w:r w:rsidRPr="00D04ABE">
        <w:rPr>
          <w:lang w:val="en-US"/>
        </w:rPr>
        <w:t>ValueError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"</w:t>
      </w:r>
      <w:r w:rsidRPr="00D04ABE">
        <w:t>Сначала</w:t>
      </w:r>
      <w:r w:rsidRPr="00D04ABE">
        <w:rPr>
          <w:lang w:val="en-US"/>
        </w:rPr>
        <w:t xml:space="preserve"> </w:t>
      </w:r>
      <w:r w:rsidRPr="00D04ABE">
        <w:t>запустите</w:t>
      </w:r>
      <w:r w:rsidRPr="00D04ABE">
        <w:rPr>
          <w:lang w:val="en-US"/>
        </w:rPr>
        <w:t xml:space="preserve"> </w:t>
      </w:r>
      <w:r w:rsidRPr="00D04ABE">
        <w:t>методы</w:t>
      </w:r>
      <w:r w:rsidRPr="00D04ABE">
        <w:rPr>
          <w:lang w:val="en-US"/>
        </w:rPr>
        <w:t xml:space="preserve"> </w:t>
      </w:r>
      <w:r w:rsidRPr="00D04ABE">
        <w:t>оптимизации</w:t>
      </w:r>
      <w:r w:rsidRPr="00D04ABE">
        <w:rPr>
          <w:lang w:val="en-US"/>
        </w:rPr>
        <w:t>")</w:t>
      </w:r>
    </w:p>
    <w:p w14:paraId="79BBC69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3BFCA4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if criterion == 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':</w:t>
      </w:r>
    </w:p>
    <w:p w14:paraId="5FC0043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best_name</w:t>
      </w:r>
      <w:proofErr w:type="spellEnd"/>
      <w:r w:rsidRPr="00D04ABE">
        <w:rPr>
          <w:lang w:val="en-US"/>
        </w:rPr>
        <w:t xml:space="preserve"> = min(</w:t>
      </w:r>
      <w:proofErr w:type="spellStart"/>
      <w:proofErr w:type="gramStart"/>
      <w:r w:rsidRPr="00D04ABE">
        <w:rPr>
          <w:lang w:val="en-US"/>
        </w:rPr>
        <w:t>self.results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keys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), </w:t>
      </w:r>
    </w:p>
    <w:p w14:paraId="646DDC6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key=lambda k: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>[k]['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'])</w:t>
      </w:r>
    </w:p>
    <w:p w14:paraId="65AD97B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elif</w:t>
      </w:r>
      <w:proofErr w:type="spellEnd"/>
      <w:r w:rsidRPr="00D04ABE">
        <w:rPr>
          <w:lang w:val="en-US"/>
        </w:rPr>
        <w:t xml:space="preserve"> criterion == 'iterations':</w:t>
      </w:r>
    </w:p>
    <w:p w14:paraId="4FA20CB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best_name</w:t>
      </w:r>
      <w:proofErr w:type="spellEnd"/>
      <w:r w:rsidRPr="00D04ABE">
        <w:rPr>
          <w:lang w:val="en-US"/>
        </w:rPr>
        <w:t xml:space="preserve"> = min(</w:t>
      </w:r>
      <w:proofErr w:type="spellStart"/>
      <w:proofErr w:type="gramStart"/>
      <w:r w:rsidRPr="00D04ABE">
        <w:rPr>
          <w:lang w:val="en-US"/>
        </w:rPr>
        <w:t>self.results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keys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), </w:t>
      </w:r>
    </w:p>
    <w:p w14:paraId="16CE9C0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key=lambda k: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>[k]['iterations'])</w:t>
      </w:r>
    </w:p>
    <w:p w14:paraId="0F44805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elif</w:t>
      </w:r>
      <w:proofErr w:type="spellEnd"/>
      <w:r w:rsidRPr="00D04ABE">
        <w:rPr>
          <w:lang w:val="en-US"/>
        </w:rPr>
        <w:t xml:space="preserve"> criterion == 'time':</w:t>
      </w:r>
    </w:p>
    <w:p w14:paraId="51FBCA7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best_name</w:t>
      </w:r>
      <w:proofErr w:type="spellEnd"/>
      <w:r w:rsidRPr="00D04ABE">
        <w:rPr>
          <w:lang w:val="en-US"/>
        </w:rPr>
        <w:t xml:space="preserve"> = min(</w:t>
      </w:r>
      <w:proofErr w:type="spellStart"/>
      <w:proofErr w:type="gramStart"/>
      <w:r w:rsidRPr="00D04ABE">
        <w:rPr>
          <w:lang w:val="en-US"/>
        </w:rPr>
        <w:t>self.results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keys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), </w:t>
      </w:r>
    </w:p>
    <w:p w14:paraId="4392262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key=lambda k: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>[k]['time'])</w:t>
      </w:r>
    </w:p>
    <w:p w14:paraId="58CF26A5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elif</w:t>
      </w:r>
      <w:proofErr w:type="spellEnd"/>
      <w:r w:rsidRPr="00D04ABE">
        <w:rPr>
          <w:lang w:val="en-US"/>
        </w:rPr>
        <w:t xml:space="preserve"> criterion == 'accuracy':</w:t>
      </w:r>
    </w:p>
    <w:p w14:paraId="1E0A7EC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def accuracy(name):</w:t>
      </w:r>
    </w:p>
    <w:p w14:paraId="13AE754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result =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>[name]</w:t>
      </w:r>
    </w:p>
    <w:p w14:paraId="26D60E9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penalty = </w:t>
      </w:r>
      <w:proofErr w:type="gramStart"/>
      <w:r w:rsidRPr="00D04ABE">
        <w:rPr>
          <w:lang w:val="en-US"/>
        </w:rPr>
        <w:t>sum(max(</w:t>
      </w:r>
      <w:proofErr w:type="gramEnd"/>
      <w:r w:rsidRPr="00D04ABE">
        <w:rPr>
          <w:lang w:val="en-US"/>
        </w:rPr>
        <w:t>0, g(result['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</w:t>
      </w:r>
      <w:proofErr w:type="gramStart"/>
      <w:r w:rsidRPr="00D04ABE">
        <w:rPr>
          <w:lang w:val="en-US"/>
        </w:rPr>
        <w:t>))*</w:t>
      </w:r>
      <w:proofErr w:type="gramEnd"/>
      <w:r w:rsidRPr="00D04ABE">
        <w:rPr>
          <w:lang w:val="en-US"/>
        </w:rPr>
        <w:t xml:space="preserve">*2 </w:t>
      </w:r>
    </w:p>
    <w:p w14:paraId="7CFAA2F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for g in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)</w:t>
      </w:r>
    </w:p>
    <w:p w14:paraId="364B2EC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return penalty</w:t>
      </w:r>
    </w:p>
    <w:p w14:paraId="7D4E801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best_name</w:t>
      </w:r>
      <w:proofErr w:type="spellEnd"/>
      <w:r w:rsidRPr="00D04ABE">
        <w:rPr>
          <w:lang w:val="en-US"/>
        </w:rPr>
        <w:t xml:space="preserve"> = min(</w:t>
      </w:r>
      <w:proofErr w:type="spellStart"/>
      <w:proofErr w:type="gramStart"/>
      <w:r w:rsidRPr="00D04ABE">
        <w:rPr>
          <w:lang w:val="en-US"/>
        </w:rPr>
        <w:t>self.results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keys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), key=accuracy)</w:t>
      </w:r>
    </w:p>
    <w:p w14:paraId="4795504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else:</w:t>
      </w:r>
    </w:p>
    <w:p w14:paraId="463627F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raise </w:t>
      </w:r>
      <w:proofErr w:type="spellStart"/>
      <w:proofErr w:type="gramStart"/>
      <w:r w:rsidRPr="00D04ABE">
        <w:rPr>
          <w:lang w:val="en-US"/>
        </w:rPr>
        <w:t>ValueError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f"</w:t>
      </w:r>
      <w:r w:rsidRPr="00D04ABE">
        <w:t>Неизвестный</w:t>
      </w:r>
      <w:r w:rsidRPr="00D04ABE">
        <w:rPr>
          <w:lang w:val="en-US"/>
        </w:rPr>
        <w:t xml:space="preserve"> </w:t>
      </w:r>
      <w:r w:rsidRPr="00D04ABE">
        <w:t>критерий</w:t>
      </w:r>
      <w:r w:rsidRPr="00D04ABE">
        <w:rPr>
          <w:lang w:val="en-US"/>
        </w:rPr>
        <w:t>: {criterion}")</w:t>
      </w:r>
    </w:p>
    <w:p w14:paraId="26A8C71D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3EB71D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return </w:t>
      </w:r>
      <w:proofErr w:type="spellStart"/>
      <w:r w:rsidRPr="00D04ABE">
        <w:rPr>
          <w:lang w:val="en-US"/>
        </w:rPr>
        <w:t>best_name</w:t>
      </w:r>
      <w:proofErr w:type="spellEnd"/>
      <w:r w:rsidRPr="00D04ABE">
        <w:rPr>
          <w:lang w:val="en-US"/>
        </w:rPr>
        <w:t xml:space="preserve">, </w:t>
      </w:r>
      <w:proofErr w:type="spellStart"/>
      <w:proofErr w:type="gramStart"/>
      <w:r w:rsidRPr="00D04ABE">
        <w:rPr>
          <w:lang w:val="en-US"/>
        </w:rPr>
        <w:t>self.results</w:t>
      </w:r>
      <w:proofErr w:type="spellEnd"/>
      <w:proofErr w:type="gramEnd"/>
      <w:r w:rsidRPr="00D04ABE">
        <w:rPr>
          <w:lang w:val="en-US"/>
        </w:rPr>
        <w:t>[</w:t>
      </w:r>
      <w:proofErr w:type="spellStart"/>
      <w:r w:rsidRPr="00D04ABE">
        <w:rPr>
          <w:lang w:val="en-US"/>
        </w:rPr>
        <w:t>best_name</w:t>
      </w:r>
      <w:proofErr w:type="spellEnd"/>
      <w:r w:rsidRPr="00D04ABE">
        <w:rPr>
          <w:lang w:val="en-US"/>
        </w:rPr>
        <w:t>]</w:t>
      </w:r>
    </w:p>
    <w:p w14:paraId="6A7AF17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98E2A1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def </w:t>
      </w:r>
      <w:proofErr w:type="spellStart"/>
      <w:r w:rsidRPr="00D04ABE">
        <w:rPr>
          <w:lang w:val="en-US"/>
        </w:rPr>
        <w:t>print_comparison_table</w:t>
      </w:r>
      <w:proofErr w:type="spellEnd"/>
      <w:r w:rsidRPr="00D04ABE">
        <w:rPr>
          <w:lang w:val="en-US"/>
        </w:rPr>
        <w:t>(self):</w:t>
      </w:r>
    </w:p>
    <w:p w14:paraId="2DF16F40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>"""Вывести сравнительную таблицу результатов."""</w:t>
      </w:r>
    </w:p>
    <w:p w14:paraId="2245BB40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if</w:t>
      </w:r>
      <w:proofErr w:type="spellEnd"/>
      <w:r w:rsidRPr="00D04ABE">
        <w:t xml:space="preserve"> </w:t>
      </w:r>
      <w:proofErr w:type="spellStart"/>
      <w:r w:rsidRPr="00D04ABE">
        <w:t>not</w:t>
      </w:r>
      <w:proofErr w:type="spellEnd"/>
      <w:r w:rsidRPr="00D04ABE">
        <w:t xml:space="preserve"> </w:t>
      </w:r>
      <w:proofErr w:type="spellStart"/>
      <w:proofErr w:type="gramStart"/>
      <w:r w:rsidRPr="00D04ABE">
        <w:t>self.results</w:t>
      </w:r>
      <w:proofErr w:type="spellEnd"/>
      <w:proofErr w:type="gramEnd"/>
      <w:r w:rsidRPr="00D04ABE">
        <w:t>:</w:t>
      </w:r>
    </w:p>
    <w:p w14:paraId="682D4749" w14:textId="77777777" w:rsidR="00D04ABE" w:rsidRPr="00D04ABE" w:rsidRDefault="00D04ABE" w:rsidP="00D04ABE">
      <w:r w:rsidRPr="00D04ABE">
        <w:t xml:space="preserve">    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"Нет результатов для сравнения")</w:t>
      </w:r>
    </w:p>
    <w:p w14:paraId="2C14AED6" w14:textId="77777777" w:rsidR="00D04ABE" w:rsidRPr="00D04ABE" w:rsidRDefault="00D04ABE" w:rsidP="00D04ABE">
      <w:r w:rsidRPr="00D04ABE">
        <w:t xml:space="preserve">            </w:t>
      </w:r>
      <w:proofErr w:type="spellStart"/>
      <w:r w:rsidRPr="00D04ABE">
        <w:t>return</w:t>
      </w:r>
      <w:proofErr w:type="spellEnd"/>
    </w:p>
    <w:p w14:paraId="30841020" w14:textId="77777777" w:rsidR="00D04ABE" w:rsidRPr="00D04ABE" w:rsidRDefault="00D04ABE" w:rsidP="00D04ABE">
      <w:r w:rsidRPr="00D04ABE">
        <w:t xml:space="preserve">        </w:t>
      </w:r>
    </w:p>
    <w:p w14:paraId="556B60EF" w14:textId="77777777" w:rsidR="00D04ABE" w:rsidRPr="00D04ABE" w:rsidRDefault="00D04ABE" w:rsidP="00D04ABE">
      <w:r w:rsidRPr="00D04ABE">
        <w:lastRenderedPageBreak/>
        <w:t xml:space="preserve">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"\n" + "=" * 90)</w:t>
      </w:r>
    </w:p>
    <w:p w14:paraId="13728B57" w14:textId="77777777" w:rsidR="00D04ABE" w:rsidRPr="00D04ABE" w:rsidRDefault="00D04ABE" w:rsidP="00D04ABE">
      <w:r w:rsidRPr="00D04ABE">
        <w:t xml:space="preserve">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"СРАВНИТЕЛЬНАЯ ТАБЛИЦА МЕТОДОВ УСЛОВНОЙ ОПТИМИЗАЦИИ")</w:t>
      </w:r>
    </w:p>
    <w:p w14:paraId="2C584C44" w14:textId="77777777" w:rsidR="00D04ABE" w:rsidRPr="00D04ABE" w:rsidRDefault="00D04ABE" w:rsidP="00D04ABE">
      <w:r w:rsidRPr="00D04ABE">
        <w:t xml:space="preserve">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"=" * 90)</w:t>
      </w:r>
    </w:p>
    <w:p w14:paraId="5272A75E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print</w:t>
      </w:r>
      <w:proofErr w:type="spellEnd"/>
      <w:r w:rsidRPr="00D04ABE">
        <w:t>(f"{'Метод':&lt;35} {'</w:t>
      </w:r>
      <w:proofErr w:type="spellStart"/>
      <w:r w:rsidRPr="00D04ABE">
        <w:t>Итер</w:t>
      </w:r>
      <w:proofErr w:type="spellEnd"/>
      <w:r w:rsidRPr="00D04ABE">
        <w:t>.':&lt;8} {'f(x*)':&lt;15} "</w:t>
      </w:r>
    </w:p>
    <w:p w14:paraId="138B92C0" w14:textId="77777777" w:rsidR="00D04ABE" w:rsidRPr="00D04ABE" w:rsidRDefault="00D04ABE" w:rsidP="00D04ABE">
      <w:r w:rsidRPr="00D04ABE">
        <w:t>              f"{'Время (с)':&lt;10} {'Допустимо':&lt;10}")</w:t>
      </w:r>
    </w:p>
    <w:p w14:paraId="6C897BCE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"-" * 90)</w:t>
      </w:r>
    </w:p>
    <w:p w14:paraId="715F868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8B9744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for name, result in </w:t>
      </w:r>
      <w:proofErr w:type="spellStart"/>
      <w:proofErr w:type="gramStart"/>
      <w:r w:rsidRPr="00D04ABE">
        <w:rPr>
          <w:lang w:val="en-US"/>
        </w:rPr>
        <w:t>self.results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items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):</w:t>
      </w:r>
    </w:p>
    <w:p w14:paraId="7DAFF79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feasible_str</w:t>
      </w:r>
      <w:proofErr w:type="spellEnd"/>
      <w:r w:rsidRPr="00D04ABE">
        <w:rPr>
          <w:lang w:val="en-US"/>
        </w:rPr>
        <w:t xml:space="preserve"> = "</w:t>
      </w:r>
      <w:r w:rsidRPr="00D04ABE">
        <w:rPr>
          <w:rFonts w:ascii="Segoe UI Symbol" w:hAnsi="Segoe UI Symbol" w:cs="Segoe UI Symbol"/>
          <w:lang w:val="en-US"/>
        </w:rPr>
        <w:t>✓</w:t>
      </w:r>
      <w:r w:rsidRPr="00D04ABE">
        <w:rPr>
          <w:lang w:val="en-US"/>
        </w:rPr>
        <w:t>" if result['feasible'] else "</w:t>
      </w:r>
      <w:r w:rsidRPr="00D04ABE">
        <w:rPr>
          <w:rFonts w:ascii="Segoe UI Symbol" w:hAnsi="Segoe UI Symbol" w:cs="Segoe UI Symbol"/>
          <w:lang w:val="en-US"/>
        </w:rPr>
        <w:t>✗</w:t>
      </w:r>
      <w:r w:rsidRPr="00D04ABE">
        <w:rPr>
          <w:lang w:val="en-US"/>
        </w:rPr>
        <w:t>"</w:t>
      </w:r>
    </w:p>
    <w:p w14:paraId="62BAC75A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print(f"{name:&lt;35} {result['iterations</w:t>
      </w:r>
      <w:proofErr w:type="gramStart"/>
      <w:r w:rsidRPr="00D04ABE">
        <w:rPr>
          <w:lang w:val="en-US"/>
        </w:rPr>
        <w:t>']:&lt;</w:t>
      </w:r>
      <w:proofErr w:type="gramEnd"/>
      <w:r w:rsidRPr="00D04ABE">
        <w:rPr>
          <w:lang w:val="en-US"/>
        </w:rPr>
        <w:t>8} "</w:t>
      </w:r>
    </w:p>
    <w:p w14:paraId="327EC40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f"{result['</w:t>
      </w:r>
      <w:proofErr w:type="spellStart"/>
      <w:r w:rsidRPr="00D04ABE">
        <w:rPr>
          <w:lang w:val="en-US"/>
        </w:rPr>
        <w:t>f_star</w:t>
      </w:r>
      <w:proofErr w:type="spellEnd"/>
      <w:proofErr w:type="gramStart"/>
      <w:r w:rsidRPr="00D04ABE">
        <w:rPr>
          <w:lang w:val="en-US"/>
        </w:rPr>
        <w:t>']:&lt;</w:t>
      </w:r>
      <w:proofErr w:type="gramEnd"/>
      <w:r w:rsidRPr="00D04ABE">
        <w:rPr>
          <w:lang w:val="en-US"/>
        </w:rPr>
        <w:t>15.8f} {result['time</w:t>
      </w:r>
      <w:proofErr w:type="gramStart"/>
      <w:r w:rsidRPr="00D04ABE">
        <w:rPr>
          <w:lang w:val="en-US"/>
        </w:rPr>
        <w:t>']:&lt;</w:t>
      </w:r>
      <w:proofErr w:type="gramEnd"/>
      <w:r w:rsidRPr="00D04ABE">
        <w:rPr>
          <w:lang w:val="en-US"/>
        </w:rPr>
        <w:t>10.4f} "</w:t>
      </w:r>
    </w:p>
    <w:p w14:paraId="44321AF4" w14:textId="77777777" w:rsidR="00D04ABE" w:rsidRPr="00D04ABE" w:rsidRDefault="00D04ABE" w:rsidP="00D04ABE">
      <w:r w:rsidRPr="00D04ABE">
        <w:rPr>
          <w:lang w:val="en-US"/>
        </w:rPr>
        <w:t xml:space="preserve">                  </w:t>
      </w:r>
      <w:r w:rsidRPr="00D04ABE">
        <w:t>f"{</w:t>
      </w:r>
      <w:proofErr w:type="spellStart"/>
      <w:r w:rsidRPr="00D04ABE">
        <w:t>feasible_str</w:t>
      </w:r>
      <w:proofErr w:type="spellEnd"/>
      <w:r w:rsidRPr="00D04ABE">
        <w:t>:&lt;10}")</w:t>
      </w:r>
    </w:p>
    <w:p w14:paraId="5140CC25" w14:textId="77777777" w:rsidR="00D04ABE" w:rsidRPr="00D04ABE" w:rsidRDefault="00D04ABE" w:rsidP="00D04ABE">
      <w:r w:rsidRPr="00D04ABE">
        <w:t xml:space="preserve">        </w:t>
      </w:r>
    </w:p>
    <w:p w14:paraId="3DE4888D" w14:textId="77777777" w:rsidR="00D04ABE" w:rsidRPr="00D04ABE" w:rsidRDefault="00D04ABE" w:rsidP="00D04ABE">
      <w:r w:rsidRPr="00D04ABE">
        <w:t xml:space="preserve">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"=" * 90)</w:t>
      </w:r>
    </w:p>
    <w:p w14:paraId="03574C4A" w14:textId="77777777" w:rsidR="00D04ABE" w:rsidRPr="00D04ABE" w:rsidRDefault="00D04ABE" w:rsidP="00D04ABE">
      <w:r w:rsidRPr="00D04ABE">
        <w:t xml:space="preserve">        </w:t>
      </w:r>
    </w:p>
    <w:p w14:paraId="471655CD" w14:textId="77777777" w:rsidR="00D04ABE" w:rsidRPr="00D04ABE" w:rsidRDefault="00D04ABE" w:rsidP="00D04ABE">
      <w:r w:rsidRPr="00D04ABE">
        <w:t>        # Проверка допустимости решений</w:t>
      </w:r>
    </w:p>
    <w:p w14:paraId="3EE665AD" w14:textId="77777777" w:rsidR="00D04ABE" w:rsidRPr="00D04ABE" w:rsidRDefault="00D04ABE" w:rsidP="00D04ABE">
      <w:r w:rsidRPr="00D04ABE">
        <w:t xml:space="preserve">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"\</w:t>
      </w:r>
      <w:proofErr w:type="spellStart"/>
      <w:r w:rsidRPr="00D04ABE">
        <w:t>nПРОВЕРКА</w:t>
      </w:r>
      <w:proofErr w:type="spellEnd"/>
      <w:r w:rsidRPr="00D04ABE">
        <w:t xml:space="preserve"> ДОПУСТИМОСТИ РЕШЕНИЙ:")</w:t>
      </w:r>
    </w:p>
    <w:p w14:paraId="27D76D46" w14:textId="77777777" w:rsidR="00D04ABE" w:rsidRPr="00D04ABE" w:rsidRDefault="00D04ABE" w:rsidP="00D04ABE">
      <w:r w:rsidRPr="00D04ABE">
        <w:t xml:space="preserve">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"-" * 90)</w:t>
      </w:r>
    </w:p>
    <w:p w14:paraId="0E87DE97" w14:textId="77777777" w:rsidR="00D04ABE" w:rsidRPr="00D04ABE" w:rsidRDefault="00D04ABE" w:rsidP="00D04ABE">
      <w:r w:rsidRPr="00D04ABE">
        <w:t xml:space="preserve">        </w:t>
      </w:r>
    </w:p>
    <w:p w14:paraId="0D72F743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</w:t>
      </w:r>
      <w:r w:rsidRPr="00D04ABE">
        <w:rPr>
          <w:lang w:val="en-US"/>
        </w:rPr>
        <w:t xml:space="preserve">for name, result in </w:t>
      </w:r>
      <w:proofErr w:type="spellStart"/>
      <w:proofErr w:type="gramStart"/>
      <w:r w:rsidRPr="00D04ABE">
        <w:rPr>
          <w:lang w:val="en-US"/>
        </w:rPr>
        <w:t>self.results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items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):</w:t>
      </w:r>
    </w:p>
    <w:p w14:paraId="0E8485D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x = 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</w:t>
      </w:r>
    </w:p>
    <w:p w14:paraId="0D0FE51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feasible, info = </w:t>
      </w:r>
      <w:proofErr w:type="spellStart"/>
      <w:r w:rsidRPr="00D04ABE">
        <w:rPr>
          <w:lang w:val="en-US"/>
        </w:rPr>
        <w:t>check_</w:t>
      </w:r>
      <w:proofErr w:type="gramStart"/>
      <w:r w:rsidRPr="00D04ABE">
        <w:rPr>
          <w:lang w:val="en-US"/>
        </w:rPr>
        <w:t>constraints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x, 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)</w:t>
      </w:r>
    </w:p>
    <w:p w14:paraId="35D4AEF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3B4862F7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print(f"\n{name}:")</w:t>
      </w:r>
    </w:p>
    <w:p w14:paraId="63096A8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x</w:t>
      </w:r>
      <w:proofErr w:type="gramEnd"/>
      <w:r w:rsidRPr="00D04ABE">
        <w:rPr>
          <w:lang w:val="en-US"/>
        </w:rPr>
        <w:t>* = {x}")</w:t>
      </w:r>
    </w:p>
    <w:p w14:paraId="7B48C436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f</w:t>
      </w:r>
      <w:proofErr w:type="gramEnd"/>
      <w:r w:rsidRPr="00D04ABE">
        <w:rPr>
          <w:lang w:val="en-US"/>
        </w:rPr>
        <w:t>(x*) = {result['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>']:.8f}")</w:t>
      </w:r>
    </w:p>
    <w:p w14:paraId="319C3F8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</w:t>
      </w:r>
      <w:r w:rsidRPr="00D04ABE">
        <w:t>Допустимо</w:t>
      </w:r>
      <w:proofErr w:type="gramEnd"/>
      <w:r w:rsidRPr="00D04ABE">
        <w:rPr>
          <w:lang w:val="en-US"/>
        </w:rPr>
        <w:t>: {feasible}")</w:t>
      </w:r>
    </w:p>
    <w:p w14:paraId="523E1E3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341B288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if info['violations']:</w:t>
      </w:r>
    </w:p>
    <w:p w14:paraId="10EFCF58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</w:t>
      </w:r>
      <w:r w:rsidRPr="00D04ABE">
        <w:t>Нарушения</w:t>
      </w:r>
      <w:proofErr w:type="gramEnd"/>
      <w:r w:rsidRPr="00D04ABE">
        <w:rPr>
          <w:lang w:val="en-US"/>
        </w:rPr>
        <w:t>:")</w:t>
      </w:r>
    </w:p>
    <w:p w14:paraId="5AF20AD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val</w:t>
      </w:r>
      <w:proofErr w:type="spellEnd"/>
      <w:r w:rsidRPr="00D04ABE">
        <w:rPr>
          <w:lang w:val="en-US"/>
        </w:rPr>
        <w:t xml:space="preserve"> in info['violations']:</w:t>
      </w:r>
    </w:p>
    <w:p w14:paraId="12965922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f"    g{i+</w:t>
      </w:r>
      <w:proofErr w:type="gramStart"/>
      <w:r w:rsidRPr="00D04ABE">
        <w:rPr>
          <w:lang w:val="en-US"/>
        </w:rPr>
        <w:t>1}(</w:t>
      </w:r>
      <w:proofErr w:type="gramEnd"/>
      <w:r w:rsidRPr="00D04ABE">
        <w:rPr>
          <w:lang w:val="en-US"/>
        </w:rPr>
        <w:t>x) = {val:.6f} &gt; 0")</w:t>
      </w:r>
    </w:p>
    <w:p w14:paraId="2CE63955" w14:textId="77777777" w:rsidR="00D04ABE" w:rsidRPr="00D04ABE" w:rsidRDefault="00D04ABE" w:rsidP="00D04ABE">
      <w:r w:rsidRPr="00D04ABE">
        <w:rPr>
          <w:lang w:val="en-US"/>
        </w:rPr>
        <w:t xml:space="preserve">            </w:t>
      </w:r>
      <w:proofErr w:type="spellStart"/>
      <w:r w:rsidRPr="00D04ABE">
        <w:t>else</w:t>
      </w:r>
      <w:proofErr w:type="spellEnd"/>
      <w:r w:rsidRPr="00D04ABE">
        <w:t>:</w:t>
      </w:r>
    </w:p>
    <w:p w14:paraId="17322C67" w14:textId="77777777" w:rsidR="00D04ABE" w:rsidRPr="00D04ABE" w:rsidRDefault="00D04ABE" w:rsidP="00D04ABE">
      <w:r w:rsidRPr="00D04ABE">
        <w:t xml:space="preserve">                </w:t>
      </w:r>
      <w:proofErr w:type="spellStart"/>
      <w:proofErr w:type="gramStart"/>
      <w:r w:rsidRPr="00D04ABE">
        <w:t>print</w:t>
      </w:r>
      <w:proofErr w:type="spellEnd"/>
      <w:r w:rsidRPr="00D04ABE">
        <w:t>(</w:t>
      </w:r>
      <w:proofErr w:type="gramEnd"/>
      <w:r w:rsidRPr="00D04ABE">
        <w:t>f</w:t>
      </w:r>
      <w:proofErr w:type="gramStart"/>
      <w:r w:rsidRPr="00D04ABE">
        <w:t>"  Все</w:t>
      </w:r>
      <w:proofErr w:type="gramEnd"/>
      <w:r w:rsidRPr="00D04ABE">
        <w:t xml:space="preserve"> ограничения выполнены")</w:t>
      </w:r>
    </w:p>
    <w:p w14:paraId="7ADE1992" w14:textId="77777777" w:rsidR="00D04ABE" w:rsidRPr="00D04ABE" w:rsidRDefault="00D04ABE" w:rsidP="00D04ABE">
      <w:pPr>
        <w:rPr>
          <w:lang w:val="en-US"/>
        </w:rPr>
      </w:pPr>
      <w:r w:rsidRPr="00D04ABE">
        <w:t xml:space="preserve">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</w:t>
      </w:r>
      <w:proofErr w:type="gramStart"/>
      <w:r w:rsidRPr="00D04ABE">
        <w:rPr>
          <w:lang w:val="en-US"/>
        </w:rPr>
        <w:t>"  </w:t>
      </w:r>
      <w:r w:rsidRPr="00D04ABE">
        <w:t>Значения</w:t>
      </w:r>
      <w:proofErr w:type="gramEnd"/>
      <w:r w:rsidRPr="00D04ABE">
        <w:rPr>
          <w:lang w:val="en-US"/>
        </w:rPr>
        <w:t xml:space="preserve"> </w:t>
      </w:r>
      <w:r w:rsidRPr="00D04ABE">
        <w:t>ограничений</w:t>
      </w:r>
      <w:r w:rsidRPr="00D04ABE">
        <w:rPr>
          <w:lang w:val="en-US"/>
        </w:rPr>
        <w:t>:")</w:t>
      </w:r>
    </w:p>
    <w:p w14:paraId="3587F20C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g in enumerate(</w:t>
      </w:r>
      <w:proofErr w:type="spellStart"/>
      <w:proofErr w:type="gramStart"/>
      <w:r w:rsidRPr="00D04ABE">
        <w:rPr>
          <w:lang w:val="en-US"/>
        </w:rPr>
        <w:t>self.constraints</w:t>
      </w:r>
      <w:proofErr w:type="spellEnd"/>
      <w:proofErr w:type="gramEnd"/>
      <w:r w:rsidRPr="00D04ABE">
        <w:rPr>
          <w:lang w:val="en-US"/>
        </w:rPr>
        <w:t>):</w:t>
      </w:r>
    </w:p>
    <w:p w14:paraId="3B5D8183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</w:t>
      </w:r>
      <w:proofErr w:type="gramStart"/>
      <w:r w:rsidRPr="00D04ABE">
        <w:rPr>
          <w:lang w:val="en-US"/>
        </w:rPr>
        <w:t>print(</w:t>
      </w:r>
      <w:proofErr w:type="gramEnd"/>
      <w:r w:rsidRPr="00D04ABE">
        <w:rPr>
          <w:lang w:val="en-US"/>
        </w:rPr>
        <w:t>f"    g{i+</w:t>
      </w:r>
      <w:proofErr w:type="gramStart"/>
      <w:r w:rsidRPr="00D04ABE">
        <w:rPr>
          <w:lang w:val="en-US"/>
        </w:rPr>
        <w:t>1}(</w:t>
      </w:r>
      <w:proofErr w:type="gramEnd"/>
      <w:r w:rsidRPr="00D04ABE">
        <w:rPr>
          <w:lang w:val="en-US"/>
        </w:rPr>
        <w:t>x) = {g(x):.6f} ≤ 0")</w:t>
      </w:r>
    </w:p>
    <w:p w14:paraId="0D3E5F8D" w14:textId="77777777" w:rsidR="00D04ABE" w:rsidRPr="00D04ABE" w:rsidRDefault="00D04ABE" w:rsidP="00D04ABE">
      <w:pPr>
        <w:rPr>
          <w:lang w:val="en-US"/>
        </w:rPr>
      </w:pPr>
    </w:p>
    <w:p w14:paraId="2CE45959" w14:textId="77777777" w:rsidR="00D04ABE" w:rsidRPr="00D04ABE" w:rsidRDefault="00D04ABE" w:rsidP="00D04ABE">
      <w:r w:rsidRPr="00D04ABE">
        <w:t># ============================================================================</w:t>
      </w:r>
    </w:p>
    <w:p w14:paraId="4F447CDA" w14:textId="77777777" w:rsidR="00D04ABE" w:rsidRPr="00D04ABE" w:rsidRDefault="00D04ABE" w:rsidP="00D04ABE">
      <w:r w:rsidRPr="00D04ABE">
        <w:t># Вспомогательная функция для создания оптимизатора для варианта 3</w:t>
      </w:r>
    </w:p>
    <w:p w14:paraId="1176A90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# ============================================================================</w:t>
      </w:r>
    </w:p>
    <w:p w14:paraId="103EAE8F" w14:textId="77777777" w:rsidR="00D04ABE" w:rsidRPr="00D04ABE" w:rsidRDefault="00D04ABE" w:rsidP="00D04ABE">
      <w:pPr>
        <w:rPr>
          <w:lang w:val="en-US"/>
        </w:rPr>
      </w:pPr>
    </w:p>
    <w:p w14:paraId="4FBB6EF4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def create_optimizer_variant3(x0: Optional[</w:t>
      </w:r>
      <w:proofErr w:type="spellStart"/>
      <w:proofErr w:type="gramStart"/>
      <w:r w:rsidRPr="00D04ABE">
        <w:rPr>
          <w:lang w:val="en-US"/>
        </w:rPr>
        <w:t>np.ndarray</w:t>
      </w:r>
      <w:proofErr w:type="spellEnd"/>
      <w:proofErr w:type="gramEnd"/>
      <w:r w:rsidRPr="00D04ABE">
        <w:rPr>
          <w:lang w:val="en-US"/>
        </w:rPr>
        <w:t>] = None,</w:t>
      </w:r>
    </w:p>
    <w:p w14:paraId="649C59A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eps: float = 1e-6, </w:t>
      </w:r>
    </w:p>
    <w:p w14:paraId="5D288C1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                           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 xml:space="preserve">: int = 100) -&gt; </w:t>
      </w:r>
      <w:proofErr w:type="spellStart"/>
      <w:r w:rsidRPr="00D04ABE">
        <w:rPr>
          <w:lang w:val="en-US"/>
        </w:rPr>
        <w:t>ConstrainedOptimizer</w:t>
      </w:r>
      <w:proofErr w:type="spellEnd"/>
      <w:r w:rsidRPr="00D04ABE">
        <w:rPr>
          <w:lang w:val="en-US"/>
        </w:rPr>
        <w:t>:</w:t>
      </w:r>
    </w:p>
    <w:p w14:paraId="77947865" w14:textId="77777777" w:rsidR="00D04ABE" w:rsidRPr="00D04ABE" w:rsidRDefault="00D04ABE" w:rsidP="00D04ABE">
      <w:r w:rsidRPr="00D04ABE">
        <w:rPr>
          <w:lang w:val="en-US"/>
        </w:rPr>
        <w:t xml:space="preserve">    </w:t>
      </w:r>
      <w:r w:rsidRPr="00D04ABE">
        <w:t>"""</w:t>
      </w:r>
    </w:p>
    <w:p w14:paraId="15DBB38E" w14:textId="77777777" w:rsidR="00D04ABE" w:rsidRPr="00D04ABE" w:rsidRDefault="00D04ABE" w:rsidP="00D04ABE">
      <w:r w:rsidRPr="00D04ABE">
        <w:t>    Создать оптимизатор для варианта 3.</w:t>
      </w:r>
    </w:p>
    <w:p w14:paraId="2884019D" w14:textId="77777777" w:rsidR="00D04ABE" w:rsidRPr="00D04ABE" w:rsidRDefault="00D04ABE" w:rsidP="00D04ABE">
      <w:r w:rsidRPr="00D04ABE">
        <w:t xml:space="preserve">    </w:t>
      </w:r>
    </w:p>
    <w:p w14:paraId="6B3EB242" w14:textId="77777777" w:rsidR="00D04ABE" w:rsidRPr="00D04ABE" w:rsidRDefault="00D04ABE" w:rsidP="00D04ABE">
      <w:r w:rsidRPr="00D04ABE">
        <w:t xml:space="preserve">    </w:t>
      </w:r>
      <w:proofErr w:type="spellStart"/>
      <w:r w:rsidRPr="00D04ABE">
        <w:t>Args</w:t>
      </w:r>
      <w:proofErr w:type="spellEnd"/>
      <w:r w:rsidRPr="00D04ABE">
        <w:t>:</w:t>
      </w:r>
    </w:p>
    <w:p w14:paraId="5F498017" w14:textId="77777777" w:rsidR="00D04ABE" w:rsidRPr="00D04ABE" w:rsidRDefault="00D04ABE" w:rsidP="00D04ABE">
      <w:r w:rsidRPr="00D04ABE">
        <w:t>        x0: Начальная точка (по умолчанию [1.5, 1.5])</w:t>
      </w:r>
    </w:p>
    <w:p w14:paraId="21C3E4C6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eps</w:t>
      </w:r>
      <w:proofErr w:type="spellEnd"/>
      <w:r w:rsidRPr="00D04ABE">
        <w:t>: Точность</w:t>
      </w:r>
    </w:p>
    <w:p w14:paraId="732C416A" w14:textId="77777777" w:rsidR="00D04ABE" w:rsidRPr="00D04ABE" w:rsidRDefault="00D04ABE" w:rsidP="00D04ABE">
      <w:r w:rsidRPr="00D04ABE">
        <w:t xml:space="preserve">        </w:t>
      </w:r>
      <w:proofErr w:type="spellStart"/>
      <w:r w:rsidRPr="00D04ABE">
        <w:t>max_iter</w:t>
      </w:r>
      <w:proofErr w:type="spellEnd"/>
      <w:r w:rsidRPr="00D04ABE">
        <w:t>: Макс. итераций</w:t>
      </w:r>
    </w:p>
    <w:p w14:paraId="03D67646" w14:textId="77777777" w:rsidR="00D04ABE" w:rsidRPr="00D04ABE" w:rsidRDefault="00D04ABE" w:rsidP="00D04ABE">
      <w:r w:rsidRPr="00D04ABE">
        <w:t xml:space="preserve">    </w:t>
      </w:r>
    </w:p>
    <w:p w14:paraId="55840B28" w14:textId="77777777" w:rsidR="00D04ABE" w:rsidRPr="00D04ABE" w:rsidRDefault="00D04ABE" w:rsidP="00D04ABE">
      <w:pPr>
        <w:rPr>
          <w:lang w:val="en-US"/>
        </w:rPr>
      </w:pPr>
      <w:r w:rsidRPr="00D04ABE">
        <w:lastRenderedPageBreak/>
        <w:t xml:space="preserve">    </w:t>
      </w:r>
      <w:r w:rsidRPr="00D04ABE">
        <w:rPr>
          <w:lang w:val="en-US"/>
        </w:rPr>
        <w:t>Returns:</w:t>
      </w:r>
    </w:p>
    <w:p w14:paraId="45ACF26B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ConstrainedOptimizer</w:t>
      </w:r>
      <w:proofErr w:type="spellEnd"/>
      <w:r w:rsidRPr="00D04ABE">
        <w:rPr>
          <w:lang w:val="en-US"/>
        </w:rPr>
        <w:t xml:space="preserve"> </w:t>
      </w:r>
      <w:r w:rsidRPr="00D04ABE">
        <w:t>для</w:t>
      </w:r>
      <w:r w:rsidRPr="00D04ABE">
        <w:rPr>
          <w:lang w:val="en-US"/>
        </w:rPr>
        <w:t xml:space="preserve"> </w:t>
      </w:r>
      <w:r w:rsidRPr="00D04ABE">
        <w:t>варианта</w:t>
      </w:r>
      <w:r w:rsidRPr="00D04ABE">
        <w:rPr>
          <w:lang w:val="en-US"/>
        </w:rPr>
        <w:t xml:space="preserve"> 3</w:t>
      </w:r>
    </w:p>
    <w:p w14:paraId="16DCDA8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"""</w:t>
      </w:r>
    </w:p>
    <w:p w14:paraId="31B71BFF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if x0 is None:</w:t>
      </w:r>
    </w:p>
    <w:p w14:paraId="58B9C1A7" w14:textId="77777777" w:rsidR="00D04ABE" w:rsidRPr="00D04ABE" w:rsidRDefault="00D04ABE" w:rsidP="00D04ABE">
      <w:r w:rsidRPr="00D04ABE">
        <w:rPr>
          <w:lang w:val="en-US"/>
        </w:rPr>
        <w:t xml:space="preserve">        </w:t>
      </w:r>
      <w:r w:rsidRPr="00D04ABE">
        <w:t xml:space="preserve">x0 = </w:t>
      </w:r>
      <w:proofErr w:type="spellStart"/>
      <w:proofErr w:type="gramStart"/>
      <w:r w:rsidRPr="00D04ABE">
        <w:t>np.array</w:t>
      </w:r>
      <w:proofErr w:type="spellEnd"/>
      <w:proofErr w:type="gramEnd"/>
      <w:r w:rsidRPr="00D04ABE">
        <w:t>([1.5, 1.5</w:t>
      </w:r>
      <w:proofErr w:type="gramStart"/>
      <w:r w:rsidRPr="00D04ABE">
        <w:t>])  #</w:t>
      </w:r>
      <w:proofErr w:type="gramEnd"/>
      <w:r w:rsidRPr="00D04ABE">
        <w:t xml:space="preserve"> Новая начальная точка для третьего варианта</w:t>
      </w:r>
    </w:p>
    <w:p w14:paraId="69471076" w14:textId="77777777" w:rsidR="00D04ABE" w:rsidRPr="00D04ABE" w:rsidRDefault="00D04ABE" w:rsidP="00D04ABE">
      <w:r w:rsidRPr="00D04ABE">
        <w:t xml:space="preserve">    </w:t>
      </w:r>
    </w:p>
    <w:p w14:paraId="664F752D" w14:textId="77777777" w:rsidR="00D04ABE" w:rsidRPr="00D04ABE" w:rsidRDefault="00D04ABE" w:rsidP="00D04ABE">
      <w:pPr>
        <w:rPr>
          <w:lang w:val="en-US"/>
        </w:rPr>
      </w:pPr>
      <w:r w:rsidRPr="00D04ABE">
        <w:t xml:space="preserve">    </w:t>
      </w:r>
      <w:r w:rsidRPr="00D04ABE">
        <w:rPr>
          <w:lang w:val="en-US"/>
        </w:rPr>
        <w:t xml:space="preserve">f,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, _ = </w:t>
      </w:r>
      <w:proofErr w:type="spellStart"/>
      <w:r w:rsidRPr="00D04ABE">
        <w:rPr>
          <w:lang w:val="en-US"/>
        </w:rPr>
        <w:t>create_rosenbrock_</w:t>
      </w:r>
      <w:proofErr w:type="gramStart"/>
      <w:r w:rsidRPr="00D04ABE">
        <w:rPr>
          <w:lang w:val="en-US"/>
        </w:rPr>
        <w:t>function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a=80, b=3, f0=110</w:t>
      </w:r>
      <w:proofErr w:type="gramStart"/>
      <w:r w:rsidRPr="00D04ABE">
        <w:rPr>
          <w:lang w:val="en-US"/>
        </w:rPr>
        <w:t>)  #</w:t>
      </w:r>
      <w:proofErr w:type="gramEnd"/>
      <w:r w:rsidRPr="00D04ABE">
        <w:rPr>
          <w:lang w:val="en-US"/>
        </w:rPr>
        <w:t xml:space="preserve"> </w:t>
      </w:r>
      <w:r w:rsidRPr="00D04ABE">
        <w:t>Обновленные</w:t>
      </w:r>
      <w:r w:rsidRPr="00D04ABE">
        <w:rPr>
          <w:lang w:val="en-US"/>
        </w:rPr>
        <w:t xml:space="preserve"> </w:t>
      </w:r>
      <w:r w:rsidRPr="00D04ABE">
        <w:t>параметры</w:t>
      </w:r>
    </w:p>
    <w:p w14:paraId="114F3849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>    constraints = get_constraints_variant3</w:t>
      </w:r>
      <w:proofErr w:type="gramStart"/>
      <w:r w:rsidRPr="00D04ABE">
        <w:rPr>
          <w:lang w:val="en-US"/>
        </w:rPr>
        <w:t>()  #</w:t>
      </w:r>
      <w:proofErr w:type="gramEnd"/>
      <w:r w:rsidRPr="00D04ABE">
        <w:rPr>
          <w:lang w:val="en-US"/>
        </w:rPr>
        <w:t xml:space="preserve"> </w:t>
      </w:r>
      <w:r w:rsidRPr="00D04ABE">
        <w:t>Обновлено</w:t>
      </w:r>
      <w:r w:rsidRPr="00D04ABE">
        <w:rPr>
          <w:lang w:val="en-US"/>
        </w:rPr>
        <w:t xml:space="preserve"> </w:t>
      </w:r>
      <w:r w:rsidRPr="00D04ABE">
        <w:t>для</w:t>
      </w:r>
      <w:r w:rsidRPr="00D04ABE">
        <w:rPr>
          <w:lang w:val="en-US"/>
        </w:rPr>
        <w:t xml:space="preserve"> </w:t>
      </w:r>
      <w:r w:rsidRPr="00D04ABE">
        <w:t>третьего</w:t>
      </w:r>
      <w:r w:rsidRPr="00D04ABE">
        <w:rPr>
          <w:lang w:val="en-US"/>
        </w:rPr>
        <w:t xml:space="preserve"> </w:t>
      </w:r>
      <w:r w:rsidRPr="00D04ABE">
        <w:t>варианта</w:t>
      </w:r>
    </w:p>
    <w:p w14:paraId="272F0271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17D6C30" w14:textId="77777777" w:rsidR="00D04ABE" w:rsidRPr="00D04ABE" w:rsidRDefault="00D04ABE" w:rsidP="00D04ABE">
      <w:pPr>
        <w:rPr>
          <w:lang w:val="en-US"/>
        </w:rPr>
      </w:pPr>
      <w:r w:rsidRPr="00D04ABE">
        <w:rPr>
          <w:lang w:val="en-US"/>
        </w:rPr>
        <w:t xml:space="preserve">    return </w:t>
      </w:r>
      <w:proofErr w:type="spellStart"/>
      <w:proofErr w:type="gramStart"/>
      <w:r w:rsidRPr="00D04ABE">
        <w:rPr>
          <w:lang w:val="en-US"/>
        </w:rPr>
        <w:t>ConstrainedOptimizer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f, </w:t>
      </w:r>
      <w:proofErr w:type="spellStart"/>
      <w:r w:rsidRPr="00D04ABE">
        <w:rPr>
          <w:lang w:val="en-US"/>
        </w:rPr>
        <w:t>grad_f</w:t>
      </w:r>
      <w:proofErr w:type="spellEnd"/>
      <w:r w:rsidRPr="00D04ABE">
        <w:rPr>
          <w:lang w:val="en-US"/>
        </w:rPr>
        <w:t xml:space="preserve">, x0, constraints, eps,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>)</w:t>
      </w:r>
    </w:p>
    <w:p w14:paraId="467F6430" w14:textId="77777777" w:rsidR="00B94C51" w:rsidRPr="00D04ABE" w:rsidRDefault="00B94C51" w:rsidP="00B94C51">
      <w:pPr>
        <w:rPr>
          <w:lang w:val="en-US"/>
        </w:rPr>
      </w:pPr>
    </w:p>
    <w:p w14:paraId="39E68059" w14:textId="5FF80F94" w:rsidR="00B94C51" w:rsidRPr="00D04ABE" w:rsidRDefault="00B94C51" w:rsidP="00B94C51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63"/>
      <w:bookmarkStart w:id="60" w:name="_Toc2291379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 визуализации</w:t>
      </w:r>
      <w:bookmarkEnd w:id="59"/>
      <w:r w:rsidR="00D04ABE" w:rsidRPr="00D04AB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r w:rsidR="00D04A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visualization</w:t>
      </w:r>
      <w:r w:rsidR="00D04ABE" w:rsidRPr="00D04ABE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proofErr w:type="spellStart"/>
      <w:r w:rsidR="00D04A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py</w:t>
      </w:r>
      <w:proofErr w:type="spellEnd"/>
      <w:r w:rsidR="00D04ABE" w:rsidRPr="00D04ABE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60"/>
    </w:p>
    <w:p w14:paraId="10372139" w14:textId="77777777" w:rsidR="00D04ABE" w:rsidRPr="00FA7335" w:rsidRDefault="00D04ABE" w:rsidP="001B0C9D">
      <w:r w:rsidRPr="00FA7335">
        <w:t>"""</w:t>
      </w:r>
    </w:p>
    <w:p w14:paraId="2E023AE2" w14:textId="77777777" w:rsidR="00D04ABE" w:rsidRPr="00FA7335" w:rsidRDefault="00D04ABE" w:rsidP="001B0C9D">
      <w:r w:rsidRPr="00FA7335">
        <w:t>Модуль визуализации для методов условной оптимизации</w:t>
      </w:r>
    </w:p>
    <w:p w14:paraId="2699CC4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"""</w:t>
      </w:r>
    </w:p>
    <w:p w14:paraId="753E1036" w14:textId="77777777" w:rsidR="00D04ABE" w:rsidRPr="00D04ABE" w:rsidRDefault="00D04ABE" w:rsidP="001B0C9D">
      <w:pPr>
        <w:rPr>
          <w:lang w:val="en-US"/>
        </w:rPr>
      </w:pPr>
    </w:p>
    <w:p w14:paraId="6900DAB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import </w:t>
      </w:r>
      <w:proofErr w:type="spellStart"/>
      <w:r w:rsidRPr="00D04ABE">
        <w:rPr>
          <w:lang w:val="en-US"/>
        </w:rPr>
        <w:t>numpy</w:t>
      </w:r>
      <w:proofErr w:type="spellEnd"/>
      <w:r w:rsidRPr="00D04ABE">
        <w:rPr>
          <w:lang w:val="en-US"/>
        </w:rPr>
        <w:t xml:space="preserve"> as np</w:t>
      </w:r>
    </w:p>
    <w:p w14:paraId="60D32B9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import </w:t>
      </w:r>
      <w:proofErr w:type="spellStart"/>
      <w:proofErr w:type="gramStart"/>
      <w:r w:rsidRPr="00D04ABE">
        <w:rPr>
          <w:lang w:val="en-US"/>
        </w:rPr>
        <w:t>matplotlib.pyplot</w:t>
      </w:r>
      <w:proofErr w:type="spellEnd"/>
      <w:proofErr w:type="gramEnd"/>
      <w:r w:rsidRPr="00D04ABE">
        <w:rPr>
          <w:lang w:val="en-US"/>
        </w:rPr>
        <w:t xml:space="preserve"> as </w:t>
      </w:r>
      <w:proofErr w:type="spellStart"/>
      <w:r w:rsidRPr="00D04ABE">
        <w:rPr>
          <w:lang w:val="en-US"/>
        </w:rPr>
        <w:t>plt</w:t>
      </w:r>
      <w:proofErr w:type="spellEnd"/>
    </w:p>
    <w:p w14:paraId="203C37E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from mpl_</w:t>
      </w:r>
      <w:proofErr w:type="gramStart"/>
      <w:r w:rsidRPr="00D04ABE">
        <w:rPr>
          <w:lang w:val="en-US"/>
        </w:rPr>
        <w:t>toolkits.mplot</w:t>
      </w:r>
      <w:proofErr w:type="gramEnd"/>
      <w:r w:rsidRPr="00D04ABE">
        <w:rPr>
          <w:lang w:val="en-US"/>
        </w:rPr>
        <w:t>3d import Axes3D</w:t>
      </w:r>
    </w:p>
    <w:p w14:paraId="4138FF3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from matplotlib import cm</w:t>
      </w:r>
    </w:p>
    <w:p w14:paraId="42A3D59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from typing import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, List, Callable, Optional, Tuple</w:t>
      </w:r>
    </w:p>
    <w:p w14:paraId="22450DC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import </w:t>
      </w:r>
      <w:proofErr w:type="spellStart"/>
      <w:r w:rsidRPr="00D04ABE">
        <w:rPr>
          <w:lang w:val="en-US"/>
        </w:rPr>
        <w:t>os</w:t>
      </w:r>
      <w:proofErr w:type="spellEnd"/>
    </w:p>
    <w:p w14:paraId="4E2EF0B9" w14:textId="77777777" w:rsidR="00D04ABE" w:rsidRPr="00D04ABE" w:rsidRDefault="00D04ABE" w:rsidP="001B0C9D">
      <w:pPr>
        <w:rPr>
          <w:lang w:val="en-US"/>
        </w:rPr>
      </w:pPr>
    </w:p>
    <w:p w14:paraId="79D5CA1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plot_feasible_</w:t>
      </w:r>
      <w:proofErr w:type="gramStart"/>
      <w:r w:rsidRPr="00D04ABE">
        <w:rPr>
          <w:lang w:val="en-US"/>
        </w:rPr>
        <w:t>region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19B6A8E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</w:t>
      </w:r>
      <w:proofErr w:type="spellStart"/>
      <w:r w:rsidRPr="00D04ABE">
        <w:rPr>
          <w:lang w:val="en-US"/>
        </w:rPr>
        <w:t>x_bounds</w:t>
      </w:r>
      <w:proofErr w:type="spellEnd"/>
      <w:r w:rsidRPr="00D04ABE">
        <w:rPr>
          <w:lang w:val="en-US"/>
        </w:rPr>
        <w:t>: Tuple = (-4.5, 1.5),</w:t>
      </w:r>
    </w:p>
    <w:p w14:paraId="0F796F0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40A4DDE5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0FE1742F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область допустимых решений для </w:t>
      </w:r>
      <w:r w:rsidRPr="00D04ABE">
        <w:rPr>
          <w:lang w:val="en-US"/>
        </w:rPr>
        <w:t>n</w:t>
      </w:r>
      <w:r w:rsidRPr="00FA7335">
        <w:t>=2.</w:t>
      </w:r>
    </w:p>
    <w:p w14:paraId="5732E85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570762E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x1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>1], 200)</w:t>
      </w:r>
    </w:p>
    <w:p w14:paraId="516B602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x2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>1], 200)</w:t>
      </w:r>
    </w:p>
    <w:p w14:paraId="1F54EFF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X1, X2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(x1, x2)</w:t>
      </w:r>
    </w:p>
    <w:p w14:paraId="1886C63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56F5D57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# ИСПРАВЛЕНО</w:t>
      </w:r>
      <w:proofErr w:type="gramStart"/>
      <w:r w:rsidRPr="00FA7335">
        <w:t>: Изменяем</w:t>
      </w:r>
      <w:proofErr w:type="gramEnd"/>
      <w:r w:rsidRPr="00FA7335">
        <w:t xml:space="preserve"> на 2</w:t>
      </w:r>
      <w:r w:rsidRPr="00D04ABE">
        <w:rPr>
          <w:lang w:val="en-US"/>
        </w:rPr>
        <w:t>x</w:t>
      </w:r>
      <w:r w:rsidRPr="00FA7335">
        <w:t>2 сетку</w:t>
      </w:r>
    </w:p>
    <w:p w14:paraId="1C5C83E9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fig</w:t>
      </w:r>
      <w:r w:rsidRPr="00FA7335">
        <w:t xml:space="preserve">, </w:t>
      </w:r>
      <w:r w:rsidRPr="00D04ABE">
        <w:rPr>
          <w:lang w:val="en-US"/>
        </w:rPr>
        <w:t>axes</w:t>
      </w:r>
      <w:r w:rsidRPr="00FA7335">
        <w:t xml:space="preserve"> = </w:t>
      </w:r>
      <w:proofErr w:type="spellStart"/>
      <w:proofErr w:type="gramStart"/>
      <w:r w:rsidRPr="00D04ABE">
        <w:rPr>
          <w:lang w:val="en-US"/>
        </w:rPr>
        <w:t>plt</w:t>
      </w:r>
      <w:proofErr w:type="spellEnd"/>
      <w:r w:rsidRPr="00FA7335">
        <w:t>.</w:t>
      </w:r>
      <w:r w:rsidRPr="00D04ABE">
        <w:rPr>
          <w:lang w:val="en-US"/>
        </w:rPr>
        <w:t>subplots</w:t>
      </w:r>
      <w:proofErr w:type="gramEnd"/>
      <w:r w:rsidRPr="00FA7335">
        <w:t xml:space="preserve">(2, 2, 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FA7335">
        <w:t>=(</w:t>
      </w:r>
      <w:proofErr w:type="gramEnd"/>
      <w:r w:rsidRPr="00FA7335">
        <w:t>10, 10))</w:t>
      </w:r>
    </w:p>
    <w:p w14:paraId="243D490E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axes</w:t>
      </w:r>
      <w:r w:rsidRPr="00FA7335">
        <w:t xml:space="preserve"> = </w:t>
      </w:r>
      <w:proofErr w:type="gramStart"/>
      <w:r w:rsidRPr="00D04ABE">
        <w:rPr>
          <w:lang w:val="en-US"/>
        </w:rPr>
        <w:t>axes</w:t>
      </w:r>
      <w:r w:rsidRPr="00FA7335">
        <w:t>.</w:t>
      </w:r>
      <w:r w:rsidRPr="00D04ABE">
        <w:rPr>
          <w:lang w:val="en-US"/>
        </w:rPr>
        <w:t>flatten</w:t>
      </w:r>
      <w:proofErr w:type="gramEnd"/>
      <w:r w:rsidRPr="00FA7335">
        <w:t>() # Преобразуем в одномерный массив для удобной итерации</w:t>
      </w:r>
    </w:p>
    <w:p w14:paraId="5E285588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C662C2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, (g, ax) in </w:t>
      </w:r>
      <w:proofErr w:type="gramStart"/>
      <w:r w:rsidRPr="00D04ABE">
        <w:rPr>
          <w:lang w:val="en-US"/>
        </w:rPr>
        <w:t>enumerate(zip(</w:t>
      </w:r>
      <w:proofErr w:type="gramEnd"/>
      <w:r w:rsidRPr="00D04ABE">
        <w:rPr>
          <w:lang w:val="en-US"/>
        </w:rPr>
        <w:t>constraints, axes)):</w:t>
      </w:r>
    </w:p>
    <w:p w14:paraId="06B7D325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r w:rsidRPr="00FA7335">
        <w:t># Для 3</w:t>
      </w:r>
      <w:r w:rsidRPr="00D04ABE">
        <w:rPr>
          <w:lang w:val="en-US"/>
        </w:rPr>
        <w:t>D</w:t>
      </w:r>
      <w:r w:rsidRPr="00FA7335">
        <w:t xml:space="preserve"> переменных фиксируем </w:t>
      </w:r>
      <w:r w:rsidRPr="00D04ABE">
        <w:rPr>
          <w:lang w:val="en-US"/>
        </w:rPr>
        <w:t>x</w:t>
      </w:r>
      <w:r w:rsidRPr="00FA7335">
        <w:t>3</w:t>
      </w:r>
    </w:p>
    <w:p w14:paraId="552BEE29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Z</w:t>
      </w:r>
      <w:r w:rsidRPr="00FA7335">
        <w:t xml:space="preserve"> = </w:t>
      </w:r>
      <w:proofErr w:type="gramStart"/>
      <w:r w:rsidRPr="00D04ABE">
        <w:rPr>
          <w:lang w:val="en-US"/>
        </w:rPr>
        <w:t>np</w:t>
      </w:r>
      <w:r w:rsidRPr="00FA7335">
        <w:t>.</w:t>
      </w:r>
      <w:r w:rsidRPr="00D04ABE">
        <w:rPr>
          <w:lang w:val="en-US"/>
        </w:rPr>
        <w:t>zeros</w:t>
      </w:r>
      <w:proofErr w:type="gramEnd"/>
      <w:r w:rsidRPr="00FA7335">
        <w:t>_</w:t>
      </w:r>
      <w:r w:rsidRPr="00D04ABE">
        <w:rPr>
          <w:lang w:val="en-US"/>
        </w:rPr>
        <w:t>like</w:t>
      </w:r>
      <w:r w:rsidRPr="00FA7335">
        <w:t>(</w:t>
      </w:r>
      <w:r w:rsidRPr="00D04ABE">
        <w:rPr>
          <w:lang w:val="en-US"/>
        </w:rPr>
        <w:t>X</w:t>
      </w:r>
      <w:r w:rsidRPr="00FA7335">
        <w:t>1)</w:t>
      </w:r>
    </w:p>
    <w:p w14:paraId="115C6BD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for j in range(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(x1)):</w:t>
      </w:r>
    </w:p>
    <w:p w14:paraId="21A1115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(x2)):</w:t>
      </w:r>
    </w:p>
    <w:p w14:paraId="3B23C77F" w14:textId="77777777" w:rsidR="00D04ABE" w:rsidRPr="00FA7335" w:rsidRDefault="00D04ABE" w:rsidP="001B0C9D">
      <w:r w:rsidRPr="00D04ABE">
        <w:rPr>
          <w:lang w:val="en-US"/>
        </w:rPr>
        <w:t xml:space="preserve">                </w:t>
      </w:r>
      <w:r w:rsidRPr="00FA7335">
        <w:t># Для варианта 3:</w:t>
      </w:r>
    </w:p>
    <w:p w14:paraId="66A91B24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gramStart"/>
      <w:r w:rsidRPr="00D04ABE">
        <w:rPr>
          <w:lang w:val="en-US"/>
        </w:rPr>
        <w:t>Z</w:t>
      </w:r>
      <w:r w:rsidRPr="00FA7335">
        <w:t>[</w:t>
      </w:r>
      <w:proofErr w:type="gramEnd"/>
      <w:r w:rsidRPr="00D04ABE">
        <w:rPr>
          <w:lang w:val="en-US"/>
        </w:rPr>
        <w:t>k</w:t>
      </w:r>
      <w:r w:rsidRPr="00FA7335">
        <w:t xml:space="preserve">, </w:t>
      </w:r>
      <w:r w:rsidRPr="00D04ABE">
        <w:rPr>
          <w:lang w:val="en-US"/>
        </w:rPr>
        <w:t>j</w:t>
      </w:r>
      <w:r w:rsidRPr="00FA7335">
        <w:t xml:space="preserve">] = </w:t>
      </w:r>
      <w:r w:rsidRPr="00D04ABE">
        <w:rPr>
          <w:lang w:val="en-US"/>
        </w:rPr>
        <w:t>g</w:t>
      </w:r>
      <w:r w:rsidRPr="00FA7335">
        <w:t>(</w:t>
      </w:r>
      <w:proofErr w:type="gramStart"/>
      <w:r w:rsidRPr="00D04ABE">
        <w:rPr>
          <w:lang w:val="en-US"/>
        </w:rPr>
        <w:t>np</w:t>
      </w:r>
      <w:r w:rsidRPr="00FA7335">
        <w:t>.</w:t>
      </w:r>
      <w:r w:rsidRPr="00D04ABE">
        <w:rPr>
          <w:lang w:val="en-US"/>
        </w:rPr>
        <w:t>array</w:t>
      </w:r>
      <w:proofErr w:type="gramEnd"/>
      <w:r w:rsidRPr="00FA7335">
        <w:t>([</w:t>
      </w:r>
      <w:r w:rsidRPr="00D04ABE">
        <w:rPr>
          <w:lang w:val="en-US"/>
        </w:rPr>
        <w:t>x</w:t>
      </w:r>
      <w:r w:rsidRPr="00FA7335">
        <w:t>1[</w:t>
      </w:r>
      <w:r w:rsidRPr="00D04ABE">
        <w:rPr>
          <w:lang w:val="en-US"/>
        </w:rPr>
        <w:t>j</w:t>
      </w:r>
      <w:r w:rsidRPr="00FA7335">
        <w:t xml:space="preserve">], </w:t>
      </w:r>
      <w:r w:rsidRPr="00D04ABE">
        <w:rPr>
          <w:lang w:val="en-US"/>
        </w:rPr>
        <w:t>x</w:t>
      </w:r>
      <w:r w:rsidRPr="00FA7335">
        <w:t>2[</w:t>
      </w:r>
      <w:r w:rsidRPr="00D04ABE">
        <w:rPr>
          <w:lang w:val="en-US"/>
        </w:rPr>
        <w:t>k</w:t>
      </w:r>
      <w:r w:rsidRPr="00FA7335">
        <w:t>]]</w:t>
      </w:r>
      <w:proofErr w:type="gramStart"/>
      <w:r w:rsidRPr="00FA7335">
        <w:t xml:space="preserve">)) </w:t>
      </w:r>
      <w:r w:rsidRPr="00D04ABE">
        <w:rPr>
          <w:lang w:val="en-US"/>
        </w:rPr>
        <w:t> </w:t>
      </w:r>
      <w:r w:rsidRPr="00FA7335">
        <w:t>#</w:t>
      </w:r>
      <w:proofErr w:type="gramEnd"/>
      <w:r w:rsidRPr="00FA7335">
        <w:t xml:space="preserve"> Для </w:t>
      </w:r>
      <w:r w:rsidRPr="00D04ABE">
        <w:rPr>
          <w:lang w:val="en-US"/>
        </w:rPr>
        <w:t>n</w:t>
      </w:r>
      <w:r w:rsidRPr="00FA7335">
        <w:t xml:space="preserve">=2, без фиксации </w:t>
      </w:r>
      <w:r w:rsidRPr="00D04ABE">
        <w:rPr>
          <w:lang w:val="en-US"/>
        </w:rPr>
        <w:t>x</w:t>
      </w:r>
      <w:r w:rsidRPr="00FA7335">
        <w:t>3</w:t>
      </w:r>
    </w:p>
    <w:p w14:paraId="00832347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1ECFD2F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</w:t>
      </w:r>
      <w:proofErr w:type="gramStart"/>
      <w:r w:rsidRPr="00FA7335">
        <w:t>Область</w:t>
      </w:r>
      <w:proofErr w:type="gramEnd"/>
      <w:r w:rsidRPr="00FA7335">
        <w:t xml:space="preserve"> где </w:t>
      </w:r>
      <w:r w:rsidRPr="00D04ABE">
        <w:rPr>
          <w:lang w:val="en-US"/>
        </w:rPr>
        <w:t>g</w:t>
      </w:r>
      <w:r w:rsidRPr="00FA7335">
        <w:t>(</w:t>
      </w:r>
      <w:r w:rsidRPr="00D04ABE">
        <w:rPr>
          <w:lang w:val="en-US"/>
        </w:rPr>
        <w:t>x</w:t>
      </w:r>
      <w:r w:rsidRPr="00FA7335">
        <w:t>) ≤ 0</w:t>
      </w:r>
    </w:p>
    <w:p w14:paraId="3BB9DC3A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feasible</w:t>
      </w:r>
      <w:r w:rsidRPr="00FA7335">
        <w:t xml:space="preserve"> = </w:t>
      </w:r>
      <w:r w:rsidRPr="00D04ABE">
        <w:rPr>
          <w:lang w:val="en-US"/>
        </w:rPr>
        <w:t>Z</w:t>
      </w:r>
      <w:r w:rsidRPr="00FA7335">
        <w:t xml:space="preserve"> &lt;= 0</w:t>
      </w:r>
    </w:p>
    <w:p w14:paraId="64426E71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6393C8E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ax.contourf</w:t>
      </w:r>
      <w:proofErr w:type="spellEnd"/>
      <w:proofErr w:type="gramEnd"/>
      <w:r w:rsidRPr="00D04ABE">
        <w:rPr>
          <w:lang w:val="en-US"/>
        </w:rPr>
        <w:t>(X1, X2, feasible,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0.5, 1], colors=['</w:t>
      </w:r>
      <w:proofErr w:type="spellStart"/>
      <w:r w:rsidRPr="00D04ABE">
        <w:rPr>
          <w:lang w:val="en-US"/>
        </w:rPr>
        <w:t>lightgreen</w:t>
      </w:r>
      <w:proofErr w:type="spellEnd"/>
      <w:r w:rsidRPr="00D04ABE">
        <w:rPr>
          <w:lang w:val="en-US"/>
        </w:rPr>
        <w:t>'], alpha=0.5)</w:t>
      </w:r>
    </w:p>
    <w:p w14:paraId="3790312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ax.contour</w:t>
      </w:r>
      <w:proofErr w:type="spellEnd"/>
      <w:proofErr w:type="gramEnd"/>
      <w:r w:rsidRPr="00D04ABE">
        <w:rPr>
          <w:lang w:val="en-US"/>
        </w:rPr>
        <w:t>(X1, X2, Z,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0], colors='red', linewidths=2)</w:t>
      </w:r>
    </w:p>
    <w:p w14:paraId="31BB2F3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ax.contourf</w:t>
      </w:r>
      <w:proofErr w:type="spellEnd"/>
      <w:proofErr w:type="gramEnd"/>
      <w:r w:rsidRPr="00D04ABE">
        <w:rPr>
          <w:lang w:val="en-US"/>
        </w:rPr>
        <w:t>(X1, X2, Z,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-100, 0], colors=['</w:t>
      </w:r>
      <w:proofErr w:type="spellStart"/>
      <w:r w:rsidRPr="00D04ABE">
        <w:rPr>
          <w:lang w:val="en-US"/>
        </w:rPr>
        <w:t>lightgreen</w:t>
      </w:r>
      <w:proofErr w:type="spellEnd"/>
      <w:r w:rsidRPr="00D04ABE">
        <w:rPr>
          <w:lang w:val="en-US"/>
        </w:rPr>
        <w:t>'], alpha=0.3)</w:t>
      </w:r>
    </w:p>
    <w:p w14:paraId="7510113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04719E4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ax.set_xlabel</w:t>
      </w:r>
      <w:proofErr w:type="spellEnd"/>
      <w:r w:rsidRPr="00D04ABE">
        <w:rPr>
          <w:lang w:val="en-US"/>
        </w:rPr>
        <w:t>('x1')</w:t>
      </w:r>
    </w:p>
    <w:p w14:paraId="15D223A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ax.set_ylabel</w:t>
      </w:r>
      <w:proofErr w:type="spellEnd"/>
      <w:r w:rsidRPr="00D04ABE">
        <w:rPr>
          <w:lang w:val="en-US"/>
        </w:rPr>
        <w:t>('x2')</w:t>
      </w:r>
    </w:p>
    <w:p w14:paraId="39AD611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ax.set_title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f'g</w:t>
      </w:r>
      <w:proofErr w:type="spellEnd"/>
      <w:r w:rsidRPr="00D04ABE">
        <w:rPr>
          <w:lang w:val="en-US"/>
        </w:rPr>
        <w:t>{i+</w:t>
      </w:r>
      <w:proofErr w:type="gramStart"/>
      <w:r w:rsidRPr="00D04ABE">
        <w:rPr>
          <w:lang w:val="en-US"/>
        </w:rPr>
        <w:t>1}(</w:t>
      </w:r>
      <w:proofErr w:type="gramEnd"/>
      <w:r w:rsidRPr="00D04ABE">
        <w:rPr>
          <w:lang w:val="en-US"/>
        </w:rPr>
        <w:t>x) ≤ 0')</w:t>
      </w:r>
    </w:p>
    <w:p w14:paraId="4B721FB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7436CAED" w14:textId="77777777" w:rsidR="00D04ABE" w:rsidRPr="00D04ABE" w:rsidRDefault="00D04ABE" w:rsidP="001B0C9D">
      <w:pPr>
        <w:rPr>
          <w:lang w:val="en-US"/>
        </w:rPr>
      </w:pPr>
    </w:p>
    <w:p w14:paraId="7513C91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fig.suptitle</w:t>
      </w:r>
      <w:proofErr w:type="spellEnd"/>
      <w:proofErr w:type="gramEnd"/>
      <w:r w:rsidRPr="00D04ABE">
        <w:rPr>
          <w:lang w:val="en-US"/>
        </w:rPr>
        <w:t>('</w:t>
      </w:r>
      <w:proofErr w:type="spellStart"/>
      <w:r w:rsidRPr="00D04ABE">
        <w:rPr>
          <w:lang w:val="en-US"/>
        </w:rPr>
        <w:t>Область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допустимых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решений</w:t>
      </w:r>
      <w:proofErr w:type="spellEnd"/>
      <w:r w:rsidRPr="00D04ABE">
        <w:rPr>
          <w:lang w:val="en-US"/>
        </w:rPr>
        <w:t xml:space="preserve"> (</w:t>
      </w:r>
      <w:proofErr w:type="spellStart"/>
      <w:r w:rsidRPr="00D04ABE">
        <w:rPr>
          <w:lang w:val="en-US"/>
        </w:rPr>
        <w:t>индивидуальные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ограничения</w:t>
      </w:r>
      <w:proofErr w:type="spellEnd"/>
      <w:r w:rsidRPr="00D04ABE">
        <w:rPr>
          <w:lang w:val="en-US"/>
        </w:rPr>
        <w:t xml:space="preserve">)',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 xml:space="preserve">=16,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='bold')</w:t>
      </w:r>
    </w:p>
    <w:p w14:paraId="1315DC2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rect</w:t>
      </w:r>
      <w:proofErr w:type="spellEnd"/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0, 0.03, 1, 0.95])</w:t>
      </w:r>
    </w:p>
    <w:p w14:paraId="48ABC6E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0FAFDC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37E6EEB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3161F05A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D04ABE">
        <w:rPr>
          <w:lang w:val="en-US"/>
        </w:rPr>
        <w:t>f</w:t>
      </w:r>
      <w:r w:rsidRPr="00FA7335">
        <w:t>"Область допустимых решений сохранена в '{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}'")</w:t>
      </w:r>
    </w:p>
    <w:p w14:paraId="154E7F45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F7533F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4E58340C" w14:textId="77777777" w:rsidR="00D04ABE" w:rsidRPr="00D04ABE" w:rsidRDefault="00D04ABE" w:rsidP="001B0C9D">
      <w:pPr>
        <w:rPr>
          <w:lang w:val="en-US"/>
        </w:rPr>
      </w:pPr>
    </w:p>
    <w:p w14:paraId="28D1809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plot_all_constraints_</w:t>
      </w:r>
      <w:proofErr w:type="gramStart"/>
      <w:r w:rsidRPr="00D04ABE">
        <w:rPr>
          <w:lang w:val="en-US"/>
        </w:rPr>
        <w:t>grid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083FA8C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               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0D39C3EA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7C1DACA4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сетку 2</w:t>
      </w:r>
      <w:r w:rsidRPr="00D04ABE">
        <w:rPr>
          <w:lang w:val="en-US"/>
        </w:rPr>
        <w:t>x</w:t>
      </w:r>
      <w:r w:rsidRPr="00FA7335">
        <w:t>2 с визуализацией каждого ограничения.</w:t>
      </w:r>
    </w:p>
    <w:p w14:paraId="1974F81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375EE64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fig, axes = </w:t>
      </w:r>
      <w:proofErr w:type="spellStart"/>
      <w:proofErr w:type="gramStart"/>
      <w:r w:rsidRPr="00D04ABE">
        <w:rPr>
          <w:lang w:val="en-US"/>
        </w:rPr>
        <w:t>plt.subplots</w:t>
      </w:r>
      <w:proofErr w:type="spellEnd"/>
      <w:proofErr w:type="gramEnd"/>
      <w:r w:rsidRPr="00D04ABE">
        <w:rPr>
          <w:lang w:val="en-US"/>
        </w:rPr>
        <w:t xml:space="preserve">(2, 2, 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>12, 10))</w:t>
      </w:r>
    </w:p>
    <w:p w14:paraId="4EB4C35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axes = </w:t>
      </w:r>
      <w:proofErr w:type="spellStart"/>
      <w:proofErr w:type="gramStart"/>
      <w:r w:rsidRPr="00D04ABE">
        <w:rPr>
          <w:lang w:val="en-US"/>
        </w:rPr>
        <w:t>axes.flatten</w:t>
      </w:r>
      <w:proofErr w:type="spellEnd"/>
      <w:proofErr w:type="gramEnd"/>
      <w:r w:rsidRPr="00D04ABE">
        <w:rPr>
          <w:lang w:val="en-US"/>
        </w:rPr>
        <w:t>()</w:t>
      </w:r>
    </w:p>
    <w:p w14:paraId="07B6345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402209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constraint_names</w:t>
      </w:r>
      <w:proofErr w:type="spellEnd"/>
      <w:r w:rsidRPr="00D04ABE">
        <w:rPr>
          <w:lang w:val="en-US"/>
        </w:rPr>
        <w:t xml:space="preserve"> = [</w:t>
      </w:r>
    </w:p>
    <w:p w14:paraId="10A8B21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'g1: x1² - x2² - 3 ≤ 0',</w:t>
      </w:r>
    </w:p>
    <w:p w14:paraId="32C524F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'g2: -x1 ≤ 0 (x1 ≥ 0)',</w:t>
      </w:r>
    </w:p>
    <w:p w14:paraId="50275D2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'g3: -x2 ≤ 0 (x2 ≥ 0)'</w:t>
      </w:r>
    </w:p>
    <w:p w14:paraId="112CDFE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]</w:t>
      </w:r>
    </w:p>
    <w:p w14:paraId="0196991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97C61C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x1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(-0.5, 1.5, 200)</w:t>
      </w:r>
    </w:p>
    <w:p w14:paraId="03BFAEE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x2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(-0.5, 1.5, 200)</w:t>
      </w:r>
    </w:p>
    <w:p w14:paraId="6BA61F0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X1, X2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(x1, x2)</w:t>
      </w:r>
    </w:p>
    <w:p w14:paraId="5F0089A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x3_fixed = 1.0</w:t>
      </w:r>
    </w:p>
    <w:p w14:paraId="32AE69F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8242AC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, (g, name, ax) in </w:t>
      </w:r>
      <w:proofErr w:type="gramStart"/>
      <w:r w:rsidRPr="00D04ABE">
        <w:rPr>
          <w:lang w:val="en-US"/>
        </w:rPr>
        <w:t>enumerate(zip(</w:t>
      </w:r>
      <w:proofErr w:type="gramEnd"/>
      <w:r w:rsidRPr="00D04ABE">
        <w:rPr>
          <w:lang w:val="en-US"/>
        </w:rPr>
        <w:t xml:space="preserve">constraints, </w:t>
      </w:r>
      <w:proofErr w:type="spellStart"/>
      <w:r w:rsidRPr="00D04ABE">
        <w:rPr>
          <w:lang w:val="en-US"/>
        </w:rPr>
        <w:t>constraint_names</w:t>
      </w:r>
      <w:proofErr w:type="spellEnd"/>
      <w:r w:rsidRPr="00D04ABE">
        <w:rPr>
          <w:lang w:val="en-US"/>
        </w:rPr>
        <w:t>, axes)):</w:t>
      </w:r>
    </w:p>
    <w:p w14:paraId="4E8B0743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r w:rsidRPr="00FA7335">
        <w:t># Вычисляем значение ограничения</w:t>
      </w:r>
    </w:p>
    <w:p w14:paraId="46A27ACB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Z</w:t>
      </w:r>
      <w:r w:rsidRPr="00FA7335">
        <w:t xml:space="preserve"> = </w:t>
      </w:r>
      <w:proofErr w:type="gramStart"/>
      <w:r w:rsidRPr="00D04ABE">
        <w:rPr>
          <w:lang w:val="en-US"/>
        </w:rPr>
        <w:t>np</w:t>
      </w:r>
      <w:r w:rsidRPr="00FA7335">
        <w:t>.</w:t>
      </w:r>
      <w:r w:rsidRPr="00D04ABE">
        <w:rPr>
          <w:lang w:val="en-US"/>
        </w:rPr>
        <w:t>zeros</w:t>
      </w:r>
      <w:proofErr w:type="gramEnd"/>
      <w:r w:rsidRPr="00FA7335">
        <w:t>_</w:t>
      </w:r>
      <w:r w:rsidRPr="00D04ABE">
        <w:rPr>
          <w:lang w:val="en-US"/>
        </w:rPr>
        <w:t>like</w:t>
      </w:r>
      <w:r w:rsidRPr="00FA7335">
        <w:t>(</w:t>
      </w:r>
      <w:r w:rsidRPr="00D04ABE">
        <w:rPr>
          <w:lang w:val="en-US"/>
        </w:rPr>
        <w:t>X</w:t>
      </w:r>
      <w:r w:rsidRPr="00FA7335">
        <w:t>1)</w:t>
      </w:r>
    </w:p>
    <w:p w14:paraId="624D955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for j in range(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(x1)):</w:t>
      </w:r>
    </w:p>
    <w:p w14:paraId="5566EB0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(x2)):</w:t>
      </w:r>
    </w:p>
    <w:p w14:paraId="6853E6E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gramStart"/>
      <w:r w:rsidRPr="00D04ABE">
        <w:rPr>
          <w:lang w:val="en-US"/>
        </w:rPr>
        <w:t>Z[</w:t>
      </w:r>
      <w:proofErr w:type="gramEnd"/>
      <w:r w:rsidRPr="00D04ABE">
        <w:rPr>
          <w:lang w:val="en-US"/>
        </w:rPr>
        <w:t>k, j] = g(</w:t>
      </w:r>
      <w:proofErr w:type="spellStart"/>
      <w:proofErr w:type="gramStart"/>
      <w:r w:rsidRPr="00D04ABE">
        <w:rPr>
          <w:lang w:val="en-US"/>
        </w:rPr>
        <w:t>np.array</w:t>
      </w:r>
      <w:proofErr w:type="spellEnd"/>
      <w:proofErr w:type="gramEnd"/>
      <w:r w:rsidRPr="00D04ABE">
        <w:rPr>
          <w:lang w:val="en-US"/>
        </w:rPr>
        <w:t>([x1[j], x2[k]]))</w:t>
      </w:r>
    </w:p>
    <w:p w14:paraId="75CEFB7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0912D17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r w:rsidRPr="00FA7335">
        <w:t xml:space="preserve"># </w:t>
      </w:r>
      <w:proofErr w:type="gramStart"/>
      <w:r w:rsidRPr="00FA7335">
        <w:t>Область</w:t>
      </w:r>
      <w:proofErr w:type="gramEnd"/>
      <w:r w:rsidRPr="00FA7335">
        <w:t xml:space="preserve"> где </w:t>
      </w:r>
      <w:r w:rsidRPr="00D04ABE">
        <w:rPr>
          <w:lang w:val="en-US"/>
        </w:rPr>
        <w:t>g</w:t>
      </w:r>
      <w:r w:rsidRPr="00FA7335">
        <w:t>(</w:t>
      </w:r>
      <w:r w:rsidRPr="00D04ABE">
        <w:rPr>
          <w:lang w:val="en-US"/>
        </w:rPr>
        <w:t>x</w:t>
      </w:r>
      <w:r w:rsidRPr="00FA7335">
        <w:t>) ≤ 0</w:t>
      </w:r>
    </w:p>
    <w:p w14:paraId="7C7B9BC0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feasible</w:t>
      </w:r>
      <w:r w:rsidRPr="00FA7335">
        <w:t xml:space="preserve"> = </w:t>
      </w:r>
      <w:r w:rsidRPr="00D04ABE">
        <w:rPr>
          <w:lang w:val="en-US"/>
        </w:rPr>
        <w:t>Z</w:t>
      </w:r>
      <w:r w:rsidRPr="00FA7335">
        <w:t xml:space="preserve"> &lt;= 0</w:t>
      </w:r>
    </w:p>
    <w:p w14:paraId="2D131122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F850CE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ax.contourf</w:t>
      </w:r>
      <w:proofErr w:type="spellEnd"/>
      <w:proofErr w:type="gramEnd"/>
      <w:r w:rsidRPr="00D04ABE">
        <w:rPr>
          <w:lang w:val="en-US"/>
        </w:rPr>
        <w:t>(X1, X2, feasible,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0.5, 1], colors=['</w:t>
      </w:r>
      <w:proofErr w:type="spellStart"/>
      <w:r w:rsidRPr="00D04ABE">
        <w:rPr>
          <w:lang w:val="en-US"/>
        </w:rPr>
        <w:t>lightgreen</w:t>
      </w:r>
      <w:proofErr w:type="spellEnd"/>
      <w:r w:rsidRPr="00D04ABE">
        <w:rPr>
          <w:lang w:val="en-US"/>
        </w:rPr>
        <w:t>'], alpha=0.5)</w:t>
      </w:r>
    </w:p>
    <w:p w14:paraId="3E4D0C0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ax.contour</w:t>
      </w:r>
      <w:proofErr w:type="spellEnd"/>
      <w:proofErr w:type="gramEnd"/>
      <w:r w:rsidRPr="00D04ABE">
        <w:rPr>
          <w:lang w:val="en-US"/>
        </w:rPr>
        <w:t>(X1, X2, Z,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0], colors='red', linewidths=2)</w:t>
      </w:r>
    </w:p>
    <w:p w14:paraId="2CD34A0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0CBAE1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Добавим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цветовую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шкалу</w:t>
      </w:r>
      <w:proofErr w:type="spellEnd"/>
    </w:p>
    <w:p w14:paraId="60E236A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contour_full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ax.contourf</w:t>
      </w:r>
      <w:proofErr w:type="spellEnd"/>
      <w:proofErr w:type="gramEnd"/>
      <w:r w:rsidRPr="00D04ABE">
        <w:rPr>
          <w:lang w:val="en-US"/>
        </w:rPr>
        <w:t xml:space="preserve">(X1, X2, Z, levels=30, </w:t>
      </w:r>
      <w:proofErr w:type="spellStart"/>
      <w:r w:rsidRPr="00D04ABE">
        <w:rPr>
          <w:lang w:val="en-US"/>
        </w:rPr>
        <w:t>cmap</w:t>
      </w:r>
      <w:proofErr w:type="spellEnd"/>
      <w:r w:rsidRPr="00D04ABE">
        <w:rPr>
          <w:lang w:val="en-US"/>
        </w:rPr>
        <w:t>='</w:t>
      </w:r>
      <w:proofErr w:type="spellStart"/>
      <w:r w:rsidRPr="00D04ABE">
        <w:rPr>
          <w:lang w:val="en-US"/>
        </w:rPr>
        <w:t>RdYlGn_r</w:t>
      </w:r>
      <w:proofErr w:type="spellEnd"/>
      <w:r w:rsidRPr="00D04ABE">
        <w:rPr>
          <w:lang w:val="en-US"/>
        </w:rPr>
        <w:t>', alpha=0.6)</w:t>
      </w:r>
    </w:p>
    <w:p w14:paraId="61580C3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cbar = </w:t>
      </w:r>
      <w:proofErr w:type="spellStart"/>
      <w:proofErr w:type="gramStart"/>
      <w:r w:rsidRPr="00D04ABE">
        <w:rPr>
          <w:lang w:val="en-US"/>
        </w:rPr>
        <w:t>fig.colorbar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contour_full</w:t>
      </w:r>
      <w:proofErr w:type="spellEnd"/>
      <w:r w:rsidRPr="00D04ABE">
        <w:rPr>
          <w:lang w:val="en-US"/>
        </w:rPr>
        <w:t>, ax=ax)</w:t>
      </w:r>
    </w:p>
    <w:p w14:paraId="09D8BE5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cbar.set_label</w:t>
      </w:r>
      <w:proofErr w:type="spellEnd"/>
      <w:r w:rsidRPr="00D04ABE">
        <w:rPr>
          <w:lang w:val="en-US"/>
        </w:rPr>
        <w:t>('g(x)')</w:t>
      </w:r>
    </w:p>
    <w:p w14:paraId="5B0B0A3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5192B39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ax.set_xlabel</w:t>
      </w:r>
      <w:proofErr w:type="spellEnd"/>
      <w:r w:rsidRPr="00D04ABE">
        <w:rPr>
          <w:lang w:val="en-US"/>
        </w:rPr>
        <w:t>('x1')</w:t>
      </w:r>
    </w:p>
    <w:p w14:paraId="03FFC39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ax.set_ylabel</w:t>
      </w:r>
      <w:proofErr w:type="spellEnd"/>
      <w:r w:rsidRPr="00D04ABE">
        <w:rPr>
          <w:lang w:val="en-US"/>
        </w:rPr>
        <w:t>('x2')</w:t>
      </w:r>
    </w:p>
    <w:p w14:paraId="05FFC37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ax.set_title</w:t>
      </w:r>
      <w:proofErr w:type="spellEnd"/>
      <w:r w:rsidRPr="00D04ABE">
        <w:rPr>
          <w:lang w:val="en-US"/>
        </w:rPr>
        <w:t>(f'{name}\</w:t>
      </w:r>
      <w:proofErr w:type="gramStart"/>
      <w:r w:rsidRPr="00D04ABE">
        <w:rPr>
          <w:lang w:val="en-US"/>
        </w:rPr>
        <w:t>n(</w:t>
      </w:r>
      <w:proofErr w:type="spellStart"/>
      <w:proofErr w:type="gramEnd"/>
      <w:r w:rsidRPr="00D04ABE">
        <w:rPr>
          <w:lang w:val="en-US"/>
        </w:rPr>
        <w:t>проекция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при</w:t>
      </w:r>
      <w:proofErr w:type="spellEnd"/>
      <w:r w:rsidRPr="00D04ABE">
        <w:rPr>
          <w:lang w:val="en-US"/>
        </w:rPr>
        <w:t xml:space="preserve"> x3={x3_fixed})')</w:t>
      </w:r>
    </w:p>
    <w:p w14:paraId="3FF9670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5DF201A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ax.set_aspect</w:t>
      </w:r>
      <w:proofErr w:type="spellEnd"/>
      <w:r w:rsidRPr="00D04ABE">
        <w:rPr>
          <w:lang w:val="en-US"/>
        </w:rPr>
        <w:t>('equal')</w:t>
      </w:r>
    </w:p>
    <w:p w14:paraId="283677E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xlim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-0.5, 1.5)</w:t>
      </w:r>
    </w:p>
    <w:p w14:paraId="4CA1B12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ylim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-0.5, 1.5)</w:t>
      </w:r>
    </w:p>
    <w:p w14:paraId="72160AC5" w14:textId="77777777" w:rsidR="00D04ABE" w:rsidRPr="00D04ABE" w:rsidRDefault="00D04ABE" w:rsidP="001B0C9D">
      <w:pPr>
        <w:rPr>
          <w:lang w:val="en-US"/>
        </w:rPr>
      </w:pPr>
    </w:p>
    <w:p w14:paraId="52A80D1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fig.suptitle</w:t>
      </w:r>
      <w:proofErr w:type="spellEnd"/>
      <w:proofErr w:type="gramEnd"/>
      <w:r w:rsidRPr="00D04ABE">
        <w:rPr>
          <w:lang w:val="en-US"/>
        </w:rPr>
        <w:t>('</w:t>
      </w:r>
      <w:proofErr w:type="spellStart"/>
      <w:r w:rsidRPr="00D04ABE">
        <w:rPr>
          <w:lang w:val="en-US"/>
        </w:rPr>
        <w:t>Визуализация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каждого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ограничения</w:t>
      </w:r>
      <w:proofErr w:type="spellEnd"/>
      <w:r w:rsidRPr="00D04ABE">
        <w:rPr>
          <w:lang w:val="en-US"/>
        </w:rPr>
        <w:t xml:space="preserve">',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 xml:space="preserve">=16,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='bold')</w:t>
      </w:r>
    </w:p>
    <w:p w14:paraId="140B305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rect</w:t>
      </w:r>
      <w:proofErr w:type="spellEnd"/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0, 0.03, 1, 0.95])</w:t>
      </w:r>
    </w:p>
    <w:p w14:paraId="0C4AD65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E0DCC2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625DDA5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458F3F0F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D04ABE">
        <w:rPr>
          <w:lang w:val="en-US"/>
        </w:rPr>
        <w:t>f</w:t>
      </w:r>
      <w:r w:rsidRPr="00FA7335">
        <w:t>"Сетка ограничений сохранена в '{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}'")</w:t>
      </w:r>
    </w:p>
    <w:p w14:paraId="23730668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0EC9831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63B71C37" w14:textId="77777777" w:rsidR="00D04ABE" w:rsidRPr="00D04ABE" w:rsidRDefault="00D04ABE" w:rsidP="001B0C9D">
      <w:pPr>
        <w:rPr>
          <w:lang w:val="en-US"/>
        </w:rPr>
      </w:pPr>
    </w:p>
    <w:p w14:paraId="02C2446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def plot_trajectories_3</w:t>
      </w:r>
      <w:proofErr w:type="gramStart"/>
      <w:r w:rsidRPr="00D04ABE">
        <w:rPr>
          <w:lang w:val="en-US"/>
        </w:rPr>
        <w:t>d(</w:t>
      </w:r>
      <w:proofErr w:type="gramEnd"/>
      <w:r w:rsidRPr="00D04ABE">
        <w:rPr>
          <w:lang w:val="en-US"/>
        </w:rPr>
        <w:t xml:space="preserve">results: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71C79FE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</w:t>
      </w:r>
      <w:proofErr w:type="spellStart"/>
      <w:r w:rsidRPr="00D04ABE">
        <w:rPr>
          <w:lang w:val="en-US"/>
        </w:rPr>
        <w:t>x_bounds</w:t>
      </w:r>
      <w:proofErr w:type="spellEnd"/>
      <w:r w:rsidRPr="00D04ABE">
        <w:rPr>
          <w:lang w:val="en-US"/>
        </w:rPr>
        <w:t>: Tuple = (0, 1.5),</w:t>
      </w:r>
    </w:p>
    <w:p w14:paraId="124F25E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016D3755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55F05E64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траектории методов в 3</w:t>
      </w:r>
      <w:r w:rsidRPr="00D04ABE">
        <w:rPr>
          <w:lang w:val="en-US"/>
        </w:rPr>
        <w:t>D</w:t>
      </w:r>
      <w:r w:rsidRPr="00FA7335">
        <w:t>.</w:t>
      </w:r>
    </w:p>
    <w:p w14:paraId="01620A1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292A82B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fig = </w:t>
      </w:r>
      <w:proofErr w:type="spellStart"/>
      <w:proofErr w:type="gramStart"/>
      <w:r w:rsidRPr="00D04ABE">
        <w:rPr>
          <w:lang w:val="en-US"/>
        </w:rPr>
        <w:t>plt.figure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>14, 12))</w:t>
      </w:r>
    </w:p>
    <w:p w14:paraId="5EE5058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ax = </w:t>
      </w:r>
      <w:proofErr w:type="spellStart"/>
      <w:r w:rsidRPr="00D04ABE">
        <w:rPr>
          <w:lang w:val="en-US"/>
        </w:rPr>
        <w:t>fig.add_</w:t>
      </w:r>
      <w:proofErr w:type="gramStart"/>
      <w:r w:rsidRPr="00D04ABE">
        <w:rPr>
          <w:lang w:val="en-US"/>
        </w:rPr>
        <w:t>subplot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111, projection='3d')</w:t>
      </w:r>
    </w:p>
    <w:p w14:paraId="13115AE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BDA20A6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# === 1. Визуализация границ ограничений ===</w:t>
      </w:r>
    </w:p>
    <w:p w14:paraId="1A233F06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55357DEE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Сетка для поверхностей</w:t>
      </w:r>
    </w:p>
    <w:p w14:paraId="002CE88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x_range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>1], 20)</w:t>
      </w:r>
    </w:p>
    <w:p w14:paraId="55E07CE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y_range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>1], 20)</w:t>
      </w:r>
    </w:p>
    <w:p w14:paraId="20253E5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FD50783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 xml:space="preserve"># Поверхность </w:t>
      </w:r>
      <w:r w:rsidRPr="00D04ABE">
        <w:rPr>
          <w:lang w:val="en-US"/>
        </w:rPr>
        <w:t>g</w:t>
      </w:r>
      <w:r w:rsidRPr="00FA7335">
        <w:t>1(</w:t>
      </w:r>
      <w:r w:rsidRPr="00D04ABE">
        <w:rPr>
          <w:lang w:val="en-US"/>
        </w:rPr>
        <w:t>x</w:t>
      </w:r>
      <w:r w:rsidRPr="00FA7335">
        <w:t xml:space="preserve">) = 0 =&gt; </w:t>
      </w:r>
      <w:r w:rsidRPr="00D04ABE">
        <w:rPr>
          <w:lang w:val="en-US"/>
        </w:rPr>
        <w:t>x</w:t>
      </w:r>
      <w:r w:rsidRPr="00FA7335">
        <w:t xml:space="preserve">3 = </w:t>
      </w:r>
      <w:r w:rsidRPr="00D04ABE">
        <w:rPr>
          <w:lang w:val="en-US"/>
        </w:rPr>
        <w:t>x</w:t>
      </w:r>
      <w:r w:rsidRPr="00FA7335">
        <w:t xml:space="preserve">1² + </w:t>
      </w:r>
      <w:r w:rsidRPr="00D04ABE">
        <w:rPr>
          <w:lang w:val="en-US"/>
        </w:rPr>
        <w:t>x</w:t>
      </w:r>
      <w:r w:rsidRPr="00FA7335">
        <w:t>2² - 1</w:t>
      </w:r>
    </w:p>
    <w:p w14:paraId="3A8E151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X1_g1, X2_g1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x_range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y_range</w:t>
      </w:r>
      <w:proofErr w:type="spellEnd"/>
      <w:r w:rsidRPr="00D04ABE">
        <w:rPr>
          <w:lang w:val="en-US"/>
        </w:rPr>
        <w:t>)</w:t>
      </w:r>
    </w:p>
    <w:p w14:paraId="77CCE24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X3_g1 = X1_g1**2 + X2_g1**2 - 1</w:t>
      </w:r>
    </w:p>
    <w:p w14:paraId="0A11E1D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ax.plot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surface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X1_g1, X2_g1, X3_g1, alpha=0.5, </w:t>
      </w:r>
      <w:proofErr w:type="spellStart"/>
      <w:r w:rsidRPr="00D04ABE">
        <w:rPr>
          <w:lang w:val="en-US"/>
        </w:rPr>
        <w:t>cmap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cm.viridis</w:t>
      </w:r>
      <w:proofErr w:type="spellEnd"/>
      <w:proofErr w:type="gramEnd"/>
      <w:r w:rsidRPr="00D04ABE">
        <w:rPr>
          <w:lang w:val="en-US"/>
        </w:rPr>
        <w:t>)</w:t>
      </w:r>
    </w:p>
    <w:p w14:paraId="6B10B390" w14:textId="77777777" w:rsidR="00D04ABE" w:rsidRPr="00D04ABE" w:rsidRDefault="00D04ABE" w:rsidP="001B0C9D">
      <w:pPr>
        <w:rPr>
          <w:lang w:val="en-US"/>
        </w:rPr>
      </w:pPr>
    </w:p>
    <w:p w14:paraId="7AC594B1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 xml:space="preserve"># Определяем </w:t>
      </w:r>
      <w:r w:rsidRPr="00D04ABE">
        <w:rPr>
          <w:lang w:val="en-US"/>
        </w:rPr>
        <w:t>z</w:t>
      </w:r>
      <w:r w:rsidRPr="00FA7335">
        <w:t>_</w:t>
      </w:r>
      <w:r w:rsidRPr="00D04ABE">
        <w:rPr>
          <w:lang w:val="en-US"/>
        </w:rPr>
        <w:t>bounds</w:t>
      </w:r>
      <w:r w:rsidRPr="00FA7335">
        <w:t xml:space="preserve"> на основе поверхности </w:t>
      </w:r>
      <w:r w:rsidRPr="00D04ABE">
        <w:rPr>
          <w:lang w:val="en-US"/>
        </w:rPr>
        <w:t>g</w:t>
      </w:r>
      <w:r w:rsidRPr="00FA7335">
        <w:t>1</w:t>
      </w:r>
    </w:p>
    <w:p w14:paraId="08E6546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z_bounds</w:t>
      </w:r>
      <w:proofErr w:type="spellEnd"/>
      <w:r w:rsidRPr="00D04ABE">
        <w:rPr>
          <w:lang w:val="en-US"/>
        </w:rPr>
        <w:t xml:space="preserve"> = (</w:t>
      </w:r>
      <w:proofErr w:type="spellStart"/>
      <w:r w:rsidRPr="00D04ABE">
        <w:rPr>
          <w:lang w:val="en-US"/>
        </w:rPr>
        <w:t>np.min</w:t>
      </w:r>
      <w:proofErr w:type="spellEnd"/>
      <w:r w:rsidRPr="00D04ABE">
        <w:rPr>
          <w:lang w:val="en-US"/>
        </w:rPr>
        <w:t xml:space="preserve">(X3_g1), </w:t>
      </w:r>
      <w:proofErr w:type="spellStart"/>
      <w:proofErr w:type="gramStart"/>
      <w:r w:rsidRPr="00D04ABE">
        <w:rPr>
          <w:lang w:val="en-US"/>
        </w:rPr>
        <w:t>np.max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X1_g1**2 + X2_g1**2))</w:t>
      </w:r>
    </w:p>
    <w:p w14:paraId="0740778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z_range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z_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0], </w:t>
      </w:r>
      <w:proofErr w:type="spellStart"/>
      <w:r w:rsidRPr="00D04ABE">
        <w:rPr>
          <w:lang w:val="en-US"/>
        </w:rPr>
        <w:t>z_</w:t>
      </w:r>
      <w:proofErr w:type="gramStart"/>
      <w:r w:rsidRPr="00D04ABE">
        <w:rPr>
          <w:lang w:val="en-US"/>
        </w:rPr>
        <w:t>bounds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>1], 20)</w:t>
      </w:r>
    </w:p>
    <w:p w14:paraId="4F36C29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2D43CC8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 xml:space="preserve"># Плоскость </w:t>
      </w:r>
      <w:r w:rsidRPr="00D04ABE">
        <w:rPr>
          <w:lang w:val="en-US"/>
        </w:rPr>
        <w:t>g</w:t>
      </w:r>
      <w:r w:rsidRPr="00FA7335">
        <w:t>2(</w:t>
      </w:r>
      <w:r w:rsidRPr="00D04ABE">
        <w:rPr>
          <w:lang w:val="en-US"/>
        </w:rPr>
        <w:t>x</w:t>
      </w:r>
      <w:r w:rsidRPr="00FA7335">
        <w:t xml:space="preserve">) = 0 =&gt; </w:t>
      </w:r>
      <w:r w:rsidRPr="00D04ABE">
        <w:rPr>
          <w:lang w:val="en-US"/>
        </w:rPr>
        <w:t>x</w:t>
      </w:r>
      <w:r w:rsidRPr="00FA7335">
        <w:t xml:space="preserve">1 = 0 (плоскость </w:t>
      </w:r>
      <w:r w:rsidRPr="00D04ABE">
        <w:rPr>
          <w:lang w:val="en-US"/>
        </w:rPr>
        <w:t>Y</w:t>
      </w:r>
      <w:r w:rsidRPr="00FA7335">
        <w:t>-</w:t>
      </w:r>
      <w:r w:rsidRPr="00D04ABE">
        <w:rPr>
          <w:lang w:val="en-US"/>
        </w:rPr>
        <w:t>Z</w:t>
      </w:r>
      <w:r w:rsidRPr="00FA7335">
        <w:t>)</w:t>
      </w:r>
    </w:p>
    <w:p w14:paraId="232C65E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Y2_g2, Z2_g2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y_range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z_range</w:t>
      </w:r>
      <w:proofErr w:type="spellEnd"/>
      <w:r w:rsidRPr="00D04ABE">
        <w:rPr>
          <w:lang w:val="en-US"/>
        </w:rPr>
        <w:t>)</w:t>
      </w:r>
    </w:p>
    <w:p w14:paraId="794F017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X2_g2 = </w:t>
      </w:r>
      <w:proofErr w:type="spellStart"/>
      <w:proofErr w:type="gramStart"/>
      <w:r w:rsidRPr="00D04ABE">
        <w:rPr>
          <w:lang w:val="en-US"/>
        </w:rPr>
        <w:t>np.zeros</w:t>
      </w:r>
      <w:proofErr w:type="gramEnd"/>
      <w:r w:rsidRPr="00D04ABE">
        <w:rPr>
          <w:lang w:val="en-US"/>
        </w:rPr>
        <w:t>_like</w:t>
      </w:r>
      <w:proofErr w:type="spellEnd"/>
      <w:r w:rsidRPr="00D04ABE">
        <w:rPr>
          <w:lang w:val="en-US"/>
        </w:rPr>
        <w:t>(Y2_g2)</w:t>
      </w:r>
    </w:p>
    <w:p w14:paraId="66F78D2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ax.plot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surface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X2_g2, Y2_g2, Z2_g2, alpha=0.3, color='red')</w:t>
      </w:r>
    </w:p>
    <w:p w14:paraId="41EE7B5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4FF7E17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 xml:space="preserve"># Плоскость </w:t>
      </w:r>
      <w:r w:rsidRPr="00D04ABE">
        <w:rPr>
          <w:lang w:val="en-US"/>
        </w:rPr>
        <w:t>g</w:t>
      </w:r>
      <w:r w:rsidRPr="00FA7335">
        <w:t>3(</w:t>
      </w:r>
      <w:r w:rsidRPr="00D04ABE">
        <w:rPr>
          <w:lang w:val="en-US"/>
        </w:rPr>
        <w:t>x</w:t>
      </w:r>
      <w:r w:rsidRPr="00FA7335">
        <w:t xml:space="preserve">) = 0 =&gt; </w:t>
      </w:r>
      <w:r w:rsidRPr="00D04ABE">
        <w:rPr>
          <w:lang w:val="en-US"/>
        </w:rPr>
        <w:t>x</w:t>
      </w:r>
      <w:r w:rsidRPr="00FA7335">
        <w:t xml:space="preserve">2 = 0 (плоскость </w:t>
      </w:r>
      <w:r w:rsidRPr="00D04ABE">
        <w:rPr>
          <w:lang w:val="en-US"/>
        </w:rPr>
        <w:t>X</w:t>
      </w:r>
      <w:r w:rsidRPr="00FA7335">
        <w:t>-</w:t>
      </w:r>
      <w:r w:rsidRPr="00D04ABE">
        <w:rPr>
          <w:lang w:val="en-US"/>
        </w:rPr>
        <w:t>Z</w:t>
      </w:r>
      <w:r w:rsidRPr="00FA7335">
        <w:t>)</w:t>
      </w:r>
    </w:p>
    <w:p w14:paraId="08953A5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X3_g3, Z3_g3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x_range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z_range</w:t>
      </w:r>
      <w:proofErr w:type="spellEnd"/>
      <w:r w:rsidRPr="00D04ABE">
        <w:rPr>
          <w:lang w:val="en-US"/>
        </w:rPr>
        <w:t>)</w:t>
      </w:r>
    </w:p>
    <w:p w14:paraId="5FEC949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Y3_g3 = </w:t>
      </w:r>
      <w:proofErr w:type="spellStart"/>
      <w:proofErr w:type="gramStart"/>
      <w:r w:rsidRPr="00D04ABE">
        <w:rPr>
          <w:lang w:val="en-US"/>
        </w:rPr>
        <w:t>np.zeros</w:t>
      </w:r>
      <w:proofErr w:type="gramEnd"/>
      <w:r w:rsidRPr="00D04ABE">
        <w:rPr>
          <w:lang w:val="en-US"/>
        </w:rPr>
        <w:t>_like</w:t>
      </w:r>
      <w:proofErr w:type="spellEnd"/>
      <w:r w:rsidRPr="00D04ABE">
        <w:rPr>
          <w:lang w:val="en-US"/>
        </w:rPr>
        <w:t>(X3_g3)</w:t>
      </w:r>
    </w:p>
    <w:p w14:paraId="120D556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ax.plot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surface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X3_g3, Y3_g3, Z3_g3, alpha=0.3, color='green')</w:t>
      </w:r>
    </w:p>
    <w:p w14:paraId="2491FD2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FA9858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=== 2. </w:t>
      </w:r>
      <w:proofErr w:type="spellStart"/>
      <w:r w:rsidRPr="00D04ABE">
        <w:rPr>
          <w:lang w:val="en-US"/>
        </w:rPr>
        <w:t>Траектории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методов</w:t>
      </w:r>
      <w:proofErr w:type="spellEnd"/>
      <w:r w:rsidRPr="00D04ABE">
        <w:rPr>
          <w:lang w:val="en-US"/>
        </w:rPr>
        <w:t xml:space="preserve"> ===</w:t>
      </w:r>
    </w:p>
    <w:p w14:paraId="7573728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colors = list(</w:t>
      </w:r>
      <w:proofErr w:type="spellStart"/>
      <w:r w:rsidRPr="00D04ABE">
        <w:rPr>
          <w:lang w:val="en-US"/>
        </w:rPr>
        <w:t>cm.get_cmap</w:t>
      </w:r>
      <w:proofErr w:type="spellEnd"/>
      <w:r w:rsidRPr="00D04ABE">
        <w:rPr>
          <w:lang w:val="en-US"/>
        </w:rPr>
        <w:t>('tab10</w:t>
      </w:r>
      <w:proofErr w:type="gramStart"/>
      <w:r w:rsidRPr="00D04ABE">
        <w:rPr>
          <w:lang w:val="en-US"/>
        </w:rPr>
        <w:t>')(</w:t>
      </w:r>
      <w:proofErr w:type="spell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(results))))</w:t>
      </w:r>
    </w:p>
    <w:p w14:paraId="68FD04D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DAEE89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for (name, result), color in zip(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(), colors):</w:t>
      </w:r>
    </w:p>
    <w:p w14:paraId="4A1DF62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in result and 'x' in result['history']:</w:t>
      </w:r>
    </w:p>
    <w:p w14:paraId="7A79BF7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x_path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np.array</w:t>
      </w:r>
      <w:proofErr w:type="spellEnd"/>
      <w:proofErr w:type="gramEnd"/>
      <w:r w:rsidRPr="00D04ABE">
        <w:rPr>
          <w:lang w:val="en-US"/>
        </w:rPr>
        <w:t>(result['history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'x'])</w:t>
      </w:r>
    </w:p>
    <w:p w14:paraId="2BB3FF8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0], 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1], 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2], </w:t>
      </w:r>
    </w:p>
    <w:p w14:paraId="335E546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'o-', color=color, label=name,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=3, linewidth=1.5, alpha=0.8)</w:t>
      </w:r>
    </w:p>
    <w:p w14:paraId="44D7D68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274D788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# </w:t>
      </w:r>
      <w:proofErr w:type="spellStart"/>
      <w:r w:rsidRPr="00D04ABE">
        <w:rPr>
          <w:lang w:val="en-US"/>
        </w:rPr>
        <w:t>Начало</w:t>
      </w:r>
      <w:proofErr w:type="spellEnd"/>
      <w:r w:rsidRPr="00D04ABE">
        <w:rPr>
          <w:lang w:val="en-US"/>
        </w:rPr>
        <w:t xml:space="preserve"> и </w:t>
      </w:r>
      <w:proofErr w:type="spellStart"/>
      <w:r w:rsidRPr="00D04ABE">
        <w:rPr>
          <w:lang w:val="en-US"/>
        </w:rPr>
        <w:t>конец</w:t>
      </w:r>
      <w:proofErr w:type="spellEnd"/>
    </w:p>
    <w:p w14:paraId="621555B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ax.scatter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0, 1],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0, 2], </w:t>
      </w:r>
    </w:p>
    <w:p w14:paraId="6787222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      color='black', s=80, marker='s', alpha=0.9, label='</w:t>
      </w:r>
      <w:proofErr w:type="spellStart"/>
      <w:r w:rsidRPr="00D04ABE">
        <w:rPr>
          <w:lang w:val="en-US"/>
        </w:rPr>
        <w:t>Старт</w:t>
      </w:r>
      <w:proofErr w:type="spellEnd"/>
      <w:r w:rsidRPr="00D04ABE">
        <w:rPr>
          <w:lang w:val="en-US"/>
        </w:rPr>
        <w:t>' if name == list(</w:t>
      </w:r>
      <w:proofErr w:type="spellStart"/>
      <w:proofErr w:type="gramStart"/>
      <w:r w:rsidRPr="00D04ABE">
        <w:rPr>
          <w:lang w:val="en-US"/>
        </w:rPr>
        <w:t>results.keys</w:t>
      </w:r>
      <w:proofErr w:type="spellEnd"/>
      <w:proofErr w:type="gramEnd"/>
      <w:r w:rsidRPr="00D04ABE">
        <w:rPr>
          <w:lang w:val="en-US"/>
        </w:rPr>
        <w:t>(</w:t>
      </w:r>
      <w:proofErr w:type="gramStart"/>
      <w:r w:rsidRPr="00D04ABE">
        <w:rPr>
          <w:lang w:val="en-US"/>
        </w:rPr>
        <w:t>))[</w:t>
      </w:r>
      <w:proofErr w:type="gramEnd"/>
      <w:r w:rsidRPr="00D04ABE">
        <w:rPr>
          <w:lang w:val="en-US"/>
        </w:rPr>
        <w:t>0] else "")</w:t>
      </w:r>
    </w:p>
    <w:p w14:paraId="4637157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ax.scatter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1],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2], </w:t>
      </w:r>
    </w:p>
    <w:p w14:paraId="4A3FD03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      color=color, s=120, marker='*', alpha=0.9)</w:t>
      </w:r>
    </w:p>
    <w:p w14:paraId="0D22F71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</w:t>
      </w:r>
    </w:p>
    <w:p w14:paraId="116D060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</w:t>
      </w:r>
      <w:proofErr w:type="spellStart"/>
      <w:r w:rsidRPr="00D04ABE">
        <w:rPr>
          <w:lang w:val="en-US"/>
        </w:rPr>
        <w:t>Глобальный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минимум</w:t>
      </w:r>
      <w:proofErr w:type="spellEnd"/>
      <w:r w:rsidRPr="00D04ABE">
        <w:rPr>
          <w:lang w:val="en-US"/>
        </w:rPr>
        <w:t xml:space="preserve"> (1,1,1)</w:t>
      </w:r>
    </w:p>
    <w:p w14:paraId="1E8D96A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ax.scatter</w:t>
      </w:r>
      <w:proofErr w:type="spellEnd"/>
      <w:proofErr w:type="gramEnd"/>
      <w:r w:rsidRPr="00D04ABE">
        <w:rPr>
          <w:lang w:val="en-US"/>
        </w:rPr>
        <w:t>(1, 1, color='magenta', s=250, marker='*', label='</w:t>
      </w:r>
      <w:proofErr w:type="spellStart"/>
      <w:r w:rsidRPr="00D04ABE">
        <w:rPr>
          <w:lang w:val="en-US"/>
        </w:rPr>
        <w:t>Минимум</w:t>
      </w:r>
      <w:proofErr w:type="spellEnd"/>
      <w:r w:rsidRPr="00D04ABE">
        <w:rPr>
          <w:lang w:val="en-US"/>
        </w:rPr>
        <w:t xml:space="preserve"> (1,1)', </w:t>
      </w:r>
      <w:proofErr w:type="spellStart"/>
      <w:r w:rsidRPr="00D04ABE">
        <w:rPr>
          <w:lang w:val="en-US"/>
        </w:rPr>
        <w:t>edgecolors</w:t>
      </w:r>
      <w:proofErr w:type="spellEnd"/>
      <w:r w:rsidRPr="00D04ABE">
        <w:rPr>
          <w:lang w:val="en-US"/>
        </w:rPr>
        <w:t>='black')</w:t>
      </w:r>
    </w:p>
    <w:p w14:paraId="38DA846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21537A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xlabel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'x1',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='bold')</w:t>
      </w:r>
    </w:p>
    <w:p w14:paraId="7306021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'x2',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='bold')</w:t>
      </w:r>
    </w:p>
    <w:p w14:paraId="488C5F6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zlabel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'x3',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='bold')</w:t>
      </w:r>
    </w:p>
    <w:p w14:paraId="4C344A2E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gramStart"/>
      <w:r w:rsidRPr="00D04ABE">
        <w:rPr>
          <w:lang w:val="en-US"/>
        </w:rPr>
        <w:t>title</w:t>
      </w:r>
      <w:r w:rsidRPr="00FA7335">
        <w:t>(</w:t>
      </w:r>
      <w:proofErr w:type="gramEnd"/>
      <w:r w:rsidRPr="00FA7335">
        <w:t>'Траектории методов условной оптимизации в 3</w:t>
      </w:r>
      <w:r w:rsidRPr="00D04ABE">
        <w:rPr>
          <w:lang w:val="en-US"/>
        </w:rPr>
        <w:t>D</w:t>
      </w:r>
      <w:r w:rsidRPr="00FA7335">
        <w:t xml:space="preserve">', </w:t>
      </w:r>
      <w:proofErr w:type="spellStart"/>
      <w:r w:rsidRPr="00D04ABE">
        <w:rPr>
          <w:lang w:val="en-US"/>
        </w:rPr>
        <w:t>fontsize</w:t>
      </w:r>
      <w:proofErr w:type="spellEnd"/>
      <w:r w:rsidRPr="00FA7335">
        <w:t>=16)</w:t>
      </w:r>
    </w:p>
    <w:p w14:paraId="0D0EB229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07D59482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Собираем легенду, избегая дубликатов</w:t>
      </w:r>
    </w:p>
    <w:p w14:paraId="27AEE8E3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handles</w:t>
      </w:r>
      <w:r w:rsidRPr="00FA7335">
        <w:t xml:space="preserve">, </w:t>
      </w:r>
      <w:r w:rsidRPr="00D04ABE">
        <w:rPr>
          <w:lang w:val="en-US"/>
        </w:rPr>
        <w:t>labels</w:t>
      </w:r>
      <w:r w:rsidRPr="00FA7335">
        <w:t xml:space="preserve"> = </w:t>
      </w:r>
      <w:r w:rsidRPr="00D04ABE">
        <w:rPr>
          <w:lang w:val="en-US"/>
        </w:rPr>
        <w:t>ax</w:t>
      </w:r>
      <w:r w:rsidRPr="00FA7335">
        <w:t>.</w:t>
      </w:r>
      <w:r w:rsidRPr="00D04ABE">
        <w:rPr>
          <w:lang w:val="en-US"/>
        </w:rPr>
        <w:t>get</w:t>
      </w:r>
      <w:r w:rsidRPr="00FA7335">
        <w:t>_</w:t>
      </w:r>
      <w:r w:rsidRPr="00D04ABE">
        <w:rPr>
          <w:lang w:val="en-US"/>
        </w:rPr>
        <w:t>legend</w:t>
      </w:r>
      <w:r w:rsidRPr="00FA7335">
        <w:t>_</w:t>
      </w:r>
      <w:r w:rsidRPr="00D04ABE">
        <w:rPr>
          <w:lang w:val="en-US"/>
        </w:rPr>
        <w:t>handles</w:t>
      </w:r>
      <w:r w:rsidRPr="00FA7335">
        <w:t>_</w:t>
      </w:r>
      <w:proofErr w:type="gramStart"/>
      <w:r w:rsidRPr="00D04ABE">
        <w:rPr>
          <w:lang w:val="en-US"/>
        </w:rPr>
        <w:t>labels</w:t>
      </w:r>
      <w:r w:rsidRPr="00FA7335">
        <w:t>(</w:t>
      </w:r>
      <w:proofErr w:type="gramEnd"/>
      <w:r w:rsidRPr="00FA7335">
        <w:t>)</w:t>
      </w:r>
    </w:p>
    <w:p w14:paraId="7C29260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by_label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(zip(</w:t>
      </w:r>
      <w:proofErr w:type="gramEnd"/>
      <w:r w:rsidRPr="00D04ABE">
        <w:rPr>
          <w:lang w:val="en-US"/>
        </w:rPr>
        <w:t>labels, handles))</w:t>
      </w:r>
    </w:p>
    <w:p w14:paraId="51A3D08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by_</w:t>
      </w:r>
      <w:proofErr w:type="gramStart"/>
      <w:r w:rsidRPr="00D04ABE">
        <w:rPr>
          <w:lang w:val="en-US"/>
        </w:rPr>
        <w:t>label.values</w:t>
      </w:r>
      <w:proofErr w:type="spellEnd"/>
      <w:proofErr w:type="gramEnd"/>
      <w:r w:rsidRPr="00D04ABE">
        <w:rPr>
          <w:lang w:val="en-US"/>
        </w:rPr>
        <w:t xml:space="preserve">(), </w:t>
      </w:r>
      <w:proofErr w:type="spellStart"/>
      <w:r w:rsidRPr="00D04ABE">
        <w:rPr>
          <w:lang w:val="en-US"/>
        </w:rPr>
        <w:t>by_</w:t>
      </w:r>
      <w:proofErr w:type="gramStart"/>
      <w:r w:rsidRPr="00D04ABE">
        <w:rPr>
          <w:lang w:val="en-US"/>
        </w:rPr>
        <w:t>label.keys</w:t>
      </w:r>
      <w:proofErr w:type="spellEnd"/>
      <w:proofErr w:type="gramEnd"/>
      <w:r w:rsidRPr="00D04ABE">
        <w:rPr>
          <w:lang w:val="en-US"/>
        </w:rPr>
        <w:t xml:space="preserve">(), loc='center left', </w:t>
      </w:r>
      <w:proofErr w:type="spellStart"/>
      <w:r w:rsidRPr="00D04ABE">
        <w:rPr>
          <w:lang w:val="en-US"/>
        </w:rPr>
        <w:t>bbox_to_anchor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 xml:space="preserve">-0.2, 0.5),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=8)</w:t>
      </w:r>
    </w:p>
    <w:p w14:paraId="14838EB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6066A0F" w14:textId="77777777" w:rsidR="00D04ABE" w:rsidRPr="00FA7335" w:rsidRDefault="00D04ABE" w:rsidP="001B0C9D">
      <w:r w:rsidRPr="00D04ABE">
        <w:rPr>
          <w:lang w:val="en-US"/>
        </w:rPr>
        <w:t xml:space="preserve">    </w:t>
      </w:r>
      <w:proofErr w:type="gramStart"/>
      <w:r w:rsidRPr="00D04ABE">
        <w:rPr>
          <w:lang w:val="en-US"/>
        </w:rPr>
        <w:t>ax</w:t>
      </w:r>
      <w:r w:rsidRPr="00FA7335">
        <w:t>.</w:t>
      </w:r>
      <w:r w:rsidRPr="00D04ABE">
        <w:rPr>
          <w:lang w:val="en-US"/>
        </w:rPr>
        <w:t>view</w:t>
      </w:r>
      <w:proofErr w:type="gramEnd"/>
      <w:r w:rsidRPr="00FA7335">
        <w:t>_</w:t>
      </w:r>
      <w:proofErr w:type="spellStart"/>
      <w:proofErr w:type="gramStart"/>
      <w:r w:rsidRPr="00D04ABE">
        <w:rPr>
          <w:lang w:val="en-US"/>
        </w:rPr>
        <w:t>init</w:t>
      </w:r>
      <w:proofErr w:type="spellEnd"/>
      <w:r w:rsidRPr="00FA7335">
        <w:t>(</w:t>
      </w:r>
      <w:proofErr w:type="spellStart"/>
      <w:proofErr w:type="gramEnd"/>
      <w:r w:rsidRPr="00D04ABE">
        <w:rPr>
          <w:lang w:val="en-US"/>
        </w:rPr>
        <w:t>elev</w:t>
      </w:r>
      <w:proofErr w:type="spellEnd"/>
      <w:r w:rsidRPr="00FA7335">
        <w:t xml:space="preserve">=20, </w:t>
      </w:r>
      <w:proofErr w:type="spellStart"/>
      <w:r w:rsidRPr="00D04ABE">
        <w:rPr>
          <w:lang w:val="en-US"/>
        </w:rPr>
        <w:t>azim</w:t>
      </w:r>
      <w:proofErr w:type="spellEnd"/>
      <w:r w:rsidRPr="00FA7335">
        <w:t>=-60) # Устанавливаем хороший ракурс</w:t>
      </w:r>
    </w:p>
    <w:p w14:paraId="0F1F6CB0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439947F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</w:t>
      </w:r>
    </w:p>
    <w:p w14:paraId="6A6BD3F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5B035E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1411949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017E80B6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D04ABE">
        <w:rPr>
          <w:lang w:val="en-US"/>
        </w:rPr>
        <w:t>f</w:t>
      </w:r>
      <w:r w:rsidRPr="00FA7335">
        <w:t>"3</w:t>
      </w:r>
      <w:r w:rsidRPr="00D04ABE">
        <w:rPr>
          <w:lang w:val="en-US"/>
        </w:rPr>
        <w:t>D</w:t>
      </w:r>
      <w:r w:rsidRPr="00FA7335">
        <w:t xml:space="preserve"> траектории сохранены в '{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}'")</w:t>
      </w:r>
    </w:p>
    <w:p w14:paraId="6D1C7266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75D9A4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5CF59340" w14:textId="77777777" w:rsidR="00D04ABE" w:rsidRPr="00D04ABE" w:rsidRDefault="00D04ABE" w:rsidP="001B0C9D">
      <w:pPr>
        <w:rPr>
          <w:lang w:val="en-US"/>
        </w:rPr>
      </w:pPr>
    </w:p>
    <w:p w14:paraId="541EF44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plot_</w:t>
      </w:r>
      <w:proofErr w:type="gramStart"/>
      <w:r w:rsidRPr="00D04ABE">
        <w:rPr>
          <w:lang w:val="en-US"/>
        </w:rPr>
        <w:t>convergence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results: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f_opt</w:t>
      </w:r>
      <w:proofErr w:type="spellEnd"/>
      <w:r w:rsidRPr="00D04ABE">
        <w:rPr>
          <w:lang w:val="en-US"/>
        </w:rPr>
        <w:t>: float = 100.0,</w:t>
      </w:r>
    </w:p>
    <w:p w14:paraId="428D8B6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4B29B8D2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1AA4384B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графики сходимости методов с нормализацией по итерациям.</w:t>
      </w:r>
    </w:p>
    <w:p w14:paraId="29104D3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716F2B1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fig, axes = </w:t>
      </w:r>
      <w:proofErr w:type="spellStart"/>
      <w:proofErr w:type="gramStart"/>
      <w:r w:rsidRPr="00D04ABE">
        <w:rPr>
          <w:lang w:val="en-US"/>
        </w:rPr>
        <w:t>plt.subplots</w:t>
      </w:r>
      <w:proofErr w:type="spellEnd"/>
      <w:proofErr w:type="gramEnd"/>
      <w:r w:rsidRPr="00D04ABE">
        <w:rPr>
          <w:lang w:val="en-US"/>
        </w:rPr>
        <w:t xml:space="preserve">(2, 2, 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>14, 10))</w:t>
      </w:r>
    </w:p>
    <w:p w14:paraId="50D60C9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EACFB7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 xml:space="preserve"> = list(</w:t>
      </w:r>
      <w:proofErr w:type="spellStart"/>
      <w:proofErr w:type="gramStart"/>
      <w:r w:rsidRPr="00D04ABE">
        <w:rPr>
          <w:lang w:val="en-US"/>
        </w:rPr>
        <w:t>results.keys</w:t>
      </w:r>
      <w:proofErr w:type="spellEnd"/>
      <w:proofErr w:type="gramEnd"/>
      <w:r w:rsidRPr="00D04ABE">
        <w:rPr>
          <w:lang w:val="en-US"/>
        </w:rPr>
        <w:t>())</w:t>
      </w:r>
    </w:p>
    <w:p w14:paraId="0D3776B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colors = list(</w:t>
      </w:r>
      <w:proofErr w:type="spellStart"/>
      <w:r w:rsidRPr="00D04ABE">
        <w:rPr>
          <w:lang w:val="en-US"/>
        </w:rPr>
        <w:t>cm.get_cmap</w:t>
      </w:r>
      <w:proofErr w:type="spellEnd"/>
      <w:r w:rsidRPr="00D04ABE">
        <w:rPr>
          <w:lang w:val="en-US"/>
        </w:rPr>
        <w:t>('tab10</w:t>
      </w:r>
      <w:proofErr w:type="gramStart"/>
      <w:r w:rsidRPr="00D04ABE">
        <w:rPr>
          <w:lang w:val="en-US"/>
        </w:rPr>
        <w:t>')(</w:t>
      </w:r>
      <w:proofErr w:type="spell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>))))</w:t>
      </w:r>
    </w:p>
    <w:p w14:paraId="23D33C8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9C6CBC7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# Собираем все данные для нормализации</w:t>
      </w:r>
    </w:p>
    <w:p w14:paraId="5A849A56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all</w:t>
      </w:r>
      <w:r w:rsidRPr="00FA7335">
        <w:t>_</w:t>
      </w:r>
      <w:r w:rsidRPr="00D04ABE">
        <w:rPr>
          <w:lang w:val="en-US"/>
        </w:rPr>
        <w:t>f</w:t>
      </w:r>
      <w:r w:rsidRPr="00FA7335">
        <w:t xml:space="preserve"> = []</w:t>
      </w:r>
    </w:p>
    <w:p w14:paraId="2C21B7A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all_violations</w:t>
      </w:r>
      <w:proofErr w:type="spellEnd"/>
      <w:r w:rsidRPr="00D04ABE">
        <w:rPr>
          <w:lang w:val="en-US"/>
        </w:rPr>
        <w:t xml:space="preserve"> = []</w:t>
      </w:r>
    </w:p>
    <w:p w14:paraId="248E3B8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 xml:space="preserve"> = 0</w:t>
      </w:r>
    </w:p>
    <w:p w14:paraId="7F8FACE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for name, result in 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():</w:t>
      </w:r>
    </w:p>
    <w:p w14:paraId="45E8C62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in result and 'f' in result['history']:</w:t>
      </w:r>
    </w:p>
    <w:p w14:paraId="0E059A1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all_</w:t>
      </w:r>
      <w:proofErr w:type="gramStart"/>
      <w:r w:rsidRPr="00D04ABE">
        <w:rPr>
          <w:lang w:val="en-US"/>
        </w:rPr>
        <w:t>f.extend</w:t>
      </w:r>
      <w:proofErr w:type="spellEnd"/>
      <w:proofErr w:type="gramEnd"/>
      <w:r w:rsidRPr="00D04ABE">
        <w:rPr>
          <w:lang w:val="en-US"/>
        </w:rPr>
        <w:t>(result['history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'f'])</w:t>
      </w:r>
    </w:p>
    <w:p w14:paraId="07F4028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 xml:space="preserve"> = </w:t>
      </w:r>
      <w:proofErr w:type="gramStart"/>
      <w:r w:rsidRPr="00D04ABE">
        <w:rPr>
          <w:lang w:val="en-US"/>
        </w:rPr>
        <w:t>max(</w:t>
      </w:r>
      <w:proofErr w:type="spellStart"/>
      <w:proofErr w:type="gramEnd"/>
      <w:r w:rsidRPr="00D04ABE">
        <w:rPr>
          <w:lang w:val="en-US"/>
        </w:rPr>
        <w:t>max_iter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'f']))</w:t>
      </w:r>
    </w:p>
    <w:p w14:paraId="371196B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in result and 'x' in result['history']:</w:t>
      </w:r>
    </w:p>
    <w:p w14:paraId="38CEA6C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for x in 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'x']:</w:t>
      </w:r>
    </w:p>
    <w:p w14:paraId="6AE09C5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g1 = </w:t>
      </w:r>
      <w:proofErr w:type="gramStart"/>
      <w:r w:rsidRPr="00D04ABE">
        <w:rPr>
          <w:lang w:val="en-US"/>
        </w:rPr>
        <w:t>x[0]*</w:t>
      </w:r>
      <w:proofErr w:type="gramEnd"/>
      <w:r w:rsidRPr="00D04ABE">
        <w:rPr>
          <w:lang w:val="en-US"/>
        </w:rPr>
        <w:t xml:space="preserve">*2 - </w:t>
      </w:r>
      <w:proofErr w:type="gramStart"/>
      <w:r w:rsidRPr="00D04ABE">
        <w:rPr>
          <w:lang w:val="en-US"/>
        </w:rPr>
        <w:t>x[1]*</w:t>
      </w:r>
      <w:proofErr w:type="gramEnd"/>
      <w:r w:rsidRPr="00D04ABE">
        <w:rPr>
          <w:lang w:val="en-US"/>
        </w:rPr>
        <w:t>*2 - 3</w:t>
      </w:r>
    </w:p>
    <w:p w14:paraId="45D9DDF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g2 = -</w:t>
      </w:r>
      <w:proofErr w:type="gramStart"/>
      <w:r w:rsidRPr="00D04ABE">
        <w:rPr>
          <w:lang w:val="en-US"/>
        </w:rPr>
        <w:t>x[</w:t>
      </w:r>
      <w:proofErr w:type="gramEnd"/>
      <w:r w:rsidRPr="00D04ABE">
        <w:rPr>
          <w:lang w:val="en-US"/>
        </w:rPr>
        <w:t>0]</w:t>
      </w:r>
    </w:p>
    <w:p w14:paraId="52242C9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g3 = -</w:t>
      </w:r>
      <w:proofErr w:type="gramStart"/>
      <w:r w:rsidRPr="00D04ABE">
        <w:rPr>
          <w:lang w:val="en-US"/>
        </w:rPr>
        <w:t>x[</w:t>
      </w:r>
      <w:proofErr w:type="gramEnd"/>
      <w:r w:rsidRPr="00D04ABE">
        <w:rPr>
          <w:lang w:val="en-US"/>
        </w:rPr>
        <w:t>1]</w:t>
      </w:r>
    </w:p>
    <w:p w14:paraId="50D0302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r w:rsidRPr="00D04ABE">
        <w:rPr>
          <w:lang w:val="en-US"/>
        </w:rPr>
        <w:t>all_</w:t>
      </w:r>
      <w:proofErr w:type="gramStart"/>
      <w:r w:rsidRPr="00D04ABE">
        <w:rPr>
          <w:lang w:val="en-US"/>
        </w:rPr>
        <w:t>violations.append</w:t>
      </w:r>
      <w:proofErr w:type="spellEnd"/>
      <w:proofErr w:type="gramEnd"/>
      <w:r w:rsidRPr="00D04ABE">
        <w:rPr>
          <w:lang w:val="en-US"/>
        </w:rPr>
        <w:t>(</w:t>
      </w:r>
      <w:proofErr w:type="gramStart"/>
      <w:r w:rsidRPr="00D04ABE">
        <w:rPr>
          <w:lang w:val="en-US"/>
        </w:rPr>
        <w:t>max(</w:t>
      </w:r>
      <w:proofErr w:type="gramEnd"/>
      <w:r w:rsidRPr="00D04ABE">
        <w:rPr>
          <w:lang w:val="en-US"/>
        </w:rPr>
        <w:t>0, g1, g2, g3))</w:t>
      </w:r>
    </w:p>
    <w:p w14:paraId="5DD3BC4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EE9E80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f_min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f_max</w:t>
      </w:r>
      <w:proofErr w:type="spellEnd"/>
      <w:r w:rsidRPr="00D04ABE">
        <w:rPr>
          <w:lang w:val="en-US"/>
        </w:rPr>
        <w:t xml:space="preserve"> = min(</w:t>
      </w:r>
      <w:proofErr w:type="spellStart"/>
      <w:r w:rsidRPr="00D04ABE">
        <w:rPr>
          <w:lang w:val="en-US"/>
        </w:rPr>
        <w:t>all_f</w:t>
      </w:r>
      <w:proofErr w:type="spellEnd"/>
      <w:r w:rsidRPr="00D04ABE">
        <w:rPr>
          <w:lang w:val="en-US"/>
        </w:rPr>
        <w:t>), max(</w:t>
      </w:r>
      <w:proofErr w:type="spellStart"/>
      <w:r w:rsidRPr="00D04ABE">
        <w:rPr>
          <w:lang w:val="en-US"/>
        </w:rPr>
        <w:t>all_f</w:t>
      </w:r>
      <w:proofErr w:type="spellEnd"/>
      <w:r w:rsidRPr="00D04ABE">
        <w:rPr>
          <w:lang w:val="en-US"/>
        </w:rPr>
        <w:t>)</w:t>
      </w:r>
    </w:p>
    <w:p w14:paraId="0E7702E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f_range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f_max</w:t>
      </w:r>
      <w:proofErr w:type="spellEnd"/>
      <w:r w:rsidRPr="00D04ABE">
        <w:rPr>
          <w:lang w:val="en-US"/>
        </w:rPr>
        <w:t xml:space="preserve"> - </w:t>
      </w:r>
      <w:proofErr w:type="spellStart"/>
      <w:r w:rsidRPr="00D04ABE">
        <w:rPr>
          <w:lang w:val="en-US"/>
        </w:rPr>
        <w:t>f_min</w:t>
      </w:r>
      <w:proofErr w:type="spellEnd"/>
      <w:r w:rsidRPr="00D04ABE">
        <w:rPr>
          <w:lang w:val="en-US"/>
        </w:rPr>
        <w:t xml:space="preserve"> if </w:t>
      </w:r>
      <w:proofErr w:type="spellStart"/>
      <w:r w:rsidRPr="00D04ABE">
        <w:rPr>
          <w:lang w:val="en-US"/>
        </w:rPr>
        <w:t>f_max</w:t>
      </w:r>
      <w:proofErr w:type="spellEnd"/>
      <w:r w:rsidRPr="00D04ABE">
        <w:rPr>
          <w:lang w:val="en-US"/>
        </w:rPr>
        <w:t xml:space="preserve"> &gt; </w:t>
      </w:r>
      <w:proofErr w:type="spellStart"/>
      <w:r w:rsidRPr="00D04ABE">
        <w:rPr>
          <w:lang w:val="en-US"/>
        </w:rPr>
        <w:t>f_min</w:t>
      </w:r>
      <w:proofErr w:type="spellEnd"/>
      <w:r w:rsidRPr="00D04ABE">
        <w:rPr>
          <w:lang w:val="en-US"/>
        </w:rPr>
        <w:t xml:space="preserve"> else 1</w:t>
      </w:r>
    </w:p>
    <w:p w14:paraId="06B8024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violation_max</w:t>
      </w:r>
      <w:proofErr w:type="spellEnd"/>
      <w:r w:rsidRPr="00D04ABE">
        <w:rPr>
          <w:lang w:val="en-US"/>
        </w:rPr>
        <w:t xml:space="preserve"> = max(</w:t>
      </w:r>
      <w:proofErr w:type="spellStart"/>
      <w:r w:rsidRPr="00D04ABE">
        <w:rPr>
          <w:lang w:val="en-US"/>
        </w:rPr>
        <w:t>all_violations</w:t>
      </w:r>
      <w:proofErr w:type="spellEnd"/>
      <w:r w:rsidRPr="00D04ABE">
        <w:rPr>
          <w:lang w:val="en-US"/>
        </w:rPr>
        <w:t xml:space="preserve">) if </w:t>
      </w:r>
      <w:proofErr w:type="spellStart"/>
      <w:r w:rsidRPr="00D04ABE">
        <w:rPr>
          <w:lang w:val="en-US"/>
        </w:rPr>
        <w:t>all_violations</w:t>
      </w:r>
      <w:proofErr w:type="spellEnd"/>
      <w:r w:rsidRPr="00D04ABE">
        <w:rPr>
          <w:lang w:val="en-US"/>
        </w:rPr>
        <w:t xml:space="preserve"> else 1</w:t>
      </w:r>
    </w:p>
    <w:p w14:paraId="5C3C693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49DFDEA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 xml:space="preserve"># 1. Сходимость по функции (НОРМИРОВАННАЯ по </w:t>
      </w:r>
      <w:r w:rsidRPr="00D04ABE">
        <w:rPr>
          <w:lang w:val="en-US"/>
        </w:rPr>
        <w:t>X</w:t>
      </w:r>
      <w:r w:rsidRPr="00FA7335">
        <w:t xml:space="preserve"> и </w:t>
      </w:r>
      <w:r w:rsidRPr="00D04ABE">
        <w:rPr>
          <w:lang w:val="en-US"/>
        </w:rPr>
        <w:t>Y</w:t>
      </w:r>
      <w:r w:rsidRPr="00FA7335">
        <w:t>)</w:t>
      </w:r>
    </w:p>
    <w:p w14:paraId="0C22A8B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ax = </w:t>
      </w:r>
      <w:proofErr w:type="gramStart"/>
      <w:r w:rsidRPr="00D04ABE">
        <w:rPr>
          <w:lang w:val="en-US"/>
        </w:rPr>
        <w:t>axes[</w:t>
      </w:r>
      <w:proofErr w:type="gramEnd"/>
      <w:r w:rsidRPr="00D04ABE">
        <w:rPr>
          <w:lang w:val="en-US"/>
        </w:rPr>
        <w:t>0, 0]</w:t>
      </w:r>
    </w:p>
    <w:p w14:paraId="28AE47F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for (name, result), color in zip(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(), colors):</w:t>
      </w:r>
    </w:p>
    <w:p w14:paraId="410CD63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in result and 'f' in result['history']:</w:t>
      </w:r>
    </w:p>
    <w:p w14:paraId="2483720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    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np.array</w:t>
      </w:r>
      <w:proofErr w:type="spellEnd"/>
      <w:proofErr w:type="gramEnd"/>
      <w:r w:rsidRPr="00D04ABE">
        <w:rPr>
          <w:lang w:val="en-US"/>
        </w:rPr>
        <w:t>(result['history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'f'])</w:t>
      </w:r>
    </w:p>
    <w:p w14:paraId="61BAFD5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f_norm</w:t>
      </w:r>
      <w:proofErr w:type="spellEnd"/>
      <w:r w:rsidRPr="00D04ABE">
        <w:rPr>
          <w:lang w:val="en-US"/>
        </w:rPr>
        <w:t xml:space="preserve"> = (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 xml:space="preserve"> - </w:t>
      </w:r>
      <w:proofErr w:type="spellStart"/>
      <w:r w:rsidRPr="00D04ABE">
        <w:rPr>
          <w:lang w:val="en-US"/>
        </w:rPr>
        <w:t>f_min</w:t>
      </w:r>
      <w:proofErr w:type="spellEnd"/>
      <w:r w:rsidRPr="00D04ABE">
        <w:rPr>
          <w:lang w:val="en-US"/>
        </w:rPr>
        <w:t xml:space="preserve">) / </w:t>
      </w:r>
      <w:proofErr w:type="spellStart"/>
      <w:r w:rsidRPr="00D04ABE">
        <w:rPr>
          <w:lang w:val="en-US"/>
        </w:rPr>
        <w:t>f_</w:t>
      </w:r>
      <w:proofErr w:type="gramStart"/>
      <w:r w:rsidRPr="00D04ABE">
        <w:rPr>
          <w:lang w:val="en-US"/>
        </w:rPr>
        <w:t>range</w:t>
      </w:r>
      <w:proofErr w:type="spellEnd"/>
      <w:r w:rsidRPr="00D04ABE">
        <w:rPr>
          <w:lang w:val="en-US"/>
        </w:rPr>
        <w:t xml:space="preserve">  #</w:t>
      </w:r>
      <w:proofErr w:type="gram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Нормализация</w:t>
      </w:r>
      <w:proofErr w:type="spellEnd"/>
      <w:r w:rsidRPr="00D04ABE">
        <w:rPr>
          <w:lang w:val="en-US"/>
        </w:rPr>
        <w:t xml:space="preserve"> Y к [0, 1]</w:t>
      </w:r>
    </w:p>
    <w:p w14:paraId="5D94E6C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3466AF79" w14:textId="77777777" w:rsidR="00D04ABE" w:rsidRPr="00FA7335" w:rsidRDefault="00D04ABE" w:rsidP="001B0C9D">
      <w:r w:rsidRPr="00D04ABE">
        <w:rPr>
          <w:lang w:val="en-US"/>
        </w:rPr>
        <w:t xml:space="preserve">            </w:t>
      </w:r>
      <w:r w:rsidRPr="00FA7335">
        <w:t xml:space="preserve"># Нормализация </w:t>
      </w:r>
      <w:r w:rsidRPr="00D04ABE">
        <w:rPr>
          <w:lang w:val="en-US"/>
        </w:rPr>
        <w:t>X</w:t>
      </w:r>
      <w:r w:rsidRPr="00FA7335">
        <w:t xml:space="preserve"> (итерации) к [0, 1]</w:t>
      </w:r>
    </w:p>
    <w:p w14:paraId="6266717F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n</w:t>
      </w:r>
      <w:r w:rsidRPr="00FA7335">
        <w:t>_</w:t>
      </w:r>
      <w:r w:rsidRPr="00D04ABE">
        <w:rPr>
          <w:lang w:val="en-US"/>
        </w:rPr>
        <w:t>iter</w:t>
      </w:r>
      <w:r w:rsidRPr="00FA7335">
        <w:t xml:space="preserve"> = </w:t>
      </w:r>
      <w:proofErr w:type="spellStart"/>
      <w:r w:rsidRPr="00D04ABE">
        <w:rPr>
          <w:lang w:val="en-US"/>
        </w:rPr>
        <w:t>len</w:t>
      </w:r>
      <w:proofErr w:type="spellEnd"/>
      <w:r w:rsidRPr="00FA7335">
        <w:t>(</w:t>
      </w:r>
      <w:r w:rsidRPr="00D04ABE">
        <w:rPr>
          <w:lang w:val="en-US"/>
        </w:rPr>
        <w:t>f</w:t>
      </w:r>
      <w:r w:rsidRPr="00FA7335">
        <w:t>_</w:t>
      </w:r>
      <w:r w:rsidRPr="00D04ABE">
        <w:rPr>
          <w:lang w:val="en-US"/>
        </w:rPr>
        <w:t>history</w:t>
      </w:r>
      <w:r w:rsidRPr="00FA7335">
        <w:t>)</w:t>
      </w:r>
    </w:p>
    <w:p w14:paraId="0F1D0C5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x_norm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n_iter</w:t>
      </w:r>
      <w:proofErr w:type="spellEnd"/>
      <w:r w:rsidRPr="00D04ABE">
        <w:rPr>
          <w:lang w:val="en-US"/>
        </w:rPr>
        <w:t>)</w:t>
      </w:r>
    </w:p>
    <w:p w14:paraId="686F8BC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1A52E64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x_norm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f_norm</w:t>
      </w:r>
      <w:proofErr w:type="spellEnd"/>
      <w:r w:rsidRPr="00D04ABE">
        <w:rPr>
          <w:lang w:val="en-US"/>
        </w:rPr>
        <w:t>, label=name, linewidth=2, color=color)</w:t>
      </w:r>
    </w:p>
    <w:p w14:paraId="795A05F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DA3C77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ax.axhline</w:t>
      </w:r>
      <w:proofErr w:type="spellEnd"/>
      <w:proofErr w:type="gramEnd"/>
      <w:r w:rsidRPr="00D04ABE">
        <w:rPr>
          <w:lang w:val="en-US"/>
        </w:rPr>
        <w:t xml:space="preserve">(y=0, color='red', </w:t>
      </w:r>
      <w:proofErr w:type="spellStart"/>
      <w:r w:rsidRPr="00D04ABE">
        <w:rPr>
          <w:lang w:val="en-US"/>
        </w:rPr>
        <w:t>linestyle</w:t>
      </w:r>
      <w:proofErr w:type="spellEnd"/>
      <w:r w:rsidRPr="00D04ABE">
        <w:rPr>
          <w:lang w:val="en-US"/>
        </w:rPr>
        <w:t>='--', label=</w:t>
      </w:r>
      <w:proofErr w:type="spellStart"/>
      <w:r w:rsidRPr="00D04ABE">
        <w:rPr>
          <w:lang w:val="en-US"/>
        </w:rPr>
        <w:t>f'Оптимум</w:t>
      </w:r>
      <w:proofErr w:type="spellEnd"/>
      <w:r w:rsidRPr="00D04ABE">
        <w:rPr>
          <w:lang w:val="en-US"/>
        </w:rPr>
        <w:t xml:space="preserve"> (</w:t>
      </w:r>
      <w:proofErr w:type="spellStart"/>
      <w:r w:rsidRPr="00D04ABE">
        <w:rPr>
          <w:lang w:val="en-US"/>
        </w:rPr>
        <w:t>норм</w:t>
      </w:r>
      <w:proofErr w:type="spellEnd"/>
      <w:r w:rsidRPr="00D04ABE">
        <w:rPr>
          <w:lang w:val="en-US"/>
        </w:rPr>
        <w:t>.)')</w:t>
      </w:r>
    </w:p>
    <w:p w14:paraId="5F273DD9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spellStart"/>
      <w:proofErr w:type="gramStart"/>
      <w:r w:rsidRPr="00D04ABE">
        <w:rPr>
          <w:lang w:val="en-US"/>
        </w:rPr>
        <w:t>xlabel</w:t>
      </w:r>
      <w:proofErr w:type="spellEnd"/>
      <w:r w:rsidRPr="00FA7335">
        <w:t>(</w:t>
      </w:r>
      <w:proofErr w:type="gramEnd"/>
      <w:r w:rsidRPr="00FA7335">
        <w:t>'Итерации (норм.)')</w:t>
      </w:r>
    </w:p>
    <w:p w14:paraId="7F7C9B1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ax.set_ylabel</w:t>
      </w:r>
      <w:proofErr w:type="spellEnd"/>
      <w:r w:rsidRPr="00D04ABE">
        <w:rPr>
          <w:lang w:val="en-US"/>
        </w:rPr>
        <w:t>('f(x) (</w:t>
      </w:r>
      <w:proofErr w:type="spellStart"/>
      <w:r w:rsidRPr="00D04ABE">
        <w:rPr>
          <w:lang w:val="en-US"/>
        </w:rPr>
        <w:t>норм</w:t>
      </w:r>
      <w:proofErr w:type="spellEnd"/>
      <w:r w:rsidRPr="00D04ABE">
        <w:rPr>
          <w:lang w:val="en-US"/>
        </w:rPr>
        <w:t>.)')</w:t>
      </w:r>
    </w:p>
    <w:p w14:paraId="6A5621A9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gramStart"/>
      <w:r w:rsidRPr="00D04ABE">
        <w:rPr>
          <w:lang w:val="en-US"/>
        </w:rPr>
        <w:t>title</w:t>
      </w:r>
      <w:r w:rsidRPr="00FA7335">
        <w:t>(</w:t>
      </w:r>
      <w:proofErr w:type="gramEnd"/>
      <w:r w:rsidRPr="00FA7335">
        <w:t>'Сходимость по значению функции (нормализованная)')</w:t>
      </w:r>
    </w:p>
    <w:p w14:paraId="055630A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=8)</w:t>
      </w:r>
    </w:p>
    <w:p w14:paraId="5696465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5E15949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CF1E035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 xml:space="preserve"># 2. Нарушение ограничений (НОРМИРОВАННОЕ по </w:t>
      </w:r>
      <w:r w:rsidRPr="00D04ABE">
        <w:rPr>
          <w:lang w:val="en-US"/>
        </w:rPr>
        <w:t>X</w:t>
      </w:r>
      <w:r w:rsidRPr="00FA7335">
        <w:t xml:space="preserve"> и </w:t>
      </w:r>
      <w:r w:rsidRPr="00D04ABE">
        <w:rPr>
          <w:lang w:val="en-US"/>
        </w:rPr>
        <w:t>Y</w:t>
      </w:r>
      <w:r w:rsidRPr="00FA7335">
        <w:t>)</w:t>
      </w:r>
    </w:p>
    <w:p w14:paraId="6633476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ax = </w:t>
      </w:r>
      <w:proofErr w:type="gramStart"/>
      <w:r w:rsidRPr="00D04ABE">
        <w:rPr>
          <w:lang w:val="en-US"/>
        </w:rPr>
        <w:t>axes[</w:t>
      </w:r>
      <w:proofErr w:type="gramEnd"/>
      <w:r w:rsidRPr="00D04ABE">
        <w:rPr>
          <w:lang w:val="en-US"/>
        </w:rPr>
        <w:t>0, 1]</w:t>
      </w:r>
    </w:p>
    <w:p w14:paraId="5847989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for (name, result), color in zip(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(), colors):</w:t>
      </w:r>
    </w:p>
    <w:p w14:paraId="4DB5554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in result and 'x' in result['history']:</w:t>
      </w:r>
    </w:p>
    <w:p w14:paraId="4094A99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violations = []</w:t>
      </w:r>
    </w:p>
    <w:p w14:paraId="223B76F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for x in 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'x']:</w:t>
      </w:r>
    </w:p>
    <w:p w14:paraId="5E501C3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g1 = </w:t>
      </w:r>
      <w:proofErr w:type="gramStart"/>
      <w:r w:rsidRPr="00D04ABE">
        <w:rPr>
          <w:lang w:val="en-US"/>
        </w:rPr>
        <w:t>x[0]*</w:t>
      </w:r>
      <w:proofErr w:type="gramEnd"/>
      <w:r w:rsidRPr="00D04ABE">
        <w:rPr>
          <w:lang w:val="en-US"/>
        </w:rPr>
        <w:t xml:space="preserve">*2 - </w:t>
      </w:r>
      <w:proofErr w:type="gramStart"/>
      <w:r w:rsidRPr="00D04ABE">
        <w:rPr>
          <w:lang w:val="en-US"/>
        </w:rPr>
        <w:t>x[1]*</w:t>
      </w:r>
      <w:proofErr w:type="gramEnd"/>
      <w:r w:rsidRPr="00D04ABE">
        <w:rPr>
          <w:lang w:val="en-US"/>
        </w:rPr>
        <w:t>*2 - 3</w:t>
      </w:r>
    </w:p>
    <w:p w14:paraId="4257BAE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g2 = -</w:t>
      </w:r>
      <w:proofErr w:type="gramStart"/>
      <w:r w:rsidRPr="00D04ABE">
        <w:rPr>
          <w:lang w:val="en-US"/>
        </w:rPr>
        <w:t>x[</w:t>
      </w:r>
      <w:proofErr w:type="gramEnd"/>
      <w:r w:rsidRPr="00D04ABE">
        <w:rPr>
          <w:lang w:val="en-US"/>
        </w:rPr>
        <w:t>0]</w:t>
      </w:r>
    </w:p>
    <w:p w14:paraId="3AA9337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g3 = -</w:t>
      </w:r>
      <w:proofErr w:type="gramStart"/>
      <w:r w:rsidRPr="00D04ABE">
        <w:rPr>
          <w:lang w:val="en-US"/>
        </w:rPr>
        <w:t>x[</w:t>
      </w:r>
      <w:proofErr w:type="gramEnd"/>
      <w:r w:rsidRPr="00D04ABE">
        <w:rPr>
          <w:lang w:val="en-US"/>
        </w:rPr>
        <w:t>1]</w:t>
      </w:r>
    </w:p>
    <w:p w14:paraId="08281B0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r w:rsidRPr="00D04ABE">
        <w:rPr>
          <w:lang w:val="en-US"/>
        </w:rPr>
        <w:t>max_violation</w:t>
      </w:r>
      <w:proofErr w:type="spellEnd"/>
      <w:r w:rsidRPr="00D04ABE">
        <w:rPr>
          <w:lang w:val="en-US"/>
        </w:rPr>
        <w:t xml:space="preserve"> = </w:t>
      </w:r>
      <w:proofErr w:type="gramStart"/>
      <w:r w:rsidRPr="00D04ABE">
        <w:rPr>
          <w:lang w:val="en-US"/>
        </w:rPr>
        <w:t>max(</w:t>
      </w:r>
      <w:proofErr w:type="gramEnd"/>
      <w:r w:rsidRPr="00D04ABE">
        <w:rPr>
          <w:lang w:val="en-US"/>
        </w:rPr>
        <w:t>0, g1, g2, g3)</w:t>
      </w:r>
    </w:p>
    <w:p w14:paraId="05A170E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proofErr w:type="gramStart"/>
      <w:r w:rsidRPr="00D04ABE">
        <w:rPr>
          <w:lang w:val="en-US"/>
        </w:rPr>
        <w:t>violations.append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max_violation</w:t>
      </w:r>
      <w:proofErr w:type="spellEnd"/>
      <w:r w:rsidRPr="00D04ABE">
        <w:rPr>
          <w:lang w:val="en-US"/>
        </w:rPr>
        <w:t xml:space="preserve"> / </w:t>
      </w:r>
      <w:proofErr w:type="spellStart"/>
      <w:r w:rsidRPr="00D04ABE">
        <w:rPr>
          <w:lang w:val="en-US"/>
        </w:rPr>
        <w:t>violation_max</w:t>
      </w:r>
      <w:proofErr w:type="spellEnd"/>
      <w:r w:rsidRPr="00D04ABE">
        <w:rPr>
          <w:lang w:val="en-US"/>
        </w:rPr>
        <w:t xml:space="preserve"> if </w:t>
      </w:r>
      <w:proofErr w:type="spellStart"/>
      <w:r w:rsidRPr="00D04ABE">
        <w:rPr>
          <w:lang w:val="en-US"/>
        </w:rPr>
        <w:t>violation_max</w:t>
      </w:r>
      <w:proofErr w:type="spellEnd"/>
      <w:r w:rsidRPr="00D04ABE">
        <w:rPr>
          <w:lang w:val="en-US"/>
        </w:rPr>
        <w:t xml:space="preserve"> &gt; 0 else 0)</w:t>
      </w:r>
    </w:p>
    <w:p w14:paraId="1D74F87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2B6D40C1" w14:textId="77777777" w:rsidR="00D04ABE" w:rsidRPr="00FA7335" w:rsidRDefault="00D04ABE" w:rsidP="001B0C9D">
      <w:r w:rsidRPr="00D04ABE">
        <w:rPr>
          <w:lang w:val="en-US"/>
        </w:rPr>
        <w:t xml:space="preserve">            </w:t>
      </w:r>
      <w:r w:rsidRPr="00FA7335">
        <w:t xml:space="preserve"># Нормализация </w:t>
      </w:r>
      <w:r w:rsidRPr="00D04ABE">
        <w:rPr>
          <w:lang w:val="en-US"/>
        </w:rPr>
        <w:t>X</w:t>
      </w:r>
      <w:r w:rsidRPr="00FA7335">
        <w:t xml:space="preserve"> (итерации) к [0, 1]</w:t>
      </w:r>
    </w:p>
    <w:p w14:paraId="1959FD30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n</w:t>
      </w:r>
      <w:r w:rsidRPr="00FA7335">
        <w:t>_</w:t>
      </w:r>
      <w:r w:rsidRPr="00D04ABE">
        <w:rPr>
          <w:lang w:val="en-US"/>
        </w:rPr>
        <w:t>iter</w:t>
      </w:r>
      <w:r w:rsidRPr="00FA7335">
        <w:t xml:space="preserve"> = </w:t>
      </w:r>
      <w:proofErr w:type="spellStart"/>
      <w:r w:rsidRPr="00D04ABE">
        <w:rPr>
          <w:lang w:val="en-US"/>
        </w:rPr>
        <w:t>len</w:t>
      </w:r>
      <w:proofErr w:type="spellEnd"/>
      <w:r w:rsidRPr="00FA7335">
        <w:t>(</w:t>
      </w:r>
      <w:r w:rsidRPr="00D04ABE">
        <w:rPr>
          <w:lang w:val="en-US"/>
        </w:rPr>
        <w:t>violations</w:t>
      </w:r>
      <w:r w:rsidRPr="00FA7335">
        <w:t>)</w:t>
      </w:r>
    </w:p>
    <w:p w14:paraId="2C52E27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x_norm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n_iter</w:t>
      </w:r>
      <w:proofErr w:type="spellEnd"/>
      <w:r w:rsidRPr="00D04ABE">
        <w:rPr>
          <w:lang w:val="en-US"/>
        </w:rPr>
        <w:t>)</w:t>
      </w:r>
    </w:p>
    <w:p w14:paraId="02C5F84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7FD151A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x_norm</w:t>
      </w:r>
      <w:proofErr w:type="spellEnd"/>
      <w:r w:rsidRPr="00D04ABE">
        <w:rPr>
          <w:lang w:val="en-US"/>
        </w:rPr>
        <w:t>, violations, label=name, linewidth=2, color=color)</w:t>
      </w:r>
    </w:p>
    <w:p w14:paraId="1C35E8B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B2E2AEB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spellStart"/>
      <w:proofErr w:type="gramStart"/>
      <w:r w:rsidRPr="00D04ABE">
        <w:rPr>
          <w:lang w:val="en-US"/>
        </w:rPr>
        <w:t>xlabel</w:t>
      </w:r>
      <w:proofErr w:type="spellEnd"/>
      <w:r w:rsidRPr="00FA7335">
        <w:t>(</w:t>
      </w:r>
      <w:proofErr w:type="gramEnd"/>
      <w:r w:rsidRPr="00FA7335">
        <w:t>'Итерации (норм.)')</w:t>
      </w:r>
    </w:p>
    <w:p w14:paraId="1531632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'max violation (</w:t>
      </w:r>
      <w:proofErr w:type="spellStart"/>
      <w:r w:rsidRPr="00D04ABE">
        <w:rPr>
          <w:lang w:val="en-US"/>
        </w:rPr>
        <w:t>норм</w:t>
      </w:r>
      <w:proofErr w:type="spellEnd"/>
      <w:r w:rsidRPr="00D04ABE">
        <w:rPr>
          <w:lang w:val="en-US"/>
        </w:rPr>
        <w:t>.)')</w:t>
      </w:r>
    </w:p>
    <w:p w14:paraId="22B654BF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gramStart"/>
      <w:r w:rsidRPr="00D04ABE">
        <w:rPr>
          <w:lang w:val="en-US"/>
        </w:rPr>
        <w:t>title</w:t>
      </w:r>
      <w:r w:rsidRPr="00FA7335">
        <w:t>(</w:t>
      </w:r>
      <w:proofErr w:type="gramEnd"/>
      <w:r w:rsidRPr="00FA7335">
        <w:t>'Нарушение ограничений (нормализованное)')</w:t>
      </w:r>
    </w:p>
    <w:p w14:paraId="47DDDAF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=8)</w:t>
      </w:r>
    </w:p>
    <w:p w14:paraId="2526C6D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5BA7296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6EB511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3. </w:t>
      </w:r>
      <w:proofErr w:type="spellStart"/>
      <w:r w:rsidRPr="00D04ABE">
        <w:rPr>
          <w:lang w:val="en-US"/>
        </w:rPr>
        <w:t>Параметр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штрафа</w:t>
      </w:r>
      <w:proofErr w:type="spellEnd"/>
      <w:r w:rsidRPr="00D04ABE">
        <w:rPr>
          <w:lang w:val="en-US"/>
        </w:rPr>
        <w:t xml:space="preserve"> r</w:t>
      </w:r>
    </w:p>
    <w:p w14:paraId="7C91E96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ax = </w:t>
      </w:r>
      <w:proofErr w:type="gramStart"/>
      <w:r w:rsidRPr="00D04ABE">
        <w:rPr>
          <w:lang w:val="en-US"/>
        </w:rPr>
        <w:t>axes[</w:t>
      </w:r>
      <w:proofErr w:type="gramEnd"/>
      <w:r w:rsidRPr="00D04ABE">
        <w:rPr>
          <w:lang w:val="en-US"/>
        </w:rPr>
        <w:t>1, 0]</w:t>
      </w:r>
    </w:p>
    <w:p w14:paraId="04B48B7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has_r</w:t>
      </w:r>
      <w:proofErr w:type="spellEnd"/>
      <w:r w:rsidRPr="00D04ABE">
        <w:rPr>
          <w:lang w:val="en-US"/>
        </w:rPr>
        <w:t xml:space="preserve"> = False</w:t>
      </w:r>
    </w:p>
    <w:p w14:paraId="1D56DC6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for (name, result), color in zip(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(), colors):</w:t>
      </w:r>
    </w:p>
    <w:p w14:paraId="2852072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in result and 'r' in result['history']:</w:t>
      </w:r>
    </w:p>
    <w:p w14:paraId="6DEA262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has_r</w:t>
      </w:r>
      <w:proofErr w:type="spellEnd"/>
      <w:r w:rsidRPr="00D04ABE">
        <w:rPr>
          <w:lang w:val="en-US"/>
        </w:rPr>
        <w:t xml:space="preserve"> = True</w:t>
      </w:r>
    </w:p>
    <w:p w14:paraId="4AC7B4F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r_history</w:t>
      </w:r>
      <w:proofErr w:type="spellEnd"/>
      <w:r w:rsidRPr="00D04ABE">
        <w:rPr>
          <w:lang w:val="en-US"/>
        </w:rPr>
        <w:t xml:space="preserve"> = 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'r']</w:t>
      </w:r>
    </w:p>
    <w:p w14:paraId="6A75295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# </w:t>
      </w:r>
      <w:proofErr w:type="spellStart"/>
      <w:r w:rsidRPr="00D04ABE">
        <w:rPr>
          <w:lang w:val="en-US"/>
        </w:rPr>
        <w:t>Нормализация</w:t>
      </w:r>
      <w:proofErr w:type="spellEnd"/>
      <w:r w:rsidRPr="00D04ABE">
        <w:rPr>
          <w:lang w:val="en-US"/>
        </w:rPr>
        <w:t xml:space="preserve"> X</w:t>
      </w:r>
    </w:p>
    <w:p w14:paraId="2BBFB36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n_iter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r_history</w:t>
      </w:r>
      <w:proofErr w:type="spellEnd"/>
      <w:r w:rsidRPr="00D04ABE">
        <w:rPr>
          <w:lang w:val="en-US"/>
        </w:rPr>
        <w:t>)</w:t>
      </w:r>
    </w:p>
    <w:p w14:paraId="7451D36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x_norm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n_iter</w:t>
      </w:r>
      <w:proofErr w:type="spellEnd"/>
      <w:r w:rsidRPr="00D04ABE">
        <w:rPr>
          <w:lang w:val="en-US"/>
        </w:rPr>
        <w:t>)</w:t>
      </w:r>
    </w:p>
    <w:p w14:paraId="0228DD1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ax.semilogy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x_norm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r_history</w:t>
      </w:r>
      <w:proofErr w:type="spellEnd"/>
      <w:r w:rsidRPr="00D04ABE">
        <w:rPr>
          <w:lang w:val="en-US"/>
        </w:rPr>
        <w:t>, label=name, linewidth=2, color=color)</w:t>
      </w:r>
    </w:p>
    <w:p w14:paraId="74B72CD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2406B1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has_r</w:t>
      </w:r>
      <w:proofErr w:type="spellEnd"/>
      <w:r w:rsidRPr="00D04ABE">
        <w:rPr>
          <w:lang w:val="en-US"/>
        </w:rPr>
        <w:t>:</w:t>
      </w:r>
    </w:p>
    <w:p w14:paraId="6C58E4E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xlabel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'</w:t>
      </w:r>
      <w:proofErr w:type="spellStart"/>
      <w:r w:rsidRPr="00D04ABE">
        <w:rPr>
          <w:lang w:val="en-US"/>
        </w:rPr>
        <w:t>Итерации</w:t>
      </w:r>
      <w:proofErr w:type="spellEnd"/>
      <w:r w:rsidRPr="00D04ABE">
        <w:rPr>
          <w:lang w:val="en-US"/>
        </w:rPr>
        <w:t xml:space="preserve"> (</w:t>
      </w:r>
      <w:proofErr w:type="spellStart"/>
      <w:r w:rsidRPr="00D04ABE">
        <w:rPr>
          <w:lang w:val="en-US"/>
        </w:rPr>
        <w:t>норм</w:t>
      </w:r>
      <w:proofErr w:type="spellEnd"/>
      <w:r w:rsidRPr="00D04ABE">
        <w:rPr>
          <w:lang w:val="en-US"/>
        </w:rPr>
        <w:t>.)')</w:t>
      </w:r>
    </w:p>
    <w:p w14:paraId="2952A82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'r (</w:t>
      </w:r>
      <w:proofErr w:type="spellStart"/>
      <w:r w:rsidRPr="00D04ABE">
        <w:rPr>
          <w:lang w:val="en-US"/>
        </w:rPr>
        <w:t>лог</w:t>
      </w:r>
      <w:proofErr w:type="spellEnd"/>
      <w:r w:rsidRPr="00D04ABE">
        <w:rPr>
          <w:lang w:val="en-US"/>
        </w:rPr>
        <w:t>)')</w:t>
      </w:r>
    </w:p>
    <w:p w14:paraId="630963B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title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'</w:t>
      </w:r>
      <w:proofErr w:type="spellStart"/>
      <w:r w:rsidRPr="00D04ABE">
        <w:rPr>
          <w:lang w:val="en-US"/>
        </w:rPr>
        <w:t>Параметр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штрафа</w:t>
      </w:r>
      <w:proofErr w:type="spellEnd"/>
      <w:r w:rsidRPr="00D04ABE">
        <w:rPr>
          <w:lang w:val="en-US"/>
        </w:rPr>
        <w:t>')</w:t>
      </w:r>
    </w:p>
    <w:p w14:paraId="7A42456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=8)</w:t>
      </w:r>
    </w:p>
    <w:p w14:paraId="5B6C906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6EEC842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else:</w:t>
      </w:r>
    </w:p>
    <w:p w14:paraId="0295AF1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</w:t>
      </w:r>
      <w:proofErr w:type="gramStart"/>
      <w:r w:rsidRPr="00D04ABE">
        <w:rPr>
          <w:lang w:val="en-US"/>
        </w:rPr>
        <w:t>text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0.5, 0.5, '</w:t>
      </w:r>
      <w:proofErr w:type="spellStart"/>
      <w:r w:rsidRPr="00D04ABE">
        <w:rPr>
          <w:lang w:val="en-US"/>
        </w:rPr>
        <w:t>Параметр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r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не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используется</w:t>
      </w:r>
      <w:proofErr w:type="spellEnd"/>
      <w:r w:rsidRPr="00D04ABE">
        <w:rPr>
          <w:lang w:val="en-US"/>
        </w:rPr>
        <w:t xml:space="preserve">', ha='center', </w:t>
      </w:r>
      <w:proofErr w:type="spellStart"/>
      <w:r w:rsidRPr="00D04ABE">
        <w:rPr>
          <w:lang w:val="en-US"/>
        </w:rPr>
        <w:t>va</w:t>
      </w:r>
      <w:proofErr w:type="spellEnd"/>
      <w:r w:rsidRPr="00D04ABE">
        <w:rPr>
          <w:lang w:val="en-US"/>
        </w:rPr>
        <w:t>='center')</w:t>
      </w:r>
    </w:p>
    <w:p w14:paraId="436BF68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FDD70B7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 xml:space="preserve"># 4. Время </w:t>
      </w:r>
      <w:r w:rsidRPr="00D04ABE">
        <w:rPr>
          <w:lang w:val="en-US"/>
        </w:rPr>
        <w:t>vs</w:t>
      </w:r>
      <w:r w:rsidRPr="00FA7335">
        <w:t xml:space="preserve"> Точность</w:t>
      </w:r>
    </w:p>
    <w:p w14:paraId="0D39D488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ax</w:t>
      </w:r>
      <w:r w:rsidRPr="00FA7335">
        <w:t xml:space="preserve"> = </w:t>
      </w:r>
      <w:proofErr w:type="gramStart"/>
      <w:r w:rsidRPr="00D04ABE">
        <w:rPr>
          <w:lang w:val="en-US"/>
        </w:rPr>
        <w:t>axes</w:t>
      </w:r>
      <w:r w:rsidRPr="00FA7335">
        <w:t>[</w:t>
      </w:r>
      <w:proofErr w:type="gramEnd"/>
      <w:r w:rsidRPr="00FA7335">
        <w:t>1, 1]</w:t>
      </w:r>
    </w:p>
    <w:p w14:paraId="7E9B13C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times = [results[name]['time'] for name in </w:t>
      </w:r>
      <w:proofErr w:type="spellStart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>]</w:t>
      </w:r>
    </w:p>
    <w:p w14:paraId="1E52F09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f_stars</w:t>
      </w:r>
      <w:proofErr w:type="spellEnd"/>
      <w:r w:rsidRPr="00D04ABE">
        <w:rPr>
          <w:lang w:val="en-US"/>
        </w:rPr>
        <w:t xml:space="preserve"> = [results[name]['</w:t>
      </w:r>
      <w:proofErr w:type="spellStart"/>
      <w:r w:rsidRPr="00D04ABE">
        <w:rPr>
          <w:lang w:val="en-US"/>
        </w:rPr>
        <w:t>f_star</w:t>
      </w:r>
      <w:proofErr w:type="spellEnd"/>
      <w:r w:rsidRPr="00D04ABE">
        <w:rPr>
          <w:lang w:val="en-US"/>
        </w:rPr>
        <w:t xml:space="preserve">'] for name in </w:t>
      </w:r>
      <w:proofErr w:type="spellStart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>]</w:t>
      </w:r>
    </w:p>
    <w:p w14:paraId="6EE3CFE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34ABB9F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bars = </w:t>
      </w:r>
      <w:proofErr w:type="spellStart"/>
      <w:proofErr w:type="gramStart"/>
      <w:r w:rsidRPr="00D04ABE">
        <w:rPr>
          <w:lang w:val="en-US"/>
        </w:rPr>
        <w:t>ax.bar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>, times, color=colors, alpha=0.8)</w:t>
      </w:r>
    </w:p>
    <w:p w14:paraId="3B0A2C0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'</w:t>
      </w:r>
      <w:proofErr w:type="spellStart"/>
      <w:r w:rsidRPr="00D04ABE">
        <w:rPr>
          <w:lang w:val="en-US"/>
        </w:rPr>
        <w:t>Время</w:t>
      </w:r>
      <w:proofErr w:type="spellEnd"/>
      <w:r w:rsidRPr="00D04ABE">
        <w:rPr>
          <w:lang w:val="en-US"/>
        </w:rPr>
        <w:t xml:space="preserve"> (</w:t>
      </w:r>
      <w:proofErr w:type="spellStart"/>
      <w:r w:rsidRPr="00D04ABE">
        <w:rPr>
          <w:lang w:val="en-US"/>
        </w:rPr>
        <w:t>сек</w:t>
      </w:r>
      <w:proofErr w:type="spellEnd"/>
      <w:r w:rsidRPr="00D04ABE">
        <w:rPr>
          <w:lang w:val="en-US"/>
        </w:rPr>
        <w:t>)')</w:t>
      </w:r>
    </w:p>
    <w:p w14:paraId="104890BE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gramStart"/>
      <w:r w:rsidRPr="00D04ABE">
        <w:rPr>
          <w:lang w:val="en-US"/>
        </w:rPr>
        <w:t>title</w:t>
      </w:r>
      <w:r w:rsidRPr="00FA7335">
        <w:t>(</w:t>
      </w:r>
      <w:proofErr w:type="gramEnd"/>
      <w:r w:rsidRPr="00FA7335">
        <w:t>'Время выполнения')</w:t>
      </w:r>
    </w:p>
    <w:p w14:paraId="4AE58E5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ax.tick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params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axis='x', rotation=45)</w:t>
      </w:r>
    </w:p>
    <w:p w14:paraId="63922D6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9E43F5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for bar, </w:t>
      </w:r>
      <w:proofErr w:type="spellStart"/>
      <w:r w:rsidRPr="00D04ABE">
        <w:rPr>
          <w:lang w:val="en-US"/>
        </w:rPr>
        <w:t>val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f_val</w:t>
      </w:r>
      <w:proofErr w:type="spellEnd"/>
      <w:r w:rsidRPr="00D04ABE">
        <w:rPr>
          <w:lang w:val="en-US"/>
        </w:rPr>
        <w:t xml:space="preserve"> in </w:t>
      </w:r>
      <w:proofErr w:type="gramStart"/>
      <w:r w:rsidRPr="00D04ABE">
        <w:rPr>
          <w:lang w:val="en-US"/>
        </w:rPr>
        <w:t>zip(</w:t>
      </w:r>
      <w:proofErr w:type="gramEnd"/>
      <w:r w:rsidRPr="00D04ABE">
        <w:rPr>
          <w:lang w:val="en-US"/>
        </w:rPr>
        <w:t xml:space="preserve">bars, times, </w:t>
      </w:r>
      <w:proofErr w:type="spellStart"/>
      <w:r w:rsidRPr="00D04ABE">
        <w:rPr>
          <w:lang w:val="en-US"/>
        </w:rPr>
        <w:t>f_stars</w:t>
      </w:r>
      <w:proofErr w:type="spellEnd"/>
      <w:r w:rsidRPr="00D04ABE">
        <w:rPr>
          <w:lang w:val="en-US"/>
        </w:rPr>
        <w:t>):</w:t>
      </w:r>
    </w:p>
    <w:p w14:paraId="445F3A5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ax.text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bar.get_</w:t>
      </w:r>
      <w:proofErr w:type="gramStart"/>
      <w:r w:rsidRPr="00D04ABE">
        <w:rPr>
          <w:lang w:val="en-US"/>
        </w:rPr>
        <w:t>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 + </w:t>
      </w:r>
      <w:proofErr w:type="spellStart"/>
      <w:r w:rsidRPr="00D04ABE">
        <w:rPr>
          <w:lang w:val="en-US"/>
        </w:rPr>
        <w:t>bar.get_</w:t>
      </w:r>
      <w:proofErr w:type="gramStart"/>
      <w:r w:rsidRPr="00D04ABE">
        <w:rPr>
          <w:lang w:val="en-US"/>
        </w:rPr>
        <w:t>width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)/2, </w:t>
      </w:r>
      <w:proofErr w:type="spellStart"/>
      <w:r w:rsidRPr="00D04ABE">
        <w:rPr>
          <w:lang w:val="en-US"/>
        </w:rPr>
        <w:t>bar.get_</w:t>
      </w:r>
      <w:proofErr w:type="gramStart"/>
      <w:r w:rsidRPr="00D04ABE">
        <w:rPr>
          <w:lang w:val="en-US"/>
        </w:rPr>
        <w:t>height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 + 0.001, </w:t>
      </w:r>
    </w:p>
    <w:p w14:paraId="144EAD2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f'{val:.3</w:t>
      </w:r>
      <w:proofErr w:type="gramStart"/>
      <w:r w:rsidRPr="00D04ABE">
        <w:rPr>
          <w:lang w:val="en-US"/>
        </w:rPr>
        <w:t>f}с</w:t>
      </w:r>
      <w:proofErr w:type="gramEnd"/>
      <w:r w:rsidRPr="00D04ABE">
        <w:rPr>
          <w:lang w:val="en-US"/>
        </w:rPr>
        <w:t>\</w:t>
      </w:r>
      <w:proofErr w:type="spellStart"/>
      <w:r w:rsidRPr="00D04ABE">
        <w:rPr>
          <w:lang w:val="en-US"/>
        </w:rPr>
        <w:t>nf</w:t>
      </w:r>
      <w:proofErr w:type="spellEnd"/>
      <w:r w:rsidRPr="00D04ABE">
        <w:rPr>
          <w:lang w:val="en-US"/>
        </w:rPr>
        <w:t xml:space="preserve">={f_val:.2f}', ha='center', </w:t>
      </w:r>
      <w:proofErr w:type="spellStart"/>
      <w:r w:rsidRPr="00D04ABE">
        <w:rPr>
          <w:lang w:val="en-US"/>
        </w:rPr>
        <w:t>va</w:t>
      </w:r>
      <w:proofErr w:type="spellEnd"/>
      <w:r w:rsidRPr="00D04ABE">
        <w:rPr>
          <w:lang w:val="en-US"/>
        </w:rPr>
        <w:t xml:space="preserve">='bottom',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=8)</w:t>
      </w:r>
    </w:p>
    <w:p w14:paraId="29562AF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9BBA94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</w:t>
      </w:r>
    </w:p>
    <w:p w14:paraId="5F5A480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589638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22BCBE2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3DD71B1C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D04ABE">
        <w:rPr>
          <w:lang w:val="en-US"/>
        </w:rPr>
        <w:t>f</w:t>
      </w:r>
      <w:r w:rsidRPr="00FA7335">
        <w:t>"Графики сходимости сохранены в '{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}'")</w:t>
      </w:r>
    </w:p>
    <w:p w14:paraId="0037C536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695596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5A935B0C" w14:textId="77777777" w:rsidR="00D04ABE" w:rsidRPr="00D04ABE" w:rsidRDefault="00D04ABE" w:rsidP="001B0C9D">
      <w:pPr>
        <w:rPr>
          <w:lang w:val="en-US"/>
        </w:rPr>
      </w:pPr>
    </w:p>
    <w:p w14:paraId="6218BE0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plot_constraints_</w:t>
      </w:r>
      <w:proofErr w:type="gramStart"/>
      <w:r w:rsidRPr="00D04ABE">
        <w:rPr>
          <w:lang w:val="en-US"/>
        </w:rPr>
        <w:t>check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results: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6A3F67F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1D834804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506E9586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проверку ограничений для лучших решений.</w:t>
      </w:r>
    </w:p>
    <w:p w14:paraId="3D6B07E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4E1A002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fig, ax = </w:t>
      </w:r>
      <w:proofErr w:type="spellStart"/>
      <w:proofErr w:type="gramStart"/>
      <w:r w:rsidRPr="00D04ABE">
        <w:rPr>
          <w:lang w:val="en-US"/>
        </w:rPr>
        <w:t>plt.subplots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>12, 6))</w:t>
      </w:r>
    </w:p>
    <w:p w14:paraId="5685BC7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39B7C8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 xml:space="preserve"> = list(</w:t>
      </w:r>
      <w:proofErr w:type="spellStart"/>
      <w:proofErr w:type="gramStart"/>
      <w:r w:rsidRPr="00D04ABE">
        <w:rPr>
          <w:lang w:val="en-US"/>
        </w:rPr>
        <w:t>results.keys</w:t>
      </w:r>
      <w:proofErr w:type="spellEnd"/>
      <w:proofErr w:type="gramEnd"/>
      <w:r w:rsidRPr="00D04ABE">
        <w:rPr>
          <w:lang w:val="en-US"/>
        </w:rPr>
        <w:t>())</w:t>
      </w:r>
    </w:p>
    <w:p w14:paraId="5F04ADA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colors = list(</w:t>
      </w:r>
      <w:proofErr w:type="spellStart"/>
      <w:r w:rsidRPr="00D04ABE">
        <w:rPr>
          <w:lang w:val="en-US"/>
        </w:rPr>
        <w:t>cm.get_cmap</w:t>
      </w:r>
      <w:proofErr w:type="spellEnd"/>
      <w:r w:rsidRPr="00D04ABE">
        <w:rPr>
          <w:lang w:val="en-US"/>
        </w:rPr>
        <w:t>('tab10</w:t>
      </w:r>
      <w:proofErr w:type="gramStart"/>
      <w:r w:rsidRPr="00D04ABE">
        <w:rPr>
          <w:lang w:val="en-US"/>
        </w:rPr>
        <w:t>')(</w:t>
      </w:r>
      <w:proofErr w:type="spell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>))))</w:t>
      </w:r>
    </w:p>
    <w:p w14:paraId="518656A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9B80C7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n_constraints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(constraints)</w:t>
      </w:r>
    </w:p>
    <w:p w14:paraId="14C3982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 = </w:t>
      </w:r>
      <w:proofErr w:type="spellStart"/>
      <w:proofErr w:type="gramStart"/>
      <w:r w:rsidRPr="00D04ABE">
        <w:rPr>
          <w:lang w:val="en-US"/>
        </w:rPr>
        <w:t>np.arange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n_constraints</w:t>
      </w:r>
      <w:proofErr w:type="spellEnd"/>
      <w:r w:rsidRPr="00D04ABE">
        <w:rPr>
          <w:lang w:val="en-US"/>
        </w:rPr>
        <w:t>)</w:t>
      </w:r>
    </w:p>
    <w:p w14:paraId="2EB12FB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width = 0.8 /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method_names</w:t>
      </w:r>
      <w:proofErr w:type="spellEnd"/>
      <w:r w:rsidRPr="00D04ABE">
        <w:rPr>
          <w:lang w:val="en-US"/>
        </w:rPr>
        <w:t>)</w:t>
      </w:r>
    </w:p>
    <w:p w14:paraId="5E7F682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8CA70C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, (name, result) in enumerate(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()):</w:t>
      </w:r>
    </w:p>
    <w:p w14:paraId="6954BA3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 xml:space="preserve"> = result['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']</w:t>
      </w:r>
    </w:p>
    <w:p w14:paraId="72788D7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g_values</w:t>
      </w:r>
      <w:proofErr w:type="spellEnd"/>
      <w:r w:rsidRPr="00D04ABE">
        <w:rPr>
          <w:lang w:val="en-US"/>
        </w:rPr>
        <w:t xml:space="preserve"> = [g(</w:t>
      </w:r>
      <w:proofErr w:type="spellStart"/>
      <w:r w:rsidRPr="00D04ABE">
        <w:rPr>
          <w:lang w:val="en-US"/>
        </w:rPr>
        <w:t>x_star</w:t>
      </w:r>
      <w:proofErr w:type="spellEnd"/>
      <w:r w:rsidRPr="00D04ABE">
        <w:rPr>
          <w:lang w:val="en-US"/>
        </w:rPr>
        <w:t>) for g in constraints]</w:t>
      </w:r>
    </w:p>
    <w:p w14:paraId="15D91FD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45A7921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bars = </w:t>
      </w:r>
      <w:proofErr w:type="spellStart"/>
      <w:proofErr w:type="gramStart"/>
      <w:r w:rsidRPr="00D04ABE">
        <w:rPr>
          <w:lang w:val="en-US"/>
        </w:rPr>
        <w:t>ax.bar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x +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*width - 0.4, </w:t>
      </w:r>
      <w:proofErr w:type="spellStart"/>
      <w:r w:rsidRPr="00D04ABE">
        <w:rPr>
          <w:lang w:val="en-US"/>
        </w:rPr>
        <w:t>g_values</w:t>
      </w:r>
      <w:proofErr w:type="spellEnd"/>
      <w:r w:rsidRPr="00D04ABE">
        <w:rPr>
          <w:lang w:val="en-US"/>
        </w:rPr>
        <w:t>, width, label=name, color=colors[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>], alpha=0.8)</w:t>
      </w:r>
    </w:p>
    <w:p w14:paraId="489C300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AEC6FA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# </w:t>
      </w:r>
      <w:proofErr w:type="spellStart"/>
      <w:r w:rsidRPr="00D04ABE">
        <w:rPr>
          <w:lang w:val="en-US"/>
        </w:rPr>
        <w:t>Добавляем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значения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над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столбцами</w:t>
      </w:r>
      <w:proofErr w:type="spellEnd"/>
    </w:p>
    <w:p w14:paraId="4B8499C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for bar, </w:t>
      </w:r>
      <w:proofErr w:type="spellStart"/>
      <w:r w:rsidRPr="00D04ABE">
        <w:rPr>
          <w:lang w:val="en-US"/>
        </w:rPr>
        <w:t>g_val</w:t>
      </w:r>
      <w:proofErr w:type="spellEnd"/>
      <w:r w:rsidRPr="00D04ABE">
        <w:rPr>
          <w:lang w:val="en-US"/>
        </w:rPr>
        <w:t xml:space="preserve"> in </w:t>
      </w:r>
      <w:proofErr w:type="gramStart"/>
      <w:r w:rsidRPr="00D04ABE">
        <w:rPr>
          <w:lang w:val="en-US"/>
        </w:rPr>
        <w:t>zip(</w:t>
      </w:r>
      <w:proofErr w:type="gramEnd"/>
      <w:r w:rsidRPr="00D04ABE">
        <w:rPr>
          <w:lang w:val="en-US"/>
        </w:rPr>
        <w:t xml:space="preserve">bars, </w:t>
      </w:r>
      <w:proofErr w:type="spellStart"/>
      <w:r w:rsidRPr="00D04ABE">
        <w:rPr>
          <w:lang w:val="en-US"/>
        </w:rPr>
        <w:t>g_values</w:t>
      </w:r>
      <w:proofErr w:type="spellEnd"/>
      <w:r w:rsidRPr="00D04ABE">
        <w:rPr>
          <w:lang w:val="en-US"/>
        </w:rPr>
        <w:t>):</w:t>
      </w:r>
    </w:p>
    <w:p w14:paraId="390C835F" w14:textId="77777777" w:rsidR="00D04ABE" w:rsidRPr="00FA7335" w:rsidRDefault="00D04ABE" w:rsidP="001B0C9D">
      <w:r w:rsidRPr="00D04ABE">
        <w:rPr>
          <w:lang w:val="en-US"/>
        </w:rPr>
        <w:t>            height</w:t>
      </w:r>
      <w:r w:rsidRPr="00FA7335">
        <w:t xml:space="preserve"> = </w:t>
      </w:r>
      <w:r w:rsidRPr="00D04ABE">
        <w:rPr>
          <w:lang w:val="en-US"/>
        </w:rPr>
        <w:t>bar</w:t>
      </w:r>
      <w:r w:rsidRPr="00FA7335">
        <w:t>.</w:t>
      </w:r>
      <w:r w:rsidRPr="00D04ABE">
        <w:rPr>
          <w:lang w:val="en-US"/>
        </w:rPr>
        <w:t>get</w:t>
      </w:r>
      <w:r w:rsidRPr="00FA7335">
        <w:t>_</w:t>
      </w:r>
      <w:proofErr w:type="gramStart"/>
      <w:r w:rsidRPr="00D04ABE">
        <w:rPr>
          <w:lang w:val="en-US"/>
        </w:rPr>
        <w:t>height</w:t>
      </w:r>
      <w:r w:rsidRPr="00FA7335">
        <w:t>(</w:t>
      </w:r>
      <w:proofErr w:type="gramEnd"/>
      <w:r w:rsidRPr="00FA7335">
        <w:t>)</w:t>
      </w:r>
    </w:p>
    <w:p w14:paraId="301894B3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Позиция текста зависит от знака значения</w:t>
      </w:r>
    </w:p>
    <w:p w14:paraId="3A0D71E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y_pos</w:t>
      </w:r>
      <w:proofErr w:type="spellEnd"/>
      <w:r w:rsidRPr="00D04ABE">
        <w:rPr>
          <w:lang w:val="en-US"/>
        </w:rPr>
        <w:t xml:space="preserve"> = height + (0.02 if height &gt;= 0 else -0.03)</w:t>
      </w:r>
    </w:p>
    <w:p w14:paraId="30D8048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va</w:t>
      </w:r>
      <w:proofErr w:type="spellEnd"/>
      <w:r w:rsidRPr="00D04ABE">
        <w:rPr>
          <w:lang w:val="en-US"/>
        </w:rPr>
        <w:t xml:space="preserve"> = 'bottom' if height &gt;= 0 else 'top'</w:t>
      </w:r>
    </w:p>
    <w:p w14:paraId="6A31DBA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15C442C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ax.text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bar.get_</w:t>
      </w:r>
      <w:proofErr w:type="gramStart"/>
      <w:r w:rsidRPr="00D04ABE">
        <w:rPr>
          <w:lang w:val="en-US"/>
        </w:rPr>
        <w:t>x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 + </w:t>
      </w:r>
      <w:proofErr w:type="spellStart"/>
      <w:r w:rsidRPr="00D04ABE">
        <w:rPr>
          <w:lang w:val="en-US"/>
        </w:rPr>
        <w:t>bar.get_</w:t>
      </w:r>
      <w:proofErr w:type="gramStart"/>
      <w:r w:rsidRPr="00D04ABE">
        <w:rPr>
          <w:lang w:val="en-US"/>
        </w:rPr>
        <w:t>width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)/2, </w:t>
      </w:r>
      <w:proofErr w:type="spellStart"/>
      <w:r w:rsidRPr="00D04ABE">
        <w:rPr>
          <w:lang w:val="en-US"/>
        </w:rPr>
        <w:t>y_pos</w:t>
      </w:r>
      <w:proofErr w:type="spellEnd"/>
      <w:r w:rsidRPr="00D04ABE">
        <w:rPr>
          <w:lang w:val="en-US"/>
        </w:rPr>
        <w:t xml:space="preserve">, </w:t>
      </w:r>
    </w:p>
    <w:p w14:paraId="25428D1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f'{g_val:.4f}', ha='center', </w:t>
      </w:r>
      <w:proofErr w:type="spellStart"/>
      <w:r w:rsidRPr="00D04ABE">
        <w:rPr>
          <w:lang w:val="en-US"/>
        </w:rPr>
        <w:t>va</w:t>
      </w:r>
      <w:proofErr w:type="spellEnd"/>
      <w:r w:rsidRPr="00D04ABE">
        <w:rPr>
          <w:lang w:val="en-US"/>
        </w:rPr>
        <w:t>=</w:t>
      </w:r>
      <w:proofErr w:type="spellStart"/>
      <w:r w:rsidRPr="00D04ABE">
        <w:rPr>
          <w:lang w:val="en-US"/>
        </w:rPr>
        <w:t>va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=7, rotation=45)</w:t>
      </w:r>
    </w:p>
    <w:p w14:paraId="052C233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94FF01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ax.axhline</w:t>
      </w:r>
      <w:proofErr w:type="spellEnd"/>
      <w:proofErr w:type="gramEnd"/>
      <w:r w:rsidRPr="00D04ABE">
        <w:rPr>
          <w:lang w:val="en-US"/>
        </w:rPr>
        <w:t xml:space="preserve">(y=0, color='red', </w:t>
      </w:r>
      <w:proofErr w:type="spellStart"/>
      <w:r w:rsidRPr="00D04ABE">
        <w:rPr>
          <w:lang w:val="en-US"/>
        </w:rPr>
        <w:t>linestyle</w:t>
      </w:r>
      <w:proofErr w:type="spellEnd"/>
      <w:r w:rsidRPr="00D04ABE">
        <w:rPr>
          <w:lang w:val="en-US"/>
        </w:rPr>
        <w:t>='-', linewidth=2, label='g(x)=0')</w:t>
      </w:r>
    </w:p>
    <w:p w14:paraId="5ABA668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</w:t>
      </w:r>
      <w:proofErr w:type="spellStart"/>
      <w:r w:rsidRPr="00D04ABE">
        <w:rPr>
          <w:lang w:val="en-US"/>
        </w:rPr>
        <w:t>ax.set_xlabel</w:t>
      </w:r>
      <w:proofErr w:type="spellEnd"/>
      <w:r w:rsidRPr="00D04ABE">
        <w:rPr>
          <w:lang w:val="en-US"/>
        </w:rPr>
        <w:t>('</w:t>
      </w:r>
      <w:proofErr w:type="spellStart"/>
      <w:r w:rsidRPr="00D04ABE">
        <w:rPr>
          <w:lang w:val="en-US"/>
        </w:rPr>
        <w:t>Ограничение</w:t>
      </w:r>
      <w:proofErr w:type="spellEnd"/>
      <w:r w:rsidRPr="00D04ABE">
        <w:rPr>
          <w:lang w:val="en-US"/>
        </w:rPr>
        <w:t>')</w:t>
      </w:r>
    </w:p>
    <w:p w14:paraId="3BFCA13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ax.set_ylabel</w:t>
      </w:r>
      <w:proofErr w:type="spellEnd"/>
      <w:r w:rsidRPr="00D04ABE">
        <w:rPr>
          <w:lang w:val="en-US"/>
        </w:rPr>
        <w:t>('g(x)')</w:t>
      </w:r>
    </w:p>
    <w:p w14:paraId="65C16FBA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gramStart"/>
      <w:r w:rsidRPr="00D04ABE">
        <w:rPr>
          <w:lang w:val="en-US"/>
        </w:rPr>
        <w:t>title</w:t>
      </w:r>
      <w:r w:rsidRPr="00FA7335">
        <w:t>(</w:t>
      </w:r>
      <w:proofErr w:type="gramEnd"/>
      <w:r w:rsidRPr="00FA7335">
        <w:t>'Проверка ограничений для найденных решений\</w:t>
      </w:r>
      <w:proofErr w:type="gramStart"/>
      <w:r w:rsidRPr="00D04ABE">
        <w:rPr>
          <w:lang w:val="en-US"/>
        </w:rPr>
        <w:t>n</w:t>
      </w:r>
      <w:r w:rsidRPr="00FA7335">
        <w:t>(</w:t>
      </w:r>
      <w:proofErr w:type="gramEnd"/>
      <w:r w:rsidRPr="00FA7335">
        <w:t>значения указаны над столбцами)')</w:t>
      </w:r>
    </w:p>
    <w:p w14:paraId="48E82DF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ax.set_xticks</w:t>
      </w:r>
      <w:proofErr w:type="spellEnd"/>
      <w:r w:rsidRPr="00D04ABE">
        <w:rPr>
          <w:lang w:val="en-US"/>
        </w:rPr>
        <w:t>(range(</w:t>
      </w:r>
      <w:proofErr w:type="spellStart"/>
      <w:r w:rsidRPr="00D04ABE">
        <w:rPr>
          <w:lang w:val="en-US"/>
        </w:rPr>
        <w:t>n_constraints</w:t>
      </w:r>
      <w:proofErr w:type="spellEnd"/>
      <w:r w:rsidRPr="00D04ABE">
        <w:rPr>
          <w:lang w:val="en-US"/>
        </w:rPr>
        <w:t>))</w:t>
      </w:r>
    </w:p>
    <w:p w14:paraId="0E38AFE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ax.set_xticklabels</w:t>
      </w:r>
      <w:proofErr w:type="spellEnd"/>
      <w:r w:rsidRPr="00D04ABE">
        <w:rPr>
          <w:lang w:val="en-US"/>
        </w:rPr>
        <w:t>([</w:t>
      </w:r>
      <w:proofErr w:type="spellStart"/>
      <w:r w:rsidRPr="00D04ABE">
        <w:rPr>
          <w:lang w:val="en-US"/>
        </w:rPr>
        <w:t>f'g</w:t>
      </w:r>
      <w:proofErr w:type="spellEnd"/>
      <w:r w:rsidRPr="00D04ABE">
        <w:rPr>
          <w:lang w:val="en-US"/>
        </w:rPr>
        <w:t xml:space="preserve">{i+1}'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n_constraints</w:t>
      </w:r>
      <w:proofErr w:type="spellEnd"/>
      <w:r w:rsidRPr="00D04ABE">
        <w:rPr>
          <w:lang w:val="en-US"/>
        </w:rPr>
        <w:t>)])</w:t>
      </w:r>
    </w:p>
    <w:p w14:paraId="2FC01F5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=8, loc='upper right')</w:t>
      </w:r>
    </w:p>
    <w:p w14:paraId="787EDC7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35DD94B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109FA46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</w:t>
      </w:r>
    </w:p>
    <w:p w14:paraId="5771B39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002A07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3FD2A01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0E54684D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D04ABE">
        <w:rPr>
          <w:lang w:val="en-US"/>
        </w:rPr>
        <w:t>f</w:t>
      </w:r>
      <w:r w:rsidRPr="00FA7335">
        <w:t>"Проверка ограничений сохранена в '{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}'")</w:t>
      </w:r>
    </w:p>
    <w:p w14:paraId="5732128F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36FEE7D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6C101E08" w14:textId="77777777" w:rsidR="00D04ABE" w:rsidRPr="00D04ABE" w:rsidRDefault="00D04ABE" w:rsidP="001B0C9D">
      <w:pPr>
        <w:rPr>
          <w:lang w:val="en-US"/>
        </w:rPr>
      </w:pPr>
    </w:p>
    <w:p w14:paraId="415D025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def plot_trajectories_2d_</w:t>
      </w:r>
      <w:proofErr w:type="gramStart"/>
      <w:r w:rsidRPr="00D04ABE">
        <w:rPr>
          <w:lang w:val="en-US"/>
        </w:rPr>
        <w:t>combined(</w:t>
      </w:r>
      <w:proofErr w:type="gramEnd"/>
      <w:r w:rsidRPr="00D04ABE">
        <w:rPr>
          <w:lang w:val="en-US"/>
        </w:rPr>
        <w:t xml:space="preserve">results: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282F403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                   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37C010F8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5E57C565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все траектории методов на одном 2</w:t>
      </w:r>
      <w:r w:rsidRPr="00D04ABE">
        <w:rPr>
          <w:lang w:val="en-US"/>
        </w:rPr>
        <w:t>D</w:t>
      </w:r>
      <w:r w:rsidRPr="00FA7335">
        <w:t xml:space="preserve"> графике (проекция </w:t>
      </w:r>
      <w:r w:rsidRPr="00D04ABE">
        <w:rPr>
          <w:lang w:val="en-US"/>
        </w:rPr>
        <w:t>x</w:t>
      </w:r>
      <w:r w:rsidRPr="00FA7335">
        <w:t>1-</w:t>
      </w:r>
      <w:r w:rsidRPr="00D04ABE">
        <w:rPr>
          <w:lang w:val="en-US"/>
        </w:rPr>
        <w:t>x</w:t>
      </w:r>
      <w:r w:rsidRPr="00FA7335">
        <w:t>2).</w:t>
      </w:r>
    </w:p>
    <w:p w14:paraId="683CA29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793627B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fig, ax = </w:t>
      </w:r>
      <w:proofErr w:type="spellStart"/>
      <w:proofErr w:type="gramStart"/>
      <w:r w:rsidRPr="00D04ABE">
        <w:rPr>
          <w:lang w:val="en-US"/>
        </w:rPr>
        <w:t>plt.subplots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>10, 8))</w:t>
      </w:r>
    </w:p>
    <w:p w14:paraId="2D9F4FE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3CA4862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# Область допустимых решений</w:t>
      </w:r>
    </w:p>
    <w:p w14:paraId="1247B929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</w:t>
      </w:r>
      <w:r w:rsidRPr="00FA7335">
        <w:t xml:space="preserve">1 = </w:t>
      </w:r>
      <w:proofErr w:type="gramStart"/>
      <w:r w:rsidRPr="00D04ABE">
        <w:rPr>
          <w:lang w:val="en-US"/>
        </w:rPr>
        <w:t>np</w:t>
      </w:r>
      <w:r w:rsidRPr="00FA7335">
        <w:t>.</w:t>
      </w:r>
      <w:proofErr w:type="spellStart"/>
      <w:r w:rsidRPr="00D04ABE">
        <w:rPr>
          <w:lang w:val="en-US"/>
        </w:rPr>
        <w:t>linspace</w:t>
      </w:r>
      <w:proofErr w:type="spellEnd"/>
      <w:proofErr w:type="gramEnd"/>
      <w:r w:rsidRPr="00FA7335">
        <w:t>(0, 1.5, 200)</w:t>
      </w:r>
    </w:p>
    <w:p w14:paraId="6497206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x2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(0, 1.5, 200)</w:t>
      </w:r>
    </w:p>
    <w:p w14:paraId="14C2E65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X1, X2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(x1, x2)</w:t>
      </w:r>
    </w:p>
    <w:p w14:paraId="140B3FB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E9749F6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# Для 2</w:t>
      </w:r>
      <w:r w:rsidRPr="00D04ABE">
        <w:rPr>
          <w:lang w:val="en-US"/>
        </w:rPr>
        <w:t>D</w:t>
      </w:r>
      <w:r w:rsidRPr="00FA7335">
        <w:t xml:space="preserve"> проекции фиксируем </w:t>
      </w:r>
      <w:r w:rsidRPr="00D04ABE">
        <w:rPr>
          <w:lang w:val="en-US"/>
        </w:rPr>
        <w:t>x</w:t>
      </w:r>
      <w:r w:rsidRPr="00FA7335">
        <w:t>3 = 1 (значение в точке минимума)</w:t>
      </w:r>
    </w:p>
    <w:p w14:paraId="5CFD21F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x3_fixed = 1.0</w:t>
      </w:r>
    </w:p>
    <w:p w14:paraId="760D7C3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E622DC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# g1: x1² - x2² - 3 ≤ 0</w:t>
      </w:r>
    </w:p>
    <w:p w14:paraId="178229B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Z1 = X1**2 - X2**2 - 3</w:t>
      </w:r>
    </w:p>
    <w:p w14:paraId="778835C3" w14:textId="77777777" w:rsidR="00D04ABE" w:rsidRPr="00D04ABE" w:rsidRDefault="00D04ABE" w:rsidP="001B0C9D">
      <w:pPr>
        <w:rPr>
          <w:lang w:val="en-US"/>
        </w:rPr>
      </w:pPr>
    </w:p>
    <w:p w14:paraId="3F836E9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# g2: -x1 ≤ 0 =&gt; x1 ≥ 0</w:t>
      </w:r>
    </w:p>
    <w:p w14:paraId="3035FD9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# g3: -x2 ≤ 0 =&gt; x2 ≥ 0</w:t>
      </w:r>
    </w:p>
    <w:p w14:paraId="224EF4F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feasible = (Z1 &lt;= 0) &amp; (X1 &gt;= 0) &amp; (X2 &gt;= 0)</w:t>
      </w:r>
    </w:p>
    <w:p w14:paraId="4A191A9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01D47A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ax.contourf</w:t>
      </w:r>
      <w:proofErr w:type="spellEnd"/>
      <w:proofErr w:type="gramEnd"/>
      <w:r w:rsidRPr="00D04ABE">
        <w:rPr>
          <w:lang w:val="en-US"/>
        </w:rPr>
        <w:t>(X1, X2, feasible,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0.5, 1], colors=['</w:t>
      </w:r>
      <w:proofErr w:type="spellStart"/>
      <w:r w:rsidRPr="00D04ABE">
        <w:rPr>
          <w:lang w:val="en-US"/>
        </w:rPr>
        <w:t>lightgreen</w:t>
      </w:r>
      <w:proofErr w:type="spellEnd"/>
      <w:r w:rsidRPr="00D04ABE">
        <w:rPr>
          <w:lang w:val="en-US"/>
        </w:rPr>
        <w:t>'], alpha=0.3)</w:t>
      </w:r>
    </w:p>
    <w:p w14:paraId="3E51B73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ax.contour</w:t>
      </w:r>
      <w:proofErr w:type="spellEnd"/>
      <w:proofErr w:type="gramEnd"/>
      <w:r w:rsidRPr="00D04ABE">
        <w:rPr>
          <w:lang w:val="en-US"/>
        </w:rPr>
        <w:t>(X1, X2, Z1,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 xml:space="preserve">0], colors='blue', linewidths=2, </w:t>
      </w:r>
      <w:proofErr w:type="spellStart"/>
      <w:r w:rsidRPr="00D04ABE">
        <w:rPr>
          <w:lang w:val="en-US"/>
        </w:rPr>
        <w:t>linestyles</w:t>
      </w:r>
      <w:proofErr w:type="spellEnd"/>
      <w:r w:rsidRPr="00D04ABE">
        <w:rPr>
          <w:lang w:val="en-US"/>
        </w:rPr>
        <w:t>='--', label='g1(x)=0')</w:t>
      </w:r>
    </w:p>
    <w:p w14:paraId="5FEF918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4ADBC6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</w:t>
      </w:r>
      <w:proofErr w:type="spellStart"/>
      <w:r w:rsidRPr="00D04ABE">
        <w:rPr>
          <w:lang w:val="en-US"/>
        </w:rPr>
        <w:t>Границы</w:t>
      </w:r>
      <w:proofErr w:type="spellEnd"/>
      <w:r w:rsidRPr="00D04ABE">
        <w:rPr>
          <w:lang w:val="en-US"/>
        </w:rPr>
        <w:t xml:space="preserve"> g2 и g3</w:t>
      </w:r>
    </w:p>
    <w:p w14:paraId="1820D02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ax.axvline</w:t>
      </w:r>
      <w:proofErr w:type="spellEnd"/>
      <w:proofErr w:type="gramEnd"/>
      <w:r w:rsidRPr="00D04ABE">
        <w:rPr>
          <w:lang w:val="en-US"/>
        </w:rPr>
        <w:t xml:space="preserve">(x=0, color='red', </w:t>
      </w:r>
      <w:proofErr w:type="spellStart"/>
      <w:r w:rsidRPr="00D04ABE">
        <w:rPr>
          <w:lang w:val="en-US"/>
        </w:rPr>
        <w:t>linestyle</w:t>
      </w:r>
      <w:proofErr w:type="spellEnd"/>
      <w:r w:rsidRPr="00D04ABE">
        <w:rPr>
          <w:lang w:val="en-US"/>
        </w:rPr>
        <w:t>='--', linewidth=2, label='g2(x)=0 (x1=0)')</w:t>
      </w:r>
    </w:p>
    <w:p w14:paraId="3DDD0AE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ax.axhline</w:t>
      </w:r>
      <w:proofErr w:type="spellEnd"/>
      <w:proofErr w:type="gramEnd"/>
      <w:r w:rsidRPr="00D04ABE">
        <w:rPr>
          <w:lang w:val="en-US"/>
        </w:rPr>
        <w:t xml:space="preserve">(y=0, color='green', </w:t>
      </w:r>
      <w:proofErr w:type="spellStart"/>
      <w:r w:rsidRPr="00D04ABE">
        <w:rPr>
          <w:lang w:val="en-US"/>
        </w:rPr>
        <w:t>linestyle</w:t>
      </w:r>
      <w:proofErr w:type="spellEnd"/>
      <w:r w:rsidRPr="00D04ABE">
        <w:rPr>
          <w:lang w:val="en-US"/>
        </w:rPr>
        <w:t>='--', linewidth=2, label='g3(x)=0 (x2=0)')</w:t>
      </w:r>
    </w:p>
    <w:p w14:paraId="63F8315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438A706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</w:t>
      </w:r>
      <w:proofErr w:type="spellStart"/>
      <w:r w:rsidRPr="00D04ABE">
        <w:rPr>
          <w:lang w:val="en-US"/>
        </w:rPr>
        <w:t>Траектории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методов</w:t>
      </w:r>
      <w:proofErr w:type="spellEnd"/>
    </w:p>
    <w:p w14:paraId="31074BC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colors = list(</w:t>
      </w:r>
      <w:proofErr w:type="spellStart"/>
      <w:r w:rsidRPr="00D04ABE">
        <w:rPr>
          <w:lang w:val="en-US"/>
        </w:rPr>
        <w:t>cm.get_cmap</w:t>
      </w:r>
      <w:proofErr w:type="spellEnd"/>
      <w:r w:rsidRPr="00D04ABE">
        <w:rPr>
          <w:lang w:val="en-US"/>
        </w:rPr>
        <w:t>('tab10</w:t>
      </w:r>
      <w:proofErr w:type="gramStart"/>
      <w:r w:rsidRPr="00D04ABE">
        <w:rPr>
          <w:lang w:val="en-US"/>
        </w:rPr>
        <w:t>')(</w:t>
      </w:r>
      <w:proofErr w:type="spell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(results))))</w:t>
      </w:r>
    </w:p>
    <w:p w14:paraId="7FF1FC4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167655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for (name, result), color in zip(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(), colors):</w:t>
      </w:r>
    </w:p>
    <w:p w14:paraId="76A6994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in result and 'x' in result['history']:</w:t>
      </w:r>
    </w:p>
    <w:p w14:paraId="70535C9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x_path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np.array</w:t>
      </w:r>
      <w:proofErr w:type="spellEnd"/>
      <w:proofErr w:type="gramEnd"/>
      <w:r w:rsidRPr="00D04ABE">
        <w:rPr>
          <w:lang w:val="en-US"/>
        </w:rPr>
        <w:t>(result['history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'x'])</w:t>
      </w:r>
    </w:p>
    <w:p w14:paraId="4913CE6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0], 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1], 'o-', color=color, </w:t>
      </w:r>
    </w:p>
    <w:p w14:paraId="17E2B65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label=name,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=3, linewidth=1.5, alpha=0.7)</w:t>
      </w:r>
    </w:p>
    <w:p w14:paraId="6F78F3E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0E32B54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# </w:t>
      </w:r>
      <w:proofErr w:type="spellStart"/>
      <w:r w:rsidRPr="00D04ABE">
        <w:rPr>
          <w:lang w:val="en-US"/>
        </w:rPr>
        <w:t>Начало</w:t>
      </w:r>
      <w:proofErr w:type="spellEnd"/>
      <w:r w:rsidRPr="00D04ABE">
        <w:rPr>
          <w:lang w:val="en-US"/>
        </w:rPr>
        <w:t xml:space="preserve"> и </w:t>
      </w:r>
      <w:proofErr w:type="spellStart"/>
      <w:r w:rsidRPr="00D04ABE">
        <w:rPr>
          <w:lang w:val="en-US"/>
        </w:rPr>
        <w:t>конец</w:t>
      </w:r>
      <w:proofErr w:type="spellEnd"/>
    </w:p>
    <w:p w14:paraId="4A6100B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0, 1], 's', color=color,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=10, alpha=0.8)</w:t>
      </w:r>
    </w:p>
    <w:p w14:paraId="0666495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1], '*', color=color,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=12, alpha=0.8)</w:t>
      </w:r>
    </w:p>
    <w:p w14:paraId="1D18AA6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</w:t>
      </w:r>
    </w:p>
    <w:p w14:paraId="564D3D4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</w:t>
      </w:r>
      <w:proofErr w:type="spellStart"/>
      <w:r w:rsidRPr="00D04ABE">
        <w:rPr>
          <w:lang w:val="en-US"/>
        </w:rPr>
        <w:t>Глобальный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минимум</w:t>
      </w:r>
      <w:proofErr w:type="spellEnd"/>
    </w:p>
    <w:p w14:paraId="6C34B82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 xml:space="preserve">(1, 1, 'r*',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=15, label='</w:t>
      </w:r>
      <w:proofErr w:type="spellStart"/>
      <w:r w:rsidRPr="00D04ABE">
        <w:rPr>
          <w:lang w:val="en-US"/>
        </w:rPr>
        <w:t>Минимум</w:t>
      </w:r>
      <w:proofErr w:type="spellEnd"/>
      <w:r w:rsidRPr="00D04ABE">
        <w:rPr>
          <w:lang w:val="en-US"/>
        </w:rPr>
        <w:t xml:space="preserve"> (1,1)')</w:t>
      </w:r>
    </w:p>
    <w:p w14:paraId="3D8A084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36BC67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ax.set_xlabel</w:t>
      </w:r>
      <w:proofErr w:type="spellEnd"/>
      <w:r w:rsidRPr="00D04ABE">
        <w:rPr>
          <w:lang w:val="en-US"/>
        </w:rPr>
        <w:t>('x1')</w:t>
      </w:r>
    </w:p>
    <w:p w14:paraId="08AA5C3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ax.set_ylabel</w:t>
      </w:r>
      <w:proofErr w:type="spellEnd"/>
      <w:r w:rsidRPr="00D04ABE">
        <w:rPr>
          <w:lang w:val="en-US"/>
        </w:rPr>
        <w:t>('x2')</w:t>
      </w:r>
    </w:p>
    <w:p w14:paraId="0AA06374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gramStart"/>
      <w:r w:rsidRPr="00D04ABE">
        <w:rPr>
          <w:lang w:val="en-US"/>
        </w:rPr>
        <w:t>title</w:t>
      </w:r>
      <w:r w:rsidRPr="00FA7335">
        <w:t>(</w:t>
      </w:r>
      <w:proofErr w:type="gramEnd"/>
      <w:r w:rsidRPr="00FA7335">
        <w:t xml:space="preserve">'Все траектории методов (проекция </w:t>
      </w:r>
      <w:r w:rsidRPr="00D04ABE">
        <w:rPr>
          <w:lang w:val="en-US"/>
        </w:rPr>
        <w:t>x</w:t>
      </w:r>
      <w:r w:rsidRPr="00FA7335">
        <w:t>1-</w:t>
      </w:r>
      <w:r w:rsidRPr="00D04ABE">
        <w:rPr>
          <w:lang w:val="en-US"/>
        </w:rPr>
        <w:t>x</w:t>
      </w:r>
      <w:r w:rsidRPr="00FA7335">
        <w:t xml:space="preserve">2, </w:t>
      </w:r>
      <w:r w:rsidRPr="00D04ABE">
        <w:rPr>
          <w:lang w:val="en-US"/>
        </w:rPr>
        <w:t>x</w:t>
      </w:r>
      <w:r w:rsidRPr="00FA7335">
        <w:t>3=1)')</w:t>
      </w:r>
    </w:p>
    <w:p w14:paraId="461418D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=7, loc='upper right')</w:t>
      </w:r>
    </w:p>
    <w:p w14:paraId="0C0965F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5F9A871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ax.set_aspect</w:t>
      </w:r>
      <w:proofErr w:type="spellEnd"/>
      <w:r w:rsidRPr="00D04ABE">
        <w:rPr>
          <w:lang w:val="en-US"/>
        </w:rPr>
        <w:t>('equal')</w:t>
      </w:r>
    </w:p>
    <w:p w14:paraId="463DFBBD" w14:textId="77777777" w:rsidR="00D04ABE" w:rsidRPr="00FA7335" w:rsidRDefault="00D04ABE" w:rsidP="001B0C9D">
      <w:r w:rsidRPr="00D04ABE">
        <w:rPr>
          <w:lang w:val="en-US"/>
        </w:rPr>
        <w:t>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proofErr w:type="spellStart"/>
      <w:proofErr w:type="gramStart"/>
      <w:r w:rsidRPr="00D04ABE">
        <w:rPr>
          <w:lang w:val="en-US"/>
        </w:rPr>
        <w:t>xlim</w:t>
      </w:r>
      <w:proofErr w:type="spellEnd"/>
      <w:r w:rsidRPr="00FA7335">
        <w:t>(</w:t>
      </w:r>
      <w:proofErr w:type="gramEnd"/>
      <w:r w:rsidRPr="00FA7335">
        <w:t>-0.5, 2.5</w:t>
      </w:r>
      <w:proofErr w:type="gramStart"/>
      <w:r w:rsidRPr="00FA7335">
        <w:t xml:space="preserve">) </w:t>
      </w:r>
      <w:r w:rsidRPr="00D04ABE">
        <w:rPr>
          <w:lang w:val="en-US"/>
        </w:rPr>
        <w:t> </w:t>
      </w:r>
      <w:r w:rsidRPr="00FA7335">
        <w:t>#</w:t>
      </w:r>
      <w:proofErr w:type="gramEnd"/>
      <w:r w:rsidRPr="00FA7335">
        <w:t xml:space="preserve"> Расширяем диапазон для </w:t>
      </w:r>
      <w:r w:rsidRPr="00D04ABE">
        <w:rPr>
          <w:lang w:val="en-US"/>
        </w:rPr>
        <w:t>g</w:t>
      </w:r>
      <w:r w:rsidRPr="00FA7335">
        <w:t>1</w:t>
      </w:r>
    </w:p>
    <w:p w14:paraId="52EF4ED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ylim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-0.5, 2.5)</w:t>
      </w:r>
    </w:p>
    <w:p w14:paraId="41B0450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2254FCD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</w:t>
      </w:r>
    </w:p>
    <w:p w14:paraId="317512D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736054D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51A37F5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08581DB9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D04ABE">
        <w:rPr>
          <w:lang w:val="en-US"/>
        </w:rPr>
        <w:t>f</w:t>
      </w:r>
      <w:r w:rsidRPr="00FA7335">
        <w:t>"2</w:t>
      </w:r>
      <w:r w:rsidRPr="00D04ABE">
        <w:rPr>
          <w:lang w:val="en-US"/>
        </w:rPr>
        <w:t>D</w:t>
      </w:r>
      <w:r w:rsidRPr="00FA7335">
        <w:t xml:space="preserve"> траектории (общий) сохранены в '{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}'")</w:t>
      </w:r>
    </w:p>
    <w:p w14:paraId="3778E6C6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343A05F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31045609" w14:textId="77777777" w:rsidR="00D04ABE" w:rsidRPr="00D04ABE" w:rsidRDefault="00D04ABE" w:rsidP="001B0C9D">
      <w:pPr>
        <w:rPr>
          <w:lang w:val="en-US"/>
        </w:rPr>
      </w:pPr>
    </w:p>
    <w:p w14:paraId="0E6567A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def plot_trajectories_2d_</w:t>
      </w:r>
      <w:proofErr w:type="gramStart"/>
      <w:r w:rsidRPr="00D04ABE">
        <w:rPr>
          <w:lang w:val="en-US"/>
        </w:rPr>
        <w:t>individual(</w:t>
      </w:r>
      <w:proofErr w:type="gramEnd"/>
      <w:r w:rsidRPr="00D04ABE">
        <w:rPr>
          <w:lang w:val="en-US"/>
        </w:rPr>
        <w:t xml:space="preserve">results: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6346E12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                     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3137E9A3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490AD799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отдельные 2</w:t>
      </w:r>
      <w:r w:rsidRPr="00D04ABE">
        <w:rPr>
          <w:lang w:val="en-US"/>
        </w:rPr>
        <w:t>D</w:t>
      </w:r>
      <w:r w:rsidRPr="00FA7335">
        <w:t xml:space="preserve"> графики для каждого метода (общие для всех ограничений).</w:t>
      </w:r>
    </w:p>
    <w:p w14:paraId="3FFDEA1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"""</w:t>
      </w:r>
    </w:p>
    <w:p w14:paraId="0B094DB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colors = list(</w:t>
      </w:r>
      <w:proofErr w:type="spellStart"/>
      <w:r w:rsidRPr="00D04ABE">
        <w:rPr>
          <w:lang w:val="en-US"/>
        </w:rPr>
        <w:t>cm.get_cmap</w:t>
      </w:r>
      <w:proofErr w:type="spellEnd"/>
      <w:r w:rsidRPr="00D04ABE">
        <w:rPr>
          <w:lang w:val="en-US"/>
        </w:rPr>
        <w:t>('tab10</w:t>
      </w:r>
      <w:proofErr w:type="gramStart"/>
      <w:r w:rsidRPr="00D04ABE">
        <w:rPr>
          <w:lang w:val="en-US"/>
        </w:rPr>
        <w:t>')(</w:t>
      </w:r>
      <w:proofErr w:type="spell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 xml:space="preserve">(0, 1, 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(results))))</w:t>
      </w:r>
    </w:p>
    <w:p w14:paraId="7EF7408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6E72FC64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# Создаём директорию для индивидуальных графиков</w:t>
      </w:r>
    </w:p>
    <w:p w14:paraId="4C496CA8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if</w:t>
      </w:r>
      <w:r w:rsidRPr="00FA7335">
        <w:t xml:space="preserve"> 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:</w:t>
      </w:r>
    </w:p>
    <w:p w14:paraId="37DA4B4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os.makedirs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exist_ok</w:t>
      </w:r>
      <w:proofErr w:type="spellEnd"/>
      <w:r w:rsidRPr="00D04ABE">
        <w:rPr>
          <w:lang w:val="en-US"/>
        </w:rPr>
        <w:t>=True)</w:t>
      </w:r>
    </w:p>
    <w:p w14:paraId="4C86283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1C104B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for (name, result), color in zip(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(), colors):</w:t>
      </w:r>
    </w:p>
    <w:p w14:paraId="74DED8A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fig, axes = </w:t>
      </w:r>
      <w:proofErr w:type="spellStart"/>
      <w:proofErr w:type="gramStart"/>
      <w:r w:rsidRPr="00D04ABE">
        <w:rPr>
          <w:lang w:val="en-US"/>
        </w:rPr>
        <w:t>plt.subplots</w:t>
      </w:r>
      <w:proofErr w:type="spellEnd"/>
      <w:proofErr w:type="gramEnd"/>
      <w:r w:rsidRPr="00D04ABE">
        <w:rPr>
          <w:lang w:val="en-US"/>
        </w:rPr>
        <w:t xml:space="preserve">(1, 2, 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>12, 5))</w:t>
      </w:r>
    </w:p>
    <w:p w14:paraId="242AD91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AD6E70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not in result or 'x' not in result['history']:</w:t>
      </w:r>
    </w:p>
    <w:p w14:paraId="416AB13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continue</w:t>
      </w:r>
    </w:p>
    <w:p w14:paraId="351C8BF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332D43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x_path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np.array</w:t>
      </w:r>
      <w:proofErr w:type="spellEnd"/>
      <w:proofErr w:type="gramEnd"/>
      <w:r w:rsidRPr="00D04ABE">
        <w:rPr>
          <w:lang w:val="en-US"/>
        </w:rPr>
        <w:t>(result['history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'x'])</w:t>
      </w:r>
    </w:p>
    <w:p w14:paraId="7004B02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EE798E4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r w:rsidRPr="00FA7335">
        <w:t># Область допустимых решений (все ограничения)</w:t>
      </w:r>
    </w:p>
    <w:p w14:paraId="15E16E6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x1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(0, 1.5, 200)</w:t>
      </w:r>
    </w:p>
    <w:p w14:paraId="0455E80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x2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(0, 1.5, 200)</w:t>
      </w:r>
    </w:p>
    <w:p w14:paraId="6EB1F56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X1, X2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(x1, x2)</w:t>
      </w:r>
    </w:p>
    <w:p w14:paraId="3C20737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x3_fixed = 1.0</w:t>
      </w:r>
    </w:p>
    <w:p w14:paraId="43FA909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E89F46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Z1 = X1**2 - X2**2 - 3</w:t>
      </w:r>
    </w:p>
    <w:p w14:paraId="0D72F84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feasible = (Z1 &lt;= 0) &amp; (X1 &gt;= 0) &amp; (X2 &gt;= 0)</w:t>
      </w:r>
    </w:p>
    <w:p w14:paraId="0EAC81C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0AFCA1E4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r w:rsidRPr="00FA7335">
        <w:t># График 1: Траектория на области допустимых решений</w:t>
      </w:r>
    </w:p>
    <w:p w14:paraId="18DB6A7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ax = </w:t>
      </w:r>
      <w:proofErr w:type="gramStart"/>
      <w:r w:rsidRPr="00D04ABE">
        <w:rPr>
          <w:lang w:val="en-US"/>
        </w:rPr>
        <w:t>axes[</w:t>
      </w:r>
      <w:proofErr w:type="gramEnd"/>
      <w:r w:rsidRPr="00D04ABE">
        <w:rPr>
          <w:lang w:val="en-US"/>
        </w:rPr>
        <w:t>0]</w:t>
      </w:r>
    </w:p>
    <w:p w14:paraId="348F36E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ax.contourf</w:t>
      </w:r>
      <w:proofErr w:type="spellEnd"/>
      <w:proofErr w:type="gramEnd"/>
      <w:r w:rsidRPr="00D04ABE">
        <w:rPr>
          <w:lang w:val="en-US"/>
        </w:rPr>
        <w:t>(X1, X2, feasible,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0.5, 1], colors=['</w:t>
      </w:r>
      <w:proofErr w:type="spellStart"/>
      <w:r w:rsidRPr="00D04ABE">
        <w:rPr>
          <w:lang w:val="en-US"/>
        </w:rPr>
        <w:t>lightgreen</w:t>
      </w:r>
      <w:proofErr w:type="spellEnd"/>
      <w:r w:rsidRPr="00D04ABE">
        <w:rPr>
          <w:lang w:val="en-US"/>
        </w:rPr>
        <w:t>'], alpha=0.3)</w:t>
      </w:r>
    </w:p>
    <w:p w14:paraId="7539610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ax.contour</w:t>
      </w:r>
      <w:proofErr w:type="spellEnd"/>
      <w:proofErr w:type="gramEnd"/>
      <w:r w:rsidRPr="00D04ABE">
        <w:rPr>
          <w:lang w:val="en-US"/>
        </w:rPr>
        <w:t>(X1, X2, Z1,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 xml:space="preserve">0], colors='blue', linewidths=2, </w:t>
      </w:r>
      <w:proofErr w:type="spellStart"/>
      <w:r w:rsidRPr="00D04ABE">
        <w:rPr>
          <w:lang w:val="en-US"/>
        </w:rPr>
        <w:t>linestyles</w:t>
      </w:r>
      <w:proofErr w:type="spellEnd"/>
      <w:r w:rsidRPr="00D04ABE">
        <w:rPr>
          <w:lang w:val="en-US"/>
        </w:rPr>
        <w:t>='--')</w:t>
      </w:r>
    </w:p>
    <w:p w14:paraId="354C3D1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ax.axvline</w:t>
      </w:r>
      <w:proofErr w:type="spellEnd"/>
      <w:proofErr w:type="gramEnd"/>
      <w:r w:rsidRPr="00D04ABE">
        <w:rPr>
          <w:lang w:val="en-US"/>
        </w:rPr>
        <w:t xml:space="preserve">(x=0, color='red', </w:t>
      </w:r>
      <w:proofErr w:type="spellStart"/>
      <w:r w:rsidRPr="00D04ABE">
        <w:rPr>
          <w:lang w:val="en-US"/>
        </w:rPr>
        <w:t>linestyle</w:t>
      </w:r>
      <w:proofErr w:type="spellEnd"/>
      <w:r w:rsidRPr="00D04ABE">
        <w:rPr>
          <w:lang w:val="en-US"/>
        </w:rPr>
        <w:t>='--', linewidth=1.5)</w:t>
      </w:r>
    </w:p>
    <w:p w14:paraId="48D02C1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ax.axhline</w:t>
      </w:r>
      <w:proofErr w:type="spellEnd"/>
      <w:proofErr w:type="gramEnd"/>
      <w:r w:rsidRPr="00D04ABE">
        <w:rPr>
          <w:lang w:val="en-US"/>
        </w:rPr>
        <w:t xml:space="preserve">(y=0, color='green', </w:t>
      </w:r>
      <w:proofErr w:type="spellStart"/>
      <w:r w:rsidRPr="00D04ABE">
        <w:rPr>
          <w:lang w:val="en-US"/>
        </w:rPr>
        <w:t>linestyle</w:t>
      </w:r>
      <w:proofErr w:type="spellEnd"/>
      <w:r w:rsidRPr="00D04ABE">
        <w:rPr>
          <w:lang w:val="en-US"/>
        </w:rPr>
        <w:t>='--', linewidth=1.5)</w:t>
      </w:r>
    </w:p>
    <w:p w14:paraId="75374F0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65E0C5D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0], 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1], 'o-', color=color,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=4, linewidth=2, alpha=0.8)</w:t>
      </w:r>
    </w:p>
    <w:p w14:paraId="7B12CFC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>0, 1], '</w:t>
      </w:r>
      <w:proofErr w:type="spellStart"/>
      <w:r w:rsidRPr="00D04ABE">
        <w:rPr>
          <w:lang w:val="en-US"/>
        </w:rPr>
        <w:t>gs</w:t>
      </w:r>
      <w:proofErr w:type="spellEnd"/>
      <w:r w:rsidRPr="00D04ABE">
        <w:rPr>
          <w:lang w:val="en-US"/>
        </w:rPr>
        <w:t xml:space="preserve">',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=12, label='</w:t>
      </w:r>
      <w:proofErr w:type="spellStart"/>
      <w:r w:rsidRPr="00D04ABE">
        <w:rPr>
          <w:lang w:val="en-US"/>
        </w:rPr>
        <w:t>Старт</w:t>
      </w:r>
      <w:proofErr w:type="spellEnd"/>
      <w:r w:rsidRPr="00D04ABE">
        <w:rPr>
          <w:lang w:val="en-US"/>
        </w:rPr>
        <w:t>', alpha=0.8)</w:t>
      </w:r>
    </w:p>
    <w:p w14:paraId="1BB8E24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1], 'r*',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=15, label='</w:t>
      </w:r>
      <w:proofErr w:type="spellStart"/>
      <w:r w:rsidRPr="00D04ABE">
        <w:rPr>
          <w:lang w:val="en-US"/>
        </w:rPr>
        <w:t>Финиш</w:t>
      </w:r>
      <w:proofErr w:type="spellEnd"/>
      <w:r w:rsidRPr="00D04ABE">
        <w:rPr>
          <w:lang w:val="en-US"/>
        </w:rPr>
        <w:t>', alpha=0.8)</w:t>
      </w:r>
    </w:p>
    <w:p w14:paraId="1ECC818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690D39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ax.set_xlabel</w:t>
      </w:r>
      <w:proofErr w:type="spellEnd"/>
      <w:r w:rsidRPr="00D04ABE">
        <w:rPr>
          <w:lang w:val="en-US"/>
        </w:rPr>
        <w:t>('x1')</w:t>
      </w:r>
    </w:p>
    <w:p w14:paraId="1D11CAE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ax.set_ylabel</w:t>
      </w:r>
      <w:proofErr w:type="spellEnd"/>
      <w:r w:rsidRPr="00D04ABE">
        <w:rPr>
          <w:lang w:val="en-US"/>
        </w:rPr>
        <w:t>('x2')</w:t>
      </w:r>
    </w:p>
    <w:p w14:paraId="4EA2D118" w14:textId="77777777" w:rsidR="00D04ABE" w:rsidRPr="00FA7335" w:rsidRDefault="00D04ABE" w:rsidP="001B0C9D">
      <w:r w:rsidRPr="00D04ABE">
        <w:rPr>
          <w:lang w:val="en-US"/>
        </w:rPr>
        <w:t>    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r w:rsidRPr="00D04ABE">
        <w:rPr>
          <w:lang w:val="en-US"/>
        </w:rPr>
        <w:t>title</w:t>
      </w:r>
      <w:r w:rsidRPr="00FA7335">
        <w:t>(</w:t>
      </w:r>
      <w:r w:rsidRPr="00D04ABE">
        <w:rPr>
          <w:lang w:val="en-US"/>
        </w:rPr>
        <w:t>f</w:t>
      </w:r>
      <w:r w:rsidRPr="00FA7335">
        <w:t>'{</w:t>
      </w:r>
      <w:r w:rsidRPr="00D04ABE">
        <w:rPr>
          <w:lang w:val="en-US"/>
        </w:rPr>
        <w:t>name</w:t>
      </w:r>
      <w:r w:rsidRPr="00FA7335">
        <w:t>}\</w:t>
      </w:r>
      <w:r w:rsidRPr="00D04ABE">
        <w:rPr>
          <w:lang w:val="en-US"/>
        </w:rPr>
        <w:t>n</w:t>
      </w:r>
      <w:r w:rsidRPr="00FA7335">
        <w:t>Траектория (все ограничения)')</w:t>
      </w:r>
    </w:p>
    <w:p w14:paraId="573C6E3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=8, loc='upper right')</w:t>
      </w:r>
    </w:p>
    <w:p w14:paraId="445E294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6B6239B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ax.set_aspect</w:t>
      </w:r>
      <w:proofErr w:type="spellEnd"/>
      <w:r w:rsidRPr="00D04ABE">
        <w:rPr>
          <w:lang w:val="en-US"/>
        </w:rPr>
        <w:t>('equal')</w:t>
      </w:r>
    </w:p>
    <w:p w14:paraId="324D392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xlim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0, 1.5)</w:t>
      </w:r>
    </w:p>
    <w:p w14:paraId="5795BFC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ylim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0, 1.5)</w:t>
      </w:r>
    </w:p>
    <w:p w14:paraId="26EAAA0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138AAB7D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r w:rsidRPr="00FA7335">
        <w:t># График 2: Сходимость по функции</w:t>
      </w:r>
    </w:p>
    <w:p w14:paraId="49E18A10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ax</w:t>
      </w:r>
      <w:r w:rsidRPr="00FA7335">
        <w:t xml:space="preserve"> = </w:t>
      </w:r>
      <w:proofErr w:type="gramStart"/>
      <w:r w:rsidRPr="00D04ABE">
        <w:rPr>
          <w:lang w:val="en-US"/>
        </w:rPr>
        <w:t>axes</w:t>
      </w:r>
      <w:r w:rsidRPr="00FA7335">
        <w:t>[</w:t>
      </w:r>
      <w:proofErr w:type="gramEnd"/>
      <w:r w:rsidRPr="00FA7335">
        <w:t>1]</w:t>
      </w:r>
    </w:p>
    <w:p w14:paraId="6C7A75B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 xml:space="preserve"> = 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'f']</w:t>
      </w:r>
    </w:p>
    <w:p w14:paraId="310372A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(range(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 xml:space="preserve">)), 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>, color=color, linewidth=2)</w:t>
      </w:r>
    </w:p>
    <w:p w14:paraId="6C535ED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ax.axhline</w:t>
      </w:r>
      <w:proofErr w:type="spellEnd"/>
      <w:proofErr w:type="gramEnd"/>
      <w:r w:rsidRPr="00D04ABE">
        <w:rPr>
          <w:lang w:val="en-US"/>
        </w:rPr>
        <w:t xml:space="preserve">(y=100, color='red', </w:t>
      </w:r>
      <w:proofErr w:type="spellStart"/>
      <w:r w:rsidRPr="00D04ABE">
        <w:rPr>
          <w:lang w:val="en-US"/>
        </w:rPr>
        <w:t>linestyle</w:t>
      </w:r>
      <w:proofErr w:type="spellEnd"/>
      <w:r w:rsidRPr="00D04ABE">
        <w:rPr>
          <w:lang w:val="en-US"/>
        </w:rPr>
        <w:t>='--', label='</w:t>
      </w:r>
      <w:proofErr w:type="spellStart"/>
      <w:r w:rsidRPr="00D04ABE">
        <w:rPr>
          <w:lang w:val="en-US"/>
        </w:rPr>
        <w:t>Оптимум</w:t>
      </w:r>
      <w:proofErr w:type="spellEnd"/>
      <w:r w:rsidRPr="00D04ABE">
        <w:rPr>
          <w:lang w:val="en-US"/>
        </w:rPr>
        <w:t xml:space="preserve"> (100)')</w:t>
      </w:r>
    </w:p>
    <w:p w14:paraId="556A51F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ax.set_xlabel</w:t>
      </w:r>
      <w:proofErr w:type="spellEnd"/>
      <w:r w:rsidRPr="00D04ABE">
        <w:rPr>
          <w:lang w:val="en-US"/>
        </w:rPr>
        <w:t>('</w:t>
      </w:r>
      <w:proofErr w:type="spellStart"/>
      <w:r w:rsidRPr="00D04ABE">
        <w:rPr>
          <w:lang w:val="en-US"/>
        </w:rPr>
        <w:t>Итерация</w:t>
      </w:r>
      <w:proofErr w:type="spellEnd"/>
      <w:r w:rsidRPr="00D04ABE">
        <w:rPr>
          <w:lang w:val="en-US"/>
        </w:rPr>
        <w:t>')</w:t>
      </w:r>
    </w:p>
    <w:p w14:paraId="6AD683D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ax.set_ylabel</w:t>
      </w:r>
      <w:proofErr w:type="spellEnd"/>
      <w:r w:rsidRPr="00D04ABE">
        <w:rPr>
          <w:lang w:val="en-US"/>
        </w:rPr>
        <w:t>('f(x)')</w:t>
      </w:r>
    </w:p>
    <w:p w14:paraId="428D6BAF" w14:textId="77777777" w:rsidR="00D04ABE" w:rsidRPr="00FA7335" w:rsidRDefault="00D04ABE" w:rsidP="001B0C9D">
      <w:r w:rsidRPr="00D04ABE">
        <w:rPr>
          <w:lang w:val="en-US"/>
        </w:rPr>
        <w:t>        ax</w:t>
      </w:r>
      <w:r w:rsidRPr="00FA7335">
        <w:t>.</w:t>
      </w:r>
      <w:r w:rsidRPr="00D04ABE">
        <w:rPr>
          <w:lang w:val="en-US"/>
        </w:rPr>
        <w:t>set</w:t>
      </w:r>
      <w:r w:rsidRPr="00FA7335">
        <w:t>_</w:t>
      </w:r>
      <w:r w:rsidRPr="00D04ABE">
        <w:rPr>
          <w:lang w:val="en-US"/>
        </w:rPr>
        <w:t>title</w:t>
      </w:r>
      <w:r w:rsidRPr="00FA7335">
        <w:t>(</w:t>
      </w:r>
      <w:r w:rsidRPr="00D04ABE">
        <w:rPr>
          <w:lang w:val="en-US"/>
        </w:rPr>
        <w:t>f</w:t>
      </w:r>
      <w:r w:rsidRPr="00FA7335">
        <w:t>'{</w:t>
      </w:r>
      <w:r w:rsidRPr="00D04ABE">
        <w:rPr>
          <w:lang w:val="en-US"/>
        </w:rPr>
        <w:t>name</w:t>
      </w:r>
      <w:r w:rsidRPr="00FA7335">
        <w:t>}\</w:t>
      </w:r>
      <w:r w:rsidRPr="00D04ABE">
        <w:rPr>
          <w:lang w:val="en-US"/>
        </w:rPr>
        <w:t>n</w:t>
      </w:r>
      <w:r w:rsidRPr="00FA7335">
        <w:t>Сходимость по значению функции')</w:t>
      </w:r>
    </w:p>
    <w:p w14:paraId="4668ED9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=9)</w:t>
      </w:r>
    </w:p>
    <w:p w14:paraId="4270A67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76AEAB1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5E6BAB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</w:t>
      </w:r>
    </w:p>
    <w:p w14:paraId="1F9505A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3057F2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74EACAB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safe_name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name.replace</w:t>
      </w:r>
      <w:proofErr w:type="spellEnd"/>
      <w:proofErr w:type="gramEnd"/>
      <w:r w:rsidRPr="00D04ABE">
        <w:rPr>
          <w:lang w:val="en-US"/>
        </w:rPr>
        <w:t>(' ', '_'</w:t>
      </w:r>
      <w:proofErr w:type="gramStart"/>
      <w:r w:rsidRPr="00D04ABE">
        <w:rPr>
          <w:lang w:val="en-US"/>
        </w:rPr>
        <w:t>).replace</w:t>
      </w:r>
      <w:proofErr w:type="gramEnd"/>
      <w:r w:rsidRPr="00D04ABE">
        <w:rPr>
          <w:lang w:val="en-US"/>
        </w:rPr>
        <w:t>('(', ''</w:t>
      </w:r>
      <w:proofErr w:type="gramStart"/>
      <w:r w:rsidRPr="00D04ABE">
        <w:rPr>
          <w:lang w:val="en-US"/>
        </w:rPr>
        <w:t>).replace</w:t>
      </w:r>
      <w:proofErr w:type="gramEnd"/>
      <w:r w:rsidRPr="00D04ABE">
        <w:rPr>
          <w:lang w:val="en-US"/>
        </w:rPr>
        <w:t>(')', ''</w:t>
      </w:r>
      <w:proofErr w:type="gramStart"/>
      <w:r w:rsidRPr="00D04ABE">
        <w:rPr>
          <w:lang w:val="en-US"/>
        </w:rPr>
        <w:t>).replace</w:t>
      </w:r>
      <w:proofErr w:type="gramEnd"/>
      <w:r w:rsidRPr="00D04ABE">
        <w:rPr>
          <w:lang w:val="en-US"/>
        </w:rPr>
        <w:t>('-', '_')</w:t>
      </w:r>
    </w:p>
    <w:p w14:paraId="6E6F8B0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file_path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, f'trajectory_2d_{</w:t>
      </w:r>
      <w:proofErr w:type="spellStart"/>
      <w:r w:rsidRPr="00D04ABE">
        <w:rPr>
          <w:lang w:val="en-US"/>
        </w:rPr>
        <w:t>safe_name</w:t>
      </w:r>
      <w:proofErr w:type="spellEnd"/>
      <w:r w:rsidRPr="00D04ABE">
        <w:rPr>
          <w:lang w:val="en-US"/>
        </w:rPr>
        <w:t>}.</w:t>
      </w:r>
      <w:proofErr w:type="spellStart"/>
      <w:r w:rsidRPr="00D04ABE">
        <w:rPr>
          <w:lang w:val="en-US"/>
        </w:rPr>
        <w:t>png</w:t>
      </w:r>
      <w:proofErr w:type="spellEnd"/>
      <w:r w:rsidRPr="00D04ABE">
        <w:rPr>
          <w:lang w:val="en-US"/>
        </w:rPr>
        <w:t>')</w:t>
      </w:r>
    </w:p>
    <w:p w14:paraId="4835360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file_path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3C66841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print(</w:t>
      </w:r>
      <w:proofErr w:type="spellStart"/>
      <w:proofErr w:type="gramEnd"/>
      <w:r w:rsidRPr="00D04ABE">
        <w:rPr>
          <w:lang w:val="en-US"/>
        </w:rPr>
        <w:t>f"Траектория</w:t>
      </w:r>
      <w:proofErr w:type="spellEnd"/>
      <w:r w:rsidRPr="00D04ABE">
        <w:rPr>
          <w:lang w:val="en-US"/>
        </w:rPr>
        <w:t xml:space="preserve"> '{name}' </w:t>
      </w:r>
      <w:proofErr w:type="spellStart"/>
      <w:r w:rsidRPr="00D04ABE">
        <w:rPr>
          <w:lang w:val="en-US"/>
        </w:rPr>
        <w:t>сохранена</w:t>
      </w:r>
      <w:proofErr w:type="spellEnd"/>
      <w:r w:rsidRPr="00D04ABE">
        <w:rPr>
          <w:lang w:val="en-US"/>
        </w:rPr>
        <w:t xml:space="preserve"> в '{</w:t>
      </w:r>
      <w:proofErr w:type="spellStart"/>
      <w:r w:rsidRPr="00D04ABE">
        <w:rPr>
          <w:lang w:val="en-US"/>
        </w:rPr>
        <w:t>file_path</w:t>
      </w:r>
      <w:proofErr w:type="spellEnd"/>
      <w:r w:rsidRPr="00D04ABE">
        <w:rPr>
          <w:lang w:val="en-US"/>
        </w:rPr>
        <w:t>}'")</w:t>
      </w:r>
    </w:p>
    <w:p w14:paraId="43E5F5C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6813304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432F20B4" w14:textId="77777777" w:rsidR="00D04ABE" w:rsidRPr="00D04ABE" w:rsidRDefault="00D04ABE" w:rsidP="001B0C9D">
      <w:pPr>
        <w:rPr>
          <w:lang w:val="en-US"/>
        </w:rPr>
      </w:pPr>
    </w:p>
    <w:p w14:paraId="0206733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plot_trajectories_per_</w:t>
      </w:r>
      <w:proofErr w:type="gramStart"/>
      <w:r w:rsidRPr="00D04ABE">
        <w:rPr>
          <w:lang w:val="en-US"/>
        </w:rPr>
        <w:t>constraint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results: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4C7F701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    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 Optional[str] = None):</w:t>
      </w:r>
    </w:p>
    <w:p w14:paraId="4FFC9533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"""</w:t>
      </w:r>
    </w:p>
    <w:p w14:paraId="27F4AAC2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Построить 5 графиков (по одному на метод), каждый с 4 </w:t>
      </w:r>
      <w:proofErr w:type="spellStart"/>
      <w:r w:rsidRPr="00FA7335">
        <w:t>подграфиками</w:t>
      </w:r>
      <w:proofErr w:type="spellEnd"/>
      <w:r w:rsidRPr="00FA7335">
        <w:t xml:space="preserve"> ограничений.</w:t>
      </w:r>
    </w:p>
    <w:p w14:paraId="70479729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5 методов × 1 график (4 </w:t>
      </w:r>
      <w:proofErr w:type="spellStart"/>
      <w:r w:rsidRPr="00FA7335">
        <w:t>подграфика</w:t>
      </w:r>
      <w:proofErr w:type="spellEnd"/>
      <w:r w:rsidRPr="00FA7335">
        <w:t>) = 5 графиков.</w:t>
      </w:r>
    </w:p>
    <w:p w14:paraId="057EF310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"""</w:t>
      </w:r>
    </w:p>
    <w:p w14:paraId="723F6754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colors</w:t>
      </w:r>
      <w:r w:rsidRPr="00FA7335">
        <w:t xml:space="preserve"> = </w:t>
      </w:r>
      <w:r w:rsidRPr="00D04ABE">
        <w:rPr>
          <w:lang w:val="en-US"/>
        </w:rPr>
        <w:t>list</w:t>
      </w:r>
      <w:r w:rsidRPr="00FA7335">
        <w:t>(</w:t>
      </w:r>
      <w:r w:rsidRPr="00D04ABE">
        <w:rPr>
          <w:lang w:val="en-US"/>
        </w:rPr>
        <w:t>cm</w:t>
      </w:r>
      <w:r w:rsidRPr="00FA7335">
        <w:t>.</w:t>
      </w:r>
      <w:r w:rsidRPr="00D04ABE">
        <w:rPr>
          <w:lang w:val="en-US"/>
        </w:rPr>
        <w:t>get</w:t>
      </w:r>
      <w:r w:rsidRPr="00FA7335">
        <w:t>_</w:t>
      </w:r>
      <w:proofErr w:type="spellStart"/>
      <w:r w:rsidRPr="00D04ABE">
        <w:rPr>
          <w:lang w:val="en-US"/>
        </w:rPr>
        <w:t>cmap</w:t>
      </w:r>
      <w:proofErr w:type="spellEnd"/>
      <w:r w:rsidRPr="00FA7335">
        <w:t>('</w:t>
      </w:r>
      <w:r w:rsidRPr="00D04ABE">
        <w:rPr>
          <w:lang w:val="en-US"/>
        </w:rPr>
        <w:t>tab</w:t>
      </w:r>
      <w:r w:rsidRPr="00FA7335">
        <w:t>10</w:t>
      </w:r>
      <w:proofErr w:type="gramStart"/>
      <w:r w:rsidRPr="00FA7335">
        <w:t>')(</w:t>
      </w:r>
      <w:r w:rsidRPr="00D04ABE">
        <w:rPr>
          <w:lang w:val="en-US"/>
        </w:rPr>
        <w:t>np</w:t>
      </w:r>
      <w:r w:rsidRPr="00FA7335">
        <w:t>.</w:t>
      </w:r>
      <w:proofErr w:type="spellStart"/>
      <w:r w:rsidRPr="00D04ABE">
        <w:rPr>
          <w:lang w:val="en-US"/>
        </w:rPr>
        <w:t>linspace</w:t>
      </w:r>
      <w:proofErr w:type="spellEnd"/>
      <w:proofErr w:type="gramEnd"/>
      <w:r w:rsidRPr="00FA7335">
        <w:t xml:space="preserve">(0, 1, </w:t>
      </w:r>
      <w:proofErr w:type="spellStart"/>
      <w:r w:rsidRPr="00D04ABE">
        <w:rPr>
          <w:lang w:val="en-US"/>
        </w:rPr>
        <w:t>len</w:t>
      </w:r>
      <w:proofErr w:type="spellEnd"/>
      <w:r w:rsidRPr="00FA7335">
        <w:t>(</w:t>
      </w:r>
      <w:r w:rsidRPr="00D04ABE">
        <w:rPr>
          <w:lang w:val="en-US"/>
        </w:rPr>
        <w:t>results</w:t>
      </w:r>
      <w:r w:rsidRPr="00FA7335">
        <w:t>))))</w:t>
      </w:r>
    </w:p>
    <w:p w14:paraId="056BFC6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constraint_names</w:t>
      </w:r>
      <w:proofErr w:type="spellEnd"/>
      <w:r w:rsidRPr="00D04ABE">
        <w:rPr>
          <w:lang w:val="en-US"/>
        </w:rPr>
        <w:t xml:space="preserve"> = [</w:t>
      </w:r>
    </w:p>
    <w:p w14:paraId="1ABEAAB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'g1: x1² - x2² - 3 ≤ 0',</w:t>
      </w:r>
    </w:p>
    <w:p w14:paraId="1FA7601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'g2: -x1 ≤ 0 (x1 ≥ 0)',</w:t>
      </w:r>
    </w:p>
    <w:p w14:paraId="731EC5C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'g3: -x2 ≤ 0 (x2 ≥ 0)'</w:t>
      </w:r>
    </w:p>
    <w:p w14:paraId="7E9702B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]</w:t>
      </w:r>
    </w:p>
    <w:p w14:paraId="02501DF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569B6852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# Создаём директорию</w:t>
      </w:r>
    </w:p>
    <w:p w14:paraId="22FE03D6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if</w:t>
      </w:r>
      <w:r w:rsidRPr="00FA7335">
        <w:t xml:space="preserve"> </w:t>
      </w:r>
      <w:r w:rsidRPr="00D04ABE">
        <w:rPr>
          <w:lang w:val="en-US"/>
        </w:rPr>
        <w:t>save</w:t>
      </w:r>
      <w:r w:rsidRPr="00FA7335">
        <w:t>_</w:t>
      </w:r>
      <w:r w:rsidRPr="00D04ABE">
        <w:rPr>
          <w:lang w:val="en-US"/>
        </w:rPr>
        <w:t>path</w:t>
      </w:r>
      <w:r w:rsidRPr="00FA7335">
        <w:t>:</w:t>
      </w:r>
    </w:p>
    <w:p w14:paraId="05E5DE6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os.makedirs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exist_ok</w:t>
      </w:r>
      <w:proofErr w:type="spellEnd"/>
      <w:r w:rsidRPr="00D04ABE">
        <w:rPr>
          <w:lang w:val="en-US"/>
        </w:rPr>
        <w:t>=True)</w:t>
      </w:r>
    </w:p>
    <w:p w14:paraId="5E917E4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EA5CBA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for (</w:t>
      </w:r>
      <w:proofErr w:type="spellStart"/>
      <w:r w:rsidRPr="00D04ABE">
        <w:rPr>
          <w:lang w:val="en-US"/>
        </w:rPr>
        <w:t>method_name</w:t>
      </w:r>
      <w:proofErr w:type="spellEnd"/>
      <w:r w:rsidRPr="00D04ABE">
        <w:rPr>
          <w:lang w:val="en-US"/>
        </w:rPr>
        <w:t xml:space="preserve">, result), </w:t>
      </w:r>
      <w:proofErr w:type="spellStart"/>
      <w:r w:rsidRPr="00D04ABE">
        <w:rPr>
          <w:lang w:val="en-US"/>
        </w:rPr>
        <w:t>method_color</w:t>
      </w:r>
      <w:proofErr w:type="spellEnd"/>
      <w:r w:rsidRPr="00D04ABE">
        <w:rPr>
          <w:lang w:val="en-US"/>
        </w:rPr>
        <w:t xml:space="preserve"> in zip(</w:t>
      </w:r>
      <w:proofErr w:type="spellStart"/>
      <w:proofErr w:type="gramStart"/>
      <w:r w:rsidRPr="00D04ABE">
        <w:rPr>
          <w:lang w:val="en-US"/>
        </w:rPr>
        <w:t>results.items</w:t>
      </w:r>
      <w:proofErr w:type="spellEnd"/>
      <w:proofErr w:type="gramEnd"/>
      <w:r w:rsidRPr="00D04ABE">
        <w:rPr>
          <w:lang w:val="en-US"/>
        </w:rPr>
        <w:t>(), colors):</w:t>
      </w:r>
    </w:p>
    <w:p w14:paraId="09835E9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if 'history' not in result or 'x' not in result['history']:</w:t>
      </w:r>
    </w:p>
    <w:p w14:paraId="0FD0061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continue</w:t>
      </w:r>
    </w:p>
    <w:p w14:paraId="3A87892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CA4CE3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x_path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np.array</w:t>
      </w:r>
      <w:proofErr w:type="spellEnd"/>
      <w:proofErr w:type="gramEnd"/>
      <w:r w:rsidRPr="00D04ABE">
        <w:rPr>
          <w:lang w:val="en-US"/>
        </w:rPr>
        <w:t>(result['history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'x'])</w:t>
      </w:r>
    </w:p>
    <w:p w14:paraId="59871CC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 xml:space="preserve"> = result['history</w:t>
      </w:r>
      <w:proofErr w:type="gramStart"/>
      <w:r w:rsidRPr="00D04ABE">
        <w:rPr>
          <w:lang w:val="en-US"/>
        </w:rPr>
        <w:t>'][</w:t>
      </w:r>
      <w:proofErr w:type="gramEnd"/>
      <w:r w:rsidRPr="00D04ABE">
        <w:rPr>
          <w:lang w:val="en-US"/>
        </w:rPr>
        <w:t>'f']</w:t>
      </w:r>
    </w:p>
    <w:p w14:paraId="2F678BD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326D25AE" w14:textId="77777777" w:rsidR="00D04ABE" w:rsidRPr="00FA7335" w:rsidRDefault="00D04ABE" w:rsidP="001B0C9D">
      <w:r w:rsidRPr="00D04ABE">
        <w:rPr>
          <w:lang w:val="en-US"/>
        </w:rPr>
        <w:lastRenderedPageBreak/>
        <w:t xml:space="preserve">        </w:t>
      </w:r>
      <w:r w:rsidRPr="00FA7335">
        <w:t xml:space="preserve"># Создаём 4 </w:t>
      </w:r>
      <w:proofErr w:type="spellStart"/>
      <w:r w:rsidRPr="00FA7335">
        <w:t>подграфика</w:t>
      </w:r>
      <w:proofErr w:type="spellEnd"/>
      <w:r w:rsidRPr="00FA7335">
        <w:t xml:space="preserve"> - по одному для каждого ограничения</w:t>
      </w:r>
    </w:p>
    <w:p w14:paraId="204B44E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fig, axes = </w:t>
      </w:r>
      <w:proofErr w:type="spellStart"/>
      <w:proofErr w:type="gramStart"/>
      <w:r w:rsidRPr="00D04ABE">
        <w:rPr>
          <w:lang w:val="en-US"/>
        </w:rPr>
        <w:t>plt.subplots</w:t>
      </w:r>
      <w:proofErr w:type="spellEnd"/>
      <w:proofErr w:type="gramEnd"/>
      <w:r w:rsidRPr="00D04ABE">
        <w:rPr>
          <w:lang w:val="en-US"/>
        </w:rPr>
        <w:t xml:space="preserve">(2, 2, </w:t>
      </w:r>
      <w:proofErr w:type="spellStart"/>
      <w:r w:rsidRPr="00D04ABE">
        <w:rPr>
          <w:lang w:val="en-US"/>
        </w:rPr>
        <w:t>figsize</w:t>
      </w:r>
      <w:proofErr w:type="spellEnd"/>
      <w:proofErr w:type="gramStart"/>
      <w:r w:rsidRPr="00D04ABE">
        <w:rPr>
          <w:lang w:val="en-US"/>
        </w:rPr>
        <w:t>=(</w:t>
      </w:r>
      <w:proofErr w:type="gramEnd"/>
      <w:r w:rsidRPr="00D04ABE">
        <w:rPr>
          <w:lang w:val="en-US"/>
        </w:rPr>
        <w:t>14, 12))</w:t>
      </w:r>
    </w:p>
    <w:p w14:paraId="029E15DA" w14:textId="77777777" w:rsidR="00D04ABE" w:rsidRPr="00FA7335" w:rsidRDefault="00D04ABE" w:rsidP="001B0C9D">
      <w:r w:rsidRPr="00D04ABE">
        <w:rPr>
          <w:lang w:val="en-US"/>
        </w:rPr>
        <w:t>        axes</w:t>
      </w:r>
      <w:r w:rsidRPr="00FA7335">
        <w:t xml:space="preserve"> = </w:t>
      </w:r>
      <w:proofErr w:type="gramStart"/>
      <w:r w:rsidRPr="00D04ABE">
        <w:rPr>
          <w:lang w:val="en-US"/>
        </w:rPr>
        <w:t>axes</w:t>
      </w:r>
      <w:r w:rsidRPr="00FA7335">
        <w:t>.</w:t>
      </w:r>
      <w:r w:rsidRPr="00D04ABE">
        <w:rPr>
          <w:lang w:val="en-US"/>
        </w:rPr>
        <w:t>flatten</w:t>
      </w:r>
      <w:proofErr w:type="gramEnd"/>
      <w:r w:rsidRPr="00FA7335">
        <w:t>()</w:t>
      </w:r>
    </w:p>
    <w:p w14:paraId="05B902D2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25ADF5BB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ИСПРАВЛЕНО</w:t>
      </w:r>
      <w:proofErr w:type="gramStart"/>
      <w:r w:rsidRPr="00FA7335">
        <w:t>: Расширяем</w:t>
      </w:r>
      <w:proofErr w:type="gramEnd"/>
      <w:r w:rsidRPr="00FA7335">
        <w:t xml:space="preserve"> диапазон, чтобы </w:t>
      </w:r>
      <w:r w:rsidRPr="00D04ABE">
        <w:rPr>
          <w:lang w:val="en-US"/>
        </w:rPr>
        <w:t>contour</w:t>
      </w:r>
      <w:r w:rsidRPr="00FA7335">
        <w:t xml:space="preserve"> работал на границах </w:t>
      </w:r>
      <w:r w:rsidRPr="00D04ABE">
        <w:rPr>
          <w:lang w:val="en-US"/>
        </w:rPr>
        <w:t>x</w:t>
      </w:r>
      <w:r w:rsidRPr="00FA7335">
        <w:t xml:space="preserve">=0, </w:t>
      </w:r>
      <w:r w:rsidRPr="00D04ABE">
        <w:rPr>
          <w:lang w:val="en-US"/>
        </w:rPr>
        <w:t>y</w:t>
      </w:r>
      <w:r w:rsidRPr="00FA7335">
        <w:t>=0</w:t>
      </w:r>
    </w:p>
    <w:p w14:paraId="1DB8BD5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x1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(-0.5, 1.5, 200)</w:t>
      </w:r>
    </w:p>
    <w:p w14:paraId="5343DEC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x2 = </w:t>
      </w:r>
      <w:proofErr w:type="spellStart"/>
      <w:proofErr w:type="gramStart"/>
      <w:r w:rsidRPr="00D04ABE">
        <w:rPr>
          <w:lang w:val="en-US"/>
        </w:rPr>
        <w:t>np.linspace</w:t>
      </w:r>
      <w:proofErr w:type="spellEnd"/>
      <w:proofErr w:type="gramEnd"/>
      <w:r w:rsidRPr="00D04ABE">
        <w:rPr>
          <w:lang w:val="en-US"/>
        </w:rPr>
        <w:t>(-0.5, 1.5, 200)</w:t>
      </w:r>
    </w:p>
    <w:p w14:paraId="6DC71EC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X1, X2 = </w:t>
      </w:r>
      <w:proofErr w:type="spellStart"/>
      <w:proofErr w:type="gramStart"/>
      <w:r w:rsidRPr="00D04ABE">
        <w:rPr>
          <w:lang w:val="en-US"/>
        </w:rPr>
        <w:t>np.meshgrid</w:t>
      </w:r>
      <w:proofErr w:type="spellEnd"/>
      <w:proofErr w:type="gramEnd"/>
      <w:r w:rsidRPr="00D04ABE">
        <w:rPr>
          <w:lang w:val="en-US"/>
        </w:rPr>
        <w:t>(x1, x2)</w:t>
      </w:r>
    </w:p>
    <w:p w14:paraId="0AF562D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x3_fixed = 1.0</w:t>
      </w:r>
    </w:p>
    <w:p w14:paraId="02DC6BD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5D225D1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for </w:t>
      </w:r>
      <w:proofErr w:type="spellStart"/>
      <w:r w:rsidRPr="00D04ABE">
        <w:rPr>
          <w:lang w:val="en-US"/>
        </w:rPr>
        <w:t>i</w:t>
      </w:r>
      <w:proofErr w:type="spellEnd"/>
      <w:r w:rsidRPr="00D04ABE">
        <w:rPr>
          <w:lang w:val="en-US"/>
        </w:rPr>
        <w:t xml:space="preserve">, (g, </w:t>
      </w:r>
      <w:proofErr w:type="spellStart"/>
      <w:r w:rsidRPr="00D04ABE">
        <w:rPr>
          <w:lang w:val="en-US"/>
        </w:rPr>
        <w:t>g_name</w:t>
      </w:r>
      <w:proofErr w:type="spellEnd"/>
      <w:r w:rsidRPr="00D04ABE">
        <w:rPr>
          <w:lang w:val="en-US"/>
        </w:rPr>
        <w:t xml:space="preserve">) in </w:t>
      </w:r>
      <w:proofErr w:type="gramStart"/>
      <w:r w:rsidRPr="00D04ABE">
        <w:rPr>
          <w:lang w:val="en-US"/>
        </w:rPr>
        <w:t>enumerate(zip(</w:t>
      </w:r>
      <w:proofErr w:type="gramEnd"/>
      <w:r w:rsidRPr="00D04ABE">
        <w:rPr>
          <w:lang w:val="en-US"/>
        </w:rPr>
        <w:t xml:space="preserve">constraints, </w:t>
      </w:r>
      <w:proofErr w:type="spellStart"/>
      <w:r w:rsidRPr="00D04ABE">
        <w:rPr>
          <w:lang w:val="en-US"/>
        </w:rPr>
        <w:t>constraint_names</w:t>
      </w:r>
      <w:proofErr w:type="spellEnd"/>
      <w:r w:rsidRPr="00D04ABE">
        <w:rPr>
          <w:lang w:val="en-US"/>
        </w:rPr>
        <w:t>)):</w:t>
      </w:r>
    </w:p>
    <w:p w14:paraId="0A592AFA" w14:textId="77777777" w:rsidR="00D04ABE" w:rsidRPr="00FA7335" w:rsidRDefault="00D04ABE" w:rsidP="001B0C9D">
      <w:r w:rsidRPr="00D04ABE">
        <w:rPr>
          <w:lang w:val="en-US"/>
        </w:rPr>
        <w:t>            ax</w:t>
      </w:r>
      <w:r w:rsidRPr="00FA7335">
        <w:t xml:space="preserve"> = </w:t>
      </w:r>
      <w:r w:rsidRPr="00D04ABE">
        <w:rPr>
          <w:lang w:val="en-US"/>
        </w:rPr>
        <w:t>axes</w:t>
      </w:r>
      <w:r w:rsidRPr="00FA7335">
        <w:t>[</w:t>
      </w:r>
      <w:proofErr w:type="spellStart"/>
      <w:r w:rsidRPr="00D04ABE">
        <w:rPr>
          <w:lang w:val="en-US"/>
        </w:rPr>
        <w:t>i</w:t>
      </w:r>
      <w:proofErr w:type="spellEnd"/>
      <w:r w:rsidRPr="00FA7335">
        <w:t>]</w:t>
      </w:r>
    </w:p>
    <w:p w14:paraId="19D25C1D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36248D37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Вычисляем значение ограничения</w:t>
      </w:r>
    </w:p>
    <w:p w14:paraId="334A582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Z = </w:t>
      </w:r>
      <w:proofErr w:type="spellStart"/>
      <w:proofErr w:type="gramStart"/>
      <w:r w:rsidRPr="00D04ABE">
        <w:rPr>
          <w:lang w:val="en-US"/>
        </w:rPr>
        <w:t>np.zeros</w:t>
      </w:r>
      <w:proofErr w:type="gramEnd"/>
      <w:r w:rsidRPr="00D04ABE">
        <w:rPr>
          <w:lang w:val="en-US"/>
        </w:rPr>
        <w:t>_like</w:t>
      </w:r>
      <w:proofErr w:type="spellEnd"/>
      <w:r w:rsidRPr="00D04ABE">
        <w:rPr>
          <w:lang w:val="en-US"/>
        </w:rPr>
        <w:t>(X1)</w:t>
      </w:r>
    </w:p>
    <w:p w14:paraId="46250D4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for j in range(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(x1)):</w:t>
      </w:r>
    </w:p>
    <w:p w14:paraId="167B950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</w:t>
      </w:r>
      <w:proofErr w:type="spellStart"/>
      <w:r w:rsidRPr="00D04ABE">
        <w:rPr>
          <w:lang w:val="en-US"/>
        </w:rPr>
        <w:t>for k</w:t>
      </w:r>
      <w:proofErr w:type="spellEnd"/>
      <w:r w:rsidRPr="00D04ABE">
        <w:rPr>
          <w:lang w:val="en-US"/>
        </w:rPr>
        <w:t xml:space="preserve"> in range(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(x2)):</w:t>
      </w:r>
    </w:p>
    <w:p w14:paraId="1E11939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</w:t>
      </w:r>
      <w:proofErr w:type="gramStart"/>
      <w:r w:rsidRPr="00D04ABE">
        <w:rPr>
          <w:lang w:val="en-US"/>
        </w:rPr>
        <w:t>Z[</w:t>
      </w:r>
      <w:proofErr w:type="gramEnd"/>
      <w:r w:rsidRPr="00D04ABE">
        <w:rPr>
          <w:lang w:val="en-US"/>
        </w:rPr>
        <w:t>k, j] = g(</w:t>
      </w:r>
      <w:proofErr w:type="spellStart"/>
      <w:proofErr w:type="gramStart"/>
      <w:r w:rsidRPr="00D04ABE">
        <w:rPr>
          <w:lang w:val="en-US"/>
        </w:rPr>
        <w:t>np.array</w:t>
      </w:r>
      <w:proofErr w:type="spellEnd"/>
      <w:proofErr w:type="gramEnd"/>
      <w:r w:rsidRPr="00D04ABE">
        <w:rPr>
          <w:lang w:val="en-US"/>
        </w:rPr>
        <w:t>([x1[j], x2[k]]))</w:t>
      </w:r>
    </w:p>
    <w:p w14:paraId="23573A4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64649C3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# </w:t>
      </w:r>
      <w:proofErr w:type="spellStart"/>
      <w:r w:rsidRPr="00D04ABE">
        <w:rPr>
          <w:lang w:val="en-US"/>
        </w:rPr>
        <w:t>Градиентная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цветовая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шкала</w:t>
      </w:r>
      <w:proofErr w:type="spellEnd"/>
    </w:p>
    <w:p w14:paraId="02CB1BE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contour_full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ax.contourf</w:t>
      </w:r>
      <w:proofErr w:type="spellEnd"/>
      <w:proofErr w:type="gramEnd"/>
      <w:r w:rsidRPr="00D04ABE">
        <w:rPr>
          <w:lang w:val="en-US"/>
        </w:rPr>
        <w:t xml:space="preserve">(X1, X2, Z, levels=50, </w:t>
      </w:r>
      <w:proofErr w:type="spellStart"/>
      <w:r w:rsidRPr="00D04ABE">
        <w:rPr>
          <w:lang w:val="en-US"/>
        </w:rPr>
        <w:t>cmap</w:t>
      </w:r>
      <w:proofErr w:type="spellEnd"/>
      <w:r w:rsidRPr="00D04ABE">
        <w:rPr>
          <w:lang w:val="en-US"/>
        </w:rPr>
        <w:t>='</w:t>
      </w:r>
      <w:proofErr w:type="spellStart"/>
      <w:r w:rsidRPr="00D04ABE">
        <w:rPr>
          <w:lang w:val="en-US"/>
        </w:rPr>
        <w:t>RdYlGn_r</w:t>
      </w:r>
      <w:proofErr w:type="spellEnd"/>
      <w:r w:rsidRPr="00D04ABE">
        <w:rPr>
          <w:lang w:val="en-US"/>
        </w:rPr>
        <w:t>', alpha=0.7)</w:t>
      </w:r>
    </w:p>
    <w:p w14:paraId="44F9CF1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cbar = </w:t>
      </w:r>
      <w:proofErr w:type="spellStart"/>
      <w:proofErr w:type="gramStart"/>
      <w:r w:rsidRPr="00D04ABE">
        <w:rPr>
          <w:lang w:val="en-US"/>
        </w:rPr>
        <w:t>plt.colorbar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contour_full</w:t>
      </w:r>
      <w:proofErr w:type="spellEnd"/>
      <w:r w:rsidRPr="00D04ABE">
        <w:rPr>
          <w:lang w:val="en-US"/>
        </w:rPr>
        <w:t>, ax=ax)</w:t>
      </w:r>
    </w:p>
    <w:p w14:paraId="3E8AC0A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cbar.set_label</w:t>
      </w:r>
      <w:proofErr w:type="spellEnd"/>
      <w:r w:rsidRPr="00D04ABE">
        <w:rPr>
          <w:lang w:val="en-US"/>
        </w:rPr>
        <w:t>('g(x)')</w:t>
      </w:r>
    </w:p>
    <w:p w14:paraId="6C0ED8C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10A051DF" w14:textId="77777777" w:rsidR="00D04ABE" w:rsidRPr="00FA7335" w:rsidRDefault="00D04ABE" w:rsidP="001B0C9D">
      <w:r w:rsidRPr="00D04ABE">
        <w:rPr>
          <w:lang w:val="en-US"/>
        </w:rPr>
        <w:t xml:space="preserve">            </w:t>
      </w:r>
      <w:r w:rsidRPr="00FA7335">
        <w:t xml:space="preserve"># Чёрная линия границы </w:t>
      </w:r>
      <w:r w:rsidRPr="00D04ABE">
        <w:rPr>
          <w:lang w:val="en-US"/>
        </w:rPr>
        <w:t>g</w:t>
      </w:r>
      <w:r w:rsidRPr="00FA7335">
        <w:t>(</w:t>
      </w:r>
      <w:r w:rsidRPr="00D04ABE">
        <w:rPr>
          <w:lang w:val="en-US"/>
        </w:rPr>
        <w:t>x</w:t>
      </w:r>
      <w:r w:rsidRPr="00FA7335">
        <w:t>) = 0 (универсальный метод)</w:t>
      </w:r>
    </w:p>
    <w:p w14:paraId="7171956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proofErr w:type="gramStart"/>
      <w:r w:rsidRPr="00D04ABE">
        <w:rPr>
          <w:lang w:val="en-US"/>
        </w:rPr>
        <w:t>ax.contour</w:t>
      </w:r>
      <w:proofErr w:type="spellEnd"/>
      <w:proofErr w:type="gramEnd"/>
      <w:r w:rsidRPr="00D04ABE">
        <w:rPr>
          <w:lang w:val="en-US"/>
        </w:rPr>
        <w:t>(X1, X2, Z, levels</w:t>
      </w:r>
      <w:proofErr w:type="gramStart"/>
      <w:r w:rsidRPr="00D04ABE">
        <w:rPr>
          <w:lang w:val="en-US"/>
        </w:rPr>
        <w:t>=[</w:t>
      </w:r>
      <w:proofErr w:type="gramEnd"/>
      <w:r w:rsidRPr="00D04ABE">
        <w:rPr>
          <w:lang w:val="en-US"/>
        </w:rPr>
        <w:t>0], colors='black', linewidths=3)</w:t>
      </w:r>
    </w:p>
    <w:p w14:paraId="2D7C7B03" w14:textId="77777777" w:rsidR="00D04ABE" w:rsidRPr="00D04ABE" w:rsidRDefault="00D04ABE" w:rsidP="001B0C9D">
      <w:pPr>
        <w:rPr>
          <w:lang w:val="en-US"/>
        </w:rPr>
      </w:pPr>
    </w:p>
    <w:p w14:paraId="1B87F4BD" w14:textId="77777777" w:rsidR="00D04ABE" w:rsidRPr="00FA7335" w:rsidRDefault="00D04ABE" w:rsidP="001B0C9D">
      <w:r w:rsidRPr="00D04ABE">
        <w:rPr>
          <w:lang w:val="en-US"/>
        </w:rPr>
        <w:t xml:space="preserve">            </w:t>
      </w:r>
      <w:r w:rsidRPr="00FA7335">
        <w:t xml:space="preserve"># Для </w:t>
      </w:r>
      <w:r w:rsidRPr="00D04ABE">
        <w:rPr>
          <w:lang w:val="en-US"/>
        </w:rPr>
        <w:t>g</w:t>
      </w:r>
      <w:r w:rsidRPr="00FA7335">
        <w:t>4, где нет линии, добавим поясняющий текст</w:t>
      </w:r>
    </w:p>
    <w:p w14:paraId="49C4B78C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if</w:t>
      </w:r>
      <w:r w:rsidRPr="00FA7335">
        <w:t xml:space="preserve"> </w:t>
      </w:r>
      <w:proofErr w:type="spellStart"/>
      <w:r w:rsidRPr="00D04ABE">
        <w:rPr>
          <w:lang w:val="en-US"/>
        </w:rPr>
        <w:t>i</w:t>
      </w:r>
      <w:proofErr w:type="spellEnd"/>
      <w:r w:rsidRPr="00FA7335">
        <w:t xml:space="preserve"> == 3:</w:t>
      </w:r>
    </w:p>
    <w:p w14:paraId="1AC25B3D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ax</w:t>
      </w:r>
      <w:r w:rsidRPr="00FA7335">
        <w:t>.</w:t>
      </w:r>
      <w:proofErr w:type="gramStart"/>
      <w:r w:rsidRPr="00D04ABE">
        <w:rPr>
          <w:lang w:val="en-US"/>
        </w:rPr>
        <w:t>text</w:t>
      </w:r>
      <w:r w:rsidRPr="00FA7335">
        <w:t>(</w:t>
      </w:r>
      <w:proofErr w:type="gramEnd"/>
      <w:r w:rsidRPr="00FA7335">
        <w:t>0.5, 0.5, '</w:t>
      </w:r>
      <w:r w:rsidRPr="00D04ABE">
        <w:rPr>
          <w:lang w:val="en-US"/>
        </w:rPr>
        <w:t>g</w:t>
      </w:r>
      <w:r w:rsidRPr="00FA7335">
        <w:t xml:space="preserve">4: </w:t>
      </w:r>
      <w:r w:rsidRPr="00D04ABE">
        <w:rPr>
          <w:lang w:val="en-US"/>
        </w:rPr>
        <w:t>x</w:t>
      </w:r>
      <w:r w:rsidRPr="00FA7335">
        <w:t>3 ≥ 0\</w:t>
      </w:r>
      <w:proofErr w:type="gramStart"/>
      <w:r w:rsidRPr="00D04ABE">
        <w:rPr>
          <w:lang w:val="en-US"/>
        </w:rPr>
        <w:t>n</w:t>
      </w:r>
      <w:r w:rsidRPr="00FA7335">
        <w:t>(</w:t>
      </w:r>
      <w:proofErr w:type="gramEnd"/>
      <w:r w:rsidRPr="00FA7335">
        <w:t xml:space="preserve">выполнено при </w:t>
      </w:r>
      <w:r w:rsidRPr="00D04ABE">
        <w:rPr>
          <w:lang w:val="en-US"/>
        </w:rPr>
        <w:t>x</w:t>
      </w:r>
      <w:r w:rsidRPr="00FA7335">
        <w:t xml:space="preserve">3=1, нет линии </w:t>
      </w:r>
      <w:r w:rsidRPr="00D04ABE">
        <w:rPr>
          <w:lang w:val="en-US"/>
        </w:rPr>
        <w:t>g</w:t>
      </w:r>
      <w:r w:rsidRPr="00FA7335">
        <w:t>(</w:t>
      </w:r>
      <w:r w:rsidRPr="00D04ABE">
        <w:rPr>
          <w:lang w:val="en-US"/>
        </w:rPr>
        <w:t>x</w:t>
      </w:r>
      <w:r w:rsidRPr="00FA7335">
        <w:t xml:space="preserve">)=0)', </w:t>
      </w:r>
    </w:p>
    <w:p w14:paraId="2D3303C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 xml:space="preserve"> ha='center', </w:t>
      </w:r>
      <w:proofErr w:type="spellStart"/>
      <w:r w:rsidRPr="00D04ABE">
        <w:rPr>
          <w:lang w:val="en-US"/>
        </w:rPr>
        <w:t>va</w:t>
      </w:r>
      <w:proofErr w:type="spellEnd"/>
      <w:r w:rsidRPr="00D04ABE">
        <w:rPr>
          <w:lang w:val="en-US"/>
        </w:rPr>
        <w:t xml:space="preserve">='center',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 xml:space="preserve">=12,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='bold',</w:t>
      </w:r>
    </w:p>
    <w:p w14:paraId="1924FA9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       </w:t>
      </w:r>
      <w:proofErr w:type="spellStart"/>
      <w:r w:rsidRPr="00D04ABE">
        <w:rPr>
          <w:lang w:val="en-US"/>
        </w:rPr>
        <w:t>bbox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boxstyle</w:t>
      </w:r>
      <w:proofErr w:type="spellEnd"/>
      <w:r w:rsidRPr="00D04ABE">
        <w:rPr>
          <w:lang w:val="en-US"/>
        </w:rPr>
        <w:t xml:space="preserve">='round', </w:t>
      </w:r>
      <w:proofErr w:type="spellStart"/>
      <w:r w:rsidRPr="00D04ABE">
        <w:rPr>
          <w:lang w:val="en-US"/>
        </w:rPr>
        <w:t>facecolor</w:t>
      </w:r>
      <w:proofErr w:type="spellEnd"/>
      <w:r w:rsidRPr="00D04ABE">
        <w:rPr>
          <w:lang w:val="en-US"/>
        </w:rPr>
        <w:t>='</w:t>
      </w:r>
      <w:proofErr w:type="spellStart"/>
      <w:r w:rsidRPr="00D04ABE">
        <w:rPr>
          <w:lang w:val="en-US"/>
        </w:rPr>
        <w:t>lightgreen</w:t>
      </w:r>
      <w:proofErr w:type="spellEnd"/>
      <w:r w:rsidRPr="00D04ABE">
        <w:rPr>
          <w:lang w:val="en-US"/>
        </w:rPr>
        <w:t>', alpha=0.8))</w:t>
      </w:r>
    </w:p>
    <w:p w14:paraId="3AADE15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3BA9F3A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# </w:t>
      </w:r>
      <w:proofErr w:type="spellStart"/>
      <w:r w:rsidRPr="00D04ABE">
        <w:rPr>
          <w:lang w:val="en-US"/>
        </w:rPr>
        <w:t>Траектория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метода</w:t>
      </w:r>
      <w:proofErr w:type="spellEnd"/>
    </w:p>
    <w:p w14:paraId="01F5715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0], </w:t>
      </w:r>
      <w:proofErr w:type="spellStart"/>
      <w:r w:rsidRPr="00D04ABE">
        <w:rPr>
          <w:lang w:val="en-US"/>
        </w:rPr>
        <w:t>x_path</w:t>
      </w:r>
      <w:proofErr w:type="spellEnd"/>
      <w:proofErr w:type="gramStart"/>
      <w:r w:rsidRPr="00D04ABE">
        <w:rPr>
          <w:lang w:val="en-US"/>
        </w:rPr>
        <w:t>[:,</w:t>
      </w:r>
      <w:proofErr w:type="gramEnd"/>
      <w:r w:rsidRPr="00D04ABE">
        <w:rPr>
          <w:lang w:val="en-US"/>
        </w:rPr>
        <w:t xml:space="preserve"> 1], 'o-', color=</w:t>
      </w:r>
      <w:proofErr w:type="spellStart"/>
      <w:r w:rsidRPr="00D04ABE">
        <w:rPr>
          <w:lang w:val="en-US"/>
        </w:rPr>
        <w:t>method_color</w:t>
      </w:r>
      <w:proofErr w:type="spellEnd"/>
      <w:r w:rsidRPr="00D04ABE">
        <w:rPr>
          <w:lang w:val="en-US"/>
        </w:rPr>
        <w:t xml:space="preserve">, </w:t>
      </w:r>
    </w:p>
    <w:p w14:paraId="4008D88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           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=5, linewidth=2.5, alpha=0.9, label='</w:t>
      </w:r>
      <w:proofErr w:type="spellStart"/>
      <w:r w:rsidRPr="00D04ABE">
        <w:rPr>
          <w:lang w:val="en-US"/>
        </w:rPr>
        <w:t>Траектория</w:t>
      </w:r>
      <w:proofErr w:type="spellEnd"/>
      <w:r w:rsidRPr="00D04ABE">
        <w:rPr>
          <w:lang w:val="en-US"/>
        </w:rPr>
        <w:t>')</w:t>
      </w:r>
    </w:p>
    <w:p w14:paraId="2E66FA4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0,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>0, 1], '</w:t>
      </w:r>
      <w:proofErr w:type="spellStart"/>
      <w:r w:rsidRPr="00D04ABE">
        <w:rPr>
          <w:lang w:val="en-US"/>
        </w:rPr>
        <w:t>gs</w:t>
      </w:r>
      <w:proofErr w:type="spellEnd"/>
      <w:r w:rsidRPr="00D04ABE">
        <w:rPr>
          <w:lang w:val="en-US"/>
        </w:rPr>
        <w:t xml:space="preserve">',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=15, label='</w:t>
      </w:r>
      <w:proofErr w:type="spellStart"/>
      <w:r w:rsidRPr="00D04ABE">
        <w:rPr>
          <w:lang w:val="en-US"/>
        </w:rPr>
        <w:t>Старт</w:t>
      </w:r>
      <w:proofErr w:type="spellEnd"/>
      <w:r w:rsidRPr="00D04ABE">
        <w:rPr>
          <w:lang w:val="en-US"/>
        </w:rPr>
        <w:t xml:space="preserve">', alpha=0.9, </w:t>
      </w:r>
      <w:proofErr w:type="spellStart"/>
      <w:r w:rsidRPr="00D04ABE">
        <w:rPr>
          <w:lang w:val="en-US"/>
        </w:rPr>
        <w:t>zorder</w:t>
      </w:r>
      <w:proofErr w:type="spellEnd"/>
      <w:r w:rsidRPr="00D04ABE">
        <w:rPr>
          <w:lang w:val="en-US"/>
        </w:rPr>
        <w:t>=10)</w:t>
      </w:r>
    </w:p>
    <w:p w14:paraId="3F9B3FD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0], </w:t>
      </w:r>
      <w:proofErr w:type="spellStart"/>
      <w:r w:rsidRPr="00D04ABE">
        <w:rPr>
          <w:lang w:val="en-US"/>
        </w:rPr>
        <w:t>x_</w:t>
      </w:r>
      <w:proofErr w:type="gramStart"/>
      <w:r w:rsidRPr="00D04ABE">
        <w:rPr>
          <w:lang w:val="en-US"/>
        </w:rPr>
        <w:t>path</w:t>
      </w:r>
      <w:proofErr w:type="spellEnd"/>
      <w:r w:rsidRPr="00D04ABE">
        <w:rPr>
          <w:lang w:val="en-US"/>
        </w:rPr>
        <w:t>[</w:t>
      </w:r>
      <w:proofErr w:type="gramEnd"/>
      <w:r w:rsidRPr="00D04ABE">
        <w:rPr>
          <w:lang w:val="en-US"/>
        </w:rPr>
        <w:t xml:space="preserve">-1, 1], 'r*',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=20, label='</w:t>
      </w:r>
      <w:proofErr w:type="spellStart"/>
      <w:r w:rsidRPr="00D04ABE">
        <w:rPr>
          <w:lang w:val="en-US"/>
        </w:rPr>
        <w:t>Финиш</w:t>
      </w:r>
      <w:proofErr w:type="spellEnd"/>
      <w:r w:rsidRPr="00D04ABE">
        <w:rPr>
          <w:lang w:val="en-US"/>
        </w:rPr>
        <w:t xml:space="preserve">', alpha=0.9, </w:t>
      </w:r>
      <w:proofErr w:type="spellStart"/>
      <w:r w:rsidRPr="00D04ABE">
        <w:rPr>
          <w:lang w:val="en-US"/>
        </w:rPr>
        <w:t>zorder</w:t>
      </w:r>
      <w:proofErr w:type="spellEnd"/>
      <w:r w:rsidRPr="00D04ABE">
        <w:rPr>
          <w:lang w:val="en-US"/>
        </w:rPr>
        <w:t>=10)</w:t>
      </w:r>
    </w:p>
    <w:p w14:paraId="41EE009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62996BA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# </w:t>
      </w:r>
      <w:proofErr w:type="spellStart"/>
      <w:r w:rsidRPr="00D04ABE">
        <w:rPr>
          <w:lang w:val="en-US"/>
        </w:rPr>
        <w:t>Точка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минимума</w:t>
      </w:r>
      <w:proofErr w:type="spellEnd"/>
      <w:r w:rsidRPr="00D04ABE">
        <w:rPr>
          <w:lang w:val="en-US"/>
        </w:rPr>
        <w:t xml:space="preserve"> (1,1)</w:t>
      </w:r>
    </w:p>
    <w:p w14:paraId="32C30A5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ax.plot</w:t>
      </w:r>
      <w:proofErr w:type="spellEnd"/>
      <w:proofErr w:type="gramEnd"/>
      <w:r w:rsidRPr="00D04ABE">
        <w:rPr>
          <w:lang w:val="en-US"/>
        </w:rPr>
        <w:t xml:space="preserve">(1, 1, 'b+', </w:t>
      </w:r>
      <w:proofErr w:type="spellStart"/>
      <w:r w:rsidRPr="00D04ABE">
        <w:rPr>
          <w:lang w:val="en-US"/>
        </w:rPr>
        <w:t>markersize</w:t>
      </w:r>
      <w:proofErr w:type="spellEnd"/>
      <w:r w:rsidRPr="00D04ABE">
        <w:rPr>
          <w:lang w:val="en-US"/>
        </w:rPr>
        <w:t>=25, linewidth=3, label='</w:t>
      </w:r>
      <w:proofErr w:type="spellStart"/>
      <w:r w:rsidRPr="00D04ABE">
        <w:rPr>
          <w:lang w:val="en-US"/>
        </w:rPr>
        <w:t>Минимум</w:t>
      </w:r>
      <w:proofErr w:type="spellEnd"/>
      <w:r w:rsidRPr="00D04ABE">
        <w:rPr>
          <w:lang w:val="en-US"/>
        </w:rPr>
        <w:t xml:space="preserve"> (1,1)', </w:t>
      </w:r>
      <w:proofErr w:type="spellStart"/>
      <w:r w:rsidRPr="00D04ABE">
        <w:rPr>
          <w:lang w:val="en-US"/>
        </w:rPr>
        <w:t>zorder</w:t>
      </w:r>
      <w:proofErr w:type="spellEnd"/>
      <w:r w:rsidRPr="00D04ABE">
        <w:rPr>
          <w:lang w:val="en-US"/>
        </w:rPr>
        <w:t>=10)</w:t>
      </w:r>
    </w:p>
    <w:p w14:paraId="7F70289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</w:p>
    <w:p w14:paraId="0CD2B85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xlabel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'x1',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=12)</w:t>
      </w:r>
    </w:p>
    <w:p w14:paraId="0AF5FEE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ylabel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'x2',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=12)</w:t>
      </w:r>
    </w:p>
    <w:p w14:paraId="1A419B7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ax.set_title</w:t>
      </w:r>
      <w:proofErr w:type="spellEnd"/>
      <w:r w:rsidRPr="00D04ABE">
        <w:rPr>
          <w:lang w:val="en-US"/>
        </w:rPr>
        <w:t>(f'{</w:t>
      </w:r>
      <w:proofErr w:type="spellStart"/>
      <w:r w:rsidRPr="00D04ABE">
        <w:rPr>
          <w:lang w:val="en-US"/>
        </w:rPr>
        <w:t>g_</w:t>
      </w:r>
      <w:proofErr w:type="gramStart"/>
      <w:r w:rsidRPr="00D04ABE">
        <w:rPr>
          <w:lang w:val="en-US"/>
        </w:rPr>
        <w:t>name</w:t>
      </w:r>
      <w:proofErr w:type="spellEnd"/>
      <w:r w:rsidRPr="00D04ABE">
        <w:rPr>
          <w:lang w:val="en-US"/>
        </w:rPr>
        <w:t>}\n(</w:t>
      </w:r>
      <w:proofErr w:type="spellStart"/>
      <w:proofErr w:type="gramEnd"/>
      <w:r w:rsidRPr="00D04ABE">
        <w:rPr>
          <w:lang w:val="en-US"/>
        </w:rPr>
        <w:t>проекция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при</w:t>
      </w:r>
      <w:proofErr w:type="spellEnd"/>
      <w:r w:rsidRPr="00D04ABE">
        <w:rPr>
          <w:lang w:val="en-US"/>
        </w:rPr>
        <w:t xml:space="preserve"> x3={x3_fixed})',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 xml:space="preserve">=12,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='bold')</w:t>
      </w:r>
    </w:p>
    <w:p w14:paraId="61F62E7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ax.legend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>=9, loc='upper right')</w:t>
      </w:r>
    </w:p>
    <w:p w14:paraId="3C61B6A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ax.grid</w:t>
      </w:r>
      <w:proofErr w:type="spellEnd"/>
      <w:proofErr w:type="gramEnd"/>
      <w:r w:rsidRPr="00D04ABE">
        <w:rPr>
          <w:lang w:val="en-US"/>
        </w:rPr>
        <w:t>(True, alpha=0.3)</w:t>
      </w:r>
    </w:p>
    <w:p w14:paraId="0BA9886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ax.set_aspect</w:t>
      </w:r>
      <w:proofErr w:type="spellEnd"/>
      <w:r w:rsidRPr="00D04ABE">
        <w:rPr>
          <w:lang w:val="en-US"/>
        </w:rPr>
        <w:t>('equal')</w:t>
      </w:r>
    </w:p>
    <w:p w14:paraId="01E1A4F1" w14:textId="77777777" w:rsidR="00D04ABE" w:rsidRPr="00FA7335" w:rsidRDefault="00D04ABE" w:rsidP="001B0C9D">
      <w:r w:rsidRPr="00D04ABE">
        <w:rPr>
          <w:lang w:val="en-US"/>
        </w:rPr>
        <w:t xml:space="preserve">            </w:t>
      </w:r>
      <w:r w:rsidRPr="00FA7335">
        <w:t># ИСПРАВЛЕНО</w:t>
      </w:r>
      <w:proofErr w:type="gramStart"/>
      <w:r w:rsidRPr="00FA7335">
        <w:t>: Обновляем</w:t>
      </w:r>
      <w:proofErr w:type="gramEnd"/>
      <w:r w:rsidRPr="00FA7335">
        <w:t xml:space="preserve"> пределы, чтобы соответствовать новому диапазону</w:t>
      </w:r>
    </w:p>
    <w:p w14:paraId="488171C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xlim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-0.5, 1.5)</w:t>
      </w:r>
    </w:p>
    <w:p w14:paraId="28F6393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ax.set_</w:t>
      </w:r>
      <w:proofErr w:type="gramStart"/>
      <w:r w:rsidRPr="00D04ABE">
        <w:rPr>
          <w:lang w:val="en-US"/>
        </w:rPr>
        <w:t>ylim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-0.5, 1.5)</w:t>
      </w:r>
    </w:p>
    <w:p w14:paraId="08FE72C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4866782" w14:textId="77777777" w:rsidR="00D04ABE" w:rsidRPr="00FA7335" w:rsidRDefault="00D04ABE" w:rsidP="001B0C9D">
      <w:r w:rsidRPr="00D04ABE">
        <w:rPr>
          <w:lang w:val="en-US"/>
        </w:rPr>
        <w:t xml:space="preserve">        </w:t>
      </w:r>
      <w:r w:rsidRPr="00FA7335">
        <w:t># Общий заголовок для всех 4 ограничений</w:t>
      </w:r>
    </w:p>
    <w:p w14:paraId="533D9B93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gramStart"/>
      <w:r w:rsidRPr="00D04ABE">
        <w:rPr>
          <w:lang w:val="en-US"/>
        </w:rPr>
        <w:t>fig</w:t>
      </w:r>
      <w:r w:rsidRPr="00FA7335">
        <w:t>.</w:t>
      </w:r>
      <w:proofErr w:type="spellStart"/>
      <w:r w:rsidRPr="00D04ABE">
        <w:rPr>
          <w:lang w:val="en-US"/>
        </w:rPr>
        <w:t>suptitle</w:t>
      </w:r>
      <w:proofErr w:type="spellEnd"/>
      <w:proofErr w:type="gramEnd"/>
      <w:r w:rsidRPr="00FA7335">
        <w:t>(</w:t>
      </w:r>
      <w:r w:rsidRPr="00D04ABE">
        <w:rPr>
          <w:lang w:val="en-US"/>
        </w:rPr>
        <w:t>f</w:t>
      </w:r>
      <w:r w:rsidRPr="00FA7335">
        <w:t>'{</w:t>
      </w:r>
      <w:r w:rsidRPr="00D04ABE">
        <w:rPr>
          <w:lang w:val="en-US"/>
        </w:rPr>
        <w:t>method</w:t>
      </w:r>
      <w:r w:rsidRPr="00FA7335">
        <w:t>_</w:t>
      </w:r>
      <w:proofErr w:type="gramStart"/>
      <w:r w:rsidRPr="00D04ABE">
        <w:rPr>
          <w:lang w:val="en-US"/>
        </w:rPr>
        <w:t>name</w:t>
      </w:r>
      <w:r w:rsidRPr="00FA7335">
        <w:t>}\</w:t>
      </w:r>
      <w:proofErr w:type="gramEnd"/>
      <w:r w:rsidRPr="00D04ABE">
        <w:rPr>
          <w:lang w:val="en-US"/>
        </w:rPr>
        <w:t>n</w:t>
      </w:r>
      <w:r w:rsidRPr="00FA7335">
        <w:t>Траектория на фоне каждого ограничения\</w:t>
      </w:r>
      <w:r w:rsidRPr="00D04ABE">
        <w:rPr>
          <w:lang w:val="en-US"/>
        </w:rPr>
        <w:t>n</w:t>
      </w:r>
      <w:r w:rsidRPr="00FA7335">
        <w:t>'</w:t>
      </w:r>
    </w:p>
    <w:p w14:paraId="7D863CD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f'Финиш</w:t>
      </w:r>
      <w:proofErr w:type="spellEnd"/>
      <w:r w:rsidRPr="00D04ABE">
        <w:rPr>
          <w:lang w:val="en-US"/>
        </w:rPr>
        <w:t>: f(x</w:t>
      </w:r>
      <w:proofErr w:type="gramStart"/>
      <w:r w:rsidRPr="00D04ABE">
        <w:rPr>
          <w:lang w:val="en-US"/>
        </w:rPr>
        <w:t>*)=</w:t>
      </w:r>
      <w:proofErr w:type="gramEnd"/>
      <w:r w:rsidRPr="00D04ABE">
        <w:rPr>
          <w:lang w:val="en-US"/>
        </w:rPr>
        <w:t>{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 xml:space="preserve">[-1]:.6f}, </w:t>
      </w:r>
      <w:proofErr w:type="spellStart"/>
      <w:r w:rsidRPr="00D04ABE">
        <w:rPr>
          <w:lang w:val="en-US"/>
        </w:rPr>
        <w:t>итераций</w:t>
      </w:r>
      <w:proofErr w:type="spellEnd"/>
      <w:r w:rsidRPr="00D04ABE">
        <w:rPr>
          <w:lang w:val="en-US"/>
        </w:rPr>
        <w:t>={</w:t>
      </w:r>
      <w:proofErr w:type="spellStart"/>
      <w:r w:rsidRPr="00D04ABE">
        <w:rPr>
          <w:lang w:val="en-US"/>
        </w:rPr>
        <w:t>len</w:t>
      </w:r>
      <w:proofErr w:type="spell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f_history</w:t>
      </w:r>
      <w:proofErr w:type="spellEnd"/>
      <w:r w:rsidRPr="00D04ABE">
        <w:rPr>
          <w:lang w:val="en-US"/>
        </w:rPr>
        <w:t xml:space="preserve">)}', </w:t>
      </w:r>
    </w:p>
    <w:p w14:paraId="21D87679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</w:t>
      </w:r>
      <w:proofErr w:type="spellStart"/>
      <w:r w:rsidRPr="00D04ABE">
        <w:rPr>
          <w:lang w:val="en-US"/>
        </w:rPr>
        <w:t>fontsize</w:t>
      </w:r>
      <w:proofErr w:type="spellEnd"/>
      <w:r w:rsidRPr="00D04ABE">
        <w:rPr>
          <w:lang w:val="en-US"/>
        </w:rPr>
        <w:t xml:space="preserve">=14, </w:t>
      </w:r>
      <w:proofErr w:type="spellStart"/>
      <w:r w:rsidRPr="00D04ABE">
        <w:rPr>
          <w:lang w:val="en-US"/>
        </w:rPr>
        <w:t>fontweight</w:t>
      </w:r>
      <w:proofErr w:type="spellEnd"/>
      <w:r w:rsidRPr="00D04ABE">
        <w:rPr>
          <w:lang w:val="en-US"/>
        </w:rPr>
        <w:t>='bold', y=1.02)</w:t>
      </w:r>
    </w:p>
    <w:p w14:paraId="0845B15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74B0FE9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    </w:t>
      </w:r>
      <w:proofErr w:type="spellStart"/>
      <w:proofErr w:type="gramStart"/>
      <w:r w:rsidRPr="00D04ABE">
        <w:rPr>
          <w:lang w:val="en-US"/>
        </w:rPr>
        <w:t>plt.tight</w:t>
      </w:r>
      <w:proofErr w:type="gramEnd"/>
      <w:r w:rsidRPr="00D04ABE">
        <w:rPr>
          <w:lang w:val="en-US"/>
        </w:rPr>
        <w:t>_</w:t>
      </w:r>
      <w:proofErr w:type="gramStart"/>
      <w:r w:rsidRPr="00D04ABE">
        <w:rPr>
          <w:lang w:val="en-US"/>
        </w:rPr>
        <w:t>layout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>)</w:t>
      </w:r>
    </w:p>
    <w:p w14:paraId="4524CD1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FDCAF2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if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:</w:t>
      </w:r>
    </w:p>
    <w:p w14:paraId="4038C6D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safe_method</w:t>
      </w:r>
      <w:proofErr w:type="spellEnd"/>
      <w:r w:rsidRPr="00D04ABE">
        <w:rPr>
          <w:lang w:val="en-US"/>
        </w:rPr>
        <w:t xml:space="preserve"> = </w:t>
      </w:r>
      <w:proofErr w:type="spellStart"/>
      <w:r w:rsidRPr="00D04ABE">
        <w:rPr>
          <w:lang w:val="en-US"/>
        </w:rPr>
        <w:t>method_</w:t>
      </w:r>
      <w:proofErr w:type="gramStart"/>
      <w:r w:rsidRPr="00D04ABE">
        <w:rPr>
          <w:lang w:val="en-US"/>
        </w:rPr>
        <w:t>name.replace</w:t>
      </w:r>
      <w:proofErr w:type="spellEnd"/>
      <w:proofErr w:type="gramEnd"/>
      <w:r w:rsidRPr="00D04ABE">
        <w:rPr>
          <w:lang w:val="en-US"/>
        </w:rPr>
        <w:t>(' ', '_'</w:t>
      </w:r>
      <w:proofErr w:type="gramStart"/>
      <w:r w:rsidRPr="00D04ABE">
        <w:rPr>
          <w:lang w:val="en-US"/>
        </w:rPr>
        <w:t>).replace</w:t>
      </w:r>
      <w:proofErr w:type="gramEnd"/>
      <w:r w:rsidRPr="00D04ABE">
        <w:rPr>
          <w:lang w:val="en-US"/>
        </w:rPr>
        <w:t>('(', ''</w:t>
      </w:r>
      <w:proofErr w:type="gramStart"/>
      <w:r w:rsidRPr="00D04ABE">
        <w:rPr>
          <w:lang w:val="en-US"/>
        </w:rPr>
        <w:t>).replace</w:t>
      </w:r>
      <w:proofErr w:type="gramEnd"/>
      <w:r w:rsidRPr="00D04ABE">
        <w:rPr>
          <w:lang w:val="en-US"/>
        </w:rPr>
        <w:t>(')', ''</w:t>
      </w:r>
      <w:proofErr w:type="gramStart"/>
      <w:r w:rsidRPr="00D04ABE">
        <w:rPr>
          <w:lang w:val="en-US"/>
        </w:rPr>
        <w:t>).replace</w:t>
      </w:r>
      <w:proofErr w:type="gramEnd"/>
      <w:r w:rsidRPr="00D04ABE">
        <w:rPr>
          <w:lang w:val="en-US"/>
        </w:rPr>
        <w:t>('-', '_')</w:t>
      </w:r>
    </w:p>
    <w:p w14:paraId="5D31AF4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r w:rsidRPr="00D04ABE">
        <w:rPr>
          <w:lang w:val="en-US"/>
        </w:rPr>
        <w:t>file_path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f'trajectory_all_g</w:t>
      </w:r>
      <w:proofErr w:type="spellEnd"/>
      <w:r w:rsidRPr="00D04ABE">
        <w:rPr>
          <w:lang w:val="en-US"/>
        </w:rPr>
        <w:t>_{</w:t>
      </w:r>
      <w:proofErr w:type="spellStart"/>
      <w:r w:rsidRPr="00D04ABE">
        <w:rPr>
          <w:lang w:val="en-US"/>
        </w:rPr>
        <w:t>safe_method</w:t>
      </w:r>
      <w:proofErr w:type="spellEnd"/>
      <w:r w:rsidRPr="00D04ABE">
        <w:rPr>
          <w:lang w:val="en-US"/>
        </w:rPr>
        <w:t>}.</w:t>
      </w:r>
      <w:proofErr w:type="spellStart"/>
      <w:r w:rsidRPr="00D04ABE">
        <w:rPr>
          <w:lang w:val="en-US"/>
        </w:rPr>
        <w:t>png</w:t>
      </w:r>
      <w:proofErr w:type="spellEnd"/>
      <w:r w:rsidRPr="00D04ABE">
        <w:rPr>
          <w:lang w:val="en-US"/>
        </w:rPr>
        <w:t>')</w:t>
      </w:r>
    </w:p>
    <w:p w14:paraId="561E09F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spellStart"/>
      <w:proofErr w:type="gramStart"/>
      <w:r w:rsidRPr="00D04ABE">
        <w:rPr>
          <w:lang w:val="en-US"/>
        </w:rPr>
        <w:t>plt.savefig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file_path</w:t>
      </w:r>
      <w:proofErr w:type="spellEnd"/>
      <w:r w:rsidRPr="00D04ABE">
        <w:rPr>
          <w:lang w:val="en-US"/>
        </w:rPr>
        <w:t xml:space="preserve">, dpi=150, </w:t>
      </w:r>
      <w:proofErr w:type="spellStart"/>
      <w:r w:rsidRPr="00D04ABE">
        <w:rPr>
          <w:lang w:val="en-US"/>
        </w:rPr>
        <w:t>bbox_inches</w:t>
      </w:r>
      <w:proofErr w:type="spellEnd"/>
      <w:r w:rsidRPr="00D04ABE">
        <w:rPr>
          <w:lang w:val="en-US"/>
        </w:rPr>
        <w:t>='tight')</w:t>
      </w:r>
    </w:p>
    <w:p w14:paraId="5971140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</w:t>
      </w:r>
      <w:proofErr w:type="gramStart"/>
      <w:r w:rsidRPr="00D04ABE">
        <w:rPr>
          <w:lang w:val="en-US"/>
        </w:rPr>
        <w:t>print(</w:t>
      </w:r>
      <w:proofErr w:type="spellStart"/>
      <w:proofErr w:type="gramEnd"/>
      <w:r w:rsidRPr="00D04ABE">
        <w:rPr>
          <w:lang w:val="en-US"/>
        </w:rPr>
        <w:t>f"Траектория</w:t>
      </w:r>
      <w:proofErr w:type="spellEnd"/>
      <w:r w:rsidRPr="00D04ABE">
        <w:rPr>
          <w:lang w:val="en-US"/>
        </w:rPr>
        <w:t xml:space="preserve"> '{</w:t>
      </w:r>
      <w:proofErr w:type="spellStart"/>
      <w:r w:rsidRPr="00D04ABE">
        <w:rPr>
          <w:lang w:val="en-US"/>
        </w:rPr>
        <w:t>method_name</w:t>
      </w:r>
      <w:proofErr w:type="spellEnd"/>
      <w:r w:rsidRPr="00D04ABE">
        <w:rPr>
          <w:lang w:val="en-US"/>
        </w:rPr>
        <w:t>} (</w:t>
      </w:r>
      <w:proofErr w:type="spellStart"/>
      <w:r w:rsidRPr="00D04ABE">
        <w:rPr>
          <w:lang w:val="en-US"/>
        </w:rPr>
        <w:t>все</w:t>
      </w:r>
      <w:proofErr w:type="spellEnd"/>
      <w:r w:rsidRPr="00D04ABE">
        <w:rPr>
          <w:lang w:val="en-US"/>
        </w:rPr>
        <w:t xml:space="preserve"> g)' </w:t>
      </w:r>
      <w:proofErr w:type="spellStart"/>
      <w:r w:rsidRPr="00D04ABE">
        <w:rPr>
          <w:lang w:val="en-US"/>
        </w:rPr>
        <w:t>сохранена</w:t>
      </w:r>
      <w:proofErr w:type="spellEnd"/>
      <w:r w:rsidRPr="00D04ABE">
        <w:rPr>
          <w:lang w:val="en-US"/>
        </w:rPr>
        <w:t xml:space="preserve"> в '{</w:t>
      </w:r>
      <w:proofErr w:type="spellStart"/>
      <w:r w:rsidRPr="00D04ABE">
        <w:rPr>
          <w:lang w:val="en-US"/>
        </w:rPr>
        <w:t>file_path</w:t>
      </w:r>
      <w:proofErr w:type="spellEnd"/>
      <w:r w:rsidRPr="00D04ABE">
        <w:rPr>
          <w:lang w:val="en-US"/>
        </w:rPr>
        <w:t>}'")</w:t>
      </w:r>
    </w:p>
    <w:p w14:paraId="621A65C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</w:p>
    <w:p w14:paraId="29C03CB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proofErr w:type="gramStart"/>
      <w:r w:rsidRPr="00D04ABE">
        <w:rPr>
          <w:lang w:val="en-US"/>
        </w:rPr>
        <w:t>plt.show</w:t>
      </w:r>
      <w:proofErr w:type="spellEnd"/>
      <w:proofErr w:type="gramEnd"/>
      <w:r w:rsidRPr="00D04ABE">
        <w:rPr>
          <w:lang w:val="en-US"/>
        </w:rPr>
        <w:t>()</w:t>
      </w:r>
    </w:p>
    <w:p w14:paraId="4EE6311D" w14:textId="77777777" w:rsidR="00D04ABE" w:rsidRPr="00D04ABE" w:rsidRDefault="00D04ABE" w:rsidP="001B0C9D">
      <w:pPr>
        <w:rPr>
          <w:lang w:val="en-US"/>
        </w:rPr>
      </w:pPr>
    </w:p>
    <w:p w14:paraId="6FF7104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def </w:t>
      </w:r>
      <w:proofErr w:type="spellStart"/>
      <w:r w:rsidRPr="00D04ABE">
        <w:rPr>
          <w:lang w:val="en-US"/>
        </w:rPr>
        <w:t>create_</w:t>
      </w:r>
      <w:proofErr w:type="gramStart"/>
      <w:r w:rsidRPr="00D04ABE">
        <w:rPr>
          <w:lang w:val="en-US"/>
        </w:rPr>
        <w:t>visualization</w:t>
      </w:r>
      <w:proofErr w:type="spellEnd"/>
      <w:r w:rsidRPr="00D04ABE">
        <w:rPr>
          <w:lang w:val="en-US"/>
        </w:rPr>
        <w:t>(</w:t>
      </w:r>
      <w:proofErr w:type="gramEnd"/>
      <w:r w:rsidRPr="00D04ABE">
        <w:rPr>
          <w:lang w:val="en-US"/>
        </w:rPr>
        <w:t xml:space="preserve">results: </w:t>
      </w:r>
      <w:proofErr w:type="spellStart"/>
      <w:r w:rsidRPr="00D04ABE">
        <w:rPr>
          <w:lang w:val="en-US"/>
        </w:rPr>
        <w:t>Dict</w:t>
      </w:r>
      <w:proofErr w:type="spellEnd"/>
      <w:r w:rsidRPr="00D04ABE">
        <w:rPr>
          <w:lang w:val="en-US"/>
        </w:rPr>
        <w:t xml:space="preserve">, constraints: </w:t>
      </w:r>
      <w:proofErr w:type="gramStart"/>
      <w:r w:rsidRPr="00D04ABE">
        <w:rPr>
          <w:lang w:val="en-US"/>
        </w:rPr>
        <w:t>List[</w:t>
      </w:r>
      <w:proofErr w:type="gramEnd"/>
      <w:r w:rsidRPr="00D04ABE">
        <w:rPr>
          <w:lang w:val="en-US"/>
        </w:rPr>
        <w:t>Callable],</w:t>
      </w:r>
    </w:p>
    <w:p w14:paraId="74397A5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</w:t>
      </w:r>
      <w:proofErr w:type="spellStart"/>
      <w:r w:rsidRPr="00D04ABE">
        <w:rPr>
          <w:lang w:val="en-US"/>
        </w:rPr>
        <w:t>f_opt</w:t>
      </w:r>
      <w:proofErr w:type="spellEnd"/>
      <w:r w:rsidRPr="00D04ABE">
        <w:rPr>
          <w:lang w:val="en-US"/>
        </w:rPr>
        <w:t>: float = 100.0,</w:t>
      </w:r>
    </w:p>
    <w:p w14:paraId="5C166A8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                  </w:t>
      </w:r>
      <w:proofErr w:type="spellStart"/>
      <w:r w:rsidRPr="00D04ABE">
        <w:rPr>
          <w:lang w:val="en-US"/>
        </w:rPr>
        <w:t>output_dir</w:t>
      </w:r>
      <w:proofErr w:type="spellEnd"/>
      <w:r w:rsidRPr="00D04ABE">
        <w:rPr>
          <w:lang w:val="en-US"/>
        </w:rPr>
        <w:t>: str = '.'):</w:t>
      </w:r>
    </w:p>
    <w:p w14:paraId="6302066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"""</w:t>
      </w:r>
    </w:p>
    <w:p w14:paraId="5FBB6D5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Создать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все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визуализации</w:t>
      </w:r>
      <w:proofErr w:type="spellEnd"/>
      <w:r w:rsidRPr="00D04ABE">
        <w:rPr>
          <w:lang w:val="en-US"/>
        </w:rPr>
        <w:t>.</w:t>
      </w:r>
    </w:p>
    <w:p w14:paraId="345E5BA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"""</w:t>
      </w:r>
    </w:p>
    <w:p w14:paraId="22EDEBB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 xml:space="preserve"> = 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output_dir</w:t>
      </w:r>
      <w:proofErr w:type="spellEnd"/>
      <w:r w:rsidRPr="00D04ABE">
        <w:rPr>
          <w:lang w:val="en-US"/>
        </w:rPr>
        <w:t>, 'plots')</w:t>
      </w:r>
    </w:p>
    <w:p w14:paraId="1C79404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proofErr w:type="gramStart"/>
      <w:r w:rsidRPr="00D04ABE">
        <w:rPr>
          <w:lang w:val="en-US"/>
        </w:rPr>
        <w:t>os.makedirs</w:t>
      </w:r>
      <w:proofErr w:type="spellEnd"/>
      <w:proofErr w:type="gramEnd"/>
      <w:r w:rsidRPr="00D04ABE">
        <w:rPr>
          <w:lang w:val="en-US"/>
        </w:rPr>
        <w:t>(</w:t>
      </w:r>
      <w:proofErr w:type="spellStart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 xml:space="preserve">, </w:t>
      </w:r>
      <w:proofErr w:type="spellStart"/>
      <w:r w:rsidRPr="00D04ABE">
        <w:rPr>
          <w:lang w:val="en-US"/>
        </w:rPr>
        <w:t>exist_ok</w:t>
      </w:r>
      <w:proofErr w:type="spellEnd"/>
      <w:r w:rsidRPr="00D04ABE">
        <w:rPr>
          <w:lang w:val="en-US"/>
        </w:rPr>
        <w:t>=True)</w:t>
      </w:r>
    </w:p>
    <w:p w14:paraId="72A3810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5994A27" w14:textId="77777777" w:rsidR="00D04ABE" w:rsidRPr="00FA7335" w:rsidRDefault="00D04ABE" w:rsidP="001B0C9D">
      <w:r w:rsidRPr="00D04ABE">
        <w:rPr>
          <w:lang w:val="en-US"/>
        </w:rPr>
        <w:t xml:space="preserve">   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FA7335">
        <w:t>"\</w:t>
      </w:r>
      <w:r w:rsidRPr="00D04ABE">
        <w:rPr>
          <w:lang w:val="en-US"/>
        </w:rPr>
        <w:t>n</w:t>
      </w:r>
      <w:r w:rsidRPr="00FA7335">
        <w:t>" + "=" * 60)</w:t>
      </w:r>
    </w:p>
    <w:p w14:paraId="64BE6998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FA7335">
        <w:t>"ГЕНЕРАЦИЯ ВИЗУАЛИЗАЦИИ")</w:t>
      </w:r>
    </w:p>
    <w:p w14:paraId="77E5EB98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FA7335">
        <w:t>"=" * 60)</w:t>
      </w:r>
    </w:p>
    <w:p w14:paraId="4A8C1E54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C745CF2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1. Область допустимых решений (все ограничения вместе)</w:t>
      </w:r>
    </w:p>
    <w:p w14:paraId="171EA75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plot_feasible_</w:t>
      </w:r>
      <w:proofErr w:type="gramStart"/>
      <w:r w:rsidRPr="00D04ABE">
        <w:rPr>
          <w:lang w:val="en-US"/>
        </w:rPr>
        <w:t>region</w:t>
      </w:r>
      <w:proofErr w:type="spellEnd"/>
      <w:r w:rsidRPr="00D04ABE">
        <w:rPr>
          <w:lang w:val="en-US"/>
        </w:rPr>
        <w:t>(</w:t>
      </w:r>
      <w:proofErr w:type="gramEnd"/>
    </w:p>
    <w:p w14:paraId="0E06EFD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constraints,</w:t>
      </w:r>
    </w:p>
    <w:p w14:paraId="3B2C54F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, 'feasible_region_all.png')</w:t>
      </w:r>
    </w:p>
    <w:p w14:paraId="2EC4483F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)</w:t>
      </w:r>
    </w:p>
    <w:p w14:paraId="3B145B6C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17042377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2. Сетка с визуализацией каждого ограничения</w:t>
      </w:r>
    </w:p>
    <w:p w14:paraId="14D14EEB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plot</w:t>
      </w:r>
      <w:r w:rsidRPr="00FA7335">
        <w:t>_</w:t>
      </w:r>
      <w:r w:rsidRPr="00D04ABE">
        <w:rPr>
          <w:lang w:val="en-US"/>
        </w:rPr>
        <w:t>all</w:t>
      </w:r>
      <w:r w:rsidRPr="00FA7335">
        <w:t>_</w:t>
      </w:r>
      <w:r w:rsidRPr="00D04ABE">
        <w:rPr>
          <w:lang w:val="en-US"/>
        </w:rPr>
        <w:t>constraints</w:t>
      </w:r>
      <w:r w:rsidRPr="00FA7335">
        <w:t>_</w:t>
      </w:r>
      <w:proofErr w:type="gramStart"/>
      <w:r w:rsidRPr="00D04ABE">
        <w:rPr>
          <w:lang w:val="en-US"/>
        </w:rPr>
        <w:t>grid</w:t>
      </w:r>
      <w:r w:rsidRPr="00FA7335">
        <w:t>(</w:t>
      </w:r>
      <w:proofErr w:type="gramEnd"/>
    </w:p>
    <w:p w14:paraId="3CCD5A2C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constraints,</w:t>
      </w:r>
    </w:p>
    <w:p w14:paraId="2D092AC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, 'constraints_g_all.png')</w:t>
      </w:r>
    </w:p>
    <w:p w14:paraId="53BB7B4C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)</w:t>
      </w:r>
    </w:p>
    <w:p w14:paraId="5A75EC5F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8F9E993" w14:textId="77777777" w:rsidR="00D04ABE" w:rsidRPr="00FA7335" w:rsidRDefault="00D04ABE" w:rsidP="001B0C9D"/>
    <w:p w14:paraId="2682B047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7EB161A4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4. 2</w:t>
      </w:r>
      <w:r w:rsidRPr="00D04ABE">
        <w:rPr>
          <w:lang w:val="en-US"/>
        </w:rPr>
        <w:t>D</w:t>
      </w:r>
      <w:r w:rsidRPr="00FA7335">
        <w:t xml:space="preserve"> траектории - все методы в одном</w:t>
      </w:r>
    </w:p>
    <w:p w14:paraId="75FBC63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plot_trajectories_2d_</w:t>
      </w:r>
      <w:proofErr w:type="gramStart"/>
      <w:r w:rsidRPr="00D04ABE">
        <w:rPr>
          <w:lang w:val="en-US"/>
        </w:rPr>
        <w:t>combined(</w:t>
      </w:r>
      <w:proofErr w:type="gramEnd"/>
    </w:p>
    <w:p w14:paraId="56F00CB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results,</w:t>
      </w:r>
    </w:p>
    <w:p w14:paraId="52248F2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constraints,</w:t>
      </w:r>
    </w:p>
    <w:p w14:paraId="5F941691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, 'trajectories_2d_combined.png')</w:t>
      </w:r>
    </w:p>
    <w:p w14:paraId="4F32A53F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)</w:t>
      </w:r>
    </w:p>
    <w:p w14:paraId="64FA434B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6FF4732D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5. 2</w:t>
      </w:r>
      <w:r w:rsidRPr="00D04ABE">
        <w:rPr>
          <w:lang w:val="en-US"/>
        </w:rPr>
        <w:t>D</w:t>
      </w:r>
      <w:r w:rsidRPr="00FA7335">
        <w:t xml:space="preserve"> траектории - отдельные для каждого метода (5 графиков)</w:t>
      </w:r>
    </w:p>
    <w:p w14:paraId="0FF38AE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plot_trajectories_2d_</w:t>
      </w:r>
      <w:proofErr w:type="gramStart"/>
      <w:r w:rsidRPr="00D04ABE">
        <w:rPr>
          <w:lang w:val="en-US"/>
        </w:rPr>
        <w:t>individual(</w:t>
      </w:r>
      <w:proofErr w:type="gramEnd"/>
    </w:p>
    <w:p w14:paraId="0D235AD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results,</w:t>
      </w:r>
    </w:p>
    <w:p w14:paraId="20619F90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constraints,</w:t>
      </w:r>
    </w:p>
    <w:p w14:paraId="5C33118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, 'trajectories_2d_per_method')</w:t>
      </w:r>
    </w:p>
    <w:p w14:paraId="2E346D6B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)</w:t>
      </w:r>
    </w:p>
    <w:p w14:paraId="2C5661A3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08EC73CC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# 6. Траектории методов с каждым ограничением (20 графиков: 5 методов × 4 ограничения)</w:t>
      </w:r>
    </w:p>
    <w:p w14:paraId="72231AD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spellStart"/>
      <w:r w:rsidRPr="00D04ABE">
        <w:rPr>
          <w:lang w:val="en-US"/>
        </w:rPr>
        <w:t>plot_trajectories_per_</w:t>
      </w:r>
      <w:proofErr w:type="gramStart"/>
      <w:r w:rsidRPr="00D04ABE">
        <w:rPr>
          <w:lang w:val="en-US"/>
        </w:rPr>
        <w:t>constraint</w:t>
      </w:r>
      <w:proofErr w:type="spellEnd"/>
      <w:r w:rsidRPr="00D04ABE">
        <w:rPr>
          <w:lang w:val="en-US"/>
        </w:rPr>
        <w:t>(</w:t>
      </w:r>
      <w:proofErr w:type="gramEnd"/>
    </w:p>
    <w:p w14:paraId="47C8CF98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results,</w:t>
      </w:r>
    </w:p>
    <w:p w14:paraId="7DD0C3D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constraints,</w:t>
      </w:r>
    </w:p>
    <w:p w14:paraId="4CF7310E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, '</w:t>
      </w:r>
      <w:proofErr w:type="spellStart"/>
      <w:r w:rsidRPr="00D04ABE">
        <w:rPr>
          <w:lang w:val="en-US"/>
        </w:rPr>
        <w:t>trajectories_per_constraint</w:t>
      </w:r>
      <w:proofErr w:type="spellEnd"/>
      <w:r w:rsidRPr="00D04ABE">
        <w:rPr>
          <w:lang w:val="en-US"/>
        </w:rPr>
        <w:t>')</w:t>
      </w:r>
    </w:p>
    <w:p w14:paraId="4221C76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)</w:t>
      </w:r>
    </w:p>
    <w:p w14:paraId="24EC2BD7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lastRenderedPageBreak/>
        <w:t xml:space="preserve">    </w:t>
      </w:r>
    </w:p>
    <w:p w14:paraId="135A9406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7. </w:t>
      </w:r>
      <w:proofErr w:type="spellStart"/>
      <w:r w:rsidRPr="00D04ABE">
        <w:rPr>
          <w:lang w:val="en-US"/>
        </w:rPr>
        <w:t>Графики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сходимости</w:t>
      </w:r>
      <w:proofErr w:type="spellEnd"/>
    </w:p>
    <w:p w14:paraId="14ED7782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plot_</w:t>
      </w:r>
      <w:proofErr w:type="gramStart"/>
      <w:r w:rsidRPr="00D04ABE">
        <w:rPr>
          <w:lang w:val="en-US"/>
        </w:rPr>
        <w:t>convergence</w:t>
      </w:r>
      <w:proofErr w:type="spellEnd"/>
      <w:r w:rsidRPr="00D04ABE">
        <w:rPr>
          <w:lang w:val="en-US"/>
        </w:rPr>
        <w:t>(</w:t>
      </w:r>
      <w:proofErr w:type="gramEnd"/>
    </w:p>
    <w:p w14:paraId="750E7B1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results,</w:t>
      </w:r>
    </w:p>
    <w:p w14:paraId="4794D20F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f_opt</w:t>
      </w:r>
      <w:proofErr w:type="spellEnd"/>
      <w:r w:rsidRPr="00D04ABE">
        <w:rPr>
          <w:lang w:val="en-US"/>
        </w:rPr>
        <w:t>,</w:t>
      </w:r>
    </w:p>
    <w:p w14:paraId="334B65F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, 'convergence.png')</w:t>
      </w:r>
    </w:p>
    <w:p w14:paraId="6E945AE5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)</w:t>
      </w:r>
    </w:p>
    <w:p w14:paraId="4C70080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</w:p>
    <w:p w14:paraId="00F1436D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# 8. </w:t>
      </w:r>
      <w:proofErr w:type="spellStart"/>
      <w:r w:rsidRPr="00D04ABE">
        <w:rPr>
          <w:lang w:val="en-US"/>
        </w:rPr>
        <w:t>Проверка</w:t>
      </w:r>
      <w:proofErr w:type="spellEnd"/>
      <w:r w:rsidRPr="00D04ABE">
        <w:rPr>
          <w:lang w:val="en-US"/>
        </w:rPr>
        <w:t xml:space="preserve"> </w:t>
      </w:r>
      <w:proofErr w:type="spellStart"/>
      <w:r w:rsidRPr="00D04ABE">
        <w:rPr>
          <w:lang w:val="en-US"/>
        </w:rPr>
        <w:t>ограничений</w:t>
      </w:r>
      <w:proofErr w:type="spellEnd"/>
    </w:p>
    <w:p w14:paraId="42B44D44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</w:t>
      </w:r>
      <w:proofErr w:type="spellStart"/>
      <w:r w:rsidRPr="00D04ABE">
        <w:rPr>
          <w:lang w:val="en-US"/>
        </w:rPr>
        <w:t>plot_constraints_</w:t>
      </w:r>
      <w:proofErr w:type="gramStart"/>
      <w:r w:rsidRPr="00D04ABE">
        <w:rPr>
          <w:lang w:val="en-US"/>
        </w:rPr>
        <w:t>check</w:t>
      </w:r>
      <w:proofErr w:type="spellEnd"/>
      <w:r w:rsidRPr="00D04ABE">
        <w:rPr>
          <w:lang w:val="en-US"/>
        </w:rPr>
        <w:t>(</w:t>
      </w:r>
      <w:proofErr w:type="gramEnd"/>
    </w:p>
    <w:p w14:paraId="1A050B0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results,</w:t>
      </w:r>
    </w:p>
    <w:p w14:paraId="4E853BB3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       constraints,</w:t>
      </w:r>
    </w:p>
    <w:p w14:paraId="68501D4A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 xml:space="preserve">        </w:t>
      </w:r>
      <w:proofErr w:type="spellStart"/>
      <w:r w:rsidRPr="00D04ABE">
        <w:rPr>
          <w:lang w:val="en-US"/>
        </w:rPr>
        <w:t>save_path</w:t>
      </w:r>
      <w:proofErr w:type="spellEnd"/>
      <w:r w:rsidRPr="00D04ABE">
        <w:rPr>
          <w:lang w:val="en-US"/>
        </w:rPr>
        <w:t>=</w:t>
      </w:r>
      <w:proofErr w:type="spellStart"/>
      <w:proofErr w:type="gramStart"/>
      <w:r w:rsidRPr="00D04ABE">
        <w:rPr>
          <w:lang w:val="en-US"/>
        </w:rPr>
        <w:t>os.path</w:t>
      </w:r>
      <w:proofErr w:type="gramEnd"/>
      <w:r w:rsidRPr="00D04ABE">
        <w:rPr>
          <w:lang w:val="en-US"/>
        </w:rPr>
        <w:t>.</w:t>
      </w:r>
      <w:proofErr w:type="gramStart"/>
      <w:r w:rsidRPr="00D04ABE">
        <w:rPr>
          <w:lang w:val="en-US"/>
        </w:rPr>
        <w:t>join</w:t>
      </w:r>
      <w:proofErr w:type="spellEnd"/>
      <w:r w:rsidRPr="00D04ABE">
        <w:rPr>
          <w:lang w:val="en-US"/>
        </w:rPr>
        <w:t>(</w:t>
      </w:r>
      <w:proofErr w:type="spellStart"/>
      <w:proofErr w:type="gramEnd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, 'constraints_check.png')</w:t>
      </w:r>
    </w:p>
    <w:p w14:paraId="648082DC" w14:textId="77777777" w:rsidR="00D04ABE" w:rsidRPr="00FA7335" w:rsidRDefault="00D04ABE" w:rsidP="001B0C9D">
      <w:r w:rsidRPr="00D04ABE">
        <w:rPr>
          <w:lang w:val="en-US"/>
        </w:rPr>
        <w:t xml:space="preserve">    </w:t>
      </w:r>
      <w:r w:rsidRPr="00FA7335">
        <w:t>)</w:t>
      </w:r>
    </w:p>
    <w:p w14:paraId="3129301A" w14:textId="77777777" w:rsidR="00D04ABE" w:rsidRPr="00FA7335" w:rsidRDefault="00D04ABE" w:rsidP="001B0C9D"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</w:p>
    <w:p w14:paraId="14272ACB" w14:textId="77777777" w:rsidR="00D04ABE" w:rsidRPr="00D04ABE" w:rsidRDefault="00D04ABE" w:rsidP="001B0C9D">
      <w:pPr>
        <w:rPr>
          <w:lang w:val="en-US"/>
        </w:rPr>
      </w:pPr>
      <w:r w:rsidRPr="00D04ABE">
        <w:rPr>
          <w:lang w:val="en-US"/>
        </w:rPr>
        <w:t> </w:t>
      </w:r>
      <w:r w:rsidRPr="00FA7335">
        <w:t xml:space="preserve"> </w:t>
      </w:r>
      <w:r w:rsidRPr="00D04ABE">
        <w:rPr>
          <w:lang w:val="en-US"/>
        </w:rPr>
        <w:t> </w:t>
      </w:r>
      <w:r w:rsidRPr="00FA7335">
        <w:t xml:space="preserve"> </w:t>
      </w:r>
      <w:proofErr w:type="gramStart"/>
      <w:r w:rsidRPr="00D04ABE">
        <w:rPr>
          <w:lang w:val="en-US"/>
        </w:rPr>
        <w:t>print</w:t>
      </w:r>
      <w:r w:rsidRPr="00FA7335">
        <w:t>(</w:t>
      </w:r>
      <w:proofErr w:type="gramEnd"/>
      <w:r w:rsidRPr="00D04ABE">
        <w:rPr>
          <w:lang w:val="en-US"/>
        </w:rPr>
        <w:t>f</w:t>
      </w:r>
      <w:r w:rsidRPr="00FA7335">
        <w:t>"\</w:t>
      </w:r>
      <w:r w:rsidRPr="00D04ABE">
        <w:rPr>
          <w:lang w:val="en-US"/>
        </w:rPr>
        <w:t>n</w:t>
      </w:r>
      <w:r w:rsidRPr="00FA7335">
        <w:t xml:space="preserve">Все графики сохранены в директорию </w:t>
      </w:r>
      <w:r w:rsidRPr="00D04ABE">
        <w:rPr>
          <w:lang w:val="en-US"/>
        </w:rPr>
        <w:t>'{</w:t>
      </w:r>
      <w:proofErr w:type="spellStart"/>
      <w:r w:rsidRPr="00D04ABE">
        <w:rPr>
          <w:lang w:val="en-US"/>
        </w:rPr>
        <w:t>plots_dir</w:t>
      </w:r>
      <w:proofErr w:type="spellEnd"/>
      <w:r w:rsidRPr="00D04ABE">
        <w:rPr>
          <w:lang w:val="en-US"/>
        </w:rPr>
        <w:t>}/'")</w:t>
      </w:r>
    </w:p>
    <w:p w14:paraId="0ECAF592" w14:textId="77777777" w:rsidR="00E33083" w:rsidRPr="00294022" w:rsidRDefault="00E33083" w:rsidP="000308DE">
      <w:pPr>
        <w:spacing w:line="360" w:lineRule="auto"/>
        <w:jc w:val="both"/>
        <w:rPr>
          <w:sz w:val="28"/>
          <w:szCs w:val="28"/>
          <w:lang w:val="en-US"/>
        </w:rPr>
      </w:pPr>
    </w:p>
    <w:p w14:paraId="045807B7" w14:textId="2FBFB83E" w:rsidR="00721E63" w:rsidRPr="00C80993" w:rsidRDefault="00C61A6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1" w:name="_Toc229137930"/>
      <w:r w:rsidRPr="00C44B0C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61"/>
    </w:p>
    <w:p w14:paraId="7DDC4A65" w14:textId="2387C493" w:rsidR="00EF2AA1" w:rsidRPr="005F0580" w:rsidRDefault="00EF2AA1" w:rsidP="00401447">
      <w:pPr>
        <w:pStyle w:val="a0"/>
        <w:numPr>
          <w:ilvl w:val="0"/>
          <w:numId w:val="0"/>
        </w:numPr>
        <w:ind w:firstLine="709"/>
        <w:rPr>
          <w:sz w:val="28"/>
          <w:szCs w:val="28"/>
        </w:rPr>
      </w:pPr>
      <w:r w:rsidRPr="00C44B0C">
        <w:rPr>
          <w:sz w:val="28"/>
          <w:szCs w:val="28"/>
        </w:rPr>
        <w:t xml:space="preserve">В ходе выполнения лабораторной работы </w:t>
      </w:r>
      <w:r w:rsidR="008C6E66">
        <w:rPr>
          <w:sz w:val="28"/>
          <w:szCs w:val="28"/>
        </w:rPr>
        <w:t>изучили</w:t>
      </w:r>
      <w:r w:rsidR="008C6E66" w:rsidRPr="001901F0">
        <w:rPr>
          <w:sz w:val="28"/>
          <w:szCs w:val="28"/>
        </w:rPr>
        <w:t xml:space="preserve"> </w:t>
      </w:r>
      <w:r w:rsidR="008C6E66">
        <w:rPr>
          <w:sz w:val="28"/>
          <w:szCs w:val="28"/>
        </w:rPr>
        <w:t>алгоритмы</w:t>
      </w:r>
      <w:r w:rsidR="008C6E66" w:rsidRPr="001901F0">
        <w:rPr>
          <w:sz w:val="28"/>
          <w:szCs w:val="28"/>
        </w:rPr>
        <w:t xml:space="preserve"> условной оптимизации</w:t>
      </w:r>
      <w:r w:rsidR="008C6E66">
        <w:rPr>
          <w:sz w:val="28"/>
          <w:szCs w:val="28"/>
        </w:rPr>
        <w:t xml:space="preserve">, разрабатывали </w:t>
      </w:r>
      <w:r w:rsidR="008C6E66" w:rsidRPr="001901F0">
        <w:rPr>
          <w:sz w:val="28"/>
          <w:szCs w:val="28"/>
        </w:rPr>
        <w:t>программ</w:t>
      </w:r>
      <w:r w:rsidR="008C6E66">
        <w:rPr>
          <w:sz w:val="28"/>
          <w:szCs w:val="28"/>
        </w:rPr>
        <w:t>ы</w:t>
      </w:r>
      <w:r w:rsidR="008C6E66" w:rsidRPr="001901F0">
        <w:rPr>
          <w:sz w:val="28"/>
          <w:szCs w:val="28"/>
        </w:rPr>
        <w:t xml:space="preserve"> реализации алгоритмов условной</w:t>
      </w:r>
      <w:r w:rsidR="008C6E66">
        <w:rPr>
          <w:sz w:val="28"/>
          <w:szCs w:val="28"/>
        </w:rPr>
        <w:t xml:space="preserve"> </w:t>
      </w:r>
      <w:r w:rsidR="008C6E66" w:rsidRPr="001901F0">
        <w:rPr>
          <w:sz w:val="28"/>
          <w:szCs w:val="28"/>
        </w:rPr>
        <w:t>оптимизации</w:t>
      </w:r>
      <w:r w:rsidR="00542C2F">
        <w:rPr>
          <w:sz w:val="28"/>
          <w:szCs w:val="28"/>
        </w:rPr>
        <w:t xml:space="preserve">, находили </w:t>
      </w:r>
      <w:r w:rsidR="008C6E66" w:rsidRPr="001901F0">
        <w:rPr>
          <w:sz w:val="28"/>
          <w:szCs w:val="28"/>
        </w:rPr>
        <w:t>оптимальны</w:t>
      </w:r>
      <w:r w:rsidR="00542C2F">
        <w:rPr>
          <w:sz w:val="28"/>
          <w:szCs w:val="28"/>
        </w:rPr>
        <w:t>е</w:t>
      </w:r>
      <w:r w:rsidR="008C6E66" w:rsidRPr="001901F0">
        <w:rPr>
          <w:sz w:val="28"/>
          <w:szCs w:val="28"/>
        </w:rPr>
        <w:t xml:space="preserve"> решени</w:t>
      </w:r>
      <w:r w:rsidR="00542C2F">
        <w:rPr>
          <w:sz w:val="28"/>
          <w:szCs w:val="28"/>
        </w:rPr>
        <w:t>я</w:t>
      </w:r>
      <w:r w:rsidR="008C6E66" w:rsidRPr="001901F0">
        <w:rPr>
          <w:sz w:val="28"/>
          <w:szCs w:val="28"/>
        </w:rPr>
        <w:t xml:space="preserve"> для задач с учетом ограничений.</w:t>
      </w:r>
    </w:p>
    <w:sectPr w:rsidR="00EF2AA1" w:rsidRPr="005F058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8744" w14:textId="77777777" w:rsidR="005768CA" w:rsidRDefault="005768CA" w:rsidP="00483E3C">
      <w:r>
        <w:separator/>
      </w:r>
    </w:p>
  </w:endnote>
  <w:endnote w:type="continuationSeparator" w:id="0">
    <w:p w14:paraId="645BF21A" w14:textId="77777777" w:rsidR="005768CA" w:rsidRDefault="005768CA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00"/>
    <w:family w:val="auto"/>
    <w:pitch w:val="default"/>
  </w:font>
  <w:font w:name="OpenSymbol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Microsoft JhengHei"/>
    <w:charset w:val="00"/>
    <w:family w:val="auto"/>
    <w:pitch w:val="default"/>
  </w:font>
  <w:font w:name="TimesNewRomanPSMT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Mono">
    <w:altName w:val="Segoe U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22B3" w14:textId="77777777" w:rsidR="005768CA" w:rsidRDefault="005768CA" w:rsidP="00483E3C">
      <w:r>
        <w:separator/>
      </w:r>
    </w:p>
  </w:footnote>
  <w:footnote w:type="continuationSeparator" w:id="0">
    <w:p w14:paraId="091E9F98" w14:textId="77777777" w:rsidR="005768CA" w:rsidRDefault="005768CA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B5ED75"/>
    <w:multiLevelType w:val="multilevel"/>
    <w:tmpl w:val="66D6BC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3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5" w15:restartNumberingAfterBreak="0">
    <w:nsid w:val="00000009"/>
    <w:multiLevelType w:val="singleLevel"/>
    <w:tmpl w:val="00000009"/>
    <w:name w:val="WW8Num18"/>
    <w:lvl w:ilvl="0"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6" w15:restartNumberingAfterBreak="0">
    <w:nsid w:val="002E252C"/>
    <w:multiLevelType w:val="hybridMultilevel"/>
    <w:tmpl w:val="FE244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FE33D1"/>
    <w:multiLevelType w:val="multilevel"/>
    <w:tmpl w:val="314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F07BF7"/>
    <w:multiLevelType w:val="multilevel"/>
    <w:tmpl w:val="0FB88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B916C3"/>
    <w:multiLevelType w:val="multilevel"/>
    <w:tmpl w:val="CA92BC40"/>
    <w:lvl w:ilvl="0">
      <w:start w:val="1"/>
      <w:numFmt w:val="decimal"/>
      <w:lvlText w:val="%1."/>
      <w:lvlJc w:val="left"/>
      <w:pPr>
        <w:ind w:left="8157" w:hanging="360"/>
      </w:pPr>
      <w:rPr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D52E36"/>
    <w:multiLevelType w:val="multilevel"/>
    <w:tmpl w:val="0246AD2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0C7F5F"/>
    <w:multiLevelType w:val="multilevel"/>
    <w:tmpl w:val="50FC62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BA0DC2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6A8072A"/>
    <w:multiLevelType w:val="multilevel"/>
    <w:tmpl w:val="12E2B1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473B43"/>
    <w:multiLevelType w:val="multilevel"/>
    <w:tmpl w:val="FB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144FC"/>
    <w:multiLevelType w:val="multilevel"/>
    <w:tmpl w:val="83D65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0D4C60CA"/>
    <w:multiLevelType w:val="multilevel"/>
    <w:tmpl w:val="D8F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D5D619A"/>
    <w:multiLevelType w:val="multilevel"/>
    <w:tmpl w:val="2C063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0EBD1096"/>
    <w:multiLevelType w:val="hybridMultilevel"/>
    <w:tmpl w:val="F2AA0A64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BA730D"/>
    <w:multiLevelType w:val="multilevel"/>
    <w:tmpl w:val="020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814494"/>
    <w:multiLevelType w:val="multilevel"/>
    <w:tmpl w:val="16ECC7C6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11E11740"/>
    <w:multiLevelType w:val="multilevel"/>
    <w:tmpl w:val="99DE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8F761C"/>
    <w:multiLevelType w:val="multilevel"/>
    <w:tmpl w:val="B2C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D8347F"/>
    <w:multiLevelType w:val="multilevel"/>
    <w:tmpl w:val="98E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041A9B"/>
    <w:multiLevelType w:val="multilevel"/>
    <w:tmpl w:val="B470B5A0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17181890"/>
    <w:multiLevelType w:val="multilevel"/>
    <w:tmpl w:val="1E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7460028"/>
    <w:multiLevelType w:val="multilevel"/>
    <w:tmpl w:val="AA6C9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83909EC"/>
    <w:multiLevelType w:val="multilevel"/>
    <w:tmpl w:val="F5A457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8B3F66"/>
    <w:multiLevelType w:val="multilevel"/>
    <w:tmpl w:val="DB1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9980926"/>
    <w:multiLevelType w:val="multilevel"/>
    <w:tmpl w:val="9F0875A6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B7628CE"/>
    <w:multiLevelType w:val="multilevel"/>
    <w:tmpl w:val="080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7923E2"/>
    <w:multiLevelType w:val="multilevel"/>
    <w:tmpl w:val="9AC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CC43C33"/>
    <w:multiLevelType w:val="multilevel"/>
    <w:tmpl w:val="712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F140096"/>
    <w:multiLevelType w:val="hybridMultilevel"/>
    <w:tmpl w:val="D8D2A884"/>
    <w:lvl w:ilvl="0" w:tplc="825A442C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1F5961E0"/>
    <w:multiLevelType w:val="multilevel"/>
    <w:tmpl w:val="42E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F9A2061"/>
    <w:multiLevelType w:val="hybridMultilevel"/>
    <w:tmpl w:val="3B4E6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1062DD5"/>
    <w:multiLevelType w:val="multilevel"/>
    <w:tmpl w:val="06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18E6B30"/>
    <w:multiLevelType w:val="multilevel"/>
    <w:tmpl w:val="9D789B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237D3711"/>
    <w:multiLevelType w:val="multilevel"/>
    <w:tmpl w:val="7B6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966217"/>
    <w:multiLevelType w:val="multilevel"/>
    <w:tmpl w:val="148EFA88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51" w15:restartNumberingAfterBreak="0">
    <w:nsid w:val="279D66B9"/>
    <w:multiLevelType w:val="multilevel"/>
    <w:tmpl w:val="77F4427E"/>
    <w:lvl w:ilvl="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7CA2A0A"/>
    <w:multiLevelType w:val="multilevel"/>
    <w:tmpl w:val="E96A1C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2A293487"/>
    <w:multiLevelType w:val="multilevel"/>
    <w:tmpl w:val="967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581985"/>
    <w:multiLevelType w:val="multilevel"/>
    <w:tmpl w:val="122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A50F0D"/>
    <w:multiLevelType w:val="multilevel"/>
    <w:tmpl w:val="158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BAB8BFF"/>
    <w:multiLevelType w:val="multilevel"/>
    <w:tmpl w:val="2C1205F4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2BD42C89"/>
    <w:multiLevelType w:val="multilevel"/>
    <w:tmpl w:val="91F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2C4F0C19"/>
    <w:multiLevelType w:val="multilevel"/>
    <w:tmpl w:val="799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BFAA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2CC11BE5"/>
    <w:multiLevelType w:val="multilevel"/>
    <w:tmpl w:val="93F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277550"/>
    <w:multiLevelType w:val="hybridMultilevel"/>
    <w:tmpl w:val="7C263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DAD6F6A"/>
    <w:multiLevelType w:val="multilevel"/>
    <w:tmpl w:val="22E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DB77F71"/>
    <w:multiLevelType w:val="multilevel"/>
    <w:tmpl w:val="E498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2F58435E"/>
    <w:multiLevelType w:val="multilevel"/>
    <w:tmpl w:val="78C477B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2FD12D99"/>
    <w:multiLevelType w:val="multilevel"/>
    <w:tmpl w:val="EFD6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7A26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308D47C8"/>
    <w:multiLevelType w:val="hybridMultilevel"/>
    <w:tmpl w:val="62860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1263F0A"/>
    <w:multiLevelType w:val="multilevel"/>
    <w:tmpl w:val="5392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336F6ED1"/>
    <w:multiLevelType w:val="hybridMultilevel"/>
    <w:tmpl w:val="62860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40F4EB2"/>
    <w:multiLevelType w:val="multilevel"/>
    <w:tmpl w:val="DC2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778F3"/>
    <w:multiLevelType w:val="multilevel"/>
    <w:tmpl w:val="B5B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4B448B"/>
    <w:multiLevelType w:val="multilevel"/>
    <w:tmpl w:val="9EC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54BBF5D"/>
    <w:multiLevelType w:val="multilevel"/>
    <w:tmpl w:val="3586E5E0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386366F3"/>
    <w:multiLevelType w:val="multilevel"/>
    <w:tmpl w:val="A74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8C6423E"/>
    <w:multiLevelType w:val="hybridMultilevel"/>
    <w:tmpl w:val="0434C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A447796"/>
    <w:multiLevelType w:val="multilevel"/>
    <w:tmpl w:val="2B001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AF626F2"/>
    <w:multiLevelType w:val="multilevel"/>
    <w:tmpl w:val="4AD89FE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2" w15:restartNumberingAfterBreak="0">
    <w:nsid w:val="3B1A0D8E"/>
    <w:multiLevelType w:val="multilevel"/>
    <w:tmpl w:val="78EEC4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C0D74D4"/>
    <w:multiLevelType w:val="multilevel"/>
    <w:tmpl w:val="869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C65B9A6"/>
    <w:multiLevelType w:val="multilevel"/>
    <w:tmpl w:val="6450EE38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85" w15:restartNumberingAfterBreak="0">
    <w:nsid w:val="3FF44159"/>
    <w:multiLevelType w:val="hybridMultilevel"/>
    <w:tmpl w:val="6E38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04B2E73"/>
    <w:multiLevelType w:val="hybridMultilevel"/>
    <w:tmpl w:val="698ED8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7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085779D"/>
    <w:multiLevelType w:val="hybridMultilevel"/>
    <w:tmpl w:val="43382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1995426"/>
    <w:multiLevelType w:val="multilevel"/>
    <w:tmpl w:val="F022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69064A"/>
    <w:multiLevelType w:val="hybridMultilevel"/>
    <w:tmpl w:val="FF6A2C0A"/>
    <w:lvl w:ilvl="0" w:tplc="BFE083F0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37B107A"/>
    <w:multiLevelType w:val="multilevel"/>
    <w:tmpl w:val="966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4FC3D1E"/>
    <w:multiLevelType w:val="multilevel"/>
    <w:tmpl w:val="B29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5257D8D"/>
    <w:multiLevelType w:val="multilevel"/>
    <w:tmpl w:val="630EAF74"/>
    <w:lvl w:ilvl="0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95" w15:restartNumberingAfterBreak="0">
    <w:nsid w:val="452B447A"/>
    <w:multiLevelType w:val="hybridMultilevel"/>
    <w:tmpl w:val="83A600B8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6F023D4"/>
    <w:multiLevelType w:val="multilevel"/>
    <w:tmpl w:val="6D1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497955"/>
    <w:multiLevelType w:val="multilevel"/>
    <w:tmpl w:val="29C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787375E"/>
    <w:multiLevelType w:val="hybridMultilevel"/>
    <w:tmpl w:val="8C6A2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7B93348"/>
    <w:multiLevelType w:val="multilevel"/>
    <w:tmpl w:val="A9828C98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00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491A240D"/>
    <w:multiLevelType w:val="hybridMultilevel"/>
    <w:tmpl w:val="3F7CD668"/>
    <w:lvl w:ilvl="0" w:tplc="821E179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9FAB7E7"/>
    <w:multiLevelType w:val="multilevel"/>
    <w:tmpl w:val="5EBE38A0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03" w15:restartNumberingAfterBreak="0">
    <w:nsid w:val="4A5C5F87"/>
    <w:multiLevelType w:val="multilevel"/>
    <w:tmpl w:val="FB0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AD33FE3"/>
    <w:multiLevelType w:val="multilevel"/>
    <w:tmpl w:val="33A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DEA6266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E3B6610"/>
    <w:multiLevelType w:val="multilevel"/>
    <w:tmpl w:val="D9A0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E764FD7"/>
    <w:multiLevelType w:val="hybridMultilevel"/>
    <w:tmpl w:val="C7521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E9734A7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10" w15:restartNumberingAfterBreak="0">
    <w:nsid w:val="4FED0732"/>
    <w:multiLevelType w:val="multilevel"/>
    <w:tmpl w:val="576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9410DD"/>
    <w:multiLevelType w:val="multilevel"/>
    <w:tmpl w:val="61A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09D625F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3" w15:restartNumberingAfterBreak="0">
    <w:nsid w:val="51241BAE"/>
    <w:multiLevelType w:val="multilevel"/>
    <w:tmpl w:val="AB66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4" w15:restartNumberingAfterBreak="0">
    <w:nsid w:val="5135178D"/>
    <w:multiLevelType w:val="multilevel"/>
    <w:tmpl w:val="5DAE6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150330B"/>
    <w:multiLevelType w:val="multilevel"/>
    <w:tmpl w:val="D378306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6B37B8"/>
    <w:multiLevelType w:val="multilevel"/>
    <w:tmpl w:val="B8B8F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8" w15:restartNumberingAfterBreak="0">
    <w:nsid w:val="52195C6C"/>
    <w:multiLevelType w:val="multilevel"/>
    <w:tmpl w:val="AA2C0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34B2AA8"/>
    <w:multiLevelType w:val="multilevel"/>
    <w:tmpl w:val="44A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5C2E31"/>
    <w:multiLevelType w:val="multilevel"/>
    <w:tmpl w:val="FA9A8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4742AA3"/>
    <w:multiLevelType w:val="hybridMultilevel"/>
    <w:tmpl w:val="8284940A"/>
    <w:lvl w:ilvl="0" w:tplc="FDA68A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2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3" w15:restartNumberingAfterBreak="0">
    <w:nsid w:val="56C87FBE"/>
    <w:multiLevelType w:val="multilevel"/>
    <w:tmpl w:val="C7B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73E2C5F"/>
    <w:multiLevelType w:val="multilevel"/>
    <w:tmpl w:val="4DC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7A309D"/>
    <w:multiLevelType w:val="hybridMultilevel"/>
    <w:tmpl w:val="4F144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A8318B5"/>
    <w:multiLevelType w:val="multilevel"/>
    <w:tmpl w:val="16C2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AB768A8"/>
    <w:multiLevelType w:val="multilevel"/>
    <w:tmpl w:val="904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2B91DA"/>
    <w:multiLevelType w:val="multilevel"/>
    <w:tmpl w:val="EF52A4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9" w15:restartNumberingAfterBreak="0">
    <w:nsid w:val="5B435DAC"/>
    <w:multiLevelType w:val="hybridMultilevel"/>
    <w:tmpl w:val="94FAD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B7445C4"/>
    <w:multiLevelType w:val="multilevel"/>
    <w:tmpl w:val="E8080C8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1" w15:restartNumberingAfterBreak="0">
    <w:nsid w:val="5B9370A5"/>
    <w:multiLevelType w:val="multilevel"/>
    <w:tmpl w:val="992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BA350A8"/>
    <w:multiLevelType w:val="multilevel"/>
    <w:tmpl w:val="E8D83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D8A3B99"/>
    <w:multiLevelType w:val="multilevel"/>
    <w:tmpl w:val="487401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E3325AD"/>
    <w:multiLevelType w:val="multilevel"/>
    <w:tmpl w:val="0F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E621785"/>
    <w:multiLevelType w:val="multilevel"/>
    <w:tmpl w:val="F26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E8154A6"/>
    <w:multiLevelType w:val="multilevel"/>
    <w:tmpl w:val="6E9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E9B2C87"/>
    <w:multiLevelType w:val="multilevel"/>
    <w:tmpl w:val="731EA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F6CA90E"/>
    <w:multiLevelType w:val="multilevel"/>
    <w:tmpl w:val="339658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0" w15:restartNumberingAfterBreak="0">
    <w:nsid w:val="60BA7D1C"/>
    <w:multiLevelType w:val="multilevel"/>
    <w:tmpl w:val="0270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0F72425"/>
    <w:multiLevelType w:val="multilevel"/>
    <w:tmpl w:val="6C881206"/>
    <w:lvl w:ilvl="0">
      <w:start w:val="1"/>
      <w:numFmt w:val="decimal"/>
      <w:pStyle w:val="a2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2" w15:restartNumberingAfterBreak="0">
    <w:nsid w:val="615451FB"/>
    <w:multiLevelType w:val="multilevel"/>
    <w:tmpl w:val="E940FB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3" w15:restartNumberingAfterBreak="0">
    <w:nsid w:val="622F76EB"/>
    <w:multiLevelType w:val="multilevel"/>
    <w:tmpl w:val="ADB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67735DB"/>
    <w:multiLevelType w:val="multilevel"/>
    <w:tmpl w:val="9118E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6896B4D"/>
    <w:multiLevelType w:val="multilevel"/>
    <w:tmpl w:val="8CC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69405C8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7" w15:restartNumberingAfterBreak="0">
    <w:nsid w:val="66B151E8"/>
    <w:multiLevelType w:val="hybridMultilevel"/>
    <w:tmpl w:val="D944C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730778F"/>
    <w:multiLevelType w:val="multilevel"/>
    <w:tmpl w:val="FDC6430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8555AE0"/>
    <w:multiLevelType w:val="multilevel"/>
    <w:tmpl w:val="EF0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701762"/>
    <w:multiLevelType w:val="hybridMultilevel"/>
    <w:tmpl w:val="33B06728"/>
    <w:lvl w:ilvl="0" w:tplc="32706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1" w15:restartNumberingAfterBreak="0">
    <w:nsid w:val="6AB31380"/>
    <w:multiLevelType w:val="multilevel"/>
    <w:tmpl w:val="8F1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260EEF"/>
    <w:multiLevelType w:val="multilevel"/>
    <w:tmpl w:val="DA42A9AE"/>
    <w:lvl w:ilvl="0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abstractNum w:abstractNumId="153" w15:restartNumberingAfterBreak="0">
    <w:nsid w:val="6C55392F"/>
    <w:multiLevelType w:val="multilevel"/>
    <w:tmpl w:val="0D2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9DE222"/>
    <w:multiLevelType w:val="multilevel"/>
    <w:tmpl w:val="89B68D7C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5" w15:restartNumberingAfterBreak="0">
    <w:nsid w:val="6D59B689"/>
    <w:multiLevelType w:val="multilevel"/>
    <w:tmpl w:val="E87C98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6" w15:restartNumberingAfterBreak="0">
    <w:nsid w:val="6E796DE6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8" w15:restartNumberingAfterBreak="0">
    <w:nsid w:val="6E952793"/>
    <w:multiLevelType w:val="multilevel"/>
    <w:tmpl w:val="59C65D6C"/>
    <w:lvl w:ilvl="0">
      <w:start w:val="1"/>
      <w:numFmt w:val="bullet"/>
      <w:lvlText w:val="–"/>
      <w:lvlJc w:val="left"/>
      <w:pPr>
        <w:ind w:left="128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9" w15:restartNumberingAfterBreak="0">
    <w:nsid w:val="6F055E40"/>
    <w:multiLevelType w:val="multilevel"/>
    <w:tmpl w:val="0678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1" w15:restartNumberingAfterBreak="0">
    <w:nsid w:val="720D1C95"/>
    <w:multiLevelType w:val="hybridMultilevel"/>
    <w:tmpl w:val="D846B48C"/>
    <w:lvl w:ilvl="0" w:tplc="B1048990">
      <w:start w:val="2"/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2" w15:restartNumberingAfterBreak="0">
    <w:nsid w:val="72D06343"/>
    <w:multiLevelType w:val="hybridMultilevel"/>
    <w:tmpl w:val="7C8A3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34C7C50"/>
    <w:multiLevelType w:val="multilevel"/>
    <w:tmpl w:val="BDC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675D2D"/>
    <w:multiLevelType w:val="multilevel"/>
    <w:tmpl w:val="B35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6" w15:restartNumberingAfterBreak="0">
    <w:nsid w:val="75AB73A9"/>
    <w:multiLevelType w:val="multilevel"/>
    <w:tmpl w:val="C31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64C1736"/>
    <w:multiLevelType w:val="multilevel"/>
    <w:tmpl w:val="63CE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68A4C43"/>
    <w:multiLevelType w:val="multilevel"/>
    <w:tmpl w:val="B44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7BE6B67"/>
    <w:multiLevelType w:val="multilevel"/>
    <w:tmpl w:val="F4C8670C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70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1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B2921C7"/>
    <w:multiLevelType w:val="multilevel"/>
    <w:tmpl w:val="17ACA1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D75544E"/>
    <w:multiLevelType w:val="hybridMultilevel"/>
    <w:tmpl w:val="E660ABEC"/>
    <w:lvl w:ilvl="0" w:tplc="86E45320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4" w15:restartNumberingAfterBreak="0">
    <w:nsid w:val="7DC84103"/>
    <w:multiLevelType w:val="multilevel"/>
    <w:tmpl w:val="3948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77" w15:restartNumberingAfterBreak="0">
    <w:nsid w:val="7F93B066"/>
    <w:multiLevelType w:val="multilevel"/>
    <w:tmpl w:val="1BCEFFEC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839229">
    <w:abstractNumId w:val="105"/>
  </w:num>
  <w:num w:numId="2" w16cid:durableId="192771258">
    <w:abstractNumId w:val="26"/>
  </w:num>
  <w:num w:numId="3" w16cid:durableId="289947051">
    <w:abstractNumId w:val="93"/>
  </w:num>
  <w:num w:numId="4" w16cid:durableId="156650243">
    <w:abstractNumId w:val="160"/>
  </w:num>
  <w:num w:numId="5" w16cid:durableId="1307584838">
    <w:abstractNumId w:val="53"/>
  </w:num>
  <w:num w:numId="6" w16cid:durableId="2023318940">
    <w:abstractNumId w:val="117"/>
  </w:num>
  <w:num w:numId="7" w16cid:durableId="1907105258">
    <w:abstractNumId w:val="15"/>
  </w:num>
  <w:num w:numId="8" w16cid:durableId="227763276">
    <w:abstractNumId w:val="25"/>
  </w:num>
  <w:num w:numId="9" w16cid:durableId="1681662225">
    <w:abstractNumId w:val="46"/>
  </w:num>
  <w:num w:numId="10" w16cid:durableId="700126060">
    <w:abstractNumId w:val="59"/>
  </w:num>
  <w:num w:numId="11" w16cid:durableId="1851722971">
    <w:abstractNumId w:val="1"/>
  </w:num>
  <w:num w:numId="12" w16cid:durableId="939416027">
    <w:abstractNumId w:val="176"/>
  </w:num>
  <w:num w:numId="13" w16cid:durableId="52506165">
    <w:abstractNumId w:val="36"/>
  </w:num>
  <w:num w:numId="14" w16cid:durableId="1505701131">
    <w:abstractNumId w:val="21"/>
  </w:num>
  <w:num w:numId="15" w16cid:durableId="1051197573">
    <w:abstractNumId w:val="14"/>
  </w:num>
  <w:num w:numId="16" w16cid:durableId="168523423">
    <w:abstractNumId w:val="72"/>
  </w:num>
  <w:num w:numId="17" w16cid:durableId="2016299293">
    <w:abstractNumId w:val="87"/>
  </w:num>
  <w:num w:numId="18" w16cid:durableId="1962345113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37"/>
  </w:num>
  <w:num w:numId="20" w16cid:durableId="499858799">
    <w:abstractNumId w:val="66"/>
  </w:num>
  <w:num w:numId="21" w16cid:durableId="1859737476">
    <w:abstractNumId w:val="100"/>
  </w:num>
  <w:num w:numId="22" w16cid:durableId="569968682">
    <w:abstractNumId w:val="135"/>
  </w:num>
  <w:num w:numId="23" w16cid:durableId="1076822970">
    <w:abstractNumId w:val="22"/>
  </w:num>
  <w:num w:numId="24" w16cid:durableId="869491588">
    <w:abstractNumId w:val="48"/>
  </w:num>
  <w:num w:numId="25" w16cid:durableId="272984195">
    <w:abstractNumId w:val="170"/>
  </w:num>
  <w:num w:numId="26" w16cid:durableId="2007631757">
    <w:abstractNumId w:val="165"/>
  </w:num>
  <w:num w:numId="27" w16cid:durableId="1309868272">
    <w:abstractNumId w:val="122"/>
  </w:num>
  <w:num w:numId="28" w16cid:durableId="1078526774">
    <w:abstractNumId w:val="106"/>
  </w:num>
  <w:num w:numId="29" w16cid:durableId="1238900601">
    <w:abstractNumId w:val="171"/>
  </w:num>
  <w:num w:numId="30" w16cid:durableId="2013406239">
    <w:abstractNumId w:val="10"/>
  </w:num>
  <w:num w:numId="31" w16cid:durableId="407192555">
    <w:abstractNumId w:val="3"/>
  </w:num>
  <w:num w:numId="32" w16cid:durableId="68046249">
    <w:abstractNumId w:val="4"/>
  </w:num>
  <w:num w:numId="33" w16cid:durableId="529806194">
    <w:abstractNumId w:val="112"/>
  </w:num>
  <w:num w:numId="34" w16cid:durableId="997997673">
    <w:abstractNumId w:val="18"/>
  </w:num>
  <w:num w:numId="35" w16cid:durableId="699821337">
    <w:abstractNumId w:val="2"/>
  </w:num>
  <w:num w:numId="36" w16cid:durableId="154608091">
    <w:abstractNumId w:val="175"/>
  </w:num>
  <w:num w:numId="37" w16cid:durableId="1287084389">
    <w:abstractNumId w:val="5"/>
  </w:num>
  <w:num w:numId="38" w16cid:durableId="1814641976">
    <w:abstractNumId w:val="98"/>
  </w:num>
  <w:num w:numId="39" w16cid:durableId="2035424962">
    <w:abstractNumId w:val="44"/>
  </w:num>
  <w:num w:numId="40" w16cid:durableId="112403949">
    <w:abstractNumId w:val="13"/>
  </w:num>
  <w:num w:numId="41" w16cid:durableId="1791702394">
    <w:abstractNumId w:val="156"/>
  </w:num>
  <w:num w:numId="42" w16cid:durableId="336885686">
    <w:abstractNumId w:val="90"/>
  </w:num>
  <w:num w:numId="43" w16cid:durableId="1246651303">
    <w:abstractNumId w:val="85"/>
  </w:num>
  <w:num w:numId="44" w16cid:durableId="1367869989">
    <w:abstractNumId w:val="125"/>
  </w:num>
  <w:num w:numId="45" w16cid:durableId="2020691492">
    <w:abstractNumId w:val="6"/>
  </w:num>
  <w:num w:numId="46" w16cid:durableId="1181698365">
    <w:abstractNumId w:val="141"/>
  </w:num>
  <w:num w:numId="47" w16cid:durableId="1851681185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82462261">
    <w:abstractNumId w:val="42"/>
  </w:num>
  <w:num w:numId="49" w16cid:durableId="1443113138">
    <w:abstractNumId w:val="141"/>
  </w:num>
  <w:num w:numId="50" w16cid:durableId="1809396154">
    <w:abstractNumId w:val="141"/>
  </w:num>
  <w:num w:numId="51" w16cid:durableId="326517081">
    <w:abstractNumId w:val="79"/>
  </w:num>
  <w:num w:numId="52" w16cid:durableId="425806827">
    <w:abstractNumId w:val="146"/>
  </w:num>
  <w:num w:numId="53" w16cid:durableId="2104298075">
    <w:abstractNumId w:val="147"/>
  </w:num>
  <w:num w:numId="54" w16cid:durableId="841049964">
    <w:abstractNumId w:val="109"/>
  </w:num>
  <w:num w:numId="55" w16cid:durableId="814444463">
    <w:abstractNumId w:val="153"/>
  </w:num>
  <w:num w:numId="56" w16cid:durableId="589504477">
    <w:abstractNumId w:val="110"/>
  </w:num>
  <w:num w:numId="57" w16cid:durableId="1697463001">
    <w:abstractNumId w:val="35"/>
  </w:num>
  <w:num w:numId="58" w16cid:durableId="723869851">
    <w:abstractNumId w:val="92"/>
  </w:num>
  <w:num w:numId="59" w16cid:durableId="1757631742">
    <w:abstractNumId w:val="65"/>
  </w:num>
  <w:num w:numId="60" w16cid:durableId="1670716365">
    <w:abstractNumId w:val="163"/>
  </w:num>
  <w:num w:numId="61" w16cid:durableId="1281035769">
    <w:abstractNumId w:val="166"/>
  </w:num>
  <w:num w:numId="62" w16cid:durableId="1920014962">
    <w:abstractNumId w:val="54"/>
  </w:num>
  <w:num w:numId="63" w16cid:durableId="212036448">
    <w:abstractNumId w:val="127"/>
  </w:num>
  <w:num w:numId="64" w16cid:durableId="529993848">
    <w:abstractNumId w:val="75"/>
  </w:num>
  <w:num w:numId="65" w16cid:durableId="252980752">
    <w:abstractNumId w:val="108"/>
  </w:num>
  <w:num w:numId="66" w16cid:durableId="1308634393">
    <w:abstractNumId w:val="68"/>
  </w:num>
  <w:num w:numId="67" w16cid:durableId="1405833634">
    <w:abstractNumId w:val="42"/>
  </w:num>
  <w:num w:numId="68" w16cid:durableId="377704761">
    <w:abstractNumId w:val="63"/>
  </w:num>
  <w:num w:numId="69" w16cid:durableId="756094157">
    <w:abstractNumId w:val="113"/>
  </w:num>
  <w:num w:numId="70" w16cid:durableId="1954359279">
    <w:abstractNumId w:val="101"/>
  </w:num>
  <w:num w:numId="71" w16cid:durableId="2035616145">
    <w:abstractNumId w:val="141"/>
  </w:num>
  <w:num w:numId="72" w16cid:durableId="2075622440">
    <w:abstractNumId w:val="69"/>
  </w:num>
  <w:num w:numId="73" w16cid:durableId="1493790143">
    <w:abstractNumId w:val="159"/>
  </w:num>
  <w:num w:numId="74" w16cid:durableId="666055049">
    <w:abstractNumId w:val="42"/>
  </w:num>
  <w:num w:numId="75" w16cid:durableId="1819420067">
    <w:abstractNumId w:val="150"/>
  </w:num>
  <w:num w:numId="76" w16cid:durableId="171802270">
    <w:abstractNumId w:val="86"/>
  </w:num>
  <w:num w:numId="77" w16cid:durableId="583489929">
    <w:abstractNumId w:val="45"/>
  </w:num>
  <w:num w:numId="78" w16cid:durableId="1031995567">
    <w:abstractNumId w:val="60"/>
  </w:num>
  <w:num w:numId="79" w16cid:durableId="2030064799">
    <w:abstractNumId w:val="123"/>
  </w:num>
  <w:num w:numId="80" w16cid:durableId="232857547">
    <w:abstractNumId w:val="162"/>
  </w:num>
  <w:num w:numId="81" w16cid:durableId="1000278945">
    <w:abstractNumId w:val="95"/>
  </w:num>
  <w:num w:numId="82" w16cid:durableId="954598766">
    <w:abstractNumId w:val="23"/>
  </w:num>
  <w:num w:numId="83" w16cid:durableId="1483621095">
    <w:abstractNumId w:val="19"/>
  </w:num>
  <w:num w:numId="84" w16cid:durableId="1387994077">
    <w:abstractNumId w:val="134"/>
  </w:num>
  <w:num w:numId="85" w16cid:durableId="370230744">
    <w:abstractNumId w:val="40"/>
  </w:num>
  <w:num w:numId="86" w16cid:durableId="1857378124">
    <w:abstractNumId w:val="76"/>
  </w:num>
  <w:num w:numId="87" w16cid:durableId="1685353555">
    <w:abstractNumId w:val="104"/>
  </w:num>
  <w:num w:numId="88" w16cid:durableId="184684267">
    <w:abstractNumId w:val="136"/>
  </w:num>
  <w:num w:numId="89" w16cid:durableId="1338266061">
    <w:abstractNumId w:val="24"/>
  </w:num>
  <w:num w:numId="90" w16cid:durableId="1067724427">
    <w:abstractNumId w:val="41"/>
  </w:num>
  <w:num w:numId="91" w16cid:durableId="504782404">
    <w:abstractNumId w:val="168"/>
  </w:num>
  <w:num w:numId="92" w16cid:durableId="617026838">
    <w:abstractNumId w:val="64"/>
  </w:num>
  <w:num w:numId="93" w16cid:durableId="958149991">
    <w:abstractNumId w:val="32"/>
  </w:num>
  <w:num w:numId="94" w16cid:durableId="1862669025">
    <w:abstractNumId w:val="131"/>
  </w:num>
  <w:num w:numId="95" w16cid:durableId="347101090">
    <w:abstractNumId w:val="7"/>
  </w:num>
  <w:num w:numId="96" w16cid:durableId="159348328">
    <w:abstractNumId w:val="56"/>
  </w:num>
  <w:num w:numId="97" w16cid:durableId="1538472025">
    <w:abstractNumId w:val="83"/>
  </w:num>
  <w:num w:numId="98" w16cid:durableId="834610606">
    <w:abstractNumId w:val="137"/>
  </w:num>
  <w:num w:numId="99" w16cid:durableId="816924168">
    <w:abstractNumId w:val="97"/>
  </w:num>
  <w:num w:numId="100" w16cid:durableId="102653770">
    <w:abstractNumId w:val="78"/>
  </w:num>
  <w:num w:numId="101" w16cid:durableId="1584298540">
    <w:abstractNumId w:val="91"/>
  </w:num>
  <w:num w:numId="102" w16cid:durableId="1981499061">
    <w:abstractNumId w:val="71"/>
  </w:num>
  <w:num w:numId="103" w16cid:durableId="408236744">
    <w:abstractNumId w:val="143"/>
  </w:num>
  <w:num w:numId="104" w16cid:durableId="862742974">
    <w:abstractNumId w:val="144"/>
  </w:num>
  <w:num w:numId="105" w16cid:durableId="1787310988">
    <w:abstractNumId w:val="151"/>
  </w:num>
  <w:num w:numId="106" w16cid:durableId="1072459597">
    <w:abstractNumId w:val="118"/>
  </w:num>
  <w:num w:numId="107" w16cid:durableId="863594071">
    <w:abstractNumId w:val="49"/>
  </w:num>
  <w:num w:numId="108" w16cid:durableId="1959994460">
    <w:abstractNumId w:val="132"/>
  </w:num>
  <w:num w:numId="109" w16cid:durableId="1019698681">
    <w:abstractNumId w:val="43"/>
  </w:num>
  <w:num w:numId="110" w16cid:durableId="1624117891">
    <w:abstractNumId w:val="114"/>
  </w:num>
  <w:num w:numId="111" w16cid:durableId="771558626">
    <w:abstractNumId w:val="145"/>
  </w:num>
  <w:num w:numId="112" w16cid:durableId="561644024">
    <w:abstractNumId w:val="133"/>
  </w:num>
  <w:num w:numId="113" w16cid:durableId="767509851">
    <w:abstractNumId w:val="62"/>
  </w:num>
  <w:num w:numId="114" w16cid:durableId="1851874962">
    <w:abstractNumId w:val="8"/>
  </w:num>
  <w:num w:numId="115" w16cid:durableId="2120442896">
    <w:abstractNumId w:val="103"/>
  </w:num>
  <w:num w:numId="116" w16cid:durableId="164826496">
    <w:abstractNumId w:val="12"/>
  </w:num>
  <w:num w:numId="117" w16cid:durableId="1822231373">
    <w:abstractNumId w:val="58"/>
  </w:num>
  <w:num w:numId="118" w16cid:durableId="338505619">
    <w:abstractNumId w:val="52"/>
  </w:num>
  <w:num w:numId="119" w16cid:durableId="1863861815">
    <w:abstractNumId w:val="111"/>
  </w:num>
  <w:num w:numId="120" w16cid:durableId="1056200763">
    <w:abstractNumId w:val="88"/>
  </w:num>
  <w:num w:numId="121" w16cid:durableId="1070496346">
    <w:abstractNumId w:val="29"/>
  </w:num>
  <w:num w:numId="122" w16cid:durableId="194857089">
    <w:abstractNumId w:val="89"/>
  </w:num>
  <w:num w:numId="123" w16cid:durableId="1487547895">
    <w:abstractNumId w:val="80"/>
  </w:num>
  <w:num w:numId="124" w16cid:durableId="67845911">
    <w:abstractNumId w:val="16"/>
  </w:num>
  <w:num w:numId="125" w16cid:durableId="815489417">
    <w:abstractNumId w:val="20"/>
  </w:num>
  <w:num w:numId="126" w16cid:durableId="285162152">
    <w:abstractNumId w:val="47"/>
  </w:num>
  <w:num w:numId="127" w16cid:durableId="1573269643">
    <w:abstractNumId w:val="121"/>
  </w:num>
  <w:num w:numId="128" w16cid:durableId="315956392">
    <w:abstractNumId w:val="173"/>
  </w:num>
  <w:num w:numId="129" w16cid:durableId="896553007">
    <w:abstractNumId w:val="161"/>
  </w:num>
  <w:num w:numId="130" w16cid:durableId="966087438">
    <w:abstractNumId w:val="96"/>
  </w:num>
  <w:num w:numId="131" w16cid:durableId="318193728">
    <w:abstractNumId w:val="164"/>
  </w:num>
  <w:num w:numId="132" w16cid:durableId="400567635">
    <w:abstractNumId w:val="11"/>
  </w:num>
  <w:num w:numId="133" w16cid:durableId="1513914285">
    <w:abstractNumId w:val="129"/>
  </w:num>
  <w:num w:numId="134" w16cid:durableId="492720801">
    <w:abstractNumId w:val="73"/>
  </w:num>
  <w:num w:numId="135" w16cid:durableId="818380052">
    <w:abstractNumId w:val="57"/>
  </w:num>
  <w:num w:numId="136" w16cid:durableId="349063965">
    <w:abstractNumId w:val="70"/>
  </w:num>
  <w:num w:numId="137" w16cid:durableId="1222253269">
    <w:abstractNumId w:val="138"/>
  </w:num>
  <w:num w:numId="138" w16cid:durableId="386996105">
    <w:abstractNumId w:val="38"/>
  </w:num>
  <w:num w:numId="139" w16cid:durableId="111556563">
    <w:abstractNumId w:val="38"/>
    <w:lvlOverride w:ilvl="0">
      <w:startOverride w:val="1"/>
    </w:lvlOverride>
  </w:num>
  <w:num w:numId="140" w16cid:durableId="796148539">
    <w:abstractNumId w:val="82"/>
  </w:num>
  <w:num w:numId="141" w16cid:durableId="455029138">
    <w:abstractNumId w:val="38"/>
    <w:lvlOverride w:ilvl="0">
      <w:startOverride w:val="1"/>
    </w:lvlOverride>
  </w:num>
  <w:num w:numId="142" w16cid:durableId="712076498">
    <w:abstractNumId w:val="0"/>
  </w:num>
  <w:num w:numId="143" w16cid:durableId="415517119">
    <w:abstractNumId w:val="116"/>
  </w:num>
  <w:num w:numId="144" w16cid:durableId="906768036">
    <w:abstractNumId w:val="9"/>
  </w:num>
  <w:num w:numId="145" w16cid:durableId="799156318">
    <w:abstractNumId w:val="167"/>
  </w:num>
  <w:num w:numId="146" w16cid:durableId="1578903165">
    <w:abstractNumId w:val="115"/>
  </w:num>
  <w:num w:numId="147" w16cid:durableId="1564634349">
    <w:abstractNumId w:val="174"/>
  </w:num>
  <w:num w:numId="148" w16cid:durableId="1114598459">
    <w:abstractNumId w:val="107"/>
  </w:num>
  <w:num w:numId="149" w16cid:durableId="1760179833">
    <w:abstractNumId w:val="124"/>
  </w:num>
  <w:num w:numId="150" w16cid:durableId="2110808504">
    <w:abstractNumId w:val="74"/>
  </w:num>
  <w:num w:numId="151" w16cid:durableId="1799909601">
    <w:abstractNumId w:val="39"/>
  </w:num>
  <w:num w:numId="152" w16cid:durableId="1153066492">
    <w:abstractNumId w:val="119"/>
  </w:num>
  <w:num w:numId="153" w16cid:durableId="806168600">
    <w:abstractNumId w:val="31"/>
  </w:num>
  <w:num w:numId="154" w16cid:durableId="2070496404">
    <w:abstractNumId w:val="34"/>
  </w:num>
  <w:num w:numId="155" w16cid:durableId="2074309449">
    <w:abstractNumId w:val="172"/>
  </w:num>
  <w:num w:numId="156" w16cid:durableId="911550639">
    <w:abstractNumId w:val="33"/>
  </w:num>
  <w:num w:numId="157" w16cid:durableId="285039189">
    <w:abstractNumId w:val="148"/>
  </w:num>
  <w:num w:numId="158" w16cid:durableId="1421829973">
    <w:abstractNumId w:val="149"/>
  </w:num>
  <w:num w:numId="159" w16cid:durableId="630327775">
    <w:abstractNumId w:val="120"/>
  </w:num>
  <w:num w:numId="160" w16cid:durableId="1897352700">
    <w:abstractNumId w:val="30"/>
  </w:num>
  <w:num w:numId="161" w16cid:durableId="680594572">
    <w:abstractNumId w:val="81"/>
  </w:num>
  <w:num w:numId="162" w16cid:durableId="194007492">
    <w:abstractNumId w:val="130"/>
  </w:num>
  <w:num w:numId="163" w16cid:durableId="756093676">
    <w:abstractNumId w:val="27"/>
  </w:num>
  <w:num w:numId="164" w16cid:durableId="696347511">
    <w:abstractNumId w:val="28"/>
  </w:num>
  <w:num w:numId="165" w16cid:durableId="923298833">
    <w:abstractNumId w:val="158"/>
  </w:num>
  <w:num w:numId="166" w16cid:durableId="297731518">
    <w:abstractNumId w:val="17"/>
  </w:num>
  <w:num w:numId="167" w16cid:durableId="814836279">
    <w:abstractNumId w:val="55"/>
  </w:num>
  <w:num w:numId="168" w16cid:durableId="766803084">
    <w:abstractNumId w:val="140"/>
  </w:num>
  <w:num w:numId="169" w16cid:durableId="1539316375">
    <w:abstractNumId w:val="126"/>
  </w:num>
  <w:num w:numId="170" w16cid:durableId="1836141329">
    <w:abstractNumId w:val="139"/>
  </w:num>
  <w:num w:numId="171" w16cid:durableId="1159225958">
    <w:abstractNumId w:val="99"/>
  </w:num>
  <w:num w:numId="172" w16cid:durableId="326834300">
    <w:abstractNumId w:val="77"/>
  </w:num>
  <w:num w:numId="173" w16cid:durableId="1589266561">
    <w:abstractNumId w:val="94"/>
  </w:num>
  <w:num w:numId="174" w16cid:durableId="47384299">
    <w:abstractNumId w:val="51"/>
  </w:num>
  <w:num w:numId="175" w16cid:durableId="1167016958">
    <w:abstractNumId w:val="169"/>
  </w:num>
  <w:num w:numId="176" w16cid:durableId="1514417828">
    <w:abstractNumId w:val="152"/>
  </w:num>
  <w:num w:numId="177" w16cid:durableId="1653951551">
    <w:abstractNumId w:val="84"/>
  </w:num>
  <w:num w:numId="178" w16cid:durableId="940842863">
    <w:abstractNumId w:val="61"/>
  </w:num>
  <w:num w:numId="179" w16cid:durableId="931166227">
    <w:abstractNumId w:val="67"/>
  </w:num>
  <w:num w:numId="180" w16cid:durableId="213589142">
    <w:abstractNumId w:val="128"/>
  </w:num>
  <w:num w:numId="181" w16cid:durableId="2004628609">
    <w:abstractNumId w:val="155"/>
  </w:num>
  <w:num w:numId="182" w16cid:durableId="730815124">
    <w:abstractNumId w:val="142"/>
  </w:num>
  <w:num w:numId="183" w16cid:durableId="959726153">
    <w:abstractNumId w:val="50"/>
  </w:num>
  <w:num w:numId="184" w16cid:durableId="1116800260">
    <w:abstractNumId w:val="154"/>
  </w:num>
  <w:num w:numId="185" w16cid:durableId="688138444">
    <w:abstractNumId w:val="177"/>
  </w:num>
  <w:num w:numId="186" w16cid:durableId="1680887136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05A43"/>
    <w:rsid w:val="00007F59"/>
    <w:rsid w:val="000110EA"/>
    <w:rsid w:val="00011ECD"/>
    <w:rsid w:val="00013B85"/>
    <w:rsid w:val="00014BF9"/>
    <w:rsid w:val="00016019"/>
    <w:rsid w:val="0001677E"/>
    <w:rsid w:val="000204ED"/>
    <w:rsid w:val="00021C92"/>
    <w:rsid w:val="0002363B"/>
    <w:rsid w:val="00026721"/>
    <w:rsid w:val="000275AD"/>
    <w:rsid w:val="000308DE"/>
    <w:rsid w:val="00033134"/>
    <w:rsid w:val="00034183"/>
    <w:rsid w:val="000358C5"/>
    <w:rsid w:val="00040012"/>
    <w:rsid w:val="00040A33"/>
    <w:rsid w:val="00043F8A"/>
    <w:rsid w:val="000463E1"/>
    <w:rsid w:val="00046C4E"/>
    <w:rsid w:val="0005066C"/>
    <w:rsid w:val="00052968"/>
    <w:rsid w:val="00052FCE"/>
    <w:rsid w:val="00055A1A"/>
    <w:rsid w:val="00056B1E"/>
    <w:rsid w:val="00063D3B"/>
    <w:rsid w:val="00063D9B"/>
    <w:rsid w:val="000659D2"/>
    <w:rsid w:val="00067820"/>
    <w:rsid w:val="00070610"/>
    <w:rsid w:val="00071F95"/>
    <w:rsid w:val="00075221"/>
    <w:rsid w:val="00075404"/>
    <w:rsid w:val="00086995"/>
    <w:rsid w:val="00091142"/>
    <w:rsid w:val="00095AAB"/>
    <w:rsid w:val="000A0041"/>
    <w:rsid w:val="000A07A2"/>
    <w:rsid w:val="000A2576"/>
    <w:rsid w:val="000A47CC"/>
    <w:rsid w:val="000A51A2"/>
    <w:rsid w:val="000A7097"/>
    <w:rsid w:val="000A7D42"/>
    <w:rsid w:val="000B31F6"/>
    <w:rsid w:val="000B3D87"/>
    <w:rsid w:val="000B551E"/>
    <w:rsid w:val="000B61C5"/>
    <w:rsid w:val="000B6F16"/>
    <w:rsid w:val="000C071A"/>
    <w:rsid w:val="000C095E"/>
    <w:rsid w:val="000C345B"/>
    <w:rsid w:val="000C4D4E"/>
    <w:rsid w:val="000C7F3C"/>
    <w:rsid w:val="000D1500"/>
    <w:rsid w:val="000D23C8"/>
    <w:rsid w:val="000D2DC0"/>
    <w:rsid w:val="000E206F"/>
    <w:rsid w:val="000E2B3F"/>
    <w:rsid w:val="000E2C9C"/>
    <w:rsid w:val="000E3F5B"/>
    <w:rsid w:val="000E48A3"/>
    <w:rsid w:val="000E4A47"/>
    <w:rsid w:val="000E6217"/>
    <w:rsid w:val="000F28FB"/>
    <w:rsid w:val="000F4287"/>
    <w:rsid w:val="000F4562"/>
    <w:rsid w:val="000F64FD"/>
    <w:rsid w:val="000F6A88"/>
    <w:rsid w:val="0010226E"/>
    <w:rsid w:val="0010346D"/>
    <w:rsid w:val="00104CDC"/>
    <w:rsid w:val="001057C6"/>
    <w:rsid w:val="00106035"/>
    <w:rsid w:val="00107979"/>
    <w:rsid w:val="001127FF"/>
    <w:rsid w:val="00113BA7"/>
    <w:rsid w:val="00115260"/>
    <w:rsid w:val="00117C40"/>
    <w:rsid w:val="00117D79"/>
    <w:rsid w:val="00121852"/>
    <w:rsid w:val="001223E7"/>
    <w:rsid w:val="001260F4"/>
    <w:rsid w:val="00126940"/>
    <w:rsid w:val="00126FAD"/>
    <w:rsid w:val="00130A0F"/>
    <w:rsid w:val="001319EE"/>
    <w:rsid w:val="00132996"/>
    <w:rsid w:val="001363D3"/>
    <w:rsid w:val="001379BF"/>
    <w:rsid w:val="00142E3C"/>
    <w:rsid w:val="001431A1"/>
    <w:rsid w:val="001437E1"/>
    <w:rsid w:val="001475A7"/>
    <w:rsid w:val="001477A7"/>
    <w:rsid w:val="00147823"/>
    <w:rsid w:val="00150774"/>
    <w:rsid w:val="00150FAB"/>
    <w:rsid w:val="001514F4"/>
    <w:rsid w:val="00152589"/>
    <w:rsid w:val="001525CA"/>
    <w:rsid w:val="00155E91"/>
    <w:rsid w:val="00155F4D"/>
    <w:rsid w:val="00157921"/>
    <w:rsid w:val="001603FB"/>
    <w:rsid w:val="00163C9E"/>
    <w:rsid w:val="00163F8F"/>
    <w:rsid w:val="00164951"/>
    <w:rsid w:val="0016560A"/>
    <w:rsid w:val="00166C23"/>
    <w:rsid w:val="0017023D"/>
    <w:rsid w:val="001721BB"/>
    <w:rsid w:val="00172A56"/>
    <w:rsid w:val="001744FB"/>
    <w:rsid w:val="00177FB1"/>
    <w:rsid w:val="001830AB"/>
    <w:rsid w:val="00183854"/>
    <w:rsid w:val="00183EBC"/>
    <w:rsid w:val="001848C6"/>
    <w:rsid w:val="00184D56"/>
    <w:rsid w:val="00186715"/>
    <w:rsid w:val="00186D68"/>
    <w:rsid w:val="0018723E"/>
    <w:rsid w:val="001901F0"/>
    <w:rsid w:val="00192024"/>
    <w:rsid w:val="00194AF2"/>
    <w:rsid w:val="00194D69"/>
    <w:rsid w:val="00195839"/>
    <w:rsid w:val="001A17CF"/>
    <w:rsid w:val="001A19D8"/>
    <w:rsid w:val="001A356B"/>
    <w:rsid w:val="001A3836"/>
    <w:rsid w:val="001A4A31"/>
    <w:rsid w:val="001A6600"/>
    <w:rsid w:val="001A7178"/>
    <w:rsid w:val="001A7E17"/>
    <w:rsid w:val="001B0C9D"/>
    <w:rsid w:val="001B1E44"/>
    <w:rsid w:val="001B28FA"/>
    <w:rsid w:val="001B303E"/>
    <w:rsid w:val="001B3131"/>
    <w:rsid w:val="001B60B2"/>
    <w:rsid w:val="001B798A"/>
    <w:rsid w:val="001C0539"/>
    <w:rsid w:val="001C08FF"/>
    <w:rsid w:val="001C0E29"/>
    <w:rsid w:val="001D0E4A"/>
    <w:rsid w:val="001D128E"/>
    <w:rsid w:val="001D3269"/>
    <w:rsid w:val="001D367E"/>
    <w:rsid w:val="001D43F2"/>
    <w:rsid w:val="001D5633"/>
    <w:rsid w:val="001D5F5A"/>
    <w:rsid w:val="001D7C25"/>
    <w:rsid w:val="001E02E9"/>
    <w:rsid w:val="001E3332"/>
    <w:rsid w:val="001E4215"/>
    <w:rsid w:val="001E4FF9"/>
    <w:rsid w:val="001E7348"/>
    <w:rsid w:val="001F1B0D"/>
    <w:rsid w:val="001F1F7C"/>
    <w:rsid w:val="001F2D9C"/>
    <w:rsid w:val="001F3EDE"/>
    <w:rsid w:val="00200489"/>
    <w:rsid w:val="0020084E"/>
    <w:rsid w:val="0020155F"/>
    <w:rsid w:val="002022C6"/>
    <w:rsid w:val="00204A44"/>
    <w:rsid w:val="00204FAD"/>
    <w:rsid w:val="002058CF"/>
    <w:rsid w:val="00205D8A"/>
    <w:rsid w:val="0020772C"/>
    <w:rsid w:val="00210265"/>
    <w:rsid w:val="00216487"/>
    <w:rsid w:val="00216DEC"/>
    <w:rsid w:val="0022284B"/>
    <w:rsid w:val="00222A62"/>
    <w:rsid w:val="00223607"/>
    <w:rsid w:val="002245E8"/>
    <w:rsid w:val="0022572B"/>
    <w:rsid w:val="00226116"/>
    <w:rsid w:val="0023268E"/>
    <w:rsid w:val="0023717E"/>
    <w:rsid w:val="00242131"/>
    <w:rsid w:val="00243245"/>
    <w:rsid w:val="00243A06"/>
    <w:rsid w:val="00243D8A"/>
    <w:rsid w:val="00243D8E"/>
    <w:rsid w:val="00244651"/>
    <w:rsid w:val="002461FE"/>
    <w:rsid w:val="00247325"/>
    <w:rsid w:val="00247D55"/>
    <w:rsid w:val="002529A2"/>
    <w:rsid w:val="00254F13"/>
    <w:rsid w:val="00255B66"/>
    <w:rsid w:val="00256142"/>
    <w:rsid w:val="00256B64"/>
    <w:rsid w:val="002612B9"/>
    <w:rsid w:val="002632EE"/>
    <w:rsid w:val="00264163"/>
    <w:rsid w:val="00274D1C"/>
    <w:rsid w:val="00275B48"/>
    <w:rsid w:val="002816AA"/>
    <w:rsid w:val="002828DA"/>
    <w:rsid w:val="00284589"/>
    <w:rsid w:val="002852A3"/>
    <w:rsid w:val="00285BA1"/>
    <w:rsid w:val="002863B4"/>
    <w:rsid w:val="00287CEF"/>
    <w:rsid w:val="002902D8"/>
    <w:rsid w:val="0029107B"/>
    <w:rsid w:val="002912B1"/>
    <w:rsid w:val="00291659"/>
    <w:rsid w:val="00293CF1"/>
    <w:rsid w:val="00294022"/>
    <w:rsid w:val="002A1482"/>
    <w:rsid w:val="002A276C"/>
    <w:rsid w:val="002A6D44"/>
    <w:rsid w:val="002B08A1"/>
    <w:rsid w:val="002B1AFB"/>
    <w:rsid w:val="002B22A9"/>
    <w:rsid w:val="002B2569"/>
    <w:rsid w:val="002B6494"/>
    <w:rsid w:val="002C0C79"/>
    <w:rsid w:val="002C149D"/>
    <w:rsid w:val="002C2F26"/>
    <w:rsid w:val="002C41A8"/>
    <w:rsid w:val="002C4E8B"/>
    <w:rsid w:val="002C7DCF"/>
    <w:rsid w:val="002D4143"/>
    <w:rsid w:val="002D5DC5"/>
    <w:rsid w:val="002E6B5F"/>
    <w:rsid w:val="002E7A99"/>
    <w:rsid w:val="002F1E5D"/>
    <w:rsid w:val="002F2902"/>
    <w:rsid w:val="002F6792"/>
    <w:rsid w:val="002F7603"/>
    <w:rsid w:val="002F7B16"/>
    <w:rsid w:val="003076EE"/>
    <w:rsid w:val="003078E0"/>
    <w:rsid w:val="00307AD7"/>
    <w:rsid w:val="00314CB2"/>
    <w:rsid w:val="00314DD0"/>
    <w:rsid w:val="003226B3"/>
    <w:rsid w:val="00324DC4"/>
    <w:rsid w:val="0032667C"/>
    <w:rsid w:val="003278DC"/>
    <w:rsid w:val="003317A8"/>
    <w:rsid w:val="00332741"/>
    <w:rsid w:val="00333B9C"/>
    <w:rsid w:val="0033601E"/>
    <w:rsid w:val="003408CA"/>
    <w:rsid w:val="00340E39"/>
    <w:rsid w:val="00345A9F"/>
    <w:rsid w:val="00353E3E"/>
    <w:rsid w:val="0035757B"/>
    <w:rsid w:val="00357E87"/>
    <w:rsid w:val="00360E39"/>
    <w:rsid w:val="00366A4E"/>
    <w:rsid w:val="00366DF6"/>
    <w:rsid w:val="00367283"/>
    <w:rsid w:val="0036773B"/>
    <w:rsid w:val="00367E53"/>
    <w:rsid w:val="00373849"/>
    <w:rsid w:val="003744BE"/>
    <w:rsid w:val="00376217"/>
    <w:rsid w:val="003775F3"/>
    <w:rsid w:val="00382FF9"/>
    <w:rsid w:val="00387858"/>
    <w:rsid w:val="003917ED"/>
    <w:rsid w:val="00392993"/>
    <w:rsid w:val="003960DC"/>
    <w:rsid w:val="0039788F"/>
    <w:rsid w:val="003A004E"/>
    <w:rsid w:val="003A04CB"/>
    <w:rsid w:val="003A2A87"/>
    <w:rsid w:val="003A3B73"/>
    <w:rsid w:val="003A4F58"/>
    <w:rsid w:val="003A61B8"/>
    <w:rsid w:val="003B0FAA"/>
    <w:rsid w:val="003B22E8"/>
    <w:rsid w:val="003B4399"/>
    <w:rsid w:val="003B4710"/>
    <w:rsid w:val="003B590D"/>
    <w:rsid w:val="003B74C1"/>
    <w:rsid w:val="003B7ADB"/>
    <w:rsid w:val="003B7EF5"/>
    <w:rsid w:val="003C5051"/>
    <w:rsid w:val="003C55E2"/>
    <w:rsid w:val="003C7860"/>
    <w:rsid w:val="003C7E24"/>
    <w:rsid w:val="003D11E8"/>
    <w:rsid w:val="003D1D42"/>
    <w:rsid w:val="003D3A84"/>
    <w:rsid w:val="003D47CC"/>
    <w:rsid w:val="003D7C73"/>
    <w:rsid w:val="003E3A61"/>
    <w:rsid w:val="003F14DA"/>
    <w:rsid w:val="003F1925"/>
    <w:rsid w:val="003F1D2F"/>
    <w:rsid w:val="003F59D3"/>
    <w:rsid w:val="003F6C3D"/>
    <w:rsid w:val="0040031C"/>
    <w:rsid w:val="004011E7"/>
    <w:rsid w:val="00401447"/>
    <w:rsid w:val="0040159D"/>
    <w:rsid w:val="00401B08"/>
    <w:rsid w:val="00403AA4"/>
    <w:rsid w:val="00403B91"/>
    <w:rsid w:val="00407273"/>
    <w:rsid w:val="00410CE9"/>
    <w:rsid w:val="004112D2"/>
    <w:rsid w:val="00412324"/>
    <w:rsid w:val="0041674A"/>
    <w:rsid w:val="00417A47"/>
    <w:rsid w:val="0043197F"/>
    <w:rsid w:val="00432800"/>
    <w:rsid w:val="004333E1"/>
    <w:rsid w:val="00433EFD"/>
    <w:rsid w:val="0043652A"/>
    <w:rsid w:val="00440061"/>
    <w:rsid w:val="00445329"/>
    <w:rsid w:val="0044580A"/>
    <w:rsid w:val="00447726"/>
    <w:rsid w:val="00451D6F"/>
    <w:rsid w:val="00452A01"/>
    <w:rsid w:val="00452D84"/>
    <w:rsid w:val="00452E38"/>
    <w:rsid w:val="00453F81"/>
    <w:rsid w:val="00454443"/>
    <w:rsid w:val="0045655C"/>
    <w:rsid w:val="00460BF7"/>
    <w:rsid w:val="00466FF9"/>
    <w:rsid w:val="00470B42"/>
    <w:rsid w:val="00473550"/>
    <w:rsid w:val="004743C3"/>
    <w:rsid w:val="00475481"/>
    <w:rsid w:val="0048050F"/>
    <w:rsid w:val="00481C6A"/>
    <w:rsid w:val="00482296"/>
    <w:rsid w:val="004835BD"/>
    <w:rsid w:val="00483E3C"/>
    <w:rsid w:val="0048431A"/>
    <w:rsid w:val="00486276"/>
    <w:rsid w:val="00494CBA"/>
    <w:rsid w:val="0049674E"/>
    <w:rsid w:val="004A01B9"/>
    <w:rsid w:val="004A3292"/>
    <w:rsid w:val="004A40AC"/>
    <w:rsid w:val="004A538B"/>
    <w:rsid w:val="004A605D"/>
    <w:rsid w:val="004A6489"/>
    <w:rsid w:val="004A6A32"/>
    <w:rsid w:val="004A7CB7"/>
    <w:rsid w:val="004B0D0B"/>
    <w:rsid w:val="004B1609"/>
    <w:rsid w:val="004B1D8C"/>
    <w:rsid w:val="004B4753"/>
    <w:rsid w:val="004B7537"/>
    <w:rsid w:val="004C1B4F"/>
    <w:rsid w:val="004C4278"/>
    <w:rsid w:val="004C5902"/>
    <w:rsid w:val="004C599A"/>
    <w:rsid w:val="004D0845"/>
    <w:rsid w:val="004D1A02"/>
    <w:rsid w:val="004E07B9"/>
    <w:rsid w:val="004E0FDF"/>
    <w:rsid w:val="004E312E"/>
    <w:rsid w:val="004E4834"/>
    <w:rsid w:val="004E4E5F"/>
    <w:rsid w:val="004F1346"/>
    <w:rsid w:val="004F7163"/>
    <w:rsid w:val="00502AF9"/>
    <w:rsid w:val="00510401"/>
    <w:rsid w:val="005155ED"/>
    <w:rsid w:val="0051597F"/>
    <w:rsid w:val="0052012A"/>
    <w:rsid w:val="0052037B"/>
    <w:rsid w:val="005229A7"/>
    <w:rsid w:val="00523412"/>
    <w:rsid w:val="00527AE7"/>
    <w:rsid w:val="0053039B"/>
    <w:rsid w:val="00532CCE"/>
    <w:rsid w:val="00533DB5"/>
    <w:rsid w:val="00542C2F"/>
    <w:rsid w:val="00552F67"/>
    <w:rsid w:val="0055344A"/>
    <w:rsid w:val="00555384"/>
    <w:rsid w:val="00555D79"/>
    <w:rsid w:val="00555F26"/>
    <w:rsid w:val="00565784"/>
    <w:rsid w:val="00572FF3"/>
    <w:rsid w:val="00573A8A"/>
    <w:rsid w:val="00574408"/>
    <w:rsid w:val="00574BD0"/>
    <w:rsid w:val="005768CA"/>
    <w:rsid w:val="005828D7"/>
    <w:rsid w:val="0058341D"/>
    <w:rsid w:val="00586941"/>
    <w:rsid w:val="00592D6D"/>
    <w:rsid w:val="005939E1"/>
    <w:rsid w:val="00597767"/>
    <w:rsid w:val="005A0BA9"/>
    <w:rsid w:val="005A138B"/>
    <w:rsid w:val="005A329B"/>
    <w:rsid w:val="005A4401"/>
    <w:rsid w:val="005B0AB5"/>
    <w:rsid w:val="005B0D9F"/>
    <w:rsid w:val="005B0EF9"/>
    <w:rsid w:val="005B108E"/>
    <w:rsid w:val="005B1A1B"/>
    <w:rsid w:val="005B1A37"/>
    <w:rsid w:val="005B3E8F"/>
    <w:rsid w:val="005B5E4B"/>
    <w:rsid w:val="005B6366"/>
    <w:rsid w:val="005B6F6D"/>
    <w:rsid w:val="005B73DA"/>
    <w:rsid w:val="005B7699"/>
    <w:rsid w:val="005C1BF1"/>
    <w:rsid w:val="005C35B0"/>
    <w:rsid w:val="005C37C4"/>
    <w:rsid w:val="005C42B5"/>
    <w:rsid w:val="005C7F7C"/>
    <w:rsid w:val="005D0A97"/>
    <w:rsid w:val="005D0D5B"/>
    <w:rsid w:val="005D1B1B"/>
    <w:rsid w:val="005D2D9C"/>
    <w:rsid w:val="005D7490"/>
    <w:rsid w:val="005D7D1C"/>
    <w:rsid w:val="005D7D45"/>
    <w:rsid w:val="005E17AB"/>
    <w:rsid w:val="005E4EEB"/>
    <w:rsid w:val="005E7787"/>
    <w:rsid w:val="005F0580"/>
    <w:rsid w:val="005F091D"/>
    <w:rsid w:val="005F09AE"/>
    <w:rsid w:val="005F21D1"/>
    <w:rsid w:val="005F3908"/>
    <w:rsid w:val="005F4794"/>
    <w:rsid w:val="005F4CA6"/>
    <w:rsid w:val="005F6A31"/>
    <w:rsid w:val="005F75E4"/>
    <w:rsid w:val="005F7D56"/>
    <w:rsid w:val="006006D2"/>
    <w:rsid w:val="00600F9B"/>
    <w:rsid w:val="00610274"/>
    <w:rsid w:val="00610FB6"/>
    <w:rsid w:val="00615AF0"/>
    <w:rsid w:val="0061679A"/>
    <w:rsid w:val="00621240"/>
    <w:rsid w:val="006226EB"/>
    <w:rsid w:val="00622A26"/>
    <w:rsid w:val="006241C2"/>
    <w:rsid w:val="006255C5"/>
    <w:rsid w:val="00625741"/>
    <w:rsid w:val="00625CE5"/>
    <w:rsid w:val="006301DE"/>
    <w:rsid w:val="0063198C"/>
    <w:rsid w:val="00635156"/>
    <w:rsid w:val="0064022B"/>
    <w:rsid w:val="00641FC8"/>
    <w:rsid w:val="0064325A"/>
    <w:rsid w:val="00646209"/>
    <w:rsid w:val="0064659E"/>
    <w:rsid w:val="00654C17"/>
    <w:rsid w:val="00655378"/>
    <w:rsid w:val="00656141"/>
    <w:rsid w:val="00657B9D"/>
    <w:rsid w:val="00660911"/>
    <w:rsid w:val="006620B0"/>
    <w:rsid w:val="0066263F"/>
    <w:rsid w:val="00663EFE"/>
    <w:rsid w:val="006655EC"/>
    <w:rsid w:val="0066730F"/>
    <w:rsid w:val="0066757B"/>
    <w:rsid w:val="00667F87"/>
    <w:rsid w:val="00670F05"/>
    <w:rsid w:val="006718FA"/>
    <w:rsid w:val="0067200D"/>
    <w:rsid w:val="00674041"/>
    <w:rsid w:val="006768CC"/>
    <w:rsid w:val="00676A5F"/>
    <w:rsid w:val="006772DA"/>
    <w:rsid w:val="006855D6"/>
    <w:rsid w:val="00695883"/>
    <w:rsid w:val="00695AAE"/>
    <w:rsid w:val="006A065E"/>
    <w:rsid w:val="006A1D22"/>
    <w:rsid w:val="006A1D43"/>
    <w:rsid w:val="006A337B"/>
    <w:rsid w:val="006A3A6D"/>
    <w:rsid w:val="006A3CE1"/>
    <w:rsid w:val="006A6B99"/>
    <w:rsid w:val="006B12FF"/>
    <w:rsid w:val="006B2E63"/>
    <w:rsid w:val="006B4360"/>
    <w:rsid w:val="006B7DC1"/>
    <w:rsid w:val="006C38FB"/>
    <w:rsid w:val="006D33EB"/>
    <w:rsid w:val="006D39F2"/>
    <w:rsid w:val="006D3AD7"/>
    <w:rsid w:val="006D5C97"/>
    <w:rsid w:val="006D6E7B"/>
    <w:rsid w:val="006E06E6"/>
    <w:rsid w:val="006E081A"/>
    <w:rsid w:val="006E11AC"/>
    <w:rsid w:val="006E3960"/>
    <w:rsid w:val="006E479F"/>
    <w:rsid w:val="006E60A6"/>
    <w:rsid w:val="006E7268"/>
    <w:rsid w:val="006F11B3"/>
    <w:rsid w:val="006F1E52"/>
    <w:rsid w:val="006F6D46"/>
    <w:rsid w:val="006F7475"/>
    <w:rsid w:val="007009E4"/>
    <w:rsid w:val="007017CA"/>
    <w:rsid w:val="007018D8"/>
    <w:rsid w:val="0070514E"/>
    <w:rsid w:val="007069EA"/>
    <w:rsid w:val="007073D8"/>
    <w:rsid w:val="00714079"/>
    <w:rsid w:val="00715079"/>
    <w:rsid w:val="00721E63"/>
    <w:rsid w:val="007238B7"/>
    <w:rsid w:val="00726235"/>
    <w:rsid w:val="00726D0D"/>
    <w:rsid w:val="0072753A"/>
    <w:rsid w:val="00730C23"/>
    <w:rsid w:val="00732C89"/>
    <w:rsid w:val="00733AC4"/>
    <w:rsid w:val="00736AEE"/>
    <w:rsid w:val="00736DA0"/>
    <w:rsid w:val="0073779A"/>
    <w:rsid w:val="007379AB"/>
    <w:rsid w:val="0074203F"/>
    <w:rsid w:val="00753A3B"/>
    <w:rsid w:val="00753A55"/>
    <w:rsid w:val="00754D0B"/>
    <w:rsid w:val="00761211"/>
    <w:rsid w:val="007627A9"/>
    <w:rsid w:val="007642C5"/>
    <w:rsid w:val="0076561C"/>
    <w:rsid w:val="00766EC5"/>
    <w:rsid w:val="00766F5E"/>
    <w:rsid w:val="007671D2"/>
    <w:rsid w:val="00767A21"/>
    <w:rsid w:val="0077078F"/>
    <w:rsid w:val="00772B3A"/>
    <w:rsid w:val="0077615D"/>
    <w:rsid w:val="00776EAE"/>
    <w:rsid w:val="00780956"/>
    <w:rsid w:val="0078651F"/>
    <w:rsid w:val="0079131A"/>
    <w:rsid w:val="00791672"/>
    <w:rsid w:val="00792293"/>
    <w:rsid w:val="0079292A"/>
    <w:rsid w:val="0079417B"/>
    <w:rsid w:val="007958FC"/>
    <w:rsid w:val="007972FF"/>
    <w:rsid w:val="007A0078"/>
    <w:rsid w:val="007A10ED"/>
    <w:rsid w:val="007A1CF9"/>
    <w:rsid w:val="007A484B"/>
    <w:rsid w:val="007A561F"/>
    <w:rsid w:val="007A62E6"/>
    <w:rsid w:val="007A7148"/>
    <w:rsid w:val="007B08A9"/>
    <w:rsid w:val="007B3D4F"/>
    <w:rsid w:val="007B66F2"/>
    <w:rsid w:val="007B6DC6"/>
    <w:rsid w:val="007B7533"/>
    <w:rsid w:val="007C053A"/>
    <w:rsid w:val="007C2C4B"/>
    <w:rsid w:val="007D1BFC"/>
    <w:rsid w:val="007D23FA"/>
    <w:rsid w:val="007D2DCF"/>
    <w:rsid w:val="007D2E38"/>
    <w:rsid w:val="007D383E"/>
    <w:rsid w:val="007D4D7F"/>
    <w:rsid w:val="007E124A"/>
    <w:rsid w:val="007E19DF"/>
    <w:rsid w:val="007E65A2"/>
    <w:rsid w:val="007E7446"/>
    <w:rsid w:val="007F151B"/>
    <w:rsid w:val="007F16A9"/>
    <w:rsid w:val="007F1AB6"/>
    <w:rsid w:val="007F3801"/>
    <w:rsid w:val="007F448D"/>
    <w:rsid w:val="00802055"/>
    <w:rsid w:val="0080355E"/>
    <w:rsid w:val="00805380"/>
    <w:rsid w:val="0081008D"/>
    <w:rsid w:val="00810AA0"/>
    <w:rsid w:val="00811532"/>
    <w:rsid w:val="00812275"/>
    <w:rsid w:val="00814358"/>
    <w:rsid w:val="00814C10"/>
    <w:rsid w:val="00817933"/>
    <w:rsid w:val="00820591"/>
    <w:rsid w:val="008227A0"/>
    <w:rsid w:val="00824101"/>
    <w:rsid w:val="00825AE3"/>
    <w:rsid w:val="008309F1"/>
    <w:rsid w:val="008332E2"/>
    <w:rsid w:val="00836042"/>
    <w:rsid w:val="00837341"/>
    <w:rsid w:val="0083770B"/>
    <w:rsid w:val="0084068B"/>
    <w:rsid w:val="00840EB8"/>
    <w:rsid w:val="00841708"/>
    <w:rsid w:val="00841B94"/>
    <w:rsid w:val="0084357C"/>
    <w:rsid w:val="0084379B"/>
    <w:rsid w:val="00843C3C"/>
    <w:rsid w:val="00843D15"/>
    <w:rsid w:val="008462D9"/>
    <w:rsid w:val="008463F3"/>
    <w:rsid w:val="008524C3"/>
    <w:rsid w:val="00852EBE"/>
    <w:rsid w:val="0085608E"/>
    <w:rsid w:val="00857E3C"/>
    <w:rsid w:val="00860356"/>
    <w:rsid w:val="00860FA8"/>
    <w:rsid w:val="00861088"/>
    <w:rsid w:val="00861C05"/>
    <w:rsid w:val="00861DED"/>
    <w:rsid w:val="00862431"/>
    <w:rsid w:val="00862F1D"/>
    <w:rsid w:val="008636B9"/>
    <w:rsid w:val="008640D6"/>
    <w:rsid w:val="00871DE5"/>
    <w:rsid w:val="00872AA2"/>
    <w:rsid w:val="00873701"/>
    <w:rsid w:val="008742D7"/>
    <w:rsid w:val="0087743C"/>
    <w:rsid w:val="00883E92"/>
    <w:rsid w:val="00885109"/>
    <w:rsid w:val="00886460"/>
    <w:rsid w:val="00890AF8"/>
    <w:rsid w:val="008911C9"/>
    <w:rsid w:val="00892418"/>
    <w:rsid w:val="008930BF"/>
    <w:rsid w:val="008953FB"/>
    <w:rsid w:val="00895B5F"/>
    <w:rsid w:val="0089636C"/>
    <w:rsid w:val="008967A1"/>
    <w:rsid w:val="00896CA4"/>
    <w:rsid w:val="008978AA"/>
    <w:rsid w:val="00897CD2"/>
    <w:rsid w:val="008A09B6"/>
    <w:rsid w:val="008A1B9B"/>
    <w:rsid w:val="008A5B82"/>
    <w:rsid w:val="008A69C1"/>
    <w:rsid w:val="008A6BE3"/>
    <w:rsid w:val="008B0A73"/>
    <w:rsid w:val="008B0FDB"/>
    <w:rsid w:val="008B364E"/>
    <w:rsid w:val="008B522B"/>
    <w:rsid w:val="008B55AD"/>
    <w:rsid w:val="008B5C1A"/>
    <w:rsid w:val="008B6D46"/>
    <w:rsid w:val="008C01E1"/>
    <w:rsid w:val="008C0320"/>
    <w:rsid w:val="008C3742"/>
    <w:rsid w:val="008C426E"/>
    <w:rsid w:val="008C5207"/>
    <w:rsid w:val="008C6BFE"/>
    <w:rsid w:val="008C6E66"/>
    <w:rsid w:val="008C7E51"/>
    <w:rsid w:val="008D126D"/>
    <w:rsid w:val="008D284C"/>
    <w:rsid w:val="008D4072"/>
    <w:rsid w:val="008E3DE6"/>
    <w:rsid w:val="008E412B"/>
    <w:rsid w:val="008E4468"/>
    <w:rsid w:val="008E7233"/>
    <w:rsid w:val="008F135C"/>
    <w:rsid w:val="008F174D"/>
    <w:rsid w:val="008F205C"/>
    <w:rsid w:val="008F4241"/>
    <w:rsid w:val="008F4664"/>
    <w:rsid w:val="009019EC"/>
    <w:rsid w:val="00901A65"/>
    <w:rsid w:val="009027FA"/>
    <w:rsid w:val="00904BD2"/>
    <w:rsid w:val="00905D86"/>
    <w:rsid w:val="009065DF"/>
    <w:rsid w:val="009141B4"/>
    <w:rsid w:val="00914636"/>
    <w:rsid w:val="009161E8"/>
    <w:rsid w:val="009172C9"/>
    <w:rsid w:val="009210F5"/>
    <w:rsid w:val="00922047"/>
    <w:rsid w:val="00922566"/>
    <w:rsid w:val="0092351E"/>
    <w:rsid w:val="00924983"/>
    <w:rsid w:val="00925FA7"/>
    <w:rsid w:val="009278E8"/>
    <w:rsid w:val="009336D6"/>
    <w:rsid w:val="00937A1D"/>
    <w:rsid w:val="0094114D"/>
    <w:rsid w:val="009472C1"/>
    <w:rsid w:val="00952934"/>
    <w:rsid w:val="00954CDF"/>
    <w:rsid w:val="009555B9"/>
    <w:rsid w:val="00956250"/>
    <w:rsid w:val="00961650"/>
    <w:rsid w:val="00964940"/>
    <w:rsid w:val="009670C4"/>
    <w:rsid w:val="00967AF6"/>
    <w:rsid w:val="00967B0D"/>
    <w:rsid w:val="00970855"/>
    <w:rsid w:val="00970869"/>
    <w:rsid w:val="0097313B"/>
    <w:rsid w:val="00974075"/>
    <w:rsid w:val="009746AF"/>
    <w:rsid w:val="00975845"/>
    <w:rsid w:val="0097672F"/>
    <w:rsid w:val="00976CAF"/>
    <w:rsid w:val="0097739D"/>
    <w:rsid w:val="00977A6A"/>
    <w:rsid w:val="009817EC"/>
    <w:rsid w:val="00981F4E"/>
    <w:rsid w:val="009837D7"/>
    <w:rsid w:val="00986C5F"/>
    <w:rsid w:val="009909CF"/>
    <w:rsid w:val="009A1280"/>
    <w:rsid w:val="009A3AFD"/>
    <w:rsid w:val="009A4FC5"/>
    <w:rsid w:val="009B0610"/>
    <w:rsid w:val="009B1358"/>
    <w:rsid w:val="009B1459"/>
    <w:rsid w:val="009B21F4"/>
    <w:rsid w:val="009B339F"/>
    <w:rsid w:val="009B3F2B"/>
    <w:rsid w:val="009B47AF"/>
    <w:rsid w:val="009B50D4"/>
    <w:rsid w:val="009B748D"/>
    <w:rsid w:val="009C0FD3"/>
    <w:rsid w:val="009C10C6"/>
    <w:rsid w:val="009C1BB7"/>
    <w:rsid w:val="009C1CEC"/>
    <w:rsid w:val="009C3711"/>
    <w:rsid w:val="009D3650"/>
    <w:rsid w:val="009D4513"/>
    <w:rsid w:val="009D45CD"/>
    <w:rsid w:val="009D5052"/>
    <w:rsid w:val="009D7C97"/>
    <w:rsid w:val="009E337F"/>
    <w:rsid w:val="009E602A"/>
    <w:rsid w:val="009E7856"/>
    <w:rsid w:val="009F0533"/>
    <w:rsid w:val="009F3F92"/>
    <w:rsid w:val="009F6400"/>
    <w:rsid w:val="00A03132"/>
    <w:rsid w:val="00A04FAE"/>
    <w:rsid w:val="00A060D2"/>
    <w:rsid w:val="00A244B1"/>
    <w:rsid w:val="00A25AEE"/>
    <w:rsid w:val="00A27DB6"/>
    <w:rsid w:val="00A3144D"/>
    <w:rsid w:val="00A331CD"/>
    <w:rsid w:val="00A35F98"/>
    <w:rsid w:val="00A36C0B"/>
    <w:rsid w:val="00A40556"/>
    <w:rsid w:val="00A42EBE"/>
    <w:rsid w:val="00A4303C"/>
    <w:rsid w:val="00A455CC"/>
    <w:rsid w:val="00A45CF8"/>
    <w:rsid w:val="00A46388"/>
    <w:rsid w:val="00A464ED"/>
    <w:rsid w:val="00A47C52"/>
    <w:rsid w:val="00A51359"/>
    <w:rsid w:val="00A51585"/>
    <w:rsid w:val="00A51A2D"/>
    <w:rsid w:val="00A5247A"/>
    <w:rsid w:val="00A55796"/>
    <w:rsid w:val="00A56146"/>
    <w:rsid w:val="00A57463"/>
    <w:rsid w:val="00A61FE1"/>
    <w:rsid w:val="00A65DB0"/>
    <w:rsid w:val="00A7350A"/>
    <w:rsid w:val="00A76DCB"/>
    <w:rsid w:val="00A813F6"/>
    <w:rsid w:val="00A81D48"/>
    <w:rsid w:val="00A84CAD"/>
    <w:rsid w:val="00A8777F"/>
    <w:rsid w:val="00A91EDF"/>
    <w:rsid w:val="00A963B4"/>
    <w:rsid w:val="00AA2D14"/>
    <w:rsid w:val="00AA37BD"/>
    <w:rsid w:val="00AA3FA5"/>
    <w:rsid w:val="00AB11A2"/>
    <w:rsid w:val="00AB1A7A"/>
    <w:rsid w:val="00AB43EF"/>
    <w:rsid w:val="00AB4651"/>
    <w:rsid w:val="00AB7610"/>
    <w:rsid w:val="00AB7C19"/>
    <w:rsid w:val="00AC068C"/>
    <w:rsid w:val="00AC5A06"/>
    <w:rsid w:val="00AD00C5"/>
    <w:rsid w:val="00AD0E17"/>
    <w:rsid w:val="00AD0EEE"/>
    <w:rsid w:val="00AD310A"/>
    <w:rsid w:val="00AE2005"/>
    <w:rsid w:val="00AE3E62"/>
    <w:rsid w:val="00AE4458"/>
    <w:rsid w:val="00AF2573"/>
    <w:rsid w:val="00AF7BA6"/>
    <w:rsid w:val="00B03551"/>
    <w:rsid w:val="00B04907"/>
    <w:rsid w:val="00B07425"/>
    <w:rsid w:val="00B07ED1"/>
    <w:rsid w:val="00B120CA"/>
    <w:rsid w:val="00B20279"/>
    <w:rsid w:val="00B217DC"/>
    <w:rsid w:val="00B2590D"/>
    <w:rsid w:val="00B25D1C"/>
    <w:rsid w:val="00B273C8"/>
    <w:rsid w:val="00B27C38"/>
    <w:rsid w:val="00B3153B"/>
    <w:rsid w:val="00B35398"/>
    <w:rsid w:val="00B35447"/>
    <w:rsid w:val="00B40B4A"/>
    <w:rsid w:val="00B4196D"/>
    <w:rsid w:val="00B42A16"/>
    <w:rsid w:val="00B43DF0"/>
    <w:rsid w:val="00B45271"/>
    <w:rsid w:val="00B5223E"/>
    <w:rsid w:val="00B55CB1"/>
    <w:rsid w:val="00B56A61"/>
    <w:rsid w:val="00B6017D"/>
    <w:rsid w:val="00B60892"/>
    <w:rsid w:val="00B644AB"/>
    <w:rsid w:val="00B6463B"/>
    <w:rsid w:val="00B64D25"/>
    <w:rsid w:val="00B72840"/>
    <w:rsid w:val="00B74D3A"/>
    <w:rsid w:val="00B7609E"/>
    <w:rsid w:val="00B767D8"/>
    <w:rsid w:val="00B77986"/>
    <w:rsid w:val="00B81212"/>
    <w:rsid w:val="00B85912"/>
    <w:rsid w:val="00B85960"/>
    <w:rsid w:val="00B85CCE"/>
    <w:rsid w:val="00B86A08"/>
    <w:rsid w:val="00B904E2"/>
    <w:rsid w:val="00B91B7B"/>
    <w:rsid w:val="00B94C51"/>
    <w:rsid w:val="00B953D7"/>
    <w:rsid w:val="00B97662"/>
    <w:rsid w:val="00BA4993"/>
    <w:rsid w:val="00BA544B"/>
    <w:rsid w:val="00BB1B61"/>
    <w:rsid w:val="00BB25D3"/>
    <w:rsid w:val="00BB3E63"/>
    <w:rsid w:val="00BC0156"/>
    <w:rsid w:val="00BC2030"/>
    <w:rsid w:val="00BC3C6B"/>
    <w:rsid w:val="00BC49E2"/>
    <w:rsid w:val="00BD0AE2"/>
    <w:rsid w:val="00BD1938"/>
    <w:rsid w:val="00BD1ADB"/>
    <w:rsid w:val="00BD789C"/>
    <w:rsid w:val="00BE2865"/>
    <w:rsid w:val="00BE759C"/>
    <w:rsid w:val="00BF06E5"/>
    <w:rsid w:val="00BF3913"/>
    <w:rsid w:val="00BF471D"/>
    <w:rsid w:val="00BF5F87"/>
    <w:rsid w:val="00BF687E"/>
    <w:rsid w:val="00BF6DE6"/>
    <w:rsid w:val="00BF7BFE"/>
    <w:rsid w:val="00C0279A"/>
    <w:rsid w:val="00C03680"/>
    <w:rsid w:val="00C06726"/>
    <w:rsid w:val="00C07493"/>
    <w:rsid w:val="00C078C8"/>
    <w:rsid w:val="00C07D63"/>
    <w:rsid w:val="00C1064A"/>
    <w:rsid w:val="00C11179"/>
    <w:rsid w:val="00C15343"/>
    <w:rsid w:val="00C17A62"/>
    <w:rsid w:val="00C22111"/>
    <w:rsid w:val="00C244A7"/>
    <w:rsid w:val="00C42365"/>
    <w:rsid w:val="00C43C06"/>
    <w:rsid w:val="00C44B0C"/>
    <w:rsid w:val="00C466A8"/>
    <w:rsid w:val="00C469B1"/>
    <w:rsid w:val="00C578AF"/>
    <w:rsid w:val="00C57C4D"/>
    <w:rsid w:val="00C61A6C"/>
    <w:rsid w:val="00C640C9"/>
    <w:rsid w:val="00C64827"/>
    <w:rsid w:val="00C64F0C"/>
    <w:rsid w:val="00C667A8"/>
    <w:rsid w:val="00C67B88"/>
    <w:rsid w:val="00C718F6"/>
    <w:rsid w:val="00C80993"/>
    <w:rsid w:val="00C80BF1"/>
    <w:rsid w:val="00C82E03"/>
    <w:rsid w:val="00C85792"/>
    <w:rsid w:val="00C908E8"/>
    <w:rsid w:val="00C91077"/>
    <w:rsid w:val="00C92E9E"/>
    <w:rsid w:val="00C94318"/>
    <w:rsid w:val="00C94D97"/>
    <w:rsid w:val="00C958FE"/>
    <w:rsid w:val="00C95AC2"/>
    <w:rsid w:val="00C96854"/>
    <w:rsid w:val="00C97FB0"/>
    <w:rsid w:val="00CA403C"/>
    <w:rsid w:val="00CA5F66"/>
    <w:rsid w:val="00CA60FC"/>
    <w:rsid w:val="00CB0249"/>
    <w:rsid w:val="00CB0D9B"/>
    <w:rsid w:val="00CB2AC4"/>
    <w:rsid w:val="00CB47C9"/>
    <w:rsid w:val="00CB5C4B"/>
    <w:rsid w:val="00CB7853"/>
    <w:rsid w:val="00CC091B"/>
    <w:rsid w:val="00CC0978"/>
    <w:rsid w:val="00CC0C3F"/>
    <w:rsid w:val="00CC1663"/>
    <w:rsid w:val="00CC2BDC"/>
    <w:rsid w:val="00CD4A5C"/>
    <w:rsid w:val="00CD7A80"/>
    <w:rsid w:val="00CE0635"/>
    <w:rsid w:val="00CE22D5"/>
    <w:rsid w:val="00CE42D3"/>
    <w:rsid w:val="00CF66F3"/>
    <w:rsid w:val="00CF7BC6"/>
    <w:rsid w:val="00CF7CEA"/>
    <w:rsid w:val="00D00659"/>
    <w:rsid w:val="00D03DA9"/>
    <w:rsid w:val="00D04309"/>
    <w:rsid w:val="00D04ABE"/>
    <w:rsid w:val="00D111AF"/>
    <w:rsid w:val="00D13593"/>
    <w:rsid w:val="00D139D3"/>
    <w:rsid w:val="00D15119"/>
    <w:rsid w:val="00D1670E"/>
    <w:rsid w:val="00D16C96"/>
    <w:rsid w:val="00D16EF7"/>
    <w:rsid w:val="00D21157"/>
    <w:rsid w:val="00D21B2B"/>
    <w:rsid w:val="00D21E93"/>
    <w:rsid w:val="00D22B4E"/>
    <w:rsid w:val="00D24A4F"/>
    <w:rsid w:val="00D24DCA"/>
    <w:rsid w:val="00D25A0E"/>
    <w:rsid w:val="00D26A93"/>
    <w:rsid w:val="00D2747D"/>
    <w:rsid w:val="00D27DD9"/>
    <w:rsid w:val="00D31F1B"/>
    <w:rsid w:val="00D3302B"/>
    <w:rsid w:val="00D34FFA"/>
    <w:rsid w:val="00D36597"/>
    <w:rsid w:val="00D37E6B"/>
    <w:rsid w:val="00D40FE6"/>
    <w:rsid w:val="00D451F3"/>
    <w:rsid w:val="00D506DB"/>
    <w:rsid w:val="00D5201F"/>
    <w:rsid w:val="00D576D7"/>
    <w:rsid w:val="00D70F41"/>
    <w:rsid w:val="00D722A0"/>
    <w:rsid w:val="00D80B76"/>
    <w:rsid w:val="00D80F22"/>
    <w:rsid w:val="00D82A59"/>
    <w:rsid w:val="00D830F6"/>
    <w:rsid w:val="00D86B56"/>
    <w:rsid w:val="00D87E9F"/>
    <w:rsid w:val="00D904B2"/>
    <w:rsid w:val="00D908AB"/>
    <w:rsid w:val="00D93790"/>
    <w:rsid w:val="00D946CC"/>
    <w:rsid w:val="00D96133"/>
    <w:rsid w:val="00D96583"/>
    <w:rsid w:val="00D968C2"/>
    <w:rsid w:val="00D9788A"/>
    <w:rsid w:val="00DA0E5A"/>
    <w:rsid w:val="00DA708E"/>
    <w:rsid w:val="00DA7E55"/>
    <w:rsid w:val="00DB0524"/>
    <w:rsid w:val="00DB10BA"/>
    <w:rsid w:val="00DB564A"/>
    <w:rsid w:val="00DB777A"/>
    <w:rsid w:val="00DC1EC9"/>
    <w:rsid w:val="00DC2412"/>
    <w:rsid w:val="00DC3493"/>
    <w:rsid w:val="00DC482E"/>
    <w:rsid w:val="00DC5F32"/>
    <w:rsid w:val="00DD06C0"/>
    <w:rsid w:val="00DD0791"/>
    <w:rsid w:val="00DD3C6F"/>
    <w:rsid w:val="00DD7E17"/>
    <w:rsid w:val="00DE2515"/>
    <w:rsid w:val="00DE3301"/>
    <w:rsid w:val="00DF0E89"/>
    <w:rsid w:val="00DF113A"/>
    <w:rsid w:val="00DF2753"/>
    <w:rsid w:val="00DF3D18"/>
    <w:rsid w:val="00DF4768"/>
    <w:rsid w:val="00DF63AA"/>
    <w:rsid w:val="00DF65C6"/>
    <w:rsid w:val="00E01F9E"/>
    <w:rsid w:val="00E127B3"/>
    <w:rsid w:val="00E141DE"/>
    <w:rsid w:val="00E14520"/>
    <w:rsid w:val="00E149E3"/>
    <w:rsid w:val="00E14E1B"/>
    <w:rsid w:val="00E14FDD"/>
    <w:rsid w:val="00E165C8"/>
    <w:rsid w:val="00E208B7"/>
    <w:rsid w:val="00E245E1"/>
    <w:rsid w:val="00E26156"/>
    <w:rsid w:val="00E26EAB"/>
    <w:rsid w:val="00E27B80"/>
    <w:rsid w:val="00E316A7"/>
    <w:rsid w:val="00E33083"/>
    <w:rsid w:val="00E3590B"/>
    <w:rsid w:val="00E3594F"/>
    <w:rsid w:val="00E36FD4"/>
    <w:rsid w:val="00E3716B"/>
    <w:rsid w:val="00E37E23"/>
    <w:rsid w:val="00E429F5"/>
    <w:rsid w:val="00E42E39"/>
    <w:rsid w:val="00E42EDF"/>
    <w:rsid w:val="00E4445B"/>
    <w:rsid w:val="00E44DD2"/>
    <w:rsid w:val="00E47657"/>
    <w:rsid w:val="00E502FE"/>
    <w:rsid w:val="00E509A6"/>
    <w:rsid w:val="00E53CDE"/>
    <w:rsid w:val="00E53E7F"/>
    <w:rsid w:val="00E54D75"/>
    <w:rsid w:val="00E54F21"/>
    <w:rsid w:val="00E56DF8"/>
    <w:rsid w:val="00E6315A"/>
    <w:rsid w:val="00E64BCF"/>
    <w:rsid w:val="00E66621"/>
    <w:rsid w:val="00E66A27"/>
    <w:rsid w:val="00E66F26"/>
    <w:rsid w:val="00E6727C"/>
    <w:rsid w:val="00E7067D"/>
    <w:rsid w:val="00E70CD6"/>
    <w:rsid w:val="00E70D7B"/>
    <w:rsid w:val="00E7122D"/>
    <w:rsid w:val="00E72CC1"/>
    <w:rsid w:val="00E75923"/>
    <w:rsid w:val="00E813C6"/>
    <w:rsid w:val="00E82ACD"/>
    <w:rsid w:val="00E84A04"/>
    <w:rsid w:val="00E85896"/>
    <w:rsid w:val="00E863F7"/>
    <w:rsid w:val="00E905C7"/>
    <w:rsid w:val="00E90686"/>
    <w:rsid w:val="00E957C6"/>
    <w:rsid w:val="00EA2C03"/>
    <w:rsid w:val="00EB0EA1"/>
    <w:rsid w:val="00EB37EC"/>
    <w:rsid w:val="00EB3AB4"/>
    <w:rsid w:val="00EB48E2"/>
    <w:rsid w:val="00EC18E2"/>
    <w:rsid w:val="00EC1A0A"/>
    <w:rsid w:val="00EC249E"/>
    <w:rsid w:val="00EC3AEC"/>
    <w:rsid w:val="00EC4CDB"/>
    <w:rsid w:val="00EC4D2E"/>
    <w:rsid w:val="00EC4F51"/>
    <w:rsid w:val="00EC7F88"/>
    <w:rsid w:val="00ED07EA"/>
    <w:rsid w:val="00ED4EBC"/>
    <w:rsid w:val="00ED5818"/>
    <w:rsid w:val="00EE1ADA"/>
    <w:rsid w:val="00EE2AAD"/>
    <w:rsid w:val="00EE456E"/>
    <w:rsid w:val="00EE68B6"/>
    <w:rsid w:val="00EF2AA1"/>
    <w:rsid w:val="00EF2C9C"/>
    <w:rsid w:val="00EF435E"/>
    <w:rsid w:val="00EF4E07"/>
    <w:rsid w:val="00EF4FAD"/>
    <w:rsid w:val="00EF74DB"/>
    <w:rsid w:val="00F04CAB"/>
    <w:rsid w:val="00F05F26"/>
    <w:rsid w:val="00F06A60"/>
    <w:rsid w:val="00F13741"/>
    <w:rsid w:val="00F14A73"/>
    <w:rsid w:val="00F1588B"/>
    <w:rsid w:val="00F15920"/>
    <w:rsid w:val="00F22D97"/>
    <w:rsid w:val="00F24C32"/>
    <w:rsid w:val="00F24DFF"/>
    <w:rsid w:val="00F3070C"/>
    <w:rsid w:val="00F30802"/>
    <w:rsid w:val="00F3408F"/>
    <w:rsid w:val="00F36A5F"/>
    <w:rsid w:val="00F37673"/>
    <w:rsid w:val="00F37FA6"/>
    <w:rsid w:val="00F500CD"/>
    <w:rsid w:val="00F543E5"/>
    <w:rsid w:val="00F55A1E"/>
    <w:rsid w:val="00F56141"/>
    <w:rsid w:val="00F5691E"/>
    <w:rsid w:val="00F57E41"/>
    <w:rsid w:val="00F60425"/>
    <w:rsid w:val="00F70171"/>
    <w:rsid w:val="00F704EA"/>
    <w:rsid w:val="00F70AF2"/>
    <w:rsid w:val="00F7106C"/>
    <w:rsid w:val="00F71EA6"/>
    <w:rsid w:val="00F72724"/>
    <w:rsid w:val="00F73627"/>
    <w:rsid w:val="00F7404A"/>
    <w:rsid w:val="00F75F01"/>
    <w:rsid w:val="00F760F4"/>
    <w:rsid w:val="00F803AA"/>
    <w:rsid w:val="00F8374B"/>
    <w:rsid w:val="00F8431B"/>
    <w:rsid w:val="00F84F42"/>
    <w:rsid w:val="00F867EA"/>
    <w:rsid w:val="00F873C9"/>
    <w:rsid w:val="00F8754B"/>
    <w:rsid w:val="00F910CE"/>
    <w:rsid w:val="00F94AE5"/>
    <w:rsid w:val="00F94E2F"/>
    <w:rsid w:val="00F95621"/>
    <w:rsid w:val="00FA261B"/>
    <w:rsid w:val="00FA4109"/>
    <w:rsid w:val="00FA52F1"/>
    <w:rsid w:val="00FA6014"/>
    <w:rsid w:val="00FA7335"/>
    <w:rsid w:val="00FA753E"/>
    <w:rsid w:val="00FA7868"/>
    <w:rsid w:val="00FB11CC"/>
    <w:rsid w:val="00FB2249"/>
    <w:rsid w:val="00FB3404"/>
    <w:rsid w:val="00FB35A0"/>
    <w:rsid w:val="00FB40CC"/>
    <w:rsid w:val="00FB61C7"/>
    <w:rsid w:val="00FC7F3D"/>
    <w:rsid w:val="00FD1267"/>
    <w:rsid w:val="00FD1902"/>
    <w:rsid w:val="00FD29F2"/>
    <w:rsid w:val="00FD6393"/>
    <w:rsid w:val="00FE0FEB"/>
    <w:rsid w:val="00FE18B9"/>
    <w:rsid w:val="00FE440E"/>
    <w:rsid w:val="00FE4D0F"/>
    <w:rsid w:val="00FE6203"/>
    <w:rsid w:val="00FF551C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0E4A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3"/>
    <w:next w:val="a3"/>
    <w:link w:val="10"/>
    <w:uiPriority w:val="9"/>
    <w:qFormat/>
    <w:rsid w:val="008967A1"/>
    <w:pPr>
      <w:keepNext/>
      <w:keepLines/>
      <w:autoSpaceDE/>
      <w:autoSpaceDN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222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3"/>
    <w:next w:val="a3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67A1"/>
    <w:pPr>
      <w:keepNext/>
      <w:keepLines/>
      <w:autoSpaceDE/>
      <w:autoSpaceDN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rsid w:val="008967A1"/>
    <w:pPr>
      <w:keepNext/>
      <w:keepLines/>
      <w:autoSpaceDE/>
      <w:autoSpaceDN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rsid w:val="008967A1"/>
    <w:pPr>
      <w:keepNext/>
      <w:keepLines/>
      <w:autoSpaceDE/>
      <w:autoSpaceDN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rsid w:val="008967A1"/>
    <w:pPr>
      <w:keepNext/>
      <w:keepLines/>
      <w:autoSpaceDE/>
      <w:autoSpaceDN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rsid w:val="008967A1"/>
    <w:pPr>
      <w:keepNext/>
      <w:keepLines/>
      <w:autoSpaceDE/>
      <w:autoSpaceDN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40">
    <w:name w:val="Заголовок 4 Знак"/>
    <w:basedOn w:val="a4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Body Text"/>
    <w:basedOn w:val="a3"/>
    <w:link w:val="a8"/>
    <w:uiPriority w:val="1"/>
    <w:qFormat/>
    <w:rsid w:val="00B2590D"/>
    <w:rPr>
      <w:sz w:val="28"/>
      <w:szCs w:val="28"/>
    </w:rPr>
  </w:style>
  <w:style w:type="character" w:customStyle="1" w:styleId="a8">
    <w:name w:val="Основной текст Знак"/>
    <w:basedOn w:val="a4"/>
    <w:link w:val="a7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9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3"/>
    <w:next w:val="a3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List Paragraph"/>
    <w:basedOn w:val="a3"/>
    <w:link w:val="ab"/>
    <w:uiPriority w:val="34"/>
    <w:qFormat/>
    <w:rsid w:val="005D2D9C"/>
    <w:pPr>
      <w:ind w:left="720"/>
      <w:contextualSpacing/>
    </w:pPr>
  </w:style>
  <w:style w:type="paragraph" w:styleId="ac">
    <w:name w:val="Normal (Web)"/>
    <w:basedOn w:val="a3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d">
    <w:name w:val="Balloon Text"/>
    <w:basedOn w:val="a3"/>
    <w:link w:val="ae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3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">
    <w:name w:val="Table Grid"/>
    <w:basedOn w:val="a5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3"/>
    <w:link w:val="af1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4"/>
    <w:link w:val="af0"/>
    <w:uiPriority w:val="99"/>
    <w:rsid w:val="00483E3C"/>
    <w:rPr>
      <w:rFonts w:ascii="Times New Roman" w:eastAsia="Times New Roman" w:hAnsi="Times New Roman" w:cs="Times New Roman"/>
    </w:rPr>
  </w:style>
  <w:style w:type="paragraph" w:styleId="af2">
    <w:name w:val="footer"/>
    <w:basedOn w:val="a3"/>
    <w:link w:val="af3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4"/>
    <w:link w:val="af2"/>
    <w:uiPriority w:val="99"/>
    <w:rsid w:val="00483E3C"/>
    <w:rPr>
      <w:rFonts w:ascii="Times New Roman" w:eastAsia="Times New Roman" w:hAnsi="Times New Roman" w:cs="Times New Roman"/>
    </w:rPr>
  </w:style>
  <w:style w:type="character" w:styleId="af4">
    <w:name w:val="FollowedHyperlink"/>
    <w:basedOn w:val="a4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4"/>
    <w:rsid w:val="00715079"/>
  </w:style>
  <w:style w:type="paragraph" w:styleId="af5">
    <w:name w:val="caption"/>
    <w:basedOn w:val="a3"/>
    <w:next w:val="a3"/>
    <w:uiPriority w:val="35"/>
    <w:unhideWhenUsed/>
    <w:qFormat/>
    <w:rsid w:val="00FA52F1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b">
    <w:name w:val="Абзац списка Знак"/>
    <w:basedOn w:val="a4"/>
    <w:link w:val="aa"/>
    <w:uiPriority w:val="34"/>
    <w:rsid w:val="00FA52F1"/>
    <w:rPr>
      <w:rFonts w:ascii="Times New Roman" w:eastAsia="Times New Roman" w:hAnsi="Times New Roman" w:cs="Times New Roman"/>
    </w:rPr>
  </w:style>
  <w:style w:type="paragraph" w:customStyle="1" w:styleId="a1">
    <w:name w:val="Мой список"/>
    <w:basedOn w:val="aa"/>
    <w:link w:val="af6"/>
    <w:qFormat/>
    <w:rsid w:val="00157921"/>
    <w:pPr>
      <w:widowControl/>
      <w:numPr>
        <w:numId w:val="42"/>
      </w:numPr>
      <w:autoSpaceDE/>
      <w:autoSpaceDN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f6">
    <w:name w:val="Мой список Знак"/>
    <w:basedOn w:val="a4"/>
    <w:link w:val="a1"/>
    <w:rsid w:val="00157921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30">
    <w:name w:val="Заголовок 3 Знак"/>
    <w:basedOn w:val="a4"/>
    <w:link w:val="3"/>
    <w:uiPriority w:val="9"/>
    <w:rsid w:val="00222A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7">
    <w:name w:val="Strong"/>
    <w:basedOn w:val="a4"/>
    <w:uiPriority w:val="22"/>
    <w:qFormat/>
    <w:rsid w:val="00222A62"/>
    <w:rPr>
      <w:b/>
      <w:bCs/>
    </w:rPr>
  </w:style>
  <w:style w:type="paragraph" w:customStyle="1" w:styleId="a2">
    <w:name w:val="_Нумерованный_список"/>
    <w:basedOn w:val="a3"/>
    <w:link w:val="af8"/>
    <w:qFormat/>
    <w:rsid w:val="008463F3"/>
    <w:pPr>
      <w:widowControl/>
      <w:numPr>
        <w:numId w:val="46"/>
      </w:numPr>
      <w:autoSpaceDE/>
      <w:autoSpaceDN/>
      <w:spacing w:after="120" w:line="360" w:lineRule="auto"/>
      <w:jc w:val="both"/>
    </w:pPr>
    <w:rPr>
      <w:rFonts w:eastAsia="Calibri"/>
      <w:sz w:val="24"/>
      <w:szCs w:val="24"/>
    </w:rPr>
  </w:style>
  <w:style w:type="character" w:customStyle="1" w:styleId="af8">
    <w:name w:val="_Нумерованный_список Знак"/>
    <w:basedOn w:val="a4"/>
    <w:link w:val="a2"/>
    <w:rsid w:val="008463F3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_Ненумерованный_список"/>
    <w:basedOn w:val="a3"/>
    <w:link w:val="af9"/>
    <w:uiPriority w:val="99"/>
    <w:qFormat/>
    <w:rsid w:val="008C3742"/>
    <w:pPr>
      <w:widowControl/>
      <w:numPr>
        <w:numId w:val="48"/>
      </w:numPr>
      <w:autoSpaceDE/>
      <w:autoSpaceDN/>
      <w:spacing w:line="360" w:lineRule="auto"/>
      <w:jc w:val="both"/>
    </w:pPr>
    <w:rPr>
      <w:sz w:val="24"/>
      <w:szCs w:val="24"/>
      <w:lang w:eastAsia="ru-RU"/>
    </w:rPr>
  </w:style>
  <w:style w:type="character" w:customStyle="1" w:styleId="af9">
    <w:name w:val="_Ненумерованный_список Знак"/>
    <w:link w:val="a0"/>
    <w:uiPriority w:val="99"/>
    <w:rsid w:val="008C37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Unresolved Mention"/>
    <w:basedOn w:val="a4"/>
    <w:uiPriority w:val="99"/>
    <w:semiHidden/>
    <w:unhideWhenUsed/>
    <w:rsid w:val="006E7268"/>
    <w:rPr>
      <w:color w:val="605E5C"/>
      <w:shd w:val="clear" w:color="auto" w:fill="E1DFDD"/>
    </w:rPr>
  </w:style>
  <w:style w:type="table" w:styleId="-6">
    <w:name w:val="Grid Table 6 Colorful"/>
    <w:basedOn w:val="a5"/>
    <w:uiPriority w:val="99"/>
    <w:rsid w:val="00D25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character">
    <w:name w:val="ТекстГОСТ_character"/>
    <w:link w:val="afb"/>
    <w:rsid w:val="00D25A0E"/>
    <w:rPr>
      <w:sz w:val="28"/>
      <w:szCs w:val="28"/>
    </w:rPr>
  </w:style>
  <w:style w:type="paragraph" w:customStyle="1" w:styleId="afb">
    <w:name w:val="ТекстГОСТ"/>
    <w:basedOn w:val="a3"/>
    <w:link w:val="character"/>
    <w:qFormat/>
    <w:rsid w:val="00D25A0E"/>
    <w:pPr>
      <w:widowControl/>
      <w:autoSpaceDE/>
      <w:autoSpaceDN/>
      <w:spacing w:line="360" w:lineRule="auto"/>
      <w:ind w:firstLine="708"/>
      <w:jc w:val="both"/>
    </w:pPr>
    <w:rPr>
      <w:rFonts w:asciiTheme="minorHAnsi" w:eastAsiaTheme="minorHAnsi" w:hAnsiTheme="minorHAnsi" w:cstheme="minorBidi"/>
      <w:sz w:val="28"/>
      <w:szCs w:val="28"/>
    </w:rPr>
  </w:style>
  <w:style w:type="character" w:customStyle="1" w:styleId="10">
    <w:name w:val="Заголовок 1 Знак"/>
    <w:basedOn w:val="a4"/>
    <w:link w:val="1"/>
    <w:uiPriority w:val="9"/>
    <w:rsid w:val="008967A1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50">
    <w:name w:val="Заголовок 5 Знак"/>
    <w:basedOn w:val="a4"/>
    <w:link w:val="5"/>
    <w:uiPriority w:val="9"/>
    <w:semiHidden/>
    <w:rsid w:val="008967A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4"/>
    <w:link w:val="6"/>
    <w:uiPriority w:val="9"/>
    <w:rsid w:val="008967A1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sid w:val="008967A1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sid w:val="008967A1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sid w:val="008967A1"/>
    <w:rPr>
      <w:rFonts w:ascii="Arial" w:eastAsia="Arial" w:hAnsi="Arial" w:cs="Arial"/>
      <w:i/>
      <w:iCs/>
      <w:color w:val="272727" w:themeColor="text1" w:themeTint="D8"/>
    </w:rPr>
  </w:style>
  <w:style w:type="table" w:customStyle="1" w:styleId="TableGridLight">
    <w:name w:val="Table Grid Light"/>
    <w:basedOn w:val="a5"/>
    <w:uiPriority w:val="59"/>
    <w:rsid w:val="008967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rsid w:val="008967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5"/>
    <w:uiPriority w:val="59"/>
    <w:rsid w:val="008967A1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5"/>
    <w:uiPriority w:val="5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sid w:val="008967A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rsid w:val="008967A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2Char">
    <w:name w:val="Heading 2 Char"/>
    <w:basedOn w:val="a4"/>
    <w:uiPriority w:val="9"/>
    <w:rsid w:val="008967A1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sid w:val="008967A1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sid w:val="008967A1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4"/>
    <w:uiPriority w:val="9"/>
    <w:rsid w:val="008967A1"/>
    <w:rPr>
      <w:rFonts w:ascii="Arial" w:eastAsia="Arial" w:hAnsi="Arial" w:cs="Arial"/>
      <w:color w:val="365F91" w:themeColor="accent1" w:themeShade="BF"/>
    </w:rPr>
  </w:style>
  <w:style w:type="paragraph" w:styleId="afc">
    <w:name w:val="Title"/>
    <w:basedOn w:val="a3"/>
    <w:next w:val="a3"/>
    <w:link w:val="afd"/>
    <w:uiPriority w:val="10"/>
    <w:qFormat/>
    <w:rsid w:val="008967A1"/>
    <w:pPr>
      <w:autoSpaceDE/>
      <w:autoSpaceDN/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d">
    <w:name w:val="Заголовок Знак"/>
    <w:basedOn w:val="a4"/>
    <w:link w:val="afc"/>
    <w:uiPriority w:val="10"/>
    <w:rsid w:val="008967A1"/>
    <w:rPr>
      <w:rFonts w:ascii="Arial" w:eastAsia="Arial" w:hAnsi="Arial" w:cs="Arial"/>
      <w:spacing w:val="-10"/>
      <w:sz w:val="56"/>
      <w:szCs w:val="56"/>
    </w:rPr>
  </w:style>
  <w:style w:type="paragraph" w:styleId="afe">
    <w:name w:val="Subtitle"/>
    <w:basedOn w:val="a3"/>
    <w:next w:val="a3"/>
    <w:link w:val="aff"/>
    <w:uiPriority w:val="11"/>
    <w:qFormat/>
    <w:rsid w:val="008967A1"/>
    <w:pPr>
      <w:numPr>
        <w:ilvl w:val="1"/>
      </w:numPr>
      <w:autoSpaceDE/>
      <w:autoSpaceDN/>
    </w:pPr>
    <w:rPr>
      <w:color w:val="595959" w:themeColor="text1" w:themeTint="A6"/>
      <w:spacing w:val="15"/>
      <w:sz w:val="28"/>
      <w:szCs w:val="28"/>
    </w:rPr>
  </w:style>
  <w:style w:type="character" w:customStyle="1" w:styleId="aff">
    <w:name w:val="Подзаголовок Знак"/>
    <w:basedOn w:val="a4"/>
    <w:link w:val="afe"/>
    <w:uiPriority w:val="11"/>
    <w:rsid w:val="008967A1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styleId="23">
    <w:name w:val="Quote"/>
    <w:basedOn w:val="a3"/>
    <w:next w:val="a3"/>
    <w:link w:val="24"/>
    <w:uiPriority w:val="29"/>
    <w:qFormat/>
    <w:rsid w:val="008967A1"/>
    <w:pPr>
      <w:autoSpaceDE/>
      <w:autoSpaceDN/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4"/>
    <w:link w:val="23"/>
    <w:uiPriority w:val="29"/>
    <w:rsid w:val="008967A1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aff0">
    <w:name w:val="Intense Emphasis"/>
    <w:basedOn w:val="a4"/>
    <w:uiPriority w:val="21"/>
    <w:qFormat/>
    <w:rsid w:val="008967A1"/>
    <w:rPr>
      <w:i/>
      <w:iCs/>
      <w:color w:val="365F91" w:themeColor="accent1" w:themeShade="BF"/>
    </w:rPr>
  </w:style>
  <w:style w:type="paragraph" w:styleId="aff1">
    <w:name w:val="Intense Quote"/>
    <w:basedOn w:val="a3"/>
    <w:next w:val="a3"/>
    <w:link w:val="aff2"/>
    <w:uiPriority w:val="30"/>
    <w:qFormat/>
    <w:rsid w:val="008967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f2">
    <w:name w:val="Выделенная цитата Знак"/>
    <w:basedOn w:val="a4"/>
    <w:link w:val="aff1"/>
    <w:uiPriority w:val="30"/>
    <w:rsid w:val="008967A1"/>
    <w:rPr>
      <w:rFonts w:ascii="Times New Roman" w:eastAsia="Times New Roman" w:hAnsi="Times New Roman" w:cs="Times New Roman"/>
      <w:i/>
      <w:iCs/>
      <w:color w:val="365F91" w:themeColor="accent1" w:themeShade="BF"/>
    </w:rPr>
  </w:style>
  <w:style w:type="character" w:styleId="aff3">
    <w:name w:val="Intense Reference"/>
    <w:basedOn w:val="a4"/>
    <w:uiPriority w:val="32"/>
    <w:qFormat/>
    <w:rsid w:val="008967A1"/>
    <w:rPr>
      <w:b/>
      <w:bCs/>
      <w:smallCaps/>
      <w:color w:val="365F91" w:themeColor="accent1" w:themeShade="BF"/>
      <w:spacing w:val="5"/>
    </w:rPr>
  </w:style>
  <w:style w:type="paragraph" w:styleId="aff4">
    <w:name w:val="No Spacing"/>
    <w:basedOn w:val="a3"/>
    <w:uiPriority w:val="1"/>
    <w:qFormat/>
    <w:rsid w:val="008967A1"/>
    <w:pPr>
      <w:autoSpaceDE/>
      <w:autoSpaceDN/>
    </w:pPr>
  </w:style>
  <w:style w:type="character" w:styleId="aff5">
    <w:name w:val="Subtle Emphasis"/>
    <w:basedOn w:val="a4"/>
    <w:uiPriority w:val="19"/>
    <w:qFormat/>
    <w:rsid w:val="008967A1"/>
    <w:rPr>
      <w:i/>
      <w:iCs/>
      <w:color w:val="404040" w:themeColor="text1" w:themeTint="BF"/>
    </w:rPr>
  </w:style>
  <w:style w:type="character" w:styleId="aff6">
    <w:name w:val="Emphasis"/>
    <w:basedOn w:val="a4"/>
    <w:uiPriority w:val="20"/>
    <w:qFormat/>
    <w:rsid w:val="008967A1"/>
    <w:rPr>
      <w:i/>
      <w:iCs/>
    </w:rPr>
  </w:style>
  <w:style w:type="character" w:styleId="aff7">
    <w:name w:val="Subtle Reference"/>
    <w:basedOn w:val="a4"/>
    <w:uiPriority w:val="31"/>
    <w:qFormat/>
    <w:rsid w:val="008967A1"/>
    <w:rPr>
      <w:smallCaps/>
      <w:color w:val="5A5A5A" w:themeColor="text1" w:themeTint="A5"/>
    </w:rPr>
  </w:style>
  <w:style w:type="character" w:styleId="aff8">
    <w:name w:val="Book Title"/>
    <w:basedOn w:val="a4"/>
    <w:uiPriority w:val="33"/>
    <w:qFormat/>
    <w:rsid w:val="008967A1"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  <w:rsid w:val="008967A1"/>
  </w:style>
  <w:style w:type="character" w:customStyle="1" w:styleId="FooterChar">
    <w:name w:val="Footer Char"/>
    <w:basedOn w:val="a4"/>
    <w:uiPriority w:val="99"/>
    <w:rsid w:val="008967A1"/>
  </w:style>
  <w:style w:type="paragraph" w:styleId="aff9">
    <w:name w:val="footnote text"/>
    <w:basedOn w:val="a3"/>
    <w:link w:val="affa"/>
    <w:uiPriority w:val="99"/>
    <w:semiHidden/>
    <w:unhideWhenUsed/>
    <w:rsid w:val="008967A1"/>
    <w:pPr>
      <w:autoSpaceDE/>
      <w:autoSpaceDN/>
    </w:pPr>
    <w:rPr>
      <w:sz w:val="20"/>
      <w:szCs w:val="20"/>
    </w:rPr>
  </w:style>
  <w:style w:type="character" w:customStyle="1" w:styleId="affa">
    <w:name w:val="Текст сноски Знак"/>
    <w:basedOn w:val="a4"/>
    <w:link w:val="aff9"/>
    <w:uiPriority w:val="99"/>
    <w:semiHidden/>
    <w:rsid w:val="008967A1"/>
    <w:rPr>
      <w:rFonts w:ascii="Times New Roman" w:eastAsia="Times New Roman" w:hAnsi="Times New Roman" w:cs="Times New Roman"/>
      <w:sz w:val="20"/>
      <w:szCs w:val="20"/>
    </w:rPr>
  </w:style>
  <w:style w:type="character" w:styleId="affb">
    <w:name w:val="footnote reference"/>
    <w:basedOn w:val="a4"/>
    <w:uiPriority w:val="99"/>
    <w:semiHidden/>
    <w:unhideWhenUsed/>
    <w:rsid w:val="008967A1"/>
    <w:rPr>
      <w:vertAlign w:val="superscript"/>
    </w:rPr>
  </w:style>
  <w:style w:type="paragraph" w:styleId="affc">
    <w:name w:val="endnote text"/>
    <w:basedOn w:val="a3"/>
    <w:link w:val="affd"/>
    <w:uiPriority w:val="99"/>
    <w:semiHidden/>
    <w:unhideWhenUsed/>
    <w:rsid w:val="008967A1"/>
    <w:pPr>
      <w:autoSpaceDE/>
      <w:autoSpaceDN/>
    </w:pPr>
    <w:rPr>
      <w:sz w:val="20"/>
      <w:szCs w:val="20"/>
    </w:rPr>
  </w:style>
  <w:style w:type="character" w:customStyle="1" w:styleId="affd">
    <w:name w:val="Текст концевой сноски Знак"/>
    <w:basedOn w:val="a4"/>
    <w:link w:val="affc"/>
    <w:uiPriority w:val="99"/>
    <w:semiHidden/>
    <w:rsid w:val="008967A1"/>
    <w:rPr>
      <w:rFonts w:ascii="Times New Roman" w:eastAsia="Times New Roman" w:hAnsi="Times New Roman" w:cs="Times New Roman"/>
      <w:sz w:val="20"/>
      <w:szCs w:val="20"/>
    </w:rPr>
  </w:style>
  <w:style w:type="character" w:styleId="affe">
    <w:name w:val="endnote reference"/>
    <w:basedOn w:val="a4"/>
    <w:uiPriority w:val="99"/>
    <w:semiHidden/>
    <w:unhideWhenUsed/>
    <w:rsid w:val="008967A1"/>
    <w:rPr>
      <w:vertAlign w:val="superscript"/>
    </w:rPr>
  </w:style>
  <w:style w:type="paragraph" w:styleId="12">
    <w:name w:val="toc 1"/>
    <w:basedOn w:val="a3"/>
    <w:next w:val="a3"/>
    <w:uiPriority w:val="39"/>
    <w:unhideWhenUsed/>
    <w:rsid w:val="008967A1"/>
    <w:pPr>
      <w:autoSpaceDE/>
      <w:autoSpaceDN/>
      <w:spacing w:after="100"/>
    </w:pPr>
  </w:style>
  <w:style w:type="paragraph" w:styleId="32">
    <w:name w:val="toc 3"/>
    <w:basedOn w:val="a3"/>
    <w:next w:val="a3"/>
    <w:uiPriority w:val="39"/>
    <w:unhideWhenUsed/>
    <w:rsid w:val="008967A1"/>
    <w:pPr>
      <w:autoSpaceDE/>
      <w:autoSpaceDN/>
      <w:spacing w:after="100"/>
      <w:ind w:left="440"/>
    </w:pPr>
  </w:style>
  <w:style w:type="paragraph" w:styleId="42">
    <w:name w:val="toc 4"/>
    <w:basedOn w:val="a3"/>
    <w:next w:val="a3"/>
    <w:uiPriority w:val="39"/>
    <w:unhideWhenUsed/>
    <w:rsid w:val="008967A1"/>
    <w:pPr>
      <w:autoSpaceDE/>
      <w:autoSpaceDN/>
      <w:spacing w:after="100"/>
      <w:ind w:left="660"/>
    </w:pPr>
  </w:style>
  <w:style w:type="paragraph" w:styleId="52">
    <w:name w:val="toc 5"/>
    <w:basedOn w:val="a3"/>
    <w:next w:val="a3"/>
    <w:uiPriority w:val="39"/>
    <w:unhideWhenUsed/>
    <w:rsid w:val="008967A1"/>
    <w:pPr>
      <w:autoSpaceDE/>
      <w:autoSpaceDN/>
      <w:spacing w:after="100"/>
      <w:ind w:left="880"/>
    </w:pPr>
  </w:style>
  <w:style w:type="paragraph" w:styleId="61">
    <w:name w:val="toc 6"/>
    <w:basedOn w:val="a3"/>
    <w:next w:val="a3"/>
    <w:uiPriority w:val="39"/>
    <w:unhideWhenUsed/>
    <w:rsid w:val="008967A1"/>
    <w:pPr>
      <w:autoSpaceDE/>
      <w:autoSpaceDN/>
      <w:spacing w:after="100"/>
      <w:ind w:left="1100"/>
    </w:pPr>
  </w:style>
  <w:style w:type="paragraph" w:styleId="71">
    <w:name w:val="toc 7"/>
    <w:basedOn w:val="a3"/>
    <w:next w:val="a3"/>
    <w:uiPriority w:val="39"/>
    <w:unhideWhenUsed/>
    <w:rsid w:val="008967A1"/>
    <w:pPr>
      <w:autoSpaceDE/>
      <w:autoSpaceDN/>
      <w:spacing w:after="100"/>
      <w:ind w:left="1320"/>
    </w:pPr>
  </w:style>
  <w:style w:type="paragraph" w:styleId="81">
    <w:name w:val="toc 8"/>
    <w:basedOn w:val="a3"/>
    <w:next w:val="a3"/>
    <w:uiPriority w:val="39"/>
    <w:unhideWhenUsed/>
    <w:rsid w:val="008967A1"/>
    <w:pPr>
      <w:autoSpaceDE/>
      <w:autoSpaceDN/>
      <w:spacing w:after="100"/>
      <w:ind w:left="1540"/>
    </w:pPr>
  </w:style>
  <w:style w:type="paragraph" w:styleId="91">
    <w:name w:val="toc 9"/>
    <w:basedOn w:val="a3"/>
    <w:next w:val="a3"/>
    <w:uiPriority w:val="39"/>
    <w:unhideWhenUsed/>
    <w:rsid w:val="008967A1"/>
    <w:pPr>
      <w:autoSpaceDE/>
      <w:autoSpaceDN/>
      <w:spacing w:after="100"/>
      <w:ind w:left="1760"/>
    </w:pPr>
  </w:style>
  <w:style w:type="paragraph" w:styleId="afff">
    <w:name w:val="TOC Heading"/>
    <w:uiPriority w:val="39"/>
    <w:unhideWhenUsed/>
    <w:rsid w:val="008967A1"/>
  </w:style>
  <w:style w:type="paragraph" w:styleId="afff0">
    <w:name w:val="table of figures"/>
    <w:basedOn w:val="a3"/>
    <w:next w:val="a3"/>
    <w:uiPriority w:val="99"/>
    <w:unhideWhenUsed/>
    <w:rsid w:val="008967A1"/>
    <w:pPr>
      <w:autoSpaceDE/>
      <w:autoSpaceDN/>
    </w:pPr>
  </w:style>
  <w:style w:type="paragraph" w:customStyle="1" w:styleId="a">
    <w:name w:val="Мой список с номерами"/>
    <w:basedOn w:val="a3"/>
    <w:link w:val="afff1"/>
    <w:qFormat/>
    <w:rsid w:val="008967A1"/>
    <w:pPr>
      <w:widowControl/>
      <w:numPr>
        <w:numId w:val="138"/>
      </w:numPr>
      <w:autoSpaceDE/>
      <w:autoSpaceDN/>
      <w:contextualSpacing/>
      <w:jc w:val="both"/>
    </w:pPr>
    <w:rPr>
      <w:rFonts w:eastAsiaTheme="minorEastAsia"/>
      <w:color w:val="000000"/>
      <w:sz w:val="28"/>
      <w:szCs w:val="28"/>
      <w:shd w:val="clear" w:color="auto" w:fill="FFFFFF"/>
      <w:lang w:val="en-US" w:eastAsia="ja-JP"/>
    </w:rPr>
  </w:style>
  <w:style w:type="character" w:customStyle="1" w:styleId="afff1">
    <w:name w:val="Мой список с номерами Знак"/>
    <w:basedOn w:val="a4"/>
    <w:link w:val="a"/>
    <w:rsid w:val="008967A1"/>
    <w:rPr>
      <w:rFonts w:ascii="Times New Roman" w:eastAsiaTheme="minorEastAsia" w:hAnsi="Times New Roman" w:cs="Times New Roman"/>
      <w:color w:val="000000"/>
      <w:sz w:val="28"/>
      <w:szCs w:val="28"/>
      <w:lang w:val="en-US" w:eastAsia="ja-JP"/>
    </w:rPr>
  </w:style>
  <w:style w:type="paragraph" w:customStyle="1" w:styleId="afff2">
    <w:name w:val="мой код"/>
    <w:basedOn w:val="a3"/>
    <w:link w:val="afff3"/>
    <w:qFormat/>
    <w:rsid w:val="008967A1"/>
    <w:pPr>
      <w:widowControl/>
      <w:autoSpaceDE/>
      <w:autoSpaceDN/>
      <w:spacing w:line="276" w:lineRule="auto"/>
    </w:pPr>
    <w:rPr>
      <w:rFonts w:ascii="Courier New" w:eastAsiaTheme="minorHAnsi" w:hAnsi="Courier New" w:cs="Courier New"/>
      <w:sz w:val="24"/>
      <w:szCs w:val="20"/>
      <w:lang w:val="en-US"/>
    </w:rPr>
  </w:style>
  <w:style w:type="character" w:customStyle="1" w:styleId="afff3">
    <w:name w:val="мой код Знак"/>
    <w:basedOn w:val="a4"/>
    <w:link w:val="afff2"/>
    <w:rsid w:val="008967A1"/>
    <w:rPr>
      <w:rFonts w:ascii="Courier New" w:hAnsi="Courier New" w:cs="Courier New"/>
      <w:sz w:val="24"/>
      <w:szCs w:val="20"/>
      <w:lang w:val="en-US"/>
    </w:rPr>
  </w:style>
  <w:style w:type="character" w:customStyle="1" w:styleId="qwen-markdown-text">
    <w:name w:val="qwen-markdown-text"/>
    <w:basedOn w:val="a4"/>
    <w:rsid w:val="008967A1"/>
  </w:style>
  <w:style w:type="character" w:styleId="HTML1">
    <w:name w:val="HTML Code"/>
    <w:basedOn w:val="a4"/>
    <w:uiPriority w:val="99"/>
    <w:semiHidden/>
    <w:unhideWhenUsed/>
    <w:rsid w:val="008967A1"/>
    <w:rPr>
      <w:rFonts w:ascii="Courier New" w:eastAsia="Times New Roman" w:hAnsi="Courier New" w:cs="Courier New"/>
      <w:sz w:val="20"/>
      <w:szCs w:val="20"/>
    </w:rPr>
  </w:style>
  <w:style w:type="character" w:styleId="afff4">
    <w:name w:val="Placeholder Text"/>
    <w:basedOn w:val="a4"/>
    <w:uiPriority w:val="99"/>
    <w:semiHidden/>
    <w:rsid w:val="008967A1"/>
    <w:rPr>
      <w:color w:val="666666"/>
    </w:rPr>
  </w:style>
  <w:style w:type="paragraph" w:customStyle="1" w:styleId="msonormal0">
    <w:name w:val="msonormal"/>
    <w:basedOn w:val="a3"/>
    <w:rsid w:val="00B94C5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3790</TotalTime>
  <Pages>58</Pages>
  <Words>13093</Words>
  <Characters>74632</Characters>
  <Application>Microsoft Office Word</Application>
  <DocSecurity>0</DocSecurity>
  <Lines>621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934</cp:revision>
  <dcterms:created xsi:type="dcterms:W3CDTF">2023-09-20T08:30:00Z</dcterms:created>
  <dcterms:modified xsi:type="dcterms:W3CDTF">2026-05-08T10:05:00Z</dcterms:modified>
</cp:coreProperties>
</file>